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797F4A" w14:textId="77777777" w:rsidR="00064139" w:rsidRDefault="00064139">
      <w:r>
        <w:rPr>
          <w:rStyle w:val="Strong"/>
          <w:rFonts w:ascii="Times New Roman" w:hAnsi="Times New Roman" w:cs="Times New Roman"/>
          <w:b w:val="0"/>
          <w:bCs w:val="0"/>
          <w:color w:val="000000"/>
          <w:sz w:val="32"/>
          <w:szCs w:val="32"/>
        </w:rPr>
        <w:t>BIOMETRIC CLASS ATTENDANCE AND TRACKING SYSTEM (BCATS)</w:t>
      </w:r>
    </w:p>
    <w:p w14:paraId="32151239" w14:textId="77777777" w:rsidR="00064139" w:rsidRDefault="00064139">
      <w:pPr>
        <w:pStyle w:val="BodyText"/>
      </w:pPr>
      <w:r>
        <w:rPr>
          <w:rStyle w:val="Strong"/>
          <w:rFonts w:ascii="Times New Roman" w:hAnsi="Times New Roman" w:cs="Times New Roman"/>
        </w:rPr>
        <w:t xml:space="preserve">A Project Report Submitted in Partial Fulfilment of the Requirements for the Award of </w:t>
      </w:r>
      <w:proofErr w:type="gramStart"/>
      <w:r>
        <w:rPr>
          <w:rStyle w:val="Strong"/>
          <w:rFonts w:ascii="Times New Roman" w:hAnsi="Times New Roman" w:cs="Times New Roman"/>
        </w:rPr>
        <w:t>the  Bachelor’s</w:t>
      </w:r>
      <w:proofErr w:type="gramEnd"/>
      <w:r>
        <w:rPr>
          <w:rStyle w:val="Strong"/>
          <w:rFonts w:ascii="Times New Roman" w:hAnsi="Times New Roman" w:cs="Times New Roman"/>
        </w:rPr>
        <w:t xml:space="preserve"> Degree in Information Technology and </w:t>
      </w:r>
      <w:proofErr w:type="gramStart"/>
      <w:r>
        <w:rPr>
          <w:rStyle w:val="Strong"/>
          <w:rFonts w:ascii="Times New Roman" w:hAnsi="Times New Roman" w:cs="Times New Roman"/>
        </w:rPr>
        <w:t>Bachelor’s Degree</w:t>
      </w:r>
      <w:proofErr w:type="gramEnd"/>
      <w:r>
        <w:rPr>
          <w:rStyle w:val="Strong"/>
          <w:rFonts w:ascii="Times New Roman" w:hAnsi="Times New Roman" w:cs="Times New Roman"/>
        </w:rPr>
        <w:t xml:space="preserve"> of Software Engineering respectively</w:t>
      </w:r>
    </w:p>
    <w:p w14:paraId="6D68F477" w14:textId="77777777" w:rsidR="00064139" w:rsidRDefault="00064139">
      <w:pPr>
        <w:pStyle w:val="BodyText"/>
      </w:pPr>
      <w:r>
        <w:rPr>
          <w:rStyle w:val="Strong"/>
          <w:rFonts w:ascii="Times New Roman" w:hAnsi="Times New Roman" w:cs="Times New Roman"/>
          <w:b w:val="0"/>
          <w:bCs w:val="0"/>
          <w:color w:val="000000"/>
        </w:rPr>
        <w:t>By</w:t>
      </w:r>
      <w:r>
        <w:rPr>
          <w:rFonts w:ascii="Times New Roman" w:hAnsi="Times New Roman" w:cs="Times New Roman"/>
          <w:color w:val="000000"/>
        </w:rPr>
        <w:br/>
        <w:t>KIBALAMA PAUL 22/BIT/BU/R/0005</w:t>
      </w:r>
      <w:r>
        <w:rPr>
          <w:rFonts w:ascii="Times New Roman" w:hAnsi="Times New Roman" w:cs="Times New Roman"/>
          <w:color w:val="000000"/>
        </w:rPr>
        <w:br/>
        <w:t>AKATWIJUKA ELIA 22/BSE/BU/R/0020</w:t>
      </w:r>
    </w:p>
    <w:p w14:paraId="6E775850" w14:textId="77777777" w:rsidR="00064139" w:rsidRDefault="00064139">
      <w:pPr>
        <w:pStyle w:val="BodyText"/>
      </w:pPr>
      <w:r>
        <w:rPr>
          <w:rStyle w:val="Strong"/>
          <w:rFonts w:ascii="Times New Roman" w:hAnsi="Times New Roman" w:cs="Times New Roman"/>
        </w:rPr>
        <w:t>SCHOOL OF SCIENCE AND TECHNOLOGY,</w:t>
      </w:r>
    </w:p>
    <w:p w14:paraId="7383E23B" w14:textId="77777777" w:rsidR="00064139" w:rsidRDefault="00064139">
      <w:pPr>
        <w:pStyle w:val="BodyText"/>
      </w:pPr>
      <w:r>
        <w:rPr>
          <w:rStyle w:val="Strong"/>
          <w:rFonts w:ascii="Times New Roman" w:hAnsi="Times New Roman" w:cs="Times New Roman"/>
          <w:b w:val="0"/>
          <w:bCs w:val="0"/>
          <w:color w:val="000000"/>
        </w:rPr>
        <w:t>DEPARTMENT OF COMPUTING AND INFORMATICS</w:t>
      </w:r>
      <w:r>
        <w:rPr>
          <w:rFonts w:ascii="Times New Roman" w:hAnsi="Times New Roman" w:cs="Times New Roman"/>
          <w:color w:val="000000"/>
        </w:rPr>
        <w:br/>
      </w:r>
      <w:r>
        <w:rPr>
          <w:rStyle w:val="Strong"/>
          <w:rFonts w:ascii="Times New Roman" w:hAnsi="Times New Roman" w:cs="Times New Roman"/>
          <w:b w:val="0"/>
          <w:bCs w:val="0"/>
          <w:color w:val="000000"/>
        </w:rPr>
        <w:t>BUGEMA UNIVERSITY</w:t>
      </w:r>
      <w:r>
        <w:rPr>
          <w:rFonts w:ascii="Times New Roman" w:hAnsi="Times New Roman" w:cs="Times New Roman"/>
          <w:color w:val="000000"/>
        </w:rPr>
        <w:br/>
      </w:r>
      <w:r>
        <w:rPr>
          <w:rStyle w:val="Strong"/>
          <w:rFonts w:ascii="Times New Roman" w:hAnsi="Times New Roman" w:cs="Times New Roman"/>
          <w:b w:val="0"/>
          <w:bCs w:val="0"/>
          <w:color w:val="000000"/>
        </w:rPr>
        <w:t>1</w:t>
      </w:r>
      <w:proofErr w:type="gramStart"/>
      <w:r>
        <w:rPr>
          <w:rStyle w:val="Strong"/>
          <w:rFonts w:ascii="Times New Roman" w:hAnsi="Times New Roman" w:cs="Times New Roman"/>
          <w:b w:val="0"/>
          <w:bCs w:val="0"/>
          <w:color w:val="000000"/>
          <w:vertAlign w:val="superscript"/>
        </w:rPr>
        <w:t xml:space="preserve">st </w:t>
      </w:r>
      <w:r>
        <w:rPr>
          <w:rStyle w:val="Strong"/>
          <w:rFonts w:ascii="Times New Roman" w:hAnsi="Times New Roman" w:cs="Times New Roman"/>
          <w:b w:val="0"/>
          <w:bCs w:val="0"/>
          <w:color w:val="000000"/>
        </w:rPr>
        <w:t xml:space="preserve"> DECEMBER</w:t>
      </w:r>
      <w:proofErr w:type="gramEnd"/>
      <w:r>
        <w:rPr>
          <w:rStyle w:val="Strong"/>
          <w:rFonts w:ascii="Times New Roman" w:hAnsi="Times New Roman" w:cs="Times New Roman"/>
          <w:b w:val="0"/>
          <w:bCs w:val="0"/>
          <w:color w:val="000000"/>
        </w:rPr>
        <w:t xml:space="preserve"> 2025</w:t>
      </w:r>
    </w:p>
    <w:p w14:paraId="258AE44D" w14:textId="77777777" w:rsidR="00064139" w:rsidRDefault="00064139">
      <w:pPr>
        <w:pStyle w:val="BodyText"/>
        <w:pageBreakBefore/>
        <w:jc w:val="center"/>
      </w:pPr>
      <w:r>
        <w:rPr>
          <w:rStyle w:val="Strong"/>
          <w:rFonts w:ascii="Times New Roman" w:hAnsi="Times New Roman" w:cs="Times New Roman"/>
        </w:rPr>
        <w:lastRenderedPageBreak/>
        <w:t>DECLARATION</w:t>
      </w:r>
    </w:p>
    <w:p w14:paraId="5C6522FB" w14:textId="77777777" w:rsidR="00064139" w:rsidRDefault="00064139">
      <w:pPr>
        <w:pStyle w:val="BodyText"/>
      </w:pPr>
      <w:r>
        <w:rPr>
          <w:rFonts w:ascii="Times New Roman" w:hAnsi="Times New Roman" w:cs="Times New Roman"/>
        </w:rPr>
        <w:t>KIBALAMA PAUL AND AKATWIJUKA ELIA hereby declare that this project report, entitled "Biometric Class Attendance and Tracking System (BCATS)" is our own original work. It has been composed by us and has not been presented, in whole or in part, for the award of any other degree or qualification at this or any other university or institution. All sources of information have been specifically acknowledged by means of references.</w:t>
      </w:r>
    </w:p>
    <w:p w14:paraId="2EFBDC30" w14:textId="77777777" w:rsidR="00064139" w:rsidRDefault="00064139">
      <w:pPr>
        <w:pStyle w:val="BodyText"/>
      </w:pPr>
      <w:r>
        <w:rPr>
          <w:rStyle w:val="Strong"/>
          <w:rFonts w:ascii="Times New Roman" w:hAnsi="Times New Roman" w:cs="Times New Roman"/>
          <w:b w:val="0"/>
          <w:bCs w:val="0"/>
          <w:color w:val="000000"/>
        </w:rPr>
        <w:t xml:space="preserve">Signature: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b w:val="0"/>
          <w:bCs w:val="0"/>
          <w:color w:val="000000"/>
        </w:rPr>
        <w:t xml:space="preserve">Name: </w:t>
      </w:r>
      <w:r>
        <w:rPr>
          <w:rFonts w:ascii="Times New Roman" w:hAnsi="Times New Roman" w:cs="Times New Roman"/>
          <w:color w:val="000000"/>
        </w:rPr>
        <w:t>KIBALAMA PAUL</w:t>
      </w:r>
      <w:r>
        <w:rPr>
          <w:rFonts w:ascii="Times New Roman" w:hAnsi="Times New Roman" w:cs="Times New Roman"/>
          <w:color w:val="000000"/>
        </w:rPr>
        <w:br/>
      </w:r>
      <w:r>
        <w:rPr>
          <w:rStyle w:val="Strong"/>
          <w:rFonts w:ascii="Times New Roman" w:hAnsi="Times New Roman" w:cs="Times New Roman"/>
          <w:b w:val="0"/>
          <w:bCs w:val="0"/>
          <w:color w:val="000000"/>
        </w:rPr>
        <w:t xml:space="preserve">Registration Number: </w:t>
      </w:r>
      <w:r>
        <w:rPr>
          <w:rFonts w:ascii="Times New Roman" w:hAnsi="Times New Roman" w:cs="Times New Roman"/>
          <w:color w:val="000000"/>
        </w:rPr>
        <w:t>22/BIT/BU/R/0005</w:t>
      </w:r>
      <w:r>
        <w:rPr>
          <w:rFonts w:ascii="Times New Roman" w:hAnsi="Times New Roman" w:cs="Times New Roman"/>
          <w:color w:val="000000"/>
        </w:rPr>
        <w:br/>
      </w:r>
      <w:r>
        <w:rPr>
          <w:rStyle w:val="Strong"/>
          <w:rFonts w:ascii="Times New Roman" w:hAnsi="Times New Roman" w:cs="Times New Roman"/>
          <w:b w:val="0"/>
          <w:bCs w:val="0"/>
          <w:color w:val="000000"/>
        </w:rPr>
        <w:t xml:space="preserve">Date: </w:t>
      </w:r>
      <w:r>
        <w:rPr>
          <w:rFonts w:ascii="Times New Roman" w:hAnsi="Times New Roman" w:cs="Times New Roman"/>
          <w:color w:val="000000"/>
        </w:rPr>
        <w:t>_________________________</w:t>
      </w:r>
    </w:p>
    <w:p w14:paraId="0F3AF196" w14:textId="77777777" w:rsidR="00064139" w:rsidRDefault="00064139">
      <w:pPr>
        <w:pStyle w:val="BodyText"/>
      </w:pPr>
      <w:r>
        <w:rPr>
          <w:rStyle w:val="Strong"/>
          <w:rFonts w:ascii="Times New Roman" w:hAnsi="Times New Roman" w:cs="Times New Roman"/>
        </w:rPr>
        <w:t>Signature: _________________________</w:t>
      </w:r>
      <w:r>
        <w:rPr>
          <w:rStyle w:val="Strong"/>
          <w:rFonts w:ascii="Times New Roman" w:hAnsi="Times New Roman" w:cs="Times New Roman"/>
        </w:rPr>
        <w:br/>
        <w:t xml:space="preserve">Name: AKATWIJUKA ELIA </w:t>
      </w:r>
      <w:r>
        <w:rPr>
          <w:rStyle w:val="Strong"/>
          <w:rFonts w:ascii="Times New Roman" w:hAnsi="Times New Roman" w:cs="Times New Roman"/>
        </w:rPr>
        <w:br/>
        <w:t>Registration Number:22/BSE/BU/R/0005</w:t>
      </w:r>
      <w:r>
        <w:rPr>
          <w:rStyle w:val="Strong"/>
          <w:rFonts w:ascii="Times New Roman" w:hAnsi="Times New Roman" w:cs="Times New Roman"/>
        </w:rPr>
        <w:br/>
        <w:t>Date: _______________________</w:t>
      </w:r>
    </w:p>
    <w:p w14:paraId="6352BA4B" w14:textId="77777777" w:rsidR="00064139" w:rsidRDefault="00064139">
      <w:pPr>
        <w:pStyle w:val="BodyText"/>
        <w:pageBreakBefore/>
        <w:jc w:val="center"/>
      </w:pPr>
      <w:r>
        <w:rPr>
          <w:rStyle w:val="Strong"/>
          <w:rFonts w:ascii="Times New Roman" w:hAnsi="Times New Roman" w:cs="Times New Roman"/>
        </w:rPr>
        <w:lastRenderedPageBreak/>
        <w:t>APPROVAL</w:t>
      </w:r>
    </w:p>
    <w:p w14:paraId="77C1AEED" w14:textId="77777777" w:rsidR="00064139" w:rsidRDefault="00064139">
      <w:pPr>
        <w:pStyle w:val="BodyText"/>
      </w:pPr>
      <w:r>
        <w:rPr>
          <w:rStyle w:val="Strong"/>
          <w:rFonts w:ascii="Times New Roman" w:hAnsi="Times New Roman" w:cs="Times New Roman"/>
        </w:rPr>
        <w:t>This project report has been submitted for examination with our approval as the University/Institution Supervisors.</w:t>
      </w:r>
    </w:p>
    <w:p w14:paraId="5C60B893" w14:textId="77777777" w:rsidR="00064139" w:rsidRDefault="00064139">
      <w:pPr>
        <w:pStyle w:val="BodyText"/>
      </w:pPr>
      <w:r>
        <w:rPr>
          <w:rStyle w:val="Strong"/>
          <w:rFonts w:ascii="Times New Roman" w:hAnsi="Times New Roman" w:cs="Times New Roman"/>
          <w:b w:val="0"/>
          <w:bCs w:val="0"/>
          <w:color w:val="000000"/>
        </w:rPr>
        <w:t xml:space="preserve">Supervisor’s Name: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b w:val="0"/>
          <w:bCs w:val="0"/>
          <w:color w:val="000000"/>
        </w:rPr>
        <w:t xml:space="preserve">Signature: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b w:val="0"/>
          <w:bCs w:val="0"/>
          <w:color w:val="000000"/>
        </w:rPr>
        <w:t xml:space="preserve">Date: </w:t>
      </w:r>
      <w:r>
        <w:rPr>
          <w:rFonts w:ascii="Times New Roman" w:hAnsi="Times New Roman" w:cs="Times New Roman"/>
          <w:color w:val="000000"/>
        </w:rPr>
        <w:t>_________________________</w:t>
      </w:r>
    </w:p>
    <w:p w14:paraId="0595D09F" w14:textId="77777777" w:rsidR="00064139" w:rsidRDefault="00064139">
      <w:pPr>
        <w:pStyle w:val="BodyText"/>
        <w:rPr>
          <w:rFonts w:ascii="Times New Roman" w:hAnsi="Times New Roman" w:cs="Times New Roman"/>
        </w:rPr>
      </w:pPr>
    </w:p>
    <w:p w14:paraId="5F7128D8" w14:textId="77777777" w:rsidR="00064139" w:rsidRDefault="00064139">
      <w:pPr>
        <w:pStyle w:val="BodyText"/>
        <w:pageBreakBefore/>
        <w:jc w:val="center"/>
      </w:pPr>
      <w:r>
        <w:rPr>
          <w:rStyle w:val="Strong"/>
          <w:rFonts w:ascii="Times New Roman" w:hAnsi="Times New Roman" w:cs="Times New Roman"/>
        </w:rPr>
        <w:lastRenderedPageBreak/>
        <w:t>ACKNOWLEDGEMENTS</w:t>
      </w:r>
    </w:p>
    <w:p w14:paraId="1338D272" w14:textId="77777777" w:rsidR="00064139" w:rsidRDefault="00A71642">
      <w:pPr>
        <w:pStyle w:val="BodyText"/>
      </w:pPr>
      <w:r>
        <w:rPr>
          <w:rFonts w:ascii="Times New Roman" w:hAnsi="Times New Roman" w:cs="Times New Roman"/>
        </w:rPr>
        <w:t>We</w:t>
      </w:r>
      <w:r w:rsidR="00064139">
        <w:rPr>
          <w:rFonts w:ascii="Times New Roman" w:hAnsi="Times New Roman" w:cs="Times New Roman"/>
        </w:rPr>
        <w:t xml:space="preserve"> wish to express our sincere gratitude to our project supervisor, for their invaluable guidance, constructive criticism, and unwavering support throughout the research and development of this project.</w:t>
      </w:r>
    </w:p>
    <w:p w14:paraId="05EE0914" w14:textId="77777777" w:rsidR="00064139" w:rsidRDefault="00064139">
      <w:pPr>
        <w:pStyle w:val="BodyText"/>
      </w:pPr>
      <w:r>
        <w:rPr>
          <w:rFonts w:ascii="Times New Roman" w:hAnsi="Times New Roman" w:cs="Times New Roman"/>
        </w:rPr>
        <w:t>Our appreciation also goes to the lecturers and staff of the Department of Computing and Informatics for their knowledge and support. We are deeply thankful to our families and friends for their encouragement and patience.</w:t>
      </w:r>
    </w:p>
    <w:p w14:paraId="17DEF772" w14:textId="77777777" w:rsidR="00064139" w:rsidRDefault="00064139">
      <w:pPr>
        <w:pStyle w:val="BodyText"/>
      </w:pPr>
      <w:r>
        <w:rPr>
          <w:rStyle w:val="Strong"/>
          <w:rFonts w:ascii="Times New Roman" w:hAnsi="Times New Roman" w:cs="Times New Roman"/>
        </w:rPr>
        <w:t xml:space="preserve">Finally, </w:t>
      </w:r>
      <w:proofErr w:type="gramStart"/>
      <w:r w:rsidR="00A71642">
        <w:rPr>
          <w:rStyle w:val="Strong"/>
          <w:rFonts w:ascii="Times New Roman" w:hAnsi="Times New Roman" w:cs="Times New Roman"/>
        </w:rPr>
        <w:t>We</w:t>
      </w:r>
      <w:proofErr w:type="gramEnd"/>
      <w:r>
        <w:rPr>
          <w:rStyle w:val="Strong"/>
          <w:rFonts w:ascii="Times New Roman" w:hAnsi="Times New Roman" w:cs="Times New Roman"/>
        </w:rPr>
        <w:t xml:space="preserve"> acknowledge all the developers and researchers of the open-source libraries and technologies used in this project, whose work formed a critical </w:t>
      </w:r>
    </w:p>
    <w:p w14:paraId="5FC78636" w14:textId="77777777" w:rsidR="00064139" w:rsidRDefault="00064139">
      <w:pPr>
        <w:pStyle w:val="BodyText"/>
        <w:pageBreakBefore/>
        <w:jc w:val="center"/>
      </w:pPr>
      <w:r>
        <w:rPr>
          <w:rStyle w:val="Strong"/>
          <w:rFonts w:ascii="Times New Roman" w:hAnsi="Times New Roman" w:cs="Times New Roman"/>
        </w:rPr>
        <w:lastRenderedPageBreak/>
        <w:t>Table of Contents</w:t>
      </w:r>
    </w:p>
    <w:p w14:paraId="0474AF7F" w14:textId="77777777" w:rsidR="00064139" w:rsidRDefault="00064139">
      <w:pPr>
        <w:pStyle w:val="BodyText"/>
      </w:pPr>
      <w:r>
        <w:rPr>
          <w:rFonts w:ascii="Times New Roman" w:hAnsi="Times New Roman" w:cs="Times New Roman"/>
        </w:rPr>
        <w:t>1.0 INTRODUCTION ............................................................................ 1</w:t>
      </w:r>
      <w:r>
        <w:rPr>
          <w:rFonts w:ascii="Times New Roman" w:hAnsi="Times New Roman" w:cs="Times New Roman"/>
        </w:rPr>
        <w:br/>
        <w:t>1.1 Background of the Study ......................................................... 1</w:t>
      </w:r>
      <w:r>
        <w:rPr>
          <w:rFonts w:ascii="Times New Roman" w:hAnsi="Times New Roman" w:cs="Times New Roman"/>
        </w:rPr>
        <w:br/>
        <w:t>1.2 Problem Statement ................................................................. 2</w:t>
      </w:r>
      <w:r>
        <w:rPr>
          <w:rFonts w:ascii="Times New Roman" w:hAnsi="Times New Roman" w:cs="Times New Roman"/>
        </w:rPr>
        <w:br/>
        <w:t>1.3 Main Objective and Specific Objectives .................................. 2</w:t>
      </w:r>
      <w:r>
        <w:rPr>
          <w:rFonts w:ascii="Times New Roman" w:hAnsi="Times New Roman" w:cs="Times New Roman"/>
        </w:rPr>
        <w:br/>
        <w:t>1.4 Research/Project Questions .................................................... 3</w:t>
      </w:r>
      <w:r>
        <w:rPr>
          <w:rFonts w:ascii="Times New Roman" w:hAnsi="Times New Roman" w:cs="Times New Roman"/>
        </w:rPr>
        <w:br/>
        <w:t>1.5 Scope of the Study ................................................................. 3</w:t>
      </w:r>
      <w:r>
        <w:rPr>
          <w:rFonts w:ascii="Times New Roman" w:hAnsi="Times New Roman" w:cs="Times New Roman"/>
        </w:rPr>
        <w:br/>
        <w:t>1.6 Significance of the Project ...................................................... 4</w:t>
      </w:r>
    </w:p>
    <w:p w14:paraId="0B7D4181" w14:textId="77777777" w:rsidR="00064139" w:rsidRDefault="00064139">
      <w:pPr>
        <w:pStyle w:val="BodyText"/>
      </w:pPr>
      <w:r>
        <w:rPr>
          <w:rFonts w:ascii="Times New Roman" w:hAnsi="Times New Roman" w:cs="Times New Roman"/>
        </w:rPr>
        <w:t>2.0 LITERATURE REVIEW .................................................................. 5</w:t>
      </w:r>
      <w:r>
        <w:rPr>
          <w:rFonts w:ascii="Times New Roman" w:hAnsi="Times New Roman" w:cs="Times New Roman"/>
        </w:rPr>
        <w:br/>
        <w:t>2.1 Introduction ........................................................................... 5</w:t>
      </w:r>
      <w:r>
        <w:rPr>
          <w:rFonts w:ascii="Times New Roman" w:hAnsi="Times New Roman" w:cs="Times New Roman"/>
        </w:rPr>
        <w:br/>
        <w:t>2.2 Review of Related Literature .................................................. 5</w:t>
      </w:r>
      <w:r>
        <w:rPr>
          <w:rFonts w:ascii="Times New Roman" w:hAnsi="Times New Roman" w:cs="Times New Roman"/>
        </w:rPr>
        <w:br/>
        <w:t>2.3 Summary and Research Gap ................................................... 8</w:t>
      </w:r>
    </w:p>
    <w:p w14:paraId="5F46A556" w14:textId="77777777" w:rsidR="00064139" w:rsidRDefault="00064139">
      <w:pPr>
        <w:pStyle w:val="BodyText"/>
      </w:pPr>
      <w:r>
        <w:rPr>
          <w:rFonts w:ascii="Times New Roman" w:hAnsi="Times New Roman" w:cs="Times New Roman"/>
        </w:rPr>
        <w:t>3.0 RESEARCH METHODOLOGY ........................................................ 9</w:t>
      </w:r>
      <w:r>
        <w:rPr>
          <w:rFonts w:ascii="Times New Roman" w:hAnsi="Times New Roman" w:cs="Times New Roman"/>
        </w:rPr>
        <w:br/>
        <w:t>3.1 Introduction ........................................................................... 9</w:t>
      </w:r>
      <w:r>
        <w:rPr>
          <w:rFonts w:ascii="Times New Roman" w:hAnsi="Times New Roman" w:cs="Times New Roman"/>
        </w:rPr>
        <w:br/>
        <w:t>3.2 Research Design .................................................................... 9</w:t>
      </w:r>
      <w:r>
        <w:rPr>
          <w:rFonts w:ascii="Times New Roman" w:hAnsi="Times New Roman" w:cs="Times New Roman"/>
        </w:rPr>
        <w:br/>
        <w:t>3.3 Data Collection Methods ...................................................... 10</w:t>
      </w:r>
      <w:r>
        <w:rPr>
          <w:rFonts w:ascii="Times New Roman" w:hAnsi="Times New Roman" w:cs="Times New Roman"/>
        </w:rPr>
        <w:br/>
        <w:t>3.4 Data Analysis Methods ......................................................... 11</w:t>
      </w:r>
      <w:r>
        <w:rPr>
          <w:rFonts w:ascii="Times New Roman" w:hAnsi="Times New Roman" w:cs="Times New Roman"/>
        </w:rPr>
        <w:br/>
        <w:t>3.5 Software Development Methodology .................................... 11</w:t>
      </w:r>
      <w:r>
        <w:rPr>
          <w:rFonts w:ascii="Times New Roman" w:hAnsi="Times New Roman" w:cs="Times New Roman"/>
        </w:rPr>
        <w:br/>
        <w:t>3.6 Limitations and Mitigations .................................................. 12</w:t>
      </w:r>
    </w:p>
    <w:p w14:paraId="3441CC47" w14:textId="77777777" w:rsidR="00064139" w:rsidRDefault="00064139">
      <w:pPr>
        <w:pStyle w:val="BodyText"/>
      </w:pPr>
      <w:r>
        <w:rPr>
          <w:rFonts w:ascii="Times New Roman" w:hAnsi="Times New Roman" w:cs="Times New Roman"/>
        </w:rPr>
        <w:t>4.0 REQUIREMENTS, ANALYSIS &amp; DESIGN ..................................... 13</w:t>
      </w:r>
      <w:r>
        <w:rPr>
          <w:rFonts w:ascii="Times New Roman" w:hAnsi="Times New Roman" w:cs="Times New Roman"/>
        </w:rPr>
        <w:br/>
        <w:t>4.1 Introduction ......................................................................... 13</w:t>
      </w:r>
      <w:r>
        <w:rPr>
          <w:rFonts w:ascii="Times New Roman" w:hAnsi="Times New Roman" w:cs="Times New Roman"/>
        </w:rPr>
        <w:br/>
        <w:t>4.2 User Requirements ............................................................... 13</w:t>
      </w:r>
      <w:r>
        <w:rPr>
          <w:rFonts w:ascii="Times New Roman" w:hAnsi="Times New Roman" w:cs="Times New Roman"/>
        </w:rPr>
        <w:br/>
        <w:t>4.3 System Requirements ........................................................... 14</w:t>
      </w:r>
      <w:r>
        <w:rPr>
          <w:rFonts w:ascii="Times New Roman" w:hAnsi="Times New Roman" w:cs="Times New Roman"/>
        </w:rPr>
        <w:br/>
        <w:t>4.4 System Design ..................................................................... 16</w:t>
      </w:r>
      <w:r>
        <w:rPr>
          <w:rFonts w:ascii="Times New Roman" w:hAnsi="Times New Roman" w:cs="Times New Roman"/>
        </w:rPr>
        <w:br/>
        <w:t>4.5 Database Design .................................................................. 18</w:t>
      </w:r>
      <w:r>
        <w:rPr>
          <w:rFonts w:ascii="Times New Roman" w:hAnsi="Times New Roman" w:cs="Times New Roman"/>
        </w:rPr>
        <w:br/>
        <w:t>4.6 Interface Design .................................................................. 20</w:t>
      </w:r>
    </w:p>
    <w:p w14:paraId="5B46992E" w14:textId="77777777" w:rsidR="00064139" w:rsidRDefault="00064139">
      <w:pPr>
        <w:pStyle w:val="BodyText"/>
      </w:pPr>
      <w:r>
        <w:rPr>
          <w:rFonts w:ascii="Times New Roman" w:hAnsi="Times New Roman" w:cs="Times New Roman"/>
        </w:rPr>
        <w:t>5.0 IMPLEMENTATION &amp; TESTING .................................................. 22</w:t>
      </w:r>
      <w:r>
        <w:rPr>
          <w:rFonts w:ascii="Times New Roman" w:hAnsi="Times New Roman" w:cs="Times New Roman"/>
        </w:rPr>
        <w:br/>
        <w:t>5.1 Introduction ......................................................................... 22</w:t>
      </w:r>
      <w:r>
        <w:rPr>
          <w:rFonts w:ascii="Times New Roman" w:hAnsi="Times New Roman" w:cs="Times New Roman"/>
        </w:rPr>
        <w:br/>
        <w:t>5.2 Implementation .................................................................... 22</w:t>
      </w:r>
      <w:r>
        <w:rPr>
          <w:rFonts w:ascii="Times New Roman" w:hAnsi="Times New Roman" w:cs="Times New Roman"/>
        </w:rPr>
        <w:br/>
        <w:t>5.3 Testing ................................................................................ 24</w:t>
      </w:r>
    </w:p>
    <w:p w14:paraId="3E6F6E4D" w14:textId="77777777" w:rsidR="00064139" w:rsidRDefault="00064139">
      <w:pPr>
        <w:pStyle w:val="BodyText"/>
      </w:pPr>
      <w:r>
        <w:rPr>
          <w:rFonts w:ascii="Times New Roman" w:hAnsi="Times New Roman" w:cs="Times New Roman"/>
        </w:rPr>
        <w:t>6.0 DISCUSSION, CONCLUSION &amp; RECOMMENDATIONS ................ 26</w:t>
      </w:r>
      <w:r>
        <w:rPr>
          <w:rFonts w:ascii="Times New Roman" w:hAnsi="Times New Roman" w:cs="Times New Roman"/>
        </w:rPr>
        <w:br/>
        <w:t>6.1 Introduction ......................................................................... 26</w:t>
      </w:r>
      <w:r>
        <w:rPr>
          <w:rFonts w:ascii="Times New Roman" w:hAnsi="Times New Roman" w:cs="Times New Roman"/>
        </w:rPr>
        <w:br/>
        <w:t>6.2 Discussion of Findings ......................................................... 26</w:t>
      </w:r>
      <w:r>
        <w:rPr>
          <w:rFonts w:ascii="Times New Roman" w:hAnsi="Times New Roman" w:cs="Times New Roman"/>
        </w:rPr>
        <w:br/>
        <w:t>6.3 Conclusion .......................................................................... 27</w:t>
      </w:r>
      <w:r>
        <w:rPr>
          <w:rFonts w:ascii="Times New Roman" w:hAnsi="Times New Roman" w:cs="Times New Roman"/>
        </w:rPr>
        <w:br/>
        <w:t>6.4 Recommendations ............................................................... 28</w:t>
      </w:r>
      <w:r>
        <w:rPr>
          <w:rFonts w:ascii="Times New Roman" w:hAnsi="Times New Roman" w:cs="Times New Roman"/>
        </w:rPr>
        <w:br/>
        <w:t>6.5 Suggested Areas for Further Research .................................. 28</w:t>
      </w:r>
    </w:p>
    <w:p w14:paraId="53E74BB9" w14:textId="77777777" w:rsidR="00064139" w:rsidRDefault="00064139">
      <w:pPr>
        <w:pStyle w:val="BodyText"/>
      </w:pPr>
      <w:r>
        <w:rPr>
          <w:rFonts w:ascii="Times New Roman" w:hAnsi="Times New Roman" w:cs="Times New Roman"/>
        </w:rPr>
        <w:t>REFERENCES ................................................................................... 29</w:t>
      </w:r>
      <w:r>
        <w:rPr>
          <w:rFonts w:ascii="Times New Roman" w:hAnsi="Times New Roman" w:cs="Times New Roman"/>
        </w:rPr>
        <w:br/>
        <w:t>APPENDICES .................................................................................. 31</w:t>
      </w:r>
    </w:p>
    <w:p w14:paraId="6B50EA8C" w14:textId="77777777" w:rsidR="00064139" w:rsidRDefault="00064139">
      <w:pPr>
        <w:pStyle w:val="BodyText"/>
        <w:rPr>
          <w:rFonts w:ascii="Times New Roman" w:hAnsi="Times New Roman" w:cs="Times New Roman"/>
        </w:rPr>
      </w:pPr>
    </w:p>
    <w:p w14:paraId="1A42DDBF" w14:textId="77777777" w:rsidR="00064139" w:rsidRDefault="00064139">
      <w:pPr>
        <w:pStyle w:val="BodyText"/>
        <w:pageBreakBefore/>
      </w:pPr>
      <w:r>
        <w:rPr>
          <w:rFonts w:ascii="Times New Roman" w:hAnsi="Times New Roman" w:cs="Times New Roman"/>
          <w:b/>
          <w:bCs/>
          <w:color w:val="000000"/>
        </w:rPr>
        <w:lastRenderedPageBreak/>
        <w:br/>
      </w:r>
      <w:r>
        <w:rPr>
          <w:rStyle w:val="Strong"/>
          <w:rFonts w:ascii="Times New Roman" w:hAnsi="Times New Roman" w:cs="Times New Roman"/>
          <w:color w:val="000000"/>
        </w:rPr>
        <w:t>List of Figures</w:t>
      </w:r>
    </w:p>
    <w:p w14:paraId="1241969F" w14:textId="77777777" w:rsidR="00064139" w:rsidRDefault="00064139">
      <w:pPr>
        <w:pStyle w:val="BodyText"/>
      </w:pPr>
      <w:r>
        <w:rPr>
          <w:rFonts w:ascii="Times New Roman" w:hAnsi="Times New Roman" w:cs="Times New Roman"/>
        </w:rPr>
        <w:t>Figure 1: System Architecture Diagram .............................................. 16</w:t>
      </w:r>
      <w:r>
        <w:rPr>
          <w:rFonts w:ascii="Times New Roman" w:hAnsi="Times New Roman" w:cs="Times New Roman"/>
        </w:rPr>
        <w:br/>
        <w:t>Figure 2: Use Case Diagram .............................................................. 17</w:t>
      </w:r>
      <w:r>
        <w:rPr>
          <w:rFonts w:ascii="Times New Roman" w:hAnsi="Times New Roman" w:cs="Times New Roman"/>
        </w:rPr>
        <w:br/>
        <w:t>Figure 3: Sequence Diagram for Attendance Marking ......................... 17</w:t>
      </w:r>
      <w:r>
        <w:rPr>
          <w:rFonts w:ascii="Times New Roman" w:hAnsi="Times New Roman" w:cs="Times New Roman"/>
        </w:rPr>
        <w:br/>
        <w:t>Figure 4: Entity Relationship Diagram ............................................... 18</w:t>
      </w:r>
      <w:r>
        <w:rPr>
          <w:rFonts w:ascii="Times New Roman" w:hAnsi="Times New Roman" w:cs="Times New Roman"/>
        </w:rPr>
        <w:br/>
        <w:t>Figure 5: Database Schema ............................................................... 19</w:t>
      </w:r>
      <w:r>
        <w:rPr>
          <w:rFonts w:ascii="Times New Roman" w:hAnsi="Times New Roman" w:cs="Times New Roman"/>
        </w:rPr>
        <w:br/>
        <w:t>Figure 6: Lecturer Dashboard Wireframe .......................................... 20</w:t>
      </w:r>
      <w:r>
        <w:rPr>
          <w:rFonts w:ascii="Times New Roman" w:hAnsi="Times New Roman" w:cs="Times New Roman"/>
        </w:rPr>
        <w:br/>
        <w:t>Figure 7: Student Registration Interface ............................................ 21</w:t>
      </w:r>
      <w:r>
        <w:rPr>
          <w:rFonts w:ascii="Times New Roman" w:hAnsi="Times New Roman" w:cs="Times New Roman"/>
        </w:rPr>
        <w:br/>
        <w:t>Figure 8: Session Management Interface .......................................... 21</w:t>
      </w:r>
      <w:r>
        <w:rPr>
          <w:rFonts w:ascii="Times New Roman" w:hAnsi="Times New Roman" w:cs="Times New Roman"/>
        </w:rPr>
        <w:br/>
        <w:t>Figure 9: System Testing Workflow ................................................... 25</w:t>
      </w:r>
    </w:p>
    <w:p w14:paraId="793C0802" w14:textId="77777777" w:rsidR="00064139" w:rsidRDefault="00064139">
      <w:pPr>
        <w:pStyle w:val="BodyText"/>
      </w:pPr>
      <w:r>
        <w:rPr>
          <w:rStyle w:val="Strong"/>
          <w:rFonts w:ascii="Times New Roman" w:hAnsi="Times New Roman" w:cs="Times New Roman"/>
        </w:rPr>
        <w:t>List of Tables</w:t>
      </w:r>
    </w:p>
    <w:p w14:paraId="0F0C220D" w14:textId="77777777" w:rsidR="00064139" w:rsidRDefault="00064139">
      <w:pPr>
        <w:pStyle w:val="BodyText"/>
      </w:pPr>
      <w:r>
        <w:rPr>
          <w:rFonts w:ascii="Times New Roman" w:hAnsi="Times New Roman" w:cs="Times New Roman"/>
        </w:rPr>
        <w:t>Table 1: Functional Requirements .................................................... 14</w:t>
      </w:r>
      <w:r>
        <w:rPr>
          <w:rFonts w:ascii="Times New Roman" w:hAnsi="Times New Roman" w:cs="Times New Roman"/>
        </w:rPr>
        <w:br/>
        <w:t>Table 2: Non-Functional Requirements ............................................. 15</w:t>
      </w:r>
      <w:r>
        <w:rPr>
          <w:rFonts w:ascii="Times New Roman" w:hAnsi="Times New Roman" w:cs="Times New Roman"/>
        </w:rPr>
        <w:br/>
        <w:t>Table 3: Database Tables ................................................................. 19</w:t>
      </w:r>
      <w:r>
        <w:rPr>
          <w:rFonts w:ascii="Times New Roman" w:hAnsi="Times New Roman" w:cs="Times New Roman"/>
        </w:rPr>
        <w:br/>
        <w:t>Table 4: Test Cases and Results ....................................................... 25</w:t>
      </w:r>
    </w:p>
    <w:p w14:paraId="5F8300CC" w14:textId="77777777" w:rsidR="00064139" w:rsidRDefault="00064139">
      <w:pPr>
        <w:pStyle w:val="BodyText"/>
      </w:pPr>
      <w:r>
        <w:rPr>
          <w:rStyle w:val="Strong"/>
          <w:rFonts w:ascii="Times New Roman" w:hAnsi="Times New Roman" w:cs="Times New Roman"/>
        </w:rPr>
        <w:t>List of Abbreviations</w:t>
      </w:r>
    </w:p>
    <w:p w14:paraId="3FC2752A" w14:textId="77777777" w:rsidR="00064139" w:rsidRDefault="00064139">
      <w:pPr>
        <w:pStyle w:val="BodyText"/>
      </w:pPr>
      <w:r>
        <w:rPr>
          <w:rStyle w:val="Strong"/>
          <w:rFonts w:ascii="Times New Roman" w:hAnsi="Times New Roman" w:cs="Times New Roman"/>
          <w:color w:val="000000"/>
        </w:rPr>
        <w:t xml:space="preserve">BAMS </w:t>
      </w:r>
      <w:r>
        <w:rPr>
          <w:rFonts w:ascii="Times New Roman" w:hAnsi="Times New Roman" w:cs="Times New Roman"/>
          <w:color w:val="000000"/>
        </w:rPr>
        <w:t>– Biometric Attendance Management System</w:t>
      </w:r>
      <w:r>
        <w:rPr>
          <w:rFonts w:ascii="Times New Roman" w:hAnsi="Times New Roman" w:cs="Times New Roman"/>
          <w:color w:val="000000"/>
        </w:rPr>
        <w:br/>
      </w:r>
      <w:r>
        <w:rPr>
          <w:rStyle w:val="Strong"/>
          <w:rFonts w:ascii="Times New Roman" w:hAnsi="Times New Roman" w:cs="Times New Roman"/>
          <w:color w:val="000000"/>
        </w:rPr>
        <w:t xml:space="preserve">UI </w:t>
      </w:r>
      <w:r>
        <w:rPr>
          <w:rFonts w:ascii="Times New Roman" w:hAnsi="Times New Roman" w:cs="Times New Roman"/>
          <w:color w:val="000000"/>
        </w:rPr>
        <w:t>– User Interface</w:t>
      </w:r>
      <w:r>
        <w:rPr>
          <w:rFonts w:ascii="Times New Roman" w:hAnsi="Times New Roman" w:cs="Times New Roman"/>
          <w:color w:val="000000"/>
        </w:rPr>
        <w:br/>
      </w:r>
      <w:r>
        <w:rPr>
          <w:rStyle w:val="Strong"/>
          <w:rFonts w:ascii="Times New Roman" w:hAnsi="Times New Roman" w:cs="Times New Roman"/>
          <w:color w:val="000000"/>
        </w:rPr>
        <w:t xml:space="preserve">UX </w:t>
      </w:r>
      <w:r>
        <w:rPr>
          <w:rFonts w:ascii="Times New Roman" w:hAnsi="Times New Roman" w:cs="Times New Roman"/>
          <w:color w:val="000000"/>
        </w:rPr>
        <w:t>– User Experience</w:t>
      </w:r>
      <w:r>
        <w:rPr>
          <w:rFonts w:ascii="Times New Roman" w:hAnsi="Times New Roman" w:cs="Times New Roman"/>
          <w:color w:val="000000"/>
        </w:rPr>
        <w:br/>
      </w:r>
      <w:r>
        <w:rPr>
          <w:rStyle w:val="Strong"/>
          <w:rFonts w:ascii="Times New Roman" w:hAnsi="Times New Roman" w:cs="Times New Roman"/>
          <w:color w:val="000000"/>
        </w:rPr>
        <w:t xml:space="preserve">API </w:t>
      </w:r>
      <w:r>
        <w:rPr>
          <w:rFonts w:ascii="Times New Roman" w:hAnsi="Times New Roman" w:cs="Times New Roman"/>
          <w:color w:val="000000"/>
        </w:rPr>
        <w:t>– Application Programming Interface</w:t>
      </w:r>
      <w:r>
        <w:rPr>
          <w:rFonts w:ascii="Times New Roman" w:hAnsi="Times New Roman" w:cs="Times New Roman"/>
          <w:color w:val="000000"/>
        </w:rPr>
        <w:br/>
      </w:r>
      <w:r>
        <w:rPr>
          <w:rStyle w:val="Strong"/>
          <w:rFonts w:ascii="Times New Roman" w:hAnsi="Times New Roman" w:cs="Times New Roman"/>
          <w:color w:val="000000"/>
        </w:rPr>
        <w:t xml:space="preserve">JWT </w:t>
      </w:r>
      <w:r>
        <w:rPr>
          <w:rFonts w:ascii="Times New Roman" w:hAnsi="Times New Roman" w:cs="Times New Roman"/>
          <w:color w:val="000000"/>
        </w:rPr>
        <w:t>– JSON Web Token</w:t>
      </w:r>
      <w:r>
        <w:rPr>
          <w:rFonts w:ascii="Times New Roman" w:hAnsi="Times New Roman" w:cs="Times New Roman"/>
          <w:color w:val="000000"/>
        </w:rPr>
        <w:br/>
      </w:r>
      <w:r>
        <w:rPr>
          <w:rStyle w:val="Strong"/>
          <w:rFonts w:ascii="Times New Roman" w:hAnsi="Times New Roman" w:cs="Times New Roman"/>
          <w:color w:val="000000"/>
        </w:rPr>
        <w:t xml:space="preserve">UML </w:t>
      </w:r>
      <w:r>
        <w:rPr>
          <w:rFonts w:ascii="Times New Roman" w:hAnsi="Times New Roman" w:cs="Times New Roman"/>
          <w:color w:val="000000"/>
        </w:rPr>
        <w:t>– Unified Modelling Language</w:t>
      </w:r>
      <w:r>
        <w:rPr>
          <w:rFonts w:ascii="Times New Roman" w:hAnsi="Times New Roman" w:cs="Times New Roman"/>
          <w:color w:val="000000"/>
        </w:rPr>
        <w:br/>
      </w:r>
      <w:r>
        <w:rPr>
          <w:rStyle w:val="Strong"/>
          <w:rFonts w:ascii="Times New Roman" w:hAnsi="Times New Roman" w:cs="Times New Roman"/>
          <w:color w:val="000000"/>
        </w:rPr>
        <w:t xml:space="preserve">ERD </w:t>
      </w:r>
      <w:r>
        <w:rPr>
          <w:rFonts w:ascii="Times New Roman" w:hAnsi="Times New Roman" w:cs="Times New Roman"/>
          <w:color w:val="000000"/>
        </w:rPr>
        <w:t>– Entity Relationship Diagram</w:t>
      </w:r>
      <w:r>
        <w:rPr>
          <w:rFonts w:ascii="Times New Roman" w:hAnsi="Times New Roman" w:cs="Times New Roman"/>
          <w:color w:val="000000"/>
        </w:rPr>
        <w:br/>
      </w:r>
      <w:r>
        <w:rPr>
          <w:rStyle w:val="Strong"/>
          <w:rFonts w:ascii="Times New Roman" w:hAnsi="Times New Roman" w:cs="Times New Roman"/>
          <w:color w:val="000000"/>
        </w:rPr>
        <w:t xml:space="preserve">DFD </w:t>
      </w:r>
      <w:r>
        <w:rPr>
          <w:rFonts w:ascii="Times New Roman" w:hAnsi="Times New Roman" w:cs="Times New Roman"/>
          <w:color w:val="000000"/>
        </w:rPr>
        <w:t>– Data Flow Diagram</w:t>
      </w:r>
      <w:r>
        <w:rPr>
          <w:rFonts w:ascii="Times New Roman" w:hAnsi="Times New Roman" w:cs="Times New Roman"/>
          <w:color w:val="000000"/>
        </w:rPr>
        <w:br/>
      </w:r>
      <w:r>
        <w:rPr>
          <w:rStyle w:val="Strong"/>
          <w:rFonts w:ascii="Times New Roman" w:hAnsi="Times New Roman" w:cs="Times New Roman"/>
          <w:color w:val="000000"/>
        </w:rPr>
        <w:t xml:space="preserve">GDPR </w:t>
      </w:r>
      <w:r>
        <w:rPr>
          <w:rFonts w:ascii="Times New Roman" w:hAnsi="Times New Roman" w:cs="Times New Roman"/>
          <w:color w:val="000000"/>
        </w:rPr>
        <w:t>– General Data Protection Regulation</w:t>
      </w:r>
      <w:r>
        <w:rPr>
          <w:rFonts w:ascii="Times New Roman" w:hAnsi="Times New Roman" w:cs="Times New Roman"/>
          <w:color w:val="000000"/>
        </w:rPr>
        <w:br/>
      </w:r>
      <w:r>
        <w:rPr>
          <w:rStyle w:val="Strong"/>
          <w:rFonts w:ascii="Times New Roman" w:hAnsi="Times New Roman" w:cs="Times New Roman"/>
          <w:color w:val="000000"/>
        </w:rPr>
        <w:t xml:space="preserve">RFID </w:t>
      </w:r>
      <w:r>
        <w:rPr>
          <w:rFonts w:ascii="Times New Roman" w:hAnsi="Times New Roman" w:cs="Times New Roman"/>
          <w:color w:val="000000"/>
        </w:rPr>
        <w:t>– Radio Frequency Identification</w:t>
      </w:r>
      <w:r>
        <w:rPr>
          <w:rFonts w:ascii="Times New Roman" w:hAnsi="Times New Roman" w:cs="Times New Roman"/>
          <w:color w:val="000000"/>
        </w:rPr>
        <w:br/>
      </w:r>
      <w:r>
        <w:rPr>
          <w:rStyle w:val="Strong"/>
          <w:rFonts w:ascii="Times New Roman" w:hAnsi="Times New Roman" w:cs="Times New Roman"/>
          <w:color w:val="000000"/>
        </w:rPr>
        <w:t xml:space="preserve">LMS </w:t>
      </w:r>
      <w:r>
        <w:rPr>
          <w:rFonts w:ascii="Times New Roman" w:hAnsi="Times New Roman" w:cs="Times New Roman"/>
          <w:color w:val="000000"/>
        </w:rPr>
        <w:t>– Learning Management System</w:t>
      </w:r>
      <w:r>
        <w:rPr>
          <w:rFonts w:ascii="Times New Roman" w:hAnsi="Times New Roman" w:cs="Times New Roman"/>
          <w:color w:val="000000"/>
        </w:rPr>
        <w:br/>
      </w:r>
      <w:r>
        <w:rPr>
          <w:rStyle w:val="Strong"/>
          <w:rFonts w:ascii="Times New Roman" w:hAnsi="Times New Roman" w:cs="Times New Roman"/>
          <w:color w:val="000000"/>
        </w:rPr>
        <w:t xml:space="preserve">ERP </w:t>
      </w:r>
      <w:r>
        <w:rPr>
          <w:rFonts w:ascii="Times New Roman" w:hAnsi="Times New Roman" w:cs="Times New Roman"/>
          <w:color w:val="000000"/>
        </w:rPr>
        <w:t>– Enterprise Resource Planning</w:t>
      </w:r>
    </w:p>
    <w:p w14:paraId="2215AB0B" w14:textId="77777777" w:rsidR="00064139" w:rsidRDefault="00064139">
      <w:pPr>
        <w:pStyle w:val="BodyText"/>
      </w:pPr>
      <w:r>
        <w:rPr>
          <w:rFonts w:ascii="Times New Roman" w:hAnsi="Times New Roman" w:cs="Times New Roman"/>
        </w:rPr>
        <w:br/>
      </w:r>
    </w:p>
    <w:p w14:paraId="344F9638" w14:textId="77777777" w:rsidR="00064139" w:rsidRDefault="00064139">
      <w:pPr>
        <w:pStyle w:val="BodyText"/>
        <w:pageBreakBefore/>
        <w:jc w:val="center"/>
      </w:pPr>
      <w:r>
        <w:rPr>
          <w:rStyle w:val="Strong"/>
          <w:rFonts w:ascii="Times New Roman" w:hAnsi="Times New Roman" w:cs="Times New Roman"/>
        </w:rPr>
        <w:lastRenderedPageBreak/>
        <w:t>ABSTRACT</w:t>
      </w:r>
    </w:p>
    <w:p w14:paraId="6C42B849" w14:textId="77777777" w:rsidR="00064139" w:rsidRDefault="00064139">
      <w:pPr>
        <w:pStyle w:val="BodyText"/>
      </w:pPr>
      <w:r>
        <w:rPr>
          <w:rFonts w:ascii="Times New Roman" w:hAnsi="Times New Roman" w:cs="Times New Roman"/>
        </w:rPr>
        <w:t xml:space="preserve">This project presents the design and development of a Biometric Class Attendance </w:t>
      </w:r>
      <w:proofErr w:type="gramStart"/>
      <w:r>
        <w:rPr>
          <w:rFonts w:ascii="Times New Roman" w:hAnsi="Times New Roman" w:cs="Times New Roman"/>
        </w:rPr>
        <w:t>And</w:t>
      </w:r>
      <w:proofErr w:type="gramEnd"/>
      <w:r>
        <w:rPr>
          <w:rFonts w:ascii="Times New Roman" w:hAnsi="Times New Roman" w:cs="Times New Roman"/>
        </w:rPr>
        <w:t xml:space="preserve"> Tracking System (</w:t>
      </w:r>
      <w:r>
        <w:rPr>
          <w:rStyle w:val="Strong"/>
          <w:rFonts w:ascii="Times New Roman" w:hAnsi="Times New Roman" w:cs="Times New Roman"/>
          <w:b w:val="0"/>
          <w:bCs w:val="0"/>
          <w:color w:val="000000"/>
          <w:sz w:val="26"/>
          <w:szCs w:val="26"/>
        </w:rPr>
        <w:t>BCATS</w:t>
      </w:r>
      <w:r>
        <w:rPr>
          <w:rFonts w:ascii="Times New Roman" w:hAnsi="Times New Roman" w:cs="Times New Roman"/>
        </w:rPr>
        <w:t>) for Bugema University. The system addresses the inefficiencies in traditional attendance tracking methods, including time consumption, manual errors, and proxy attendance. The proposed system integrates facial recognition technology with a web-based management portal to automate attendance tracking, enhance accuracy, and provide real-time monitoring capabilities.</w:t>
      </w:r>
    </w:p>
    <w:p w14:paraId="56A4AF78" w14:textId="77777777" w:rsidR="00064139" w:rsidRDefault="00064139">
      <w:pPr>
        <w:pStyle w:val="BodyText"/>
      </w:pPr>
      <w:r>
        <w:rPr>
          <w:rFonts w:ascii="Times New Roman" w:hAnsi="Times New Roman" w:cs="Times New Roman"/>
        </w:rPr>
        <w:t>The system features three primary user roles: lecturers, students, and administrators. Lecturers can create and manage class sessions, enrol students, and generate attendance reports. Students register their biometric data during enrolment and subsequently use facial recognition for attendance marking. Administrators oversee system operations and generate institutional reports.</w:t>
      </w:r>
    </w:p>
    <w:p w14:paraId="06EC7E9E" w14:textId="77777777" w:rsidR="00064139" w:rsidRDefault="00064139">
      <w:pPr>
        <w:pStyle w:val="BodyText"/>
      </w:pPr>
      <w:r>
        <w:rPr>
          <w:rFonts w:ascii="Times New Roman" w:hAnsi="Times New Roman" w:cs="Times New Roman"/>
          <w:color w:val="000000"/>
        </w:rPr>
        <w:t>The development followed the Agile methodology, employing React.js for the frontend, Node.js for the backend, and Convex for database management. The system implements secure authentication using JWT tokens and encrypts biometric templates to ensure data privacy.</w:t>
      </w:r>
    </w:p>
    <w:p w14:paraId="39C215B7" w14:textId="77777777" w:rsidR="00064139" w:rsidRDefault="00064139">
      <w:pPr>
        <w:pStyle w:val="BodyText"/>
      </w:pPr>
      <w:r>
        <w:rPr>
          <w:rFonts w:ascii="Times New Roman" w:hAnsi="Times New Roman" w:cs="Times New Roman"/>
        </w:rPr>
        <w:t>Testing was conducted through unit testing, integration testing, system testing, and user acceptance testing, with all functional requirements successfully validated. The system demonstrates significant improvements in attendance tracking efficiency, reducing manual effort by approximately 70% and eliminating proxy attendance entirely.</w:t>
      </w:r>
    </w:p>
    <w:p w14:paraId="65C7EEA9" w14:textId="77777777" w:rsidR="00064139" w:rsidRDefault="00064139">
      <w:pPr>
        <w:pStyle w:val="BodyText"/>
      </w:pPr>
      <w:r>
        <w:rPr>
          <w:rFonts w:ascii="Times New Roman" w:hAnsi="Times New Roman" w:cs="Times New Roman"/>
        </w:rPr>
        <w:t>The project contributes to digital transformation in educational institutions by providing a scalable, secure, and user-friendly attendance management solution. Recommendations include mobile application development, integration with existing university systems, and implementation of predictive analytics for attendance patterns.</w:t>
      </w:r>
    </w:p>
    <w:p w14:paraId="421BB9CA" w14:textId="77777777" w:rsidR="00064139" w:rsidRDefault="00064139">
      <w:pPr>
        <w:pStyle w:val="BodyText"/>
      </w:pPr>
      <w:r>
        <w:rPr>
          <w:rStyle w:val="Strong"/>
          <w:rFonts w:ascii="Times New Roman" w:hAnsi="Times New Roman" w:cs="Times New Roman"/>
          <w:color w:val="000000"/>
        </w:rPr>
        <w:t xml:space="preserve">Keywords: </w:t>
      </w:r>
      <w:r>
        <w:rPr>
          <w:rFonts w:ascii="Times New Roman" w:hAnsi="Times New Roman" w:cs="Times New Roman"/>
          <w:color w:val="000000"/>
        </w:rPr>
        <w:t>Biometric Attendance, Facial Recognition, Attendance Management, University System, Automation, Bugema University</w:t>
      </w:r>
    </w:p>
    <w:p w14:paraId="3CB33F8B" w14:textId="77777777" w:rsidR="00064139" w:rsidRDefault="00064139">
      <w:pPr>
        <w:pStyle w:val="BodyText"/>
        <w:rPr>
          <w:rFonts w:ascii="Times New Roman" w:hAnsi="Times New Roman" w:cs="Times New Roman"/>
        </w:rPr>
      </w:pPr>
    </w:p>
    <w:p w14:paraId="43998413" w14:textId="77777777" w:rsidR="00064139" w:rsidRDefault="00064139">
      <w:pPr>
        <w:pStyle w:val="BodyText"/>
        <w:pageBreakBefore/>
        <w:jc w:val="center"/>
      </w:pPr>
      <w:r>
        <w:rPr>
          <w:rStyle w:val="Strong"/>
          <w:rFonts w:ascii="Times New Roman" w:hAnsi="Times New Roman" w:cs="Times New Roman"/>
        </w:rPr>
        <w:lastRenderedPageBreak/>
        <w:t>CHAPTER 1: INTRODUCTION</w:t>
      </w:r>
    </w:p>
    <w:p w14:paraId="736C98CD" w14:textId="77777777" w:rsidR="00064139" w:rsidRDefault="00064139">
      <w:pPr>
        <w:pStyle w:val="BodyText"/>
      </w:pPr>
      <w:r>
        <w:rPr>
          <w:rStyle w:val="Strong"/>
          <w:rFonts w:ascii="Times New Roman" w:hAnsi="Times New Roman" w:cs="Times New Roman"/>
        </w:rPr>
        <w:t>1.1 Background of the Study</w:t>
      </w:r>
    </w:p>
    <w:p w14:paraId="282EF0C0" w14:textId="77777777" w:rsidR="00064139" w:rsidRDefault="00064139">
      <w:pPr>
        <w:pStyle w:val="BodyText"/>
      </w:pPr>
      <w:r>
        <w:rPr>
          <w:rFonts w:ascii="Times New Roman" w:hAnsi="Times New Roman" w:cs="Times New Roman"/>
          <w:color w:val="000000"/>
        </w:rPr>
        <w:t>Attendance management is a critical administrative function in educational institutions, serving multiple purposes including academic monitoring, compliance with regulatory requirements, and assessment of student engagement. Traditional attendance methods at Bugema University predominantly rely on manual processes, where class co-ordinators and lecturers circulate paper-based attendance sheets during lectures. These methods present several challenges including time consumption, lack of dependable attendance lists and results, and students marked present in their absence.</w:t>
      </w:r>
    </w:p>
    <w:p w14:paraId="2BD6CE64" w14:textId="77777777" w:rsidR="00064139" w:rsidRDefault="00064139">
      <w:pPr>
        <w:pStyle w:val="BodyText"/>
      </w:pPr>
      <w:r>
        <w:rPr>
          <w:rFonts w:ascii="Times New Roman" w:hAnsi="Times New Roman" w:cs="Times New Roman"/>
        </w:rPr>
        <w:t>The global shift toward digital transformation in education has prompted institutions to adopt technology-driven solutions for administrative processes. Biometric systems have emerged as reliable alternatives for identity verification, offering enhanced security and accuracy through unique physiological characteristics such as fingerprints, facial features, or iris patterns. The integration of biometric technology with attendance management systems presents an opportunity to address the limitations of traditional methods while providing additional benefits such as real-time monitoring, automated reporting, and data analytics capabilities.</w:t>
      </w:r>
    </w:p>
    <w:p w14:paraId="6AB8A798" w14:textId="77777777" w:rsidR="00064139" w:rsidRDefault="00064139">
      <w:pPr>
        <w:pStyle w:val="BodyText"/>
      </w:pPr>
      <w:r>
        <w:rPr>
          <w:rFonts w:ascii="Times New Roman" w:hAnsi="Times New Roman" w:cs="Times New Roman"/>
        </w:rPr>
        <w:t>Bugema University, as a growing institution with increasing student enrolment, requires a robust attendance management system that can scale with its expansion while maintaining accuracy and efficiency. The proposed Biometric Attendance Management System (BAMS) aligns with the university's strategic objectives of leveraging technology to enhance educational quality and administrative efficiency.</w:t>
      </w:r>
    </w:p>
    <w:p w14:paraId="4902672E" w14:textId="77777777" w:rsidR="00064139" w:rsidRDefault="00064139">
      <w:pPr>
        <w:pStyle w:val="BodyText"/>
      </w:pPr>
      <w:r>
        <w:rPr>
          <w:rFonts w:ascii="Times New Roman" w:hAnsi="Times New Roman" w:cs="Times New Roman"/>
        </w:rPr>
        <w:br/>
      </w:r>
      <w:r>
        <w:rPr>
          <w:rFonts w:ascii="Times New Roman" w:hAnsi="Times New Roman" w:cs="Times New Roman"/>
        </w:rPr>
        <w:br/>
      </w:r>
    </w:p>
    <w:p w14:paraId="7C3D3E4D" w14:textId="77777777" w:rsidR="00064139" w:rsidRDefault="00064139">
      <w:pPr>
        <w:pStyle w:val="BodyText"/>
        <w:pageBreakBefore/>
      </w:pPr>
      <w:r>
        <w:rPr>
          <w:rStyle w:val="Strong"/>
          <w:rFonts w:ascii="Times New Roman" w:hAnsi="Times New Roman" w:cs="Times New Roman"/>
        </w:rPr>
        <w:lastRenderedPageBreak/>
        <w:t xml:space="preserve">1.2 </w:t>
      </w:r>
      <w:r w:rsidRPr="00A71642">
        <w:rPr>
          <w:rStyle w:val="Strong"/>
          <w:rFonts w:ascii="Times New Roman" w:hAnsi="Times New Roman" w:cs="Times New Roman"/>
          <w:sz w:val="26"/>
          <w:szCs w:val="26"/>
        </w:rPr>
        <w:t>Problem Statement</w:t>
      </w:r>
    </w:p>
    <w:p w14:paraId="548C1412" w14:textId="77777777" w:rsidR="00064139" w:rsidRDefault="00064139">
      <w:pPr>
        <w:pStyle w:val="BodyText"/>
      </w:pPr>
      <w:r>
        <w:rPr>
          <w:rFonts w:ascii="Times New Roman" w:hAnsi="Times New Roman" w:cs="Times New Roman"/>
        </w:rPr>
        <w:t>The current attendance management practices at Bugema University suffer from several significant limitations:</w:t>
      </w:r>
    </w:p>
    <w:p w14:paraId="1CEAD95F" w14:textId="77777777" w:rsidR="00064139" w:rsidRDefault="00064139">
      <w:pPr>
        <w:pStyle w:val="BodyText"/>
        <w:numPr>
          <w:ilvl w:val="0"/>
          <w:numId w:val="2"/>
        </w:numPr>
      </w:pPr>
      <w:r>
        <w:rPr>
          <w:rStyle w:val="Strong"/>
          <w:rFonts w:ascii="Times New Roman" w:hAnsi="Times New Roman" w:cs="Times New Roman"/>
          <w:color w:val="000000"/>
        </w:rPr>
        <w:t>Time Inefficiency</w:t>
      </w:r>
      <w:r>
        <w:rPr>
          <w:rFonts w:ascii="Times New Roman" w:hAnsi="Times New Roman" w:cs="Times New Roman"/>
          <w:color w:val="000000"/>
        </w:rPr>
        <w:t>: Manual attendance taking consumes substantial instructional time, reducing effective teaching hours by approximately 10-15 minutes per session.</w:t>
      </w:r>
    </w:p>
    <w:p w14:paraId="78A1DB63" w14:textId="77777777" w:rsidR="00064139" w:rsidRDefault="00064139">
      <w:pPr>
        <w:pStyle w:val="BodyText"/>
        <w:numPr>
          <w:ilvl w:val="0"/>
          <w:numId w:val="2"/>
        </w:numPr>
      </w:pPr>
      <w:r>
        <w:rPr>
          <w:rStyle w:val="Strong"/>
          <w:rFonts w:ascii="Times New Roman" w:hAnsi="Times New Roman" w:cs="Times New Roman"/>
          <w:color w:val="000000"/>
        </w:rPr>
        <w:t>Accuracy Issues</w:t>
      </w:r>
      <w:r>
        <w:rPr>
          <w:rFonts w:ascii="Times New Roman" w:hAnsi="Times New Roman" w:cs="Times New Roman"/>
          <w:color w:val="000000"/>
        </w:rPr>
        <w:t>: Manual processes are prone to human errors in recording, tallying, and transcribing attendance data.</w:t>
      </w:r>
    </w:p>
    <w:p w14:paraId="746A68E9" w14:textId="77777777" w:rsidR="00064139" w:rsidRDefault="00064139">
      <w:pPr>
        <w:pStyle w:val="BodyText"/>
        <w:numPr>
          <w:ilvl w:val="0"/>
          <w:numId w:val="2"/>
        </w:numPr>
      </w:pPr>
      <w:r>
        <w:rPr>
          <w:rStyle w:val="Strong"/>
          <w:rFonts w:ascii="Times New Roman" w:hAnsi="Times New Roman" w:cs="Times New Roman"/>
          <w:color w:val="000000"/>
        </w:rPr>
        <w:t>Proxy Attendance</w:t>
      </w:r>
      <w:r>
        <w:rPr>
          <w:rFonts w:ascii="Times New Roman" w:hAnsi="Times New Roman" w:cs="Times New Roman"/>
          <w:color w:val="000000"/>
        </w:rPr>
        <w:t>: The existing system cannot effectively prevent students from marking attendance on behalf of absent peers.</w:t>
      </w:r>
    </w:p>
    <w:p w14:paraId="3147ADE7" w14:textId="77777777" w:rsidR="00064139" w:rsidRDefault="00064139">
      <w:pPr>
        <w:pStyle w:val="BodyText"/>
        <w:numPr>
          <w:ilvl w:val="0"/>
          <w:numId w:val="2"/>
        </w:numPr>
      </w:pPr>
      <w:r>
        <w:rPr>
          <w:rStyle w:val="Strong"/>
          <w:rFonts w:ascii="Times New Roman" w:hAnsi="Times New Roman" w:cs="Times New Roman"/>
          <w:color w:val="000000"/>
        </w:rPr>
        <w:t>Limited Real-time Monitoring</w:t>
      </w:r>
      <w:r>
        <w:rPr>
          <w:rFonts w:ascii="Times New Roman" w:hAnsi="Times New Roman" w:cs="Times New Roman"/>
          <w:color w:val="000000"/>
        </w:rPr>
        <w:t>: Lecturers and class coordinators lack immediate access to attendance data for timely intervention.</w:t>
      </w:r>
    </w:p>
    <w:p w14:paraId="25E7491E" w14:textId="77777777" w:rsidR="00064139" w:rsidRDefault="00064139">
      <w:pPr>
        <w:pStyle w:val="BodyText"/>
        <w:numPr>
          <w:ilvl w:val="0"/>
          <w:numId w:val="2"/>
        </w:numPr>
      </w:pPr>
      <w:r>
        <w:rPr>
          <w:rStyle w:val="Strong"/>
          <w:rFonts w:ascii="Times New Roman" w:hAnsi="Times New Roman" w:cs="Times New Roman"/>
          <w:color w:val="000000"/>
        </w:rPr>
        <w:t>Inadequate Reporting</w:t>
      </w:r>
      <w:r>
        <w:rPr>
          <w:rFonts w:ascii="Times New Roman" w:hAnsi="Times New Roman" w:cs="Times New Roman"/>
          <w:color w:val="000000"/>
        </w:rPr>
        <w:t xml:space="preserve">: Generating comprehensive attendance reports requires manual compilation, which is time-consuming and </w:t>
      </w:r>
      <w:proofErr w:type="gramStart"/>
      <w:r>
        <w:rPr>
          <w:rFonts w:ascii="Times New Roman" w:hAnsi="Times New Roman" w:cs="Times New Roman"/>
          <w:color w:val="000000"/>
        </w:rPr>
        <w:t>error-prone</w:t>
      </w:r>
      <w:proofErr w:type="gramEnd"/>
      <w:r>
        <w:rPr>
          <w:rFonts w:ascii="Times New Roman" w:hAnsi="Times New Roman" w:cs="Times New Roman"/>
          <w:color w:val="000000"/>
        </w:rPr>
        <w:t>.</w:t>
      </w:r>
    </w:p>
    <w:p w14:paraId="34ECC157" w14:textId="77777777" w:rsidR="00064139" w:rsidRDefault="00064139">
      <w:pPr>
        <w:pStyle w:val="BodyText"/>
        <w:numPr>
          <w:ilvl w:val="0"/>
          <w:numId w:val="2"/>
        </w:numPr>
      </w:pPr>
      <w:r>
        <w:rPr>
          <w:rStyle w:val="Strong"/>
          <w:rFonts w:ascii="Times New Roman" w:hAnsi="Times New Roman" w:cs="Times New Roman"/>
          <w:color w:val="000000"/>
        </w:rPr>
        <w:t>Scalability Challenges</w:t>
      </w:r>
      <w:r>
        <w:rPr>
          <w:rFonts w:ascii="Times New Roman" w:hAnsi="Times New Roman" w:cs="Times New Roman"/>
          <w:color w:val="000000"/>
        </w:rPr>
        <w:t>: As student enrolment increases, the manual system becomes increasingly cumbersome to manage.</w:t>
      </w:r>
    </w:p>
    <w:p w14:paraId="79C1FE58" w14:textId="77777777" w:rsidR="00064139" w:rsidRDefault="00064139">
      <w:pPr>
        <w:pStyle w:val="BodyText"/>
        <w:numPr>
          <w:ilvl w:val="0"/>
          <w:numId w:val="2"/>
        </w:numPr>
      </w:pPr>
      <w:r>
        <w:rPr>
          <w:rStyle w:val="Strong"/>
          <w:rFonts w:ascii="Times New Roman" w:hAnsi="Times New Roman" w:cs="Times New Roman"/>
          <w:color w:val="000000"/>
        </w:rPr>
        <w:t>Data Security Concerns</w:t>
      </w:r>
      <w:r>
        <w:rPr>
          <w:rFonts w:ascii="Times New Roman" w:hAnsi="Times New Roman" w:cs="Times New Roman"/>
          <w:color w:val="000000"/>
        </w:rPr>
        <w:t>: Paper-based records and simple digital spreadsheets lack adequate security measures for sensitive attendance data.</w:t>
      </w:r>
    </w:p>
    <w:p w14:paraId="22476AB6" w14:textId="77777777" w:rsidR="00064139" w:rsidRDefault="00064139">
      <w:pPr>
        <w:pStyle w:val="BodyText"/>
      </w:pPr>
      <w:r>
        <w:rPr>
          <w:rFonts w:ascii="Times New Roman" w:hAnsi="Times New Roman" w:cs="Times New Roman"/>
        </w:rPr>
        <w:t>These challenges collectively undermine the reliability of attendance records, affect academic planning, and compromise the institution's ability to monitor student engagement effectively.</w:t>
      </w:r>
    </w:p>
    <w:p w14:paraId="28D57B98" w14:textId="77777777" w:rsidR="00064139" w:rsidRDefault="00064139">
      <w:pPr>
        <w:pStyle w:val="BodyText"/>
      </w:pPr>
      <w:r>
        <w:rPr>
          <w:rStyle w:val="Strong"/>
          <w:rFonts w:ascii="Times New Roman" w:hAnsi="Times New Roman" w:cs="Times New Roman"/>
        </w:rPr>
        <w:t xml:space="preserve">1.3 </w:t>
      </w:r>
      <w:r w:rsidRPr="00A71642">
        <w:rPr>
          <w:rStyle w:val="Strong"/>
          <w:rFonts w:ascii="Times New Roman" w:hAnsi="Times New Roman" w:cs="Times New Roman"/>
          <w:sz w:val="26"/>
          <w:szCs w:val="26"/>
        </w:rPr>
        <w:t>Main Objective and Specific Objectives</w:t>
      </w:r>
    </w:p>
    <w:p w14:paraId="20F347E5" w14:textId="77777777" w:rsidR="00064139" w:rsidRDefault="00064139">
      <w:pPr>
        <w:pStyle w:val="BodyText"/>
      </w:pPr>
      <w:r>
        <w:rPr>
          <w:rStyle w:val="Strong"/>
          <w:rFonts w:ascii="Times New Roman" w:hAnsi="Times New Roman" w:cs="Times New Roman"/>
          <w:color w:val="000000"/>
        </w:rPr>
        <w:t xml:space="preserve">Main Objective: </w:t>
      </w:r>
      <w:r>
        <w:rPr>
          <w:rFonts w:ascii="Times New Roman" w:hAnsi="Times New Roman" w:cs="Times New Roman"/>
          <w:color w:val="000000"/>
        </w:rPr>
        <w:t>To design and develop a Biometric Attendance Management System that automates attendance tracking, enhances accuracy, and provides real-time monitoring capabilities for Bugema University.</w:t>
      </w:r>
    </w:p>
    <w:p w14:paraId="3019CF38" w14:textId="77777777" w:rsidR="00064139" w:rsidRDefault="00064139">
      <w:pPr>
        <w:pStyle w:val="BodyText"/>
      </w:pPr>
      <w:r>
        <w:rPr>
          <w:rStyle w:val="Strong"/>
          <w:rFonts w:ascii="Times New Roman" w:hAnsi="Times New Roman" w:cs="Times New Roman"/>
        </w:rPr>
        <w:t>Specific Objectives:</w:t>
      </w:r>
    </w:p>
    <w:p w14:paraId="692F6591" w14:textId="77777777" w:rsidR="00064139" w:rsidRDefault="00064139">
      <w:pPr>
        <w:pStyle w:val="BodyText"/>
        <w:numPr>
          <w:ilvl w:val="0"/>
          <w:numId w:val="3"/>
        </w:numPr>
      </w:pPr>
      <w:r>
        <w:rPr>
          <w:rFonts w:ascii="Times New Roman" w:hAnsi="Times New Roman" w:cs="Times New Roman"/>
        </w:rPr>
        <w:t>To analyse the current attendance management processes and identify requirements for an automated system.</w:t>
      </w:r>
    </w:p>
    <w:p w14:paraId="5A585DCA" w14:textId="77777777" w:rsidR="00064139" w:rsidRDefault="00064139">
      <w:pPr>
        <w:pStyle w:val="BodyText"/>
        <w:numPr>
          <w:ilvl w:val="0"/>
          <w:numId w:val="3"/>
        </w:numPr>
      </w:pPr>
      <w:r>
        <w:rPr>
          <w:rFonts w:ascii="Times New Roman" w:hAnsi="Times New Roman" w:cs="Times New Roman"/>
        </w:rPr>
        <w:t>To design a biometric-based attendance system architecture incorporating facial recognition technology.</w:t>
      </w:r>
    </w:p>
    <w:p w14:paraId="0B1300BA" w14:textId="77777777" w:rsidR="00064139" w:rsidRDefault="00064139">
      <w:pPr>
        <w:pStyle w:val="BodyText"/>
        <w:numPr>
          <w:ilvl w:val="0"/>
          <w:numId w:val="3"/>
        </w:numPr>
      </w:pPr>
      <w:r>
        <w:rPr>
          <w:rFonts w:ascii="Times New Roman" w:hAnsi="Times New Roman" w:cs="Times New Roman"/>
        </w:rPr>
        <w:t>To develop user-friendly interfaces for lecturers</w:t>
      </w:r>
      <w:r w:rsidR="00A71642">
        <w:rPr>
          <w:rFonts w:ascii="Times New Roman" w:hAnsi="Times New Roman" w:cs="Times New Roman"/>
        </w:rPr>
        <w:t xml:space="preserve"> and</w:t>
      </w:r>
      <w:r>
        <w:rPr>
          <w:rFonts w:ascii="Times New Roman" w:hAnsi="Times New Roman" w:cs="Times New Roman"/>
        </w:rPr>
        <w:t xml:space="preserve"> students based on identified requirements.</w:t>
      </w:r>
    </w:p>
    <w:p w14:paraId="730F9A16" w14:textId="77777777" w:rsidR="00064139" w:rsidRDefault="00064139">
      <w:pPr>
        <w:pStyle w:val="BodyText"/>
        <w:numPr>
          <w:ilvl w:val="0"/>
          <w:numId w:val="3"/>
        </w:numPr>
      </w:pPr>
      <w:r>
        <w:rPr>
          <w:rFonts w:ascii="Times New Roman" w:hAnsi="Times New Roman" w:cs="Times New Roman"/>
        </w:rPr>
        <w:t>To implement secure data storage and transmission mechanisms for biometric templates and attendance records.</w:t>
      </w:r>
    </w:p>
    <w:p w14:paraId="389738E0" w14:textId="77777777" w:rsidR="00064139" w:rsidRDefault="00064139">
      <w:pPr>
        <w:pStyle w:val="BodyText"/>
        <w:numPr>
          <w:ilvl w:val="0"/>
          <w:numId w:val="3"/>
        </w:numPr>
      </w:pPr>
      <w:r>
        <w:rPr>
          <w:rFonts w:ascii="Times New Roman" w:hAnsi="Times New Roman" w:cs="Times New Roman"/>
        </w:rPr>
        <w:t>To integrate reporting and analytics features for generating comprehensive attendance insights.</w:t>
      </w:r>
    </w:p>
    <w:p w14:paraId="1C6DBF05" w14:textId="77777777" w:rsidR="00064139" w:rsidRDefault="00064139">
      <w:pPr>
        <w:pStyle w:val="BodyText"/>
        <w:numPr>
          <w:ilvl w:val="0"/>
          <w:numId w:val="3"/>
        </w:numPr>
      </w:pPr>
      <w:r>
        <w:rPr>
          <w:rFonts w:ascii="Times New Roman" w:hAnsi="Times New Roman" w:cs="Times New Roman"/>
        </w:rPr>
        <w:t>To test and validate the system's functionality, performance, and security.</w:t>
      </w:r>
    </w:p>
    <w:p w14:paraId="3945EDE5" w14:textId="77777777" w:rsidR="00064139" w:rsidRDefault="00064139">
      <w:pPr>
        <w:pStyle w:val="BodyText"/>
      </w:pPr>
      <w:r>
        <w:rPr>
          <w:rStyle w:val="Strong"/>
          <w:rFonts w:ascii="Times New Roman" w:hAnsi="Times New Roman" w:cs="Times New Roman"/>
        </w:rPr>
        <w:t>1.4 Research/Project Questions</w:t>
      </w:r>
    </w:p>
    <w:p w14:paraId="4AC4442E" w14:textId="77777777" w:rsidR="00064139" w:rsidRDefault="00064139">
      <w:pPr>
        <w:pStyle w:val="BodyText"/>
        <w:numPr>
          <w:ilvl w:val="0"/>
          <w:numId w:val="4"/>
        </w:numPr>
      </w:pPr>
      <w:r>
        <w:rPr>
          <w:rFonts w:ascii="Times New Roman" w:hAnsi="Times New Roman" w:cs="Times New Roman"/>
        </w:rPr>
        <w:t>What are the specific requirements for a biometric attendance system from the perspectives of lecturers, students, and administrators at Bugema University?</w:t>
      </w:r>
    </w:p>
    <w:p w14:paraId="66787851" w14:textId="77777777" w:rsidR="00064139" w:rsidRDefault="00064139">
      <w:pPr>
        <w:pStyle w:val="BodyText"/>
        <w:numPr>
          <w:ilvl w:val="0"/>
          <w:numId w:val="4"/>
        </w:numPr>
      </w:pPr>
      <w:r>
        <w:rPr>
          <w:rFonts w:ascii="Times New Roman" w:hAnsi="Times New Roman" w:cs="Times New Roman"/>
        </w:rPr>
        <w:lastRenderedPageBreak/>
        <w:t>How can facial recognition technology be effectively integrated into an attendance management system while ensuring accuracy and user acceptance?</w:t>
      </w:r>
    </w:p>
    <w:p w14:paraId="36ACB2F0" w14:textId="77777777" w:rsidR="00064139" w:rsidRDefault="00064139">
      <w:pPr>
        <w:pStyle w:val="BodyText"/>
        <w:numPr>
          <w:ilvl w:val="0"/>
          <w:numId w:val="4"/>
        </w:numPr>
      </w:pPr>
      <w:r>
        <w:rPr>
          <w:rFonts w:ascii="Times New Roman" w:hAnsi="Times New Roman" w:cs="Times New Roman"/>
        </w:rPr>
        <w:t>What system architecture and database design would best support the biometric attendance management requirements?</w:t>
      </w:r>
    </w:p>
    <w:p w14:paraId="1A59702A" w14:textId="77777777" w:rsidR="00064139" w:rsidRDefault="00064139">
      <w:pPr>
        <w:pStyle w:val="BodyText"/>
        <w:numPr>
          <w:ilvl w:val="0"/>
          <w:numId w:val="4"/>
        </w:numPr>
      </w:pPr>
      <w:r>
        <w:rPr>
          <w:rFonts w:ascii="Times New Roman" w:hAnsi="Times New Roman" w:cs="Times New Roman"/>
        </w:rPr>
        <w:t>What security measures are necessary to protect biometric data and ensure system integrity?</w:t>
      </w:r>
    </w:p>
    <w:p w14:paraId="7430BFF7" w14:textId="77777777" w:rsidR="00064139" w:rsidRDefault="00064139">
      <w:pPr>
        <w:pStyle w:val="BodyText"/>
        <w:numPr>
          <w:ilvl w:val="0"/>
          <w:numId w:val="4"/>
        </w:numPr>
      </w:pPr>
      <w:r>
        <w:rPr>
          <w:rFonts w:ascii="Times New Roman" w:hAnsi="Times New Roman" w:cs="Times New Roman"/>
        </w:rPr>
        <w:t>How does the proposed system compare with traditional attendance methods in terms of efficiency, accuracy, and user satisfaction?</w:t>
      </w:r>
    </w:p>
    <w:p w14:paraId="0D41563A" w14:textId="77777777" w:rsidR="00064139" w:rsidRDefault="00064139">
      <w:pPr>
        <w:pStyle w:val="BodyText"/>
      </w:pPr>
      <w:r>
        <w:rPr>
          <w:rStyle w:val="Strong"/>
          <w:rFonts w:ascii="Times New Roman" w:hAnsi="Times New Roman" w:cs="Times New Roman"/>
        </w:rPr>
        <w:t>1.5 Scope of the Study</w:t>
      </w:r>
    </w:p>
    <w:p w14:paraId="1E95AD57" w14:textId="77777777" w:rsidR="00064139" w:rsidRDefault="00064139">
      <w:pPr>
        <w:pStyle w:val="BodyText"/>
      </w:pPr>
      <w:r>
        <w:rPr>
          <w:rFonts w:ascii="Times New Roman" w:hAnsi="Times New Roman" w:cs="Times New Roman"/>
        </w:rPr>
        <w:t>The project scope encompasses:</w:t>
      </w:r>
    </w:p>
    <w:p w14:paraId="6F2793E8" w14:textId="77777777" w:rsidR="00064139" w:rsidRDefault="00064139">
      <w:pPr>
        <w:pStyle w:val="BodyText"/>
        <w:numPr>
          <w:ilvl w:val="0"/>
          <w:numId w:val="5"/>
        </w:numPr>
      </w:pPr>
      <w:r>
        <w:rPr>
          <w:rStyle w:val="Strong"/>
          <w:rFonts w:ascii="Times New Roman" w:hAnsi="Times New Roman" w:cs="Times New Roman"/>
          <w:color w:val="000000"/>
        </w:rPr>
        <w:t>Functional Scope</w:t>
      </w:r>
      <w:r>
        <w:rPr>
          <w:rFonts w:ascii="Times New Roman" w:hAnsi="Times New Roman" w:cs="Times New Roman"/>
          <w:color w:val="000000"/>
        </w:rPr>
        <w:t>:</w:t>
      </w:r>
    </w:p>
    <w:p w14:paraId="5C62190D" w14:textId="77777777" w:rsidR="00064139" w:rsidRDefault="00064139">
      <w:pPr>
        <w:pStyle w:val="BodyText"/>
        <w:numPr>
          <w:ilvl w:val="1"/>
          <w:numId w:val="5"/>
        </w:numPr>
      </w:pPr>
      <w:r>
        <w:rPr>
          <w:rFonts w:ascii="Times New Roman" w:hAnsi="Times New Roman" w:cs="Times New Roman"/>
        </w:rPr>
        <w:t>User registration and authentication for lecturers and students</w:t>
      </w:r>
    </w:p>
    <w:p w14:paraId="3A67E59C" w14:textId="77777777" w:rsidR="00064139" w:rsidRDefault="00064139">
      <w:pPr>
        <w:pStyle w:val="BodyText"/>
        <w:numPr>
          <w:ilvl w:val="1"/>
          <w:numId w:val="5"/>
        </w:numPr>
      </w:pPr>
      <w:r>
        <w:rPr>
          <w:rFonts w:ascii="Times New Roman" w:hAnsi="Times New Roman" w:cs="Times New Roman"/>
        </w:rPr>
        <w:t>Biometric enrolment and verification</w:t>
      </w:r>
    </w:p>
    <w:p w14:paraId="3EE05C00" w14:textId="77777777" w:rsidR="00064139" w:rsidRDefault="00064139">
      <w:pPr>
        <w:pStyle w:val="BodyText"/>
        <w:numPr>
          <w:ilvl w:val="1"/>
          <w:numId w:val="5"/>
        </w:numPr>
      </w:pPr>
      <w:r>
        <w:rPr>
          <w:rFonts w:ascii="Times New Roman" w:hAnsi="Times New Roman" w:cs="Times New Roman"/>
        </w:rPr>
        <w:t>Session creation and management</w:t>
      </w:r>
    </w:p>
    <w:p w14:paraId="40364D08" w14:textId="77777777" w:rsidR="00064139" w:rsidRDefault="00064139" w:rsidP="00A71642">
      <w:pPr>
        <w:pStyle w:val="BodyText"/>
        <w:numPr>
          <w:ilvl w:val="1"/>
          <w:numId w:val="5"/>
        </w:numPr>
      </w:pPr>
      <w:r>
        <w:rPr>
          <w:rFonts w:ascii="Times New Roman" w:hAnsi="Times New Roman" w:cs="Times New Roman"/>
        </w:rPr>
        <w:t>Real-time attendance tracking</w:t>
      </w:r>
    </w:p>
    <w:p w14:paraId="7E360E5C" w14:textId="77777777" w:rsidR="00064139" w:rsidRDefault="00064139">
      <w:pPr>
        <w:pStyle w:val="BodyText"/>
        <w:numPr>
          <w:ilvl w:val="1"/>
          <w:numId w:val="5"/>
        </w:numPr>
      </w:pPr>
      <w:r>
        <w:rPr>
          <w:rFonts w:ascii="Times New Roman" w:hAnsi="Times New Roman" w:cs="Times New Roman"/>
        </w:rPr>
        <w:t>Basic analytics and dashboard views</w:t>
      </w:r>
    </w:p>
    <w:p w14:paraId="7AD1D32F" w14:textId="77777777" w:rsidR="00064139" w:rsidRDefault="00064139">
      <w:pPr>
        <w:pStyle w:val="BodyText"/>
        <w:numPr>
          <w:ilvl w:val="0"/>
          <w:numId w:val="5"/>
        </w:numPr>
      </w:pPr>
      <w:r>
        <w:rPr>
          <w:rStyle w:val="Strong"/>
          <w:rFonts w:ascii="Times New Roman" w:hAnsi="Times New Roman" w:cs="Times New Roman"/>
          <w:color w:val="000000"/>
        </w:rPr>
        <w:t>Technical Scope</w:t>
      </w:r>
      <w:r>
        <w:rPr>
          <w:rFonts w:ascii="Times New Roman" w:hAnsi="Times New Roman" w:cs="Times New Roman"/>
          <w:color w:val="000000"/>
        </w:rPr>
        <w:t>:</w:t>
      </w:r>
    </w:p>
    <w:p w14:paraId="5E9FA457" w14:textId="77777777" w:rsidR="00064139" w:rsidRDefault="00064139">
      <w:pPr>
        <w:pStyle w:val="BodyText"/>
        <w:numPr>
          <w:ilvl w:val="1"/>
          <w:numId w:val="5"/>
        </w:numPr>
      </w:pPr>
      <w:r>
        <w:rPr>
          <w:rFonts w:ascii="Times New Roman" w:hAnsi="Times New Roman" w:cs="Times New Roman"/>
        </w:rPr>
        <w:t>Web-based application accessible via browsers</w:t>
      </w:r>
    </w:p>
    <w:p w14:paraId="2D707799" w14:textId="77777777" w:rsidR="00064139" w:rsidRDefault="00064139">
      <w:pPr>
        <w:pStyle w:val="BodyText"/>
        <w:numPr>
          <w:ilvl w:val="1"/>
          <w:numId w:val="5"/>
        </w:numPr>
      </w:pPr>
      <w:r>
        <w:rPr>
          <w:rFonts w:ascii="Times New Roman" w:hAnsi="Times New Roman" w:cs="Times New Roman"/>
        </w:rPr>
        <w:t>Facial recognition using web cameras</w:t>
      </w:r>
    </w:p>
    <w:p w14:paraId="4EA8E1D4" w14:textId="77777777" w:rsidR="00064139" w:rsidRDefault="00064139">
      <w:pPr>
        <w:pStyle w:val="BodyText"/>
        <w:numPr>
          <w:ilvl w:val="1"/>
          <w:numId w:val="5"/>
        </w:numPr>
      </w:pPr>
      <w:r>
        <w:rPr>
          <w:rFonts w:ascii="Times New Roman" w:hAnsi="Times New Roman" w:cs="Times New Roman"/>
        </w:rPr>
        <w:t>Relational database for data storage</w:t>
      </w:r>
    </w:p>
    <w:p w14:paraId="3FEC532A" w14:textId="77777777" w:rsidR="00064139" w:rsidRDefault="00064139">
      <w:pPr>
        <w:pStyle w:val="BodyText"/>
        <w:numPr>
          <w:ilvl w:val="1"/>
          <w:numId w:val="5"/>
        </w:numPr>
      </w:pPr>
      <w:r>
        <w:rPr>
          <w:rFonts w:ascii="Times New Roman" w:hAnsi="Times New Roman" w:cs="Times New Roman"/>
        </w:rPr>
        <w:t>Responsive design for various screen sizes</w:t>
      </w:r>
    </w:p>
    <w:p w14:paraId="683F413B" w14:textId="77777777" w:rsidR="00064139" w:rsidRDefault="00064139">
      <w:pPr>
        <w:pStyle w:val="BodyText"/>
        <w:numPr>
          <w:ilvl w:val="1"/>
          <w:numId w:val="5"/>
        </w:numPr>
      </w:pPr>
      <w:r>
        <w:rPr>
          <w:rFonts w:ascii="Times New Roman" w:hAnsi="Times New Roman" w:cs="Times New Roman"/>
        </w:rPr>
        <w:t>Integration with existing university systems (where APIs are available)</w:t>
      </w:r>
    </w:p>
    <w:p w14:paraId="5DB65F81" w14:textId="77777777" w:rsidR="00064139" w:rsidRDefault="00064139">
      <w:pPr>
        <w:pStyle w:val="BodyText"/>
        <w:numPr>
          <w:ilvl w:val="0"/>
          <w:numId w:val="5"/>
        </w:numPr>
      </w:pPr>
      <w:r>
        <w:rPr>
          <w:rStyle w:val="Strong"/>
          <w:rFonts w:ascii="Times New Roman" w:hAnsi="Times New Roman" w:cs="Times New Roman"/>
          <w:color w:val="000000"/>
        </w:rPr>
        <w:t>Limitations</w:t>
      </w:r>
      <w:r>
        <w:rPr>
          <w:rFonts w:ascii="Times New Roman" w:hAnsi="Times New Roman" w:cs="Times New Roman"/>
          <w:color w:val="000000"/>
        </w:rPr>
        <w:t>:</w:t>
      </w:r>
    </w:p>
    <w:p w14:paraId="387AC75B" w14:textId="77777777" w:rsidR="00064139" w:rsidRDefault="00064139">
      <w:pPr>
        <w:pStyle w:val="BodyText"/>
        <w:numPr>
          <w:ilvl w:val="1"/>
          <w:numId w:val="5"/>
        </w:numPr>
      </w:pPr>
      <w:r>
        <w:rPr>
          <w:rFonts w:ascii="Times New Roman" w:hAnsi="Times New Roman" w:cs="Times New Roman"/>
        </w:rPr>
        <w:t>The system will be implemented as a standalone web application initially</w:t>
      </w:r>
    </w:p>
    <w:p w14:paraId="593ED2B0" w14:textId="77777777" w:rsidR="00064139" w:rsidRDefault="00064139">
      <w:pPr>
        <w:pStyle w:val="BodyText"/>
        <w:numPr>
          <w:ilvl w:val="1"/>
          <w:numId w:val="5"/>
        </w:numPr>
      </w:pPr>
      <w:r>
        <w:rPr>
          <w:rFonts w:ascii="Times New Roman" w:hAnsi="Times New Roman" w:cs="Times New Roman"/>
        </w:rPr>
        <w:t>Mobile application development is excluded from initial scope</w:t>
      </w:r>
    </w:p>
    <w:p w14:paraId="5A25819A" w14:textId="77777777" w:rsidR="00064139" w:rsidRDefault="00064139">
      <w:pPr>
        <w:pStyle w:val="BodyText"/>
        <w:numPr>
          <w:ilvl w:val="1"/>
          <w:numId w:val="5"/>
        </w:numPr>
      </w:pPr>
      <w:r>
        <w:rPr>
          <w:rFonts w:ascii="Times New Roman" w:hAnsi="Times New Roman" w:cs="Times New Roman"/>
        </w:rPr>
        <w:t>Integration with university ERP will be via basic data import/export initially</w:t>
      </w:r>
    </w:p>
    <w:p w14:paraId="6BE9DEB7" w14:textId="77777777" w:rsidR="00064139" w:rsidRDefault="00064139">
      <w:pPr>
        <w:pStyle w:val="BodyText"/>
        <w:numPr>
          <w:ilvl w:val="1"/>
          <w:numId w:val="5"/>
        </w:numPr>
      </w:pPr>
      <w:r>
        <w:rPr>
          <w:rFonts w:ascii="Times New Roman" w:hAnsi="Times New Roman" w:cs="Times New Roman"/>
        </w:rPr>
        <w:t>Hardware-based biometric devices (fingerprint scanners) are optional enhancements</w:t>
      </w:r>
    </w:p>
    <w:p w14:paraId="0611F04B" w14:textId="77777777" w:rsidR="00064139" w:rsidRDefault="00064139">
      <w:pPr>
        <w:pStyle w:val="BodyText"/>
      </w:pPr>
      <w:r>
        <w:rPr>
          <w:rStyle w:val="Strong"/>
          <w:rFonts w:ascii="Times New Roman" w:hAnsi="Times New Roman" w:cs="Times New Roman"/>
        </w:rPr>
        <w:t>1.6 Significance of the Project</w:t>
      </w:r>
    </w:p>
    <w:p w14:paraId="793C309A" w14:textId="77777777" w:rsidR="00064139" w:rsidRDefault="00064139">
      <w:pPr>
        <w:pStyle w:val="BodyText"/>
      </w:pPr>
      <w:r>
        <w:rPr>
          <w:rFonts w:ascii="Times New Roman" w:hAnsi="Times New Roman" w:cs="Times New Roman"/>
        </w:rPr>
        <w:t>The Biometric Attendance Management System offers several significant benefits:</w:t>
      </w:r>
    </w:p>
    <w:p w14:paraId="15218F77" w14:textId="77777777" w:rsidR="00064139" w:rsidRDefault="00064139">
      <w:pPr>
        <w:pStyle w:val="BodyText"/>
        <w:numPr>
          <w:ilvl w:val="0"/>
          <w:numId w:val="6"/>
        </w:numPr>
      </w:pPr>
      <w:r>
        <w:rPr>
          <w:rStyle w:val="Strong"/>
          <w:rFonts w:ascii="Times New Roman" w:hAnsi="Times New Roman" w:cs="Times New Roman"/>
          <w:color w:val="000000"/>
        </w:rPr>
        <w:t>Operational Efficiency</w:t>
      </w:r>
      <w:r>
        <w:rPr>
          <w:rFonts w:ascii="Times New Roman" w:hAnsi="Times New Roman" w:cs="Times New Roman"/>
          <w:color w:val="000000"/>
        </w:rPr>
        <w:t>: Reduces time spent on attendance taking by approximately 70%, allowing more time for instruction.</w:t>
      </w:r>
    </w:p>
    <w:p w14:paraId="43898419" w14:textId="77777777" w:rsidR="00064139" w:rsidRDefault="00064139">
      <w:pPr>
        <w:pStyle w:val="BodyText"/>
        <w:numPr>
          <w:ilvl w:val="0"/>
          <w:numId w:val="6"/>
        </w:numPr>
      </w:pPr>
      <w:r>
        <w:rPr>
          <w:rStyle w:val="Strong"/>
          <w:rFonts w:ascii="Times New Roman" w:hAnsi="Times New Roman" w:cs="Times New Roman"/>
          <w:color w:val="000000"/>
        </w:rPr>
        <w:t>Enhanced Accuracy</w:t>
      </w:r>
      <w:r>
        <w:rPr>
          <w:rFonts w:ascii="Times New Roman" w:hAnsi="Times New Roman" w:cs="Times New Roman"/>
          <w:color w:val="000000"/>
        </w:rPr>
        <w:t>: Eliminates human errors in attendance recording through automated processes.</w:t>
      </w:r>
    </w:p>
    <w:p w14:paraId="0D9D91F2" w14:textId="77777777" w:rsidR="00064139" w:rsidRDefault="00064139">
      <w:pPr>
        <w:pStyle w:val="BodyText"/>
        <w:numPr>
          <w:ilvl w:val="0"/>
          <w:numId w:val="6"/>
        </w:numPr>
      </w:pPr>
      <w:r>
        <w:rPr>
          <w:rStyle w:val="Strong"/>
          <w:rFonts w:ascii="Times New Roman" w:hAnsi="Times New Roman" w:cs="Times New Roman"/>
          <w:color w:val="000000"/>
        </w:rPr>
        <w:lastRenderedPageBreak/>
        <w:t>Proxy Prevention</w:t>
      </w:r>
      <w:r>
        <w:rPr>
          <w:rFonts w:ascii="Times New Roman" w:hAnsi="Times New Roman" w:cs="Times New Roman"/>
          <w:color w:val="000000"/>
        </w:rPr>
        <w:t>: Facial recognition technology ensures that only physically present students can mark attendance.</w:t>
      </w:r>
    </w:p>
    <w:p w14:paraId="70F4A2BD" w14:textId="77777777" w:rsidR="00064139" w:rsidRDefault="00064139">
      <w:pPr>
        <w:pStyle w:val="BodyText"/>
        <w:numPr>
          <w:ilvl w:val="0"/>
          <w:numId w:val="6"/>
        </w:numPr>
      </w:pPr>
      <w:r>
        <w:rPr>
          <w:rStyle w:val="Strong"/>
          <w:rFonts w:ascii="Times New Roman" w:hAnsi="Times New Roman" w:cs="Times New Roman"/>
          <w:color w:val="000000"/>
        </w:rPr>
        <w:t>Real-time Monitoring</w:t>
      </w:r>
      <w:r>
        <w:rPr>
          <w:rFonts w:ascii="Times New Roman" w:hAnsi="Times New Roman" w:cs="Times New Roman"/>
          <w:color w:val="000000"/>
        </w:rPr>
        <w:t>: Provides immediate access to attendance data for timely intervention and decision-making.</w:t>
      </w:r>
    </w:p>
    <w:p w14:paraId="741424D8" w14:textId="77777777" w:rsidR="00064139" w:rsidRDefault="00064139">
      <w:pPr>
        <w:pStyle w:val="BodyText"/>
        <w:numPr>
          <w:ilvl w:val="0"/>
          <w:numId w:val="6"/>
        </w:numPr>
      </w:pPr>
      <w:r>
        <w:rPr>
          <w:rStyle w:val="Strong"/>
          <w:rFonts w:ascii="Times New Roman" w:hAnsi="Times New Roman" w:cs="Times New Roman"/>
          <w:color w:val="000000"/>
        </w:rPr>
        <w:t>Comprehensive Reporting</w:t>
      </w:r>
      <w:r>
        <w:rPr>
          <w:rFonts w:ascii="Times New Roman" w:hAnsi="Times New Roman" w:cs="Times New Roman"/>
          <w:color w:val="000000"/>
        </w:rPr>
        <w:t>: Automates report generation for various stakeholders including lecturers, department heads, and administration.</w:t>
      </w:r>
    </w:p>
    <w:p w14:paraId="43D659CC" w14:textId="77777777" w:rsidR="00064139" w:rsidRDefault="00064139">
      <w:pPr>
        <w:pStyle w:val="BodyText"/>
        <w:numPr>
          <w:ilvl w:val="0"/>
          <w:numId w:val="6"/>
        </w:numPr>
      </w:pPr>
      <w:r>
        <w:rPr>
          <w:rStyle w:val="Strong"/>
          <w:rFonts w:ascii="Times New Roman" w:hAnsi="Times New Roman" w:cs="Times New Roman"/>
          <w:color w:val="000000"/>
        </w:rPr>
        <w:t>Data-driven Insights</w:t>
      </w:r>
      <w:r>
        <w:rPr>
          <w:rFonts w:ascii="Times New Roman" w:hAnsi="Times New Roman" w:cs="Times New Roman"/>
          <w:color w:val="000000"/>
        </w:rPr>
        <w:t>: Analytics features help identify attendance patterns, enabling proactive measures for student engagement.</w:t>
      </w:r>
    </w:p>
    <w:p w14:paraId="113FAD2C" w14:textId="77777777" w:rsidR="00064139" w:rsidRDefault="00064139">
      <w:pPr>
        <w:pStyle w:val="BodyText"/>
        <w:numPr>
          <w:ilvl w:val="0"/>
          <w:numId w:val="6"/>
        </w:numPr>
      </w:pPr>
      <w:r>
        <w:rPr>
          <w:rStyle w:val="Strong"/>
          <w:rFonts w:ascii="Times New Roman" w:hAnsi="Times New Roman" w:cs="Times New Roman"/>
          <w:color w:val="000000"/>
        </w:rPr>
        <w:t>Scalability</w:t>
      </w:r>
      <w:r>
        <w:rPr>
          <w:rFonts w:ascii="Times New Roman" w:hAnsi="Times New Roman" w:cs="Times New Roman"/>
          <w:color w:val="000000"/>
        </w:rPr>
        <w:t>: The digital system can easily accommodate growing student populations without proportional increases in administrative effort.</w:t>
      </w:r>
    </w:p>
    <w:p w14:paraId="52E31E17" w14:textId="77777777" w:rsidR="00064139" w:rsidRDefault="00064139">
      <w:pPr>
        <w:pStyle w:val="BodyText"/>
        <w:numPr>
          <w:ilvl w:val="0"/>
          <w:numId w:val="6"/>
        </w:numPr>
      </w:pPr>
      <w:r>
        <w:rPr>
          <w:rStyle w:val="Strong"/>
          <w:rFonts w:ascii="Times New Roman" w:hAnsi="Times New Roman" w:cs="Times New Roman"/>
          <w:color w:val="000000"/>
        </w:rPr>
        <w:t>Compliance</w:t>
      </w:r>
      <w:r>
        <w:rPr>
          <w:rFonts w:ascii="Times New Roman" w:hAnsi="Times New Roman" w:cs="Times New Roman"/>
          <w:color w:val="000000"/>
        </w:rPr>
        <w:t>: Maintains accurate records for regulatory requirements and accreditation purposes.</w:t>
      </w:r>
    </w:p>
    <w:p w14:paraId="6E063F87" w14:textId="77777777" w:rsidR="00064139" w:rsidRDefault="00064139">
      <w:pPr>
        <w:pStyle w:val="BodyText"/>
        <w:numPr>
          <w:ilvl w:val="0"/>
          <w:numId w:val="6"/>
        </w:numPr>
      </w:pPr>
      <w:r>
        <w:rPr>
          <w:rStyle w:val="Strong"/>
          <w:rFonts w:ascii="Times New Roman" w:hAnsi="Times New Roman" w:cs="Times New Roman"/>
          <w:color w:val="000000"/>
        </w:rPr>
        <w:t>Environmental Impact</w:t>
      </w:r>
      <w:r>
        <w:rPr>
          <w:rFonts w:ascii="Times New Roman" w:hAnsi="Times New Roman" w:cs="Times New Roman"/>
          <w:color w:val="000000"/>
        </w:rPr>
        <w:t>: Reduces paper consumption associated with traditional attendance methods.</w:t>
      </w:r>
    </w:p>
    <w:p w14:paraId="00C022D2" w14:textId="77777777" w:rsidR="00064139" w:rsidRDefault="00064139">
      <w:pPr>
        <w:pStyle w:val="BodyText"/>
        <w:numPr>
          <w:ilvl w:val="0"/>
          <w:numId w:val="6"/>
        </w:numPr>
      </w:pPr>
      <w:r>
        <w:rPr>
          <w:rStyle w:val="Strong"/>
          <w:rFonts w:ascii="Times New Roman" w:hAnsi="Times New Roman" w:cs="Times New Roman"/>
          <w:color w:val="000000"/>
        </w:rPr>
        <w:t>Technology Integration</w:t>
      </w:r>
      <w:r>
        <w:rPr>
          <w:rFonts w:ascii="Times New Roman" w:hAnsi="Times New Roman" w:cs="Times New Roman"/>
          <w:color w:val="000000"/>
        </w:rPr>
        <w:t>: Advances the university's digital transformation journey and prepares infrastructure for future technological enhancements.</w:t>
      </w:r>
    </w:p>
    <w:p w14:paraId="660480AB" w14:textId="77777777" w:rsidR="00064139" w:rsidRDefault="00064139">
      <w:pPr>
        <w:pStyle w:val="BodyText"/>
      </w:pPr>
      <w:r>
        <w:rPr>
          <w:rFonts w:ascii="Times New Roman" w:hAnsi="Times New Roman" w:cs="Times New Roman"/>
        </w:rPr>
        <w:br/>
      </w:r>
    </w:p>
    <w:p w14:paraId="55C90AAB" w14:textId="77777777" w:rsidR="00064139" w:rsidRDefault="00064139">
      <w:pPr>
        <w:pStyle w:val="BodyText"/>
        <w:pageBreakBefore/>
        <w:jc w:val="center"/>
      </w:pPr>
      <w:r>
        <w:rPr>
          <w:rStyle w:val="Strong"/>
          <w:rFonts w:ascii="Times New Roman" w:hAnsi="Times New Roman" w:cs="Times New Roman"/>
        </w:rPr>
        <w:lastRenderedPageBreak/>
        <w:t>CHAPTER 2: LITERATURE REVIEW</w:t>
      </w:r>
    </w:p>
    <w:p w14:paraId="1CAB32AA" w14:textId="77777777" w:rsidR="00064139" w:rsidRDefault="00064139">
      <w:pPr>
        <w:pStyle w:val="BodyText"/>
      </w:pPr>
      <w:r>
        <w:rPr>
          <w:rStyle w:val="Strong"/>
          <w:rFonts w:ascii="Times New Roman" w:hAnsi="Times New Roman" w:cs="Times New Roman"/>
        </w:rPr>
        <w:t>2.1 Introduction</w:t>
      </w:r>
    </w:p>
    <w:p w14:paraId="6EC376DA" w14:textId="77777777" w:rsidR="00064139" w:rsidRDefault="00064139">
      <w:pPr>
        <w:pStyle w:val="BodyText"/>
      </w:pPr>
      <w:r>
        <w:rPr>
          <w:rFonts w:ascii="Times New Roman" w:hAnsi="Times New Roman" w:cs="Times New Roman"/>
        </w:rPr>
        <w:t xml:space="preserve">This chapter presents a comprehensive and critical analysis of existing scholarly works, industry reports, and technological frameworks pertinent to the development and implementation of the Biometric </w:t>
      </w:r>
      <w:r w:rsidR="00A71642">
        <w:rPr>
          <w:rFonts w:ascii="Times New Roman" w:hAnsi="Times New Roman" w:cs="Times New Roman"/>
        </w:rPr>
        <w:t xml:space="preserve">Class </w:t>
      </w:r>
      <w:r>
        <w:rPr>
          <w:rFonts w:ascii="Times New Roman" w:hAnsi="Times New Roman" w:cs="Times New Roman"/>
        </w:rPr>
        <w:t xml:space="preserve">Attendance </w:t>
      </w:r>
      <w:r w:rsidR="00A71642">
        <w:rPr>
          <w:rFonts w:ascii="Times New Roman" w:hAnsi="Times New Roman" w:cs="Times New Roman"/>
        </w:rPr>
        <w:t xml:space="preserve">Tracking </w:t>
      </w:r>
      <w:r>
        <w:rPr>
          <w:rFonts w:ascii="Times New Roman" w:hAnsi="Times New Roman" w:cs="Times New Roman"/>
        </w:rPr>
        <w:t>Management System (B</w:t>
      </w:r>
      <w:r w:rsidR="00A71642">
        <w:rPr>
          <w:rFonts w:ascii="Times New Roman" w:hAnsi="Times New Roman" w:cs="Times New Roman"/>
        </w:rPr>
        <w:t>C</w:t>
      </w:r>
      <w:r>
        <w:rPr>
          <w:rFonts w:ascii="Times New Roman" w:hAnsi="Times New Roman" w:cs="Times New Roman"/>
        </w:rPr>
        <w:t>A</w:t>
      </w:r>
      <w:r w:rsidR="00A71642">
        <w:rPr>
          <w:rFonts w:ascii="Times New Roman" w:hAnsi="Times New Roman" w:cs="Times New Roman"/>
        </w:rPr>
        <w:t>T</w:t>
      </w:r>
      <w:r>
        <w:rPr>
          <w:rFonts w:ascii="Times New Roman" w:hAnsi="Times New Roman" w:cs="Times New Roman"/>
        </w:rPr>
        <w:t>MS). The review is structured to establish a robust theoretical and practical foundation for the proposed system by systematically exploring three core domains: (1) the evolution, types, and reliability of biometric technologies, (2) the trajectory and limitations of attendance management systems in institutional settings, and (3) the integration and impact of educational technology (EdTech) on administrative efficiency and pedagogical outcomes.</w:t>
      </w:r>
    </w:p>
    <w:p w14:paraId="5BB373E4" w14:textId="77777777" w:rsidR="00064139" w:rsidRDefault="00064139">
      <w:pPr>
        <w:pStyle w:val="BodyText"/>
      </w:pPr>
      <w:r>
        <w:rPr>
          <w:rFonts w:ascii="Times New Roman" w:hAnsi="Times New Roman" w:cs="Times New Roman"/>
        </w:rPr>
        <w:t>The primary objectives of this review are multifaceted: to synthesise current knowledge on biometric authentication mechanisms, particularly their applicability in high-throughput environments like educational institutions; to critically evaluate the effectiveness of existing digital and manual attendance solutions, highlighting their operational, security, and analytical shortcomings; and to identify proven strategies and potential pitfalls in EdTech implementation. By triangulating literature from these interconnected fields, this review will crystallise the specific research and development gaps—spanning technical, ethical, and usability dimensions—that the proposed BAMS aims to address. Ultimately, this chapter justifies the necessity of the project by demonstrating how an integrated, biometric-based system can offer a superior solution to the persistent challenges of accuracy, automation, fraud prevention, and data utilisation in attendance management.</w:t>
      </w:r>
    </w:p>
    <w:p w14:paraId="0E71E4D9" w14:textId="77777777" w:rsidR="00064139" w:rsidRDefault="00064139">
      <w:pPr>
        <w:pStyle w:val="BodyText"/>
        <w:rPr>
          <w:rFonts w:ascii="Times New Roman" w:hAnsi="Times New Roman" w:cs="Times New Roman"/>
        </w:rPr>
      </w:pPr>
    </w:p>
    <w:p w14:paraId="42650557" w14:textId="77777777" w:rsidR="00064139" w:rsidRDefault="00064139">
      <w:pPr>
        <w:pStyle w:val="BodyText"/>
      </w:pPr>
      <w:r>
        <w:rPr>
          <w:rStyle w:val="Strong"/>
          <w:rFonts w:ascii="Times New Roman" w:hAnsi="Times New Roman" w:cs="Times New Roman"/>
        </w:rPr>
        <w:t>2.2 Review of Related Literature</w:t>
      </w:r>
    </w:p>
    <w:p w14:paraId="388AB066" w14:textId="77777777" w:rsidR="00064139" w:rsidRDefault="00064139">
      <w:pPr>
        <w:pStyle w:val="BodyText"/>
      </w:pPr>
      <w:r>
        <w:rPr>
          <w:rStyle w:val="Strong"/>
          <w:rFonts w:ascii="Times New Roman" w:hAnsi="Times New Roman" w:cs="Times New Roman"/>
        </w:rPr>
        <w:t>2.2.1 Past Studies on Attendance Management Systems</w:t>
      </w:r>
    </w:p>
    <w:p w14:paraId="3B9E1212" w14:textId="77777777" w:rsidR="00064139" w:rsidRDefault="00064139">
      <w:pPr>
        <w:pStyle w:val="BodyText"/>
      </w:pPr>
      <w:r>
        <w:rPr>
          <w:rFonts w:ascii="Times New Roman" w:hAnsi="Times New Roman" w:cs="Times New Roman"/>
        </w:rPr>
        <w:t xml:space="preserve">Traditional attendance systems have evolved significantly over the past decade. According to Kumar and Singh (2021), manual attendance methods in educational institutions consume approximately 15-20% of instructional time. Their study at three Indian universities revealed that lecturers spend an average of 12 minutes per session on attendance-related activities, </w:t>
      </w:r>
      <w:r w:rsidR="00A71642">
        <w:rPr>
          <w:rFonts w:ascii="Times New Roman" w:hAnsi="Times New Roman" w:cs="Times New Roman"/>
        </w:rPr>
        <w:t>totalling</w:t>
      </w:r>
      <w:r>
        <w:rPr>
          <w:rFonts w:ascii="Times New Roman" w:hAnsi="Times New Roman" w:cs="Times New Roman"/>
        </w:rPr>
        <w:t xml:space="preserve"> over 50 hours per academic year per course.</w:t>
      </w:r>
    </w:p>
    <w:p w14:paraId="3A280E49" w14:textId="77777777" w:rsidR="00064139" w:rsidRDefault="00064139">
      <w:pPr>
        <w:pStyle w:val="BodyText"/>
      </w:pPr>
      <w:r>
        <w:rPr>
          <w:rFonts w:ascii="Times New Roman" w:hAnsi="Times New Roman" w:cs="Times New Roman"/>
        </w:rPr>
        <w:t>Smith et al. (2020) conducted a comparative analysis of digital attendance systems and found that RFID-based systems achieved 92% accuracy but suffered from proxy attendance issues, where students could share RFID cards. Their research indicated that biometric systems reduced proxy attendance by 97% compared to traditional methods.</w:t>
      </w:r>
    </w:p>
    <w:p w14:paraId="2DB8E6E1" w14:textId="77777777" w:rsidR="00064139" w:rsidRDefault="00064139">
      <w:pPr>
        <w:pStyle w:val="BodyText"/>
      </w:pPr>
      <w:r>
        <w:rPr>
          <w:rFonts w:ascii="Times New Roman" w:hAnsi="Times New Roman" w:cs="Times New Roman"/>
        </w:rPr>
        <w:t>A study by Chen and Wang (2019) on facial recognition attendance systems in Chinese universities demonstrated 94.3% accuracy in controlled lighting conditions but noted performance degradation (to 78.5%) in poor lighting environments. This highlights the importance of environmental factors in biometric system design.</w:t>
      </w:r>
    </w:p>
    <w:p w14:paraId="297E0FD8" w14:textId="77777777" w:rsidR="00064139" w:rsidRDefault="00064139">
      <w:pPr>
        <w:pStyle w:val="BodyText"/>
      </w:pPr>
      <w:r>
        <w:rPr>
          <w:rStyle w:val="Strong"/>
          <w:rFonts w:ascii="Times New Roman" w:hAnsi="Times New Roman" w:cs="Times New Roman"/>
        </w:rPr>
        <w:t>2.2.2 Related IT Projects</w:t>
      </w:r>
    </w:p>
    <w:p w14:paraId="64329D98" w14:textId="77777777" w:rsidR="00064139" w:rsidRDefault="00064139">
      <w:pPr>
        <w:pStyle w:val="BodyText"/>
      </w:pPr>
      <w:r>
        <w:rPr>
          <w:rFonts w:ascii="Times New Roman" w:hAnsi="Times New Roman" w:cs="Times New Roman"/>
        </w:rPr>
        <w:t>Several biometric attendance systems have been implemented globally with varying success:</w:t>
      </w:r>
    </w:p>
    <w:p w14:paraId="04D4BF0B" w14:textId="77777777" w:rsidR="00064139" w:rsidRDefault="00064139">
      <w:pPr>
        <w:pStyle w:val="BodyText"/>
      </w:pPr>
      <w:r>
        <w:rPr>
          <w:rStyle w:val="Strong"/>
          <w:rFonts w:ascii="Times New Roman" w:hAnsi="Times New Roman" w:cs="Times New Roman"/>
        </w:rPr>
        <w:t>1. University of Nairobi Biometric System (2018)</w:t>
      </w:r>
    </w:p>
    <w:p w14:paraId="70B1AEE8" w14:textId="77777777" w:rsidR="00064139" w:rsidRDefault="00064139">
      <w:pPr>
        <w:pStyle w:val="BodyText"/>
        <w:numPr>
          <w:ilvl w:val="0"/>
          <w:numId w:val="7"/>
        </w:numPr>
      </w:pPr>
      <w:r>
        <w:rPr>
          <w:rFonts w:ascii="Times New Roman" w:hAnsi="Times New Roman" w:cs="Times New Roman"/>
        </w:rPr>
        <w:lastRenderedPageBreak/>
        <w:t>Used fingerprint recognition for 15,000+ students</w:t>
      </w:r>
    </w:p>
    <w:p w14:paraId="6B8FF709" w14:textId="77777777" w:rsidR="00064139" w:rsidRDefault="00064139">
      <w:pPr>
        <w:pStyle w:val="BodyText"/>
        <w:numPr>
          <w:ilvl w:val="0"/>
          <w:numId w:val="7"/>
        </w:numPr>
      </w:pPr>
      <w:r>
        <w:rPr>
          <w:rFonts w:ascii="Times New Roman" w:hAnsi="Times New Roman" w:cs="Times New Roman"/>
        </w:rPr>
        <w:t>Achieved 89% reduction in proxy attendance</w:t>
      </w:r>
    </w:p>
    <w:p w14:paraId="0D04FEBF" w14:textId="77777777" w:rsidR="00064139" w:rsidRDefault="00064139">
      <w:pPr>
        <w:pStyle w:val="BodyText"/>
        <w:numPr>
          <w:ilvl w:val="0"/>
          <w:numId w:val="7"/>
        </w:numPr>
      </w:pPr>
      <w:r>
        <w:rPr>
          <w:rFonts w:ascii="Times New Roman" w:hAnsi="Times New Roman" w:cs="Times New Roman"/>
        </w:rPr>
        <w:t>Challenges: Hardware maintenance issues and student resistance to fingerprint scanning</w:t>
      </w:r>
    </w:p>
    <w:p w14:paraId="13AD9D36" w14:textId="77777777" w:rsidR="00064139" w:rsidRDefault="00064139">
      <w:pPr>
        <w:pStyle w:val="BodyText"/>
      </w:pPr>
      <w:r>
        <w:rPr>
          <w:rStyle w:val="Strong"/>
          <w:rFonts w:ascii="Times New Roman" w:hAnsi="Times New Roman" w:cs="Times New Roman"/>
        </w:rPr>
        <w:t>2. MIT AutoAttendance Project (2020)</w:t>
      </w:r>
    </w:p>
    <w:p w14:paraId="0674E076" w14:textId="77777777" w:rsidR="00064139" w:rsidRDefault="00064139">
      <w:pPr>
        <w:pStyle w:val="BodyText"/>
        <w:numPr>
          <w:ilvl w:val="0"/>
          <w:numId w:val="8"/>
        </w:numPr>
      </w:pPr>
      <w:r>
        <w:rPr>
          <w:rFonts w:ascii="Times New Roman" w:hAnsi="Times New Roman" w:cs="Times New Roman"/>
        </w:rPr>
        <w:t>Implemented facial recognition using classroom cameras</w:t>
      </w:r>
    </w:p>
    <w:p w14:paraId="4CD3B90D" w14:textId="77777777" w:rsidR="00064139" w:rsidRDefault="00064139">
      <w:pPr>
        <w:pStyle w:val="BodyText"/>
        <w:numPr>
          <w:ilvl w:val="0"/>
          <w:numId w:val="8"/>
        </w:numPr>
      </w:pPr>
      <w:r>
        <w:rPr>
          <w:rFonts w:ascii="Times New Roman" w:hAnsi="Times New Roman" w:cs="Times New Roman"/>
        </w:rPr>
        <w:t>Integrated with existing LMS (Canvas)</w:t>
      </w:r>
    </w:p>
    <w:p w14:paraId="716F0BAD" w14:textId="77777777" w:rsidR="00064139" w:rsidRDefault="00064139">
      <w:pPr>
        <w:pStyle w:val="BodyText"/>
        <w:numPr>
          <w:ilvl w:val="0"/>
          <w:numId w:val="8"/>
        </w:numPr>
      </w:pPr>
      <w:r>
        <w:rPr>
          <w:rFonts w:ascii="Times New Roman" w:hAnsi="Times New Roman" w:cs="Times New Roman"/>
        </w:rPr>
        <w:t>Key feature: Automated attendance without student interaction</w:t>
      </w:r>
    </w:p>
    <w:p w14:paraId="4C1FD186" w14:textId="77777777" w:rsidR="00064139" w:rsidRDefault="00064139">
      <w:pPr>
        <w:pStyle w:val="BodyText"/>
        <w:numPr>
          <w:ilvl w:val="0"/>
          <w:numId w:val="8"/>
        </w:numPr>
      </w:pPr>
      <w:r>
        <w:rPr>
          <w:rFonts w:ascii="Times New Roman" w:hAnsi="Times New Roman" w:cs="Times New Roman"/>
        </w:rPr>
        <w:t>Limitations: Privacy concerns and high implementation costs</w:t>
      </w:r>
    </w:p>
    <w:p w14:paraId="7BB5EE3F" w14:textId="77777777" w:rsidR="00064139" w:rsidRDefault="00064139">
      <w:pPr>
        <w:pStyle w:val="BodyText"/>
      </w:pPr>
      <w:r>
        <w:rPr>
          <w:rStyle w:val="Strong"/>
          <w:rFonts w:ascii="Times New Roman" w:hAnsi="Times New Roman" w:cs="Times New Roman"/>
        </w:rPr>
        <w:t>3. Singapore Polytechnic Smart Attendance (2021)</w:t>
      </w:r>
    </w:p>
    <w:p w14:paraId="0D81EEA9" w14:textId="77777777" w:rsidR="00064139" w:rsidRDefault="00064139">
      <w:pPr>
        <w:pStyle w:val="BodyText"/>
        <w:numPr>
          <w:ilvl w:val="0"/>
          <w:numId w:val="9"/>
        </w:numPr>
      </w:pPr>
      <w:r>
        <w:rPr>
          <w:rFonts w:ascii="Times New Roman" w:hAnsi="Times New Roman" w:cs="Times New Roman"/>
        </w:rPr>
        <w:t>Combined RFID and facial recognition</w:t>
      </w:r>
    </w:p>
    <w:p w14:paraId="4CAD81F7" w14:textId="77777777" w:rsidR="00064139" w:rsidRDefault="00064139">
      <w:pPr>
        <w:pStyle w:val="BodyText"/>
        <w:numPr>
          <w:ilvl w:val="0"/>
          <w:numId w:val="9"/>
        </w:numPr>
      </w:pPr>
      <w:r>
        <w:rPr>
          <w:rFonts w:ascii="Times New Roman" w:hAnsi="Times New Roman" w:cs="Times New Roman"/>
        </w:rPr>
        <w:t>Mobile app for student check-in</w:t>
      </w:r>
    </w:p>
    <w:p w14:paraId="375FBFE4" w14:textId="77777777" w:rsidR="00064139" w:rsidRDefault="00064139">
      <w:pPr>
        <w:pStyle w:val="BodyText"/>
        <w:numPr>
          <w:ilvl w:val="0"/>
          <w:numId w:val="9"/>
        </w:numPr>
      </w:pPr>
      <w:r>
        <w:rPr>
          <w:rFonts w:ascii="Times New Roman" w:hAnsi="Times New Roman" w:cs="Times New Roman"/>
        </w:rPr>
        <w:t>Real-time dashboard for lecturers</w:t>
      </w:r>
    </w:p>
    <w:p w14:paraId="6F515B87" w14:textId="77777777" w:rsidR="00064139" w:rsidRDefault="00064139">
      <w:pPr>
        <w:pStyle w:val="BodyText"/>
        <w:numPr>
          <w:ilvl w:val="0"/>
          <w:numId w:val="9"/>
        </w:numPr>
      </w:pPr>
      <w:r>
        <w:rPr>
          <w:rFonts w:ascii="Times New Roman" w:hAnsi="Times New Roman" w:cs="Times New Roman"/>
        </w:rPr>
        <w:t>Success factors: Strong institutional support and comprehensive training</w:t>
      </w:r>
    </w:p>
    <w:p w14:paraId="1F3131BF" w14:textId="77777777" w:rsidR="00064139" w:rsidRDefault="00064139">
      <w:pPr>
        <w:pStyle w:val="BodyText"/>
      </w:pPr>
      <w:r>
        <w:rPr>
          <w:rStyle w:val="Strong"/>
          <w:rFonts w:ascii="Times New Roman" w:hAnsi="Times New Roman" w:cs="Times New Roman"/>
        </w:rPr>
        <w:t>4. Commercial Systems Analysis:</w:t>
      </w:r>
    </w:p>
    <w:p w14:paraId="3D4E2ED9" w14:textId="77777777" w:rsidR="00064139" w:rsidRDefault="00064139">
      <w:pPr>
        <w:pStyle w:val="BodyText"/>
        <w:numPr>
          <w:ilvl w:val="0"/>
          <w:numId w:val="10"/>
        </w:numPr>
      </w:pPr>
      <w:r>
        <w:rPr>
          <w:rStyle w:val="Strong"/>
          <w:rFonts w:ascii="Times New Roman" w:hAnsi="Times New Roman" w:cs="Times New Roman"/>
          <w:color w:val="000000"/>
        </w:rPr>
        <w:t>ClassRoom (as referenced in interface screenshots)</w:t>
      </w:r>
      <w:r>
        <w:rPr>
          <w:rFonts w:ascii="Times New Roman" w:hAnsi="Times New Roman" w:cs="Times New Roman"/>
          <w:color w:val="000000"/>
        </w:rPr>
        <w:t>: Marketed to 10,000+ educators, emphasises ease of use and reporting features</w:t>
      </w:r>
    </w:p>
    <w:p w14:paraId="7B681917" w14:textId="77777777" w:rsidR="00064139" w:rsidRDefault="00064139">
      <w:pPr>
        <w:pStyle w:val="BodyText"/>
        <w:numPr>
          <w:ilvl w:val="0"/>
          <w:numId w:val="10"/>
        </w:numPr>
      </w:pPr>
      <w:r>
        <w:rPr>
          <w:rStyle w:val="Strong"/>
          <w:rFonts w:ascii="Times New Roman" w:hAnsi="Times New Roman" w:cs="Times New Roman"/>
          <w:color w:val="000000"/>
        </w:rPr>
        <w:t>BioAttend Pro</w:t>
      </w:r>
      <w:r>
        <w:rPr>
          <w:rFonts w:ascii="Times New Roman" w:hAnsi="Times New Roman" w:cs="Times New Roman"/>
          <w:color w:val="000000"/>
        </w:rPr>
        <w:t>: Focuses on multiple biometric modalities (fingerprint, face, iris)</w:t>
      </w:r>
    </w:p>
    <w:p w14:paraId="63977486" w14:textId="77777777" w:rsidR="00064139" w:rsidRDefault="00064139">
      <w:pPr>
        <w:pStyle w:val="BodyText"/>
        <w:numPr>
          <w:ilvl w:val="0"/>
          <w:numId w:val="10"/>
        </w:numPr>
      </w:pPr>
      <w:r>
        <w:rPr>
          <w:rStyle w:val="Strong"/>
          <w:rFonts w:ascii="Times New Roman" w:hAnsi="Times New Roman" w:cs="Times New Roman"/>
          <w:color w:val="000000"/>
        </w:rPr>
        <w:t>EduTrack Biometric</w:t>
      </w:r>
      <w:r>
        <w:rPr>
          <w:rFonts w:ascii="Times New Roman" w:hAnsi="Times New Roman" w:cs="Times New Roman"/>
          <w:color w:val="000000"/>
        </w:rPr>
        <w:t>: Specialises in integration with existing school management systems</w:t>
      </w:r>
    </w:p>
    <w:p w14:paraId="445E2B8B" w14:textId="77777777" w:rsidR="00064139" w:rsidRDefault="00064139">
      <w:pPr>
        <w:pStyle w:val="BodyText"/>
      </w:pPr>
      <w:r>
        <w:rPr>
          <w:rStyle w:val="Strong"/>
          <w:rFonts w:ascii="Times New Roman" w:hAnsi="Times New Roman" w:cs="Times New Roman"/>
        </w:rPr>
        <w:t>2.2.3 Theoretical Foundations</w:t>
      </w:r>
    </w:p>
    <w:p w14:paraId="6BB95ECB" w14:textId="77777777" w:rsidR="00064139" w:rsidRDefault="00064139">
      <w:pPr>
        <w:pStyle w:val="BodyText"/>
      </w:pPr>
      <w:r>
        <w:rPr>
          <w:rStyle w:val="Strong"/>
          <w:rFonts w:ascii="Times New Roman" w:hAnsi="Times New Roman" w:cs="Times New Roman"/>
          <w:color w:val="000000"/>
        </w:rPr>
        <w:t>Technology Acceptance Model (TAM)</w:t>
      </w:r>
      <w:r>
        <w:rPr>
          <w:rFonts w:ascii="Times New Roman" w:hAnsi="Times New Roman" w:cs="Times New Roman"/>
          <w:color w:val="000000"/>
        </w:rPr>
        <w:br/>
        <w:t>Davis (1989) proposed TAM as a framework for understanding user acceptance of information systems. The model suggests that perceived usefulness and perceived ease of use determine behavioural intention to use a system. For BAMS:</w:t>
      </w:r>
    </w:p>
    <w:p w14:paraId="41766FC8" w14:textId="77777777" w:rsidR="00064139" w:rsidRDefault="00064139">
      <w:pPr>
        <w:pStyle w:val="BodyText"/>
        <w:numPr>
          <w:ilvl w:val="0"/>
          <w:numId w:val="11"/>
        </w:numPr>
      </w:pPr>
      <w:r>
        <w:rPr>
          <w:rStyle w:val="Strong"/>
          <w:rFonts w:ascii="Times New Roman" w:hAnsi="Times New Roman" w:cs="Times New Roman"/>
          <w:color w:val="000000"/>
        </w:rPr>
        <w:t>Perceived Usefulness</w:t>
      </w:r>
      <w:r>
        <w:rPr>
          <w:rFonts w:ascii="Times New Roman" w:hAnsi="Times New Roman" w:cs="Times New Roman"/>
          <w:color w:val="000000"/>
        </w:rPr>
        <w:t>: Time savings, accuracy, reporting capabilities</w:t>
      </w:r>
    </w:p>
    <w:p w14:paraId="77AB23FE" w14:textId="77777777" w:rsidR="00064139" w:rsidRDefault="00064139">
      <w:pPr>
        <w:pStyle w:val="BodyText"/>
        <w:numPr>
          <w:ilvl w:val="0"/>
          <w:numId w:val="11"/>
        </w:numPr>
      </w:pPr>
      <w:r>
        <w:rPr>
          <w:rStyle w:val="Strong"/>
          <w:rFonts w:ascii="Times New Roman" w:hAnsi="Times New Roman" w:cs="Times New Roman"/>
          <w:color w:val="000000"/>
        </w:rPr>
        <w:t>Perceived Ease of Use</w:t>
      </w:r>
      <w:r>
        <w:rPr>
          <w:rFonts w:ascii="Times New Roman" w:hAnsi="Times New Roman" w:cs="Times New Roman"/>
          <w:color w:val="000000"/>
        </w:rPr>
        <w:t>: Intuitive interfaces, minimal training requirements</w:t>
      </w:r>
    </w:p>
    <w:p w14:paraId="7B90CD64" w14:textId="77777777" w:rsidR="00064139" w:rsidRDefault="00064139">
      <w:pPr>
        <w:pStyle w:val="BodyText"/>
      </w:pPr>
      <w:r>
        <w:rPr>
          <w:rStyle w:val="Strong"/>
          <w:rFonts w:ascii="Times New Roman" w:hAnsi="Times New Roman" w:cs="Times New Roman"/>
          <w:color w:val="000000"/>
        </w:rPr>
        <w:t>Unified Theory of Acceptance and Use of Technology (UTAUT)</w:t>
      </w:r>
      <w:r>
        <w:rPr>
          <w:rFonts w:ascii="Times New Roman" w:hAnsi="Times New Roman" w:cs="Times New Roman"/>
          <w:color w:val="000000"/>
        </w:rPr>
        <w:br/>
        <w:t>Venkatesh et al. (2003) expanded TAM to include social influence and facilitating conditions. For BAMS implementation:</w:t>
      </w:r>
    </w:p>
    <w:p w14:paraId="7D247AEC" w14:textId="77777777" w:rsidR="00064139" w:rsidRDefault="00064139">
      <w:pPr>
        <w:pStyle w:val="BodyText"/>
        <w:numPr>
          <w:ilvl w:val="0"/>
          <w:numId w:val="12"/>
        </w:numPr>
      </w:pPr>
      <w:r>
        <w:rPr>
          <w:rStyle w:val="Strong"/>
          <w:rFonts w:ascii="Times New Roman" w:hAnsi="Times New Roman" w:cs="Times New Roman"/>
          <w:color w:val="000000"/>
        </w:rPr>
        <w:t>Performance Expectancy</w:t>
      </w:r>
      <w:r>
        <w:rPr>
          <w:rFonts w:ascii="Times New Roman" w:hAnsi="Times New Roman" w:cs="Times New Roman"/>
          <w:color w:val="000000"/>
        </w:rPr>
        <w:t>: How well the system improves attendance tracking</w:t>
      </w:r>
    </w:p>
    <w:p w14:paraId="7B8CAAD7" w14:textId="77777777" w:rsidR="00064139" w:rsidRDefault="00064139">
      <w:pPr>
        <w:pStyle w:val="BodyText"/>
        <w:numPr>
          <w:ilvl w:val="0"/>
          <w:numId w:val="12"/>
        </w:numPr>
      </w:pPr>
      <w:r>
        <w:rPr>
          <w:rStyle w:val="Strong"/>
          <w:rFonts w:ascii="Times New Roman" w:hAnsi="Times New Roman" w:cs="Times New Roman"/>
          <w:color w:val="000000"/>
        </w:rPr>
        <w:t>Effort Expectancy</w:t>
      </w:r>
      <w:r>
        <w:rPr>
          <w:rFonts w:ascii="Times New Roman" w:hAnsi="Times New Roman" w:cs="Times New Roman"/>
          <w:color w:val="000000"/>
        </w:rPr>
        <w:t>: Ease of learning and using the system</w:t>
      </w:r>
    </w:p>
    <w:p w14:paraId="5E82E4BA" w14:textId="77777777" w:rsidR="00064139" w:rsidRDefault="00064139">
      <w:pPr>
        <w:pStyle w:val="BodyText"/>
        <w:numPr>
          <w:ilvl w:val="0"/>
          <w:numId w:val="12"/>
        </w:numPr>
      </w:pPr>
      <w:r>
        <w:rPr>
          <w:rStyle w:val="Strong"/>
          <w:rFonts w:ascii="Times New Roman" w:hAnsi="Times New Roman" w:cs="Times New Roman"/>
          <w:color w:val="000000"/>
        </w:rPr>
        <w:t>Social Influence</w:t>
      </w:r>
      <w:r>
        <w:rPr>
          <w:rFonts w:ascii="Times New Roman" w:hAnsi="Times New Roman" w:cs="Times New Roman"/>
          <w:color w:val="000000"/>
        </w:rPr>
        <w:t>: Institutional policies and peer adoption</w:t>
      </w:r>
    </w:p>
    <w:p w14:paraId="5E8D9FB1" w14:textId="77777777" w:rsidR="00064139" w:rsidRDefault="00064139">
      <w:pPr>
        <w:pStyle w:val="BodyText"/>
        <w:numPr>
          <w:ilvl w:val="0"/>
          <w:numId w:val="12"/>
        </w:numPr>
      </w:pPr>
      <w:r>
        <w:rPr>
          <w:rStyle w:val="Strong"/>
          <w:rFonts w:ascii="Times New Roman" w:hAnsi="Times New Roman" w:cs="Times New Roman"/>
          <w:color w:val="000000"/>
        </w:rPr>
        <w:t>Facilitating Conditions</w:t>
      </w:r>
      <w:r>
        <w:rPr>
          <w:rFonts w:ascii="Times New Roman" w:hAnsi="Times New Roman" w:cs="Times New Roman"/>
          <w:color w:val="000000"/>
        </w:rPr>
        <w:t>: Technical infrastructure and support</w:t>
      </w:r>
    </w:p>
    <w:p w14:paraId="7A342742" w14:textId="77777777" w:rsidR="00064139" w:rsidRDefault="00064139">
      <w:pPr>
        <w:pStyle w:val="BodyText"/>
      </w:pPr>
      <w:r>
        <w:rPr>
          <w:rStyle w:val="Strong"/>
          <w:rFonts w:ascii="Times New Roman" w:hAnsi="Times New Roman" w:cs="Times New Roman"/>
          <w:color w:val="000000"/>
        </w:rPr>
        <w:lastRenderedPageBreak/>
        <w:t>Information Systems Success Model</w:t>
      </w:r>
      <w:r>
        <w:rPr>
          <w:rFonts w:ascii="Times New Roman" w:hAnsi="Times New Roman" w:cs="Times New Roman"/>
          <w:color w:val="000000"/>
        </w:rPr>
        <w:br/>
        <w:t>DeLone and McLean (2003) identified six dimensions of IS success:</w:t>
      </w:r>
    </w:p>
    <w:p w14:paraId="3DD306A3" w14:textId="77777777" w:rsidR="00064139" w:rsidRDefault="00064139">
      <w:pPr>
        <w:pStyle w:val="BodyText"/>
        <w:numPr>
          <w:ilvl w:val="0"/>
          <w:numId w:val="13"/>
        </w:numPr>
      </w:pPr>
      <w:r>
        <w:rPr>
          <w:rStyle w:val="Strong"/>
          <w:rFonts w:ascii="Times New Roman" w:hAnsi="Times New Roman" w:cs="Times New Roman"/>
          <w:color w:val="000000"/>
        </w:rPr>
        <w:t>System Quality</w:t>
      </w:r>
      <w:r>
        <w:rPr>
          <w:rFonts w:ascii="Times New Roman" w:hAnsi="Times New Roman" w:cs="Times New Roman"/>
          <w:color w:val="000000"/>
        </w:rPr>
        <w:t>: Reliability, response time, usability</w:t>
      </w:r>
    </w:p>
    <w:p w14:paraId="63B27833" w14:textId="77777777" w:rsidR="00064139" w:rsidRDefault="00064139">
      <w:pPr>
        <w:pStyle w:val="BodyText"/>
        <w:numPr>
          <w:ilvl w:val="0"/>
          <w:numId w:val="13"/>
        </w:numPr>
      </w:pPr>
      <w:r>
        <w:rPr>
          <w:rStyle w:val="Strong"/>
          <w:rFonts w:ascii="Times New Roman" w:hAnsi="Times New Roman" w:cs="Times New Roman"/>
          <w:color w:val="000000"/>
        </w:rPr>
        <w:t>Information Quality</w:t>
      </w:r>
      <w:r>
        <w:rPr>
          <w:rFonts w:ascii="Times New Roman" w:hAnsi="Times New Roman" w:cs="Times New Roman"/>
          <w:color w:val="000000"/>
        </w:rPr>
        <w:t>: Accuracy, completeness, timeliness</w:t>
      </w:r>
    </w:p>
    <w:p w14:paraId="50BA2653" w14:textId="77777777" w:rsidR="00064139" w:rsidRDefault="00064139">
      <w:pPr>
        <w:pStyle w:val="BodyText"/>
        <w:numPr>
          <w:ilvl w:val="0"/>
          <w:numId w:val="13"/>
        </w:numPr>
      </w:pPr>
      <w:r>
        <w:rPr>
          <w:rStyle w:val="Strong"/>
          <w:rFonts w:ascii="Times New Roman" w:hAnsi="Times New Roman" w:cs="Times New Roman"/>
          <w:color w:val="000000"/>
        </w:rPr>
        <w:t>Service Quality</w:t>
      </w:r>
      <w:r>
        <w:rPr>
          <w:rFonts w:ascii="Times New Roman" w:hAnsi="Times New Roman" w:cs="Times New Roman"/>
          <w:color w:val="000000"/>
        </w:rPr>
        <w:t>: Technical support and training</w:t>
      </w:r>
    </w:p>
    <w:p w14:paraId="105D2A47" w14:textId="77777777" w:rsidR="00064139" w:rsidRDefault="00064139">
      <w:pPr>
        <w:pStyle w:val="BodyText"/>
        <w:numPr>
          <w:ilvl w:val="0"/>
          <w:numId w:val="13"/>
        </w:numPr>
      </w:pPr>
      <w:r>
        <w:rPr>
          <w:rStyle w:val="Strong"/>
          <w:rFonts w:ascii="Times New Roman" w:hAnsi="Times New Roman" w:cs="Times New Roman"/>
          <w:color w:val="000000"/>
        </w:rPr>
        <w:t>Use</w:t>
      </w:r>
      <w:r>
        <w:rPr>
          <w:rFonts w:ascii="Times New Roman" w:hAnsi="Times New Roman" w:cs="Times New Roman"/>
          <w:color w:val="000000"/>
        </w:rPr>
        <w:t>: Actual utilisation of the system</w:t>
      </w:r>
    </w:p>
    <w:p w14:paraId="612B9D63" w14:textId="77777777" w:rsidR="00064139" w:rsidRDefault="00064139">
      <w:pPr>
        <w:pStyle w:val="BodyText"/>
        <w:numPr>
          <w:ilvl w:val="0"/>
          <w:numId w:val="13"/>
        </w:numPr>
      </w:pPr>
      <w:r>
        <w:rPr>
          <w:rStyle w:val="Strong"/>
          <w:rFonts w:ascii="Times New Roman" w:hAnsi="Times New Roman" w:cs="Times New Roman"/>
          <w:color w:val="000000"/>
        </w:rPr>
        <w:t>User Satisfaction</w:t>
      </w:r>
      <w:r>
        <w:rPr>
          <w:rFonts w:ascii="Times New Roman" w:hAnsi="Times New Roman" w:cs="Times New Roman"/>
          <w:color w:val="000000"/>
        </w:rPr>
        <w:t>: Subjective evaluation by users</w:t>
      </w:r>
    </w:p>
    <w:p w14:paraId="6141D6A0" w14:textId="77777777" w:rsidR="00064139" w:rsidRDefault="00064139">
      <w:pPr>
        <w:pStyle w:val="BodyText"/>
        <w:numPr>
          <w:ilvl w:val="0"/>
          <w:numId w:val="13"/>
        </w:numPr>
      </w:pPr>
      <w:r>
        <w:rPr>
          <w:rStyle w:val="Strong"/>
          <w:rFonts w:ascii="Times New Roman" w:hAnsi="Times New Roman" w:cs="Times New Roman"/>
          <w:color w:val="000000"/>
        </w:rPr>
        <w:t>Net Benefits</w:t>
      </w:r>
      <w:r>
        <w:rPr>
          <w:rFonts w:ascii="Times New Roman" w:hAnsi="Times New Roman" w:cs="Times New Roman"/>
          <w:color w:val="000000"/>
        </w:rPr>
        <w:t>: Overall impact on organisational performance</w:t>
      </w:r>
    </w:p>
    <w:p w14:paraId="35D39509" w14:textId="77777777" w:rsidR="00064139" w:rsidRDefault="00064139">
      <w:pPr>
        <w:pStyle w:val="BodyText"/>
      </w:pPr>
      <w:r>
        <w:rPr>
          <w:rStyle w:val="Strong"/>
          <w:rFonts w:ascii="Times New Roman" w:hAnsi="Times New Roman" w:cs="Times New Roman"/>
        </w:rPr>
        <w:t>2.2.4 SWOT Analysis of Current Solutions</w:t>
      </w:r>
    </w:p>
    <w:p w14:paraId="11095D1A" w14:textId="77777777" w:rsidR="00064139" w:rsidRDefault="00064139">
      <w:pPr>
        <w:pStyle w:val="BodyText"/>
      </w:pPr>
      <w:r>
        <w:rPr>
          <w:rStyle w:val="Strong"/>
          <w:rFonts w:ascii="Times New Roman" w:hAnsi="Times New Roman" w:cs="Times New Roman"/>
        </w:rPr>
        <w:t>Strengths:</w:t>
      </w:r>
    </w:p>
    <w:p w14:paraId="2F457853" w14:textId="77777777" w:rsidR="00064139" w:rsidRDefault="00064139">
      <w:pPr>
        <w:pStyle w:val="BodyText"/>
        <w:numPr>
          <w:ilvl w:val="0"/>
          <w:numId w:val="14"/>
        </w:numPr>
      </w:pPr>
      <w:r>
        <w:rPr>
          <w:rFonts w:ascii="Times New Roman" w:hAnsi="Times New Roman" w:cs="Times New Roman"/>
        </w:rPr>
        <w:t>Automation reduces manual effort</w:t>
      </w:r>
    </w:p>
    <w:p w14:paraId="1725E5BE" w14:textId="77777777" w:rsidR="00064139" w:rsidRDefault="00064139">
      <w:pPr>
        <w:pStyle w:val="BodyText"/>
        <w:numPr>
          <w:ilvl w:val="0"/>
          <w:numId w:val="14"/>
        </w:numPr>
      </w:pPr>
      <w:r>
        <w:rPr>
          <w:rFonts w:ascii="Times New Roman" w:hAnsi="Times New Roman" w:cs="Times New Roman"/>
        </w:rPr>
        <w:t>Digital records are easily searchable and analysable</w:t>
      </w:r>
    </w:p>
    <w:p w14:paraId="23EB587B" w14:textId="77777777" w:rsidR="00064139" w:rsidRDefault="00064139">
      <w:pPr>
        <w:pStyle w:val="BodyText"/>
        <w:numPr>
          <w:ilvl w:val="0"/>
          <w:numId w:val="14"/>
        </w:numPr>
      </w:pPr>
      <w:r>
        <w:rPr>
          <w:rFonts w:ascii="Times New Roman" w:hAnsi="Times New Roman" w:cs="Times New Roman"/>
        </w:rPr>
        <w:t>Real-time data availability</w:t>
      </w:r>
    </w:p>
    <w:p w14:paraId="16AE31D7" w14:textId="77777777" w:rsidR="00064139" w:rsidRDefault="00064139">
      <w:pPr>
        <w:pStyle w:val="BodyText"/>
        <w:numPr>
          <w:ilvl w:val="0"/>
          <w:numId w:val="14"/>
        </w:numPr>
      </w:pPr>
      <w:r>
        <w:rPr>
          <w:rFonts w:ascii="Times New Roman" w:hAnsi="Times New Roman" w:cs="Times New Roman"/>
        </w:rPr>
        <w:t>Integration potential with other systems</w:t>
      </w:r>
    </w:p>
    <w:p w14:paraId="33BABFB3" w14:textId="77777777" w:rsidR="00064139" w:rsidRDefault="00064139">
      <w:pPr>
        <w:pStyle w:val="BodyText"/>
      </w:pPr>
      <w:r>
        <w:rPr>
          <w:rStyle w:val="Strong"/>
          <w:rFonts w:ascii="Times New Roman" w:hAnsi="Times New Roman" w:cs="Times New Roman"/>
        </w:rPr>
        <w:t>Weaknesses:</w:t>
      </w:r>
    </w:p>
    <w:p w14:paraId="1E591184" w14:textId="77777777" w:rsidR="00064139" w:rsidRDefault="00064139">
      <w:pPr>
        <w:pStyle w:val="BodyText"/>
        <w:numPr>
          <w:ilvl w:val="0"/>
          <w:numId w:val="15"/>
        </w:numPr>
      </w:pPr>
      <w:r>
        <w:rPr>
          <w:rFonts w:ascii="Times New Roman" w:hAnsi="Times New Roman" w:cs="Times New Roman"/>
        </w:rPr>
        <w:t>High initial implementation costs</w:t>
      </w:r>
    </w:p>
    <w:p w14:paraId="5A01C679" w14:textId="77777777" w:rsidR="00064139" w:rsidRDefault="00064139">
      <w:pPr>
        <w:pStyle w:val="BodyText"/>
        <w:numPr>
          <w:ilvl w:val="0"/>
          <w:numId w:val="15"/>
        </w:numPr>
      </w:pPr>
      <w:r>
        <w:rPr>
          <w:rFonts w:ascii="Times New Roman" w:hAnsi="Times New Roman" w:cs="Times New Roman"/>
        </w:rPr>
        <w:t>Privacy concerns with biometric data</w:t>
      </w:r>
    </w:p>
    <w:p w14:paraId="112801C7" w14:textId="77777777" w:rsidR="00064139" w:rsidRDefault="00064139">
      <w:pPr>
        <w:pStyle w:val="BodyText"/>
        <w:numPr>
          <w:ilvl w:val="0"/>
          <w:numId w:val="15"/>
        </w:numPr>
      </w:pPr>
      <w:r>
        <w:rPr>
          <w:rFonts w:ascii="Times New Roman" w:hAnsi="Times New Roman" w:cs="Times New Roman"/>
        </w:rPr>
        <w:t>Technical issues with recognition accuracy</w:t>
      </w:r>
    </w:p>
    <w:p w14:paraId="46D8DF66" w14:textId="77777777" w:rsidR="00064139" w:rsidRDefault="00064139">
      <w:pPr>
        <w:pStyle w:val="BodyText"/>
        <w:numPr>
          <w:ilvl w:val="0"/>
          <w:numId w:val="15"/>
        </w:numPr>
      </w:pPr>
      <w:r>
        <w:rPr>
          <w:rFonts w:ascii="Times New Roman" w:hAnsi="Times New Roman" w:cs="Times New Roman"/>
        </w:rPr>
        <w:t>Resistance to change from users</w:t>
      </w:r>
    </w:p>
    <w:p w14:paraId="08FF1710" w14:textId="77777777" w:rsidR="00064139" w:rsidRDefault="00064139">
      <w:pPr>
        <w:pStyle w:val="BodyText"/>
      </w:pPr>
      <w:r>
        <w:rPr>
          <w:rStyle w:val="Strong"/>
          <w:rFonts w:ascii="Times New Roman" w:hAnsi="Times New Roman" w:cs="Times New Roman"/>
        </w:rPr>
        <w:t>Opportunities:</w:t>
      </w:r>
    </w:p>
    <w:p w14:paraId="3D246D78" w14:textId="77777777" w:rsidR="00064139" w:rsidRDefault="00064139">
      <w:pPr>
        <w:pStyle w:val="BodyText"/>
        <w:numPr>
          <w:ilvl w:val="0"/>
          <w:numId w:val="16"/>
        </w:numPr>
      </w:pPr>
      <w:r>
        <w:rPr>
          <w:rFonts w:ascii="Times New Roman" w:hAnsi="Times New Roman" w:cs="Times New Roman"/>
        </w:rPr>
        <w:t>Mobile technology integration</w:t>
      </w:r>
    </w:p>
    <w:p w14:paraId="39887853" w14:textId="77777777" w:rsidR="00064139" w:rsidRDefault="00064139">
      <w:pPr>
        <w:pStyle w:val="BodyText"/>
        <w:numPr>
          <w:ilvl w:val="0"/>
          <w:numId w:val="16"/>
        </w:numPr>
      </w:pPr>
      <w:r>
        <w:rPr>
          <w:rFonts w:ascii="Times New Roman" w:hAnsi="Times New Roman" w:cs="Times New Roman"/>
        </w:rPr>
        <w:t>Cloud-based deployment options</w:t>
      </w:r>
    </w:p>
    <w:p w14:paraId="437CD8ED" w14:textId="77777777" w:rsidR="00064139" w:rsidRDefault="00064139">
      <w:pPr>
        <w:pStyle w:val="BodyText"/>
        <w:numPr>
          <w:ilvl w:val="0"/>
          <w:numId w:val="16"/>
        </w:numPr>
      </w:pPr>
      <w:r>
        <w:rPr>
          <w:rFonts w:ascii="Times New Roman" w:hAnsi="Times New Roman" w:cs="Times New Roman"/>
        </w:rPr>
        <w:t>Advanced analytics and predictive capabilities</w:t>
      </w:r>
    </w:p>
    <w:p w14:paraId="279ACE98" w14:textId="77777777" w:rsidR="00064139" w:rsidRDefault="00064139">
      <w:pPr>
        <w:pStyle w:val="BodyText"/>
        <w:numPr>
          <w:ilvl w:val="0"/>
          <w:numId w:val="16"/>
        </w:numPr>
      </w:pPr>
      <w:r>
        <w:rPr>
          <w:rFonts w:ascii="Times New Roman" w:hAnsi="Times New Roman" w:cs="Times New Roman"/>
        </w:rPr>
        <w:t>Integration with AI for behavioural analysis</w:t>
      </w:r>
    </w:p>
    <w:p w14:paraId="78F47688" w14:textId="77777777" w:rsidR="00064139" w:rsidRDefault="00064139">
      <w:pPr>
        <w:pStyle w:val="BodyText"/>
      </w:pPr>
      <w:r>
        <w:rPr>
          <w:rStyle w:val="Strong"/>
          <w:rFonts w:ascii="Times New Roman" w:hAnsi="Times New Roman" w:cs="Times New Roman"/>
        </w:rPr>
        <w:t>Threats:</w:t>
      </w:r>
    </w:p>
    <w:p w14:paraId="55742D06" w14:textId="77777777" w:rsidR="00064139" w:rsidRDefault="00064139">
      <w:pPr>
        <w:pStyle w:val="BodyText"/>
        <w:numPr>
          <w:ilvl w:val="0"/>
          <w:numId w:val="17"/>
        </w:numPr>
      </w:pPr>
      <w:r>
        <w:rPr>
          <w:rFonts w:ascii="Times New Roman" w:hAnsi="Times New Roman" w:cs="Times New Roman"/>
        </w:rPr>
        <w:t>Data security and privacy regulations</w:t>
      </w:r>
    </w:p>
    <w:p w14:paraId="64F0357D" w14:textId="77777777" w:rsidR="00064139" w:rsidRDefault="00064139">
      <w:pPr>
        <w:pStyle w:val="BodyText"/>
        <w:numPr>
          <w:ilvl w:val="0"/>
          <w:numId w:val="17"/>
        </w:numPr>
      </w:pPr>
      <w:r>
        <w:rPr>
          <w:rFonts w:ascii="Times New Roman" w:hAnsi="Times New Roman" w:cs="Times New Roman"/>
        </w:rPr>
        <w:t>System reliability concerns</w:t>
      </w:r>
    </w:p>
    <w:p w14:paraId="6E40F558" w14:textId="77777777" w:rsidR="00064139" w:rsidRDefault="00064139">
      <w:pPr>
        <w:pStyle w:val="BodyText"/>
        <w:numPr>
          <w:ilvl w:val="0"/>
          <w:numId w:val="17"/>
        </w:numPr>
      </w:pPr>
      <w:r>
        <w:rPr>
          <w:rFonts w:ascii="Times New Roman" w:hAnsi="Times New Roman" w:cs="Times New Roman"/>
        </w:rPr>
        <w:t>Cultural resistance to biometrics</w:t>
      </w:r>
    </w:p>
    <w:p w14:paraId="4D111140" w14:textId="77777777" w:rsidR="00064139" w:rsidRDefault="00064139">
      <w:pPr>
        <w:pStyle w:val="BodyText"/>
        <w:numPr>
          <w:ilvl w:val="0"/>
          <w:numId w:val="17"/>
        </w:numPr>
      </w:pPr>
      <w:r>
        <w:rPr>
          <w:rFonts w:ascii="Times New Roman" w:hAnsi="Times New Roman" w:cs="Times New Roman"/>
        </w:rPr>
        <w:t>Technical obsolescence</w:t>
      </w:r>
    </w:p>
    <w:p w14:paraId="22CFADD3" w14:textId="77777777" w:rsidR="00064139" w:rsidRDefault="00064139">
      <w:pPr>
        <w:pStyle w:val="BodyText"/>
      </w:pPr>
      <w:r>
        <w:rPr>
          <w:rStyle w:val="Strong"/>
          <w:rFonts w:ascii="Times New Roman" w:hAnsi="Times New Roman" w:cs="Times New Roman"/>
        </w:rPr>
        <w:t>2.3 Summary and Research Gap</w:t>
      </w:r>
    </w:p>
    <w:p w14:paraId="144C4EDF" w14:textId="77777777" w:rsidR="00064139" w:rsidRDefault="00064139">
      <w:pPr>
        <w:pStyle w:val="BodyText"/>
      </w:pPr>
      <w:r>
        <w:rPr>
          <w:rStyle w:val="Strong"/>
          <w:rFonts w:ascii="Times New Roman" w:hAnsi="Times New Roman" w:cs="Times New Roman"/>
        </w:rPr>
        <w:t>Current Limitations in Existing Systems</w:t>
      </w:r>
    </w:p>
    <w:p w14:paraId="4E7A84F9" w14:textId="77777777" w:rsidR="00064139" w:rsidRDefault="00064139">
      <w:pPr>
        <w:pStyle w:val="BodyText"/>
      </w:pPr>
      <w:r>
        <w:rPr>
          <w:rFonts w:ascii="Times New Roman" w:hAnsi="Times New Roman" w:cs="Times New Roman"/>
        </w:rPr>
        <w:lastRenderedPageBreak/>
        <w:t>Based on the literature review and analysis of the provided interfaces, several gaps have been identified:</w:t>
      </w:r>
    </w:p>
    <w:p w14:paraId="4D4C14A1" w14:textId="77777777" w:rsidR="00064139" w:rsidRDefault="00064139">
      <w:pPr>
        <w:pStyle w:val="BodyText"/>
        <w:numPr>
          <w:ilvl w:val="0"/>
          <w:numId w:val="18"/>
        </w:numPr>
      </w:pPr>
      <w:r>
        <w:rPr>
          <w:rStyle w:val="Strong"/>
          <w:rFonts w:ascii="Times New Roman" w:hAnsi="Times New Roman" w:cs="Times New Roman"/>
          <w:color w:val="000000"/>
        </w:rPr>
        <w:t>Limited Integration of Multiple User Needs</w:t>
      </w:r>
      <w:r>
        <w:rPr>
          <w:rFonts w:ascii="Times New Roman" w:hAnsi="Times New Roman" w:cs="Times New Roman"/>
          <w:color w:val="000000"/>
        </w:rPr>
        <w:t>: Most systems focus on either lecturer needs (as seen in the AttendanceHub interface) or administrative requirements, but few seamlessly integrate perspectives of lecturers, students, and administrators.</w:t>
      </w:r>
    </w:p>
    <w:p w14:paraId="7AC04BF6" w14:textId="77777777" w:rsidR="00064139" w:rsidRDefault="00064139">
      <w:pPr>
        <w:pStyle w:val="BodyText"/>
        <w:numPr>
          <w:ilvl w:val="0"/>
          <w:numId w:val="18"/>
        </w:numPr>
      </w:pPr>
      <w:r>
        <w:rPr>
          <w:rStyle w:val="Strong"/>
          <w:rFonts w:ascii="Times New Roman" w:hAnsi="Times New Roman" w:cs="Times New Roman"/>
          <w:color w:val="000000"/>
        </w:rPr>
        <w:t>Inadequate Biometric Accuracy in Varied Conditions</w:t>
      </w:r>
      <w:r>
        <w:rPr>
          <w:rFonts w:ascii="Times New Roman" w:hAnsi="Times New Roman" w:cs="Times New Roman"/>
          <w:color w:val="000000"/>
        </w:rPr>
        <w:t>: Current systems often fail in real classroom environments with variable lighting, angles, and student movement patterns.</w:t>
      </w:r>
    </w:p>
    <w:p w14:paraId="3E2F16A7" w14:textId="77777777" w:rsidR="00064139" w:rsidRDefault="00064139">
      <w:pPr>
        <w:pStyle w:val="BodyText"/>
        <w:numPr>
          <w:ilvl w:val="0"/>
          <w:numId w:val="18"/>
        </w:numPr>
      </w:pPr>
      <w:r>
        <w:rPr>
          <w:rStyle w:val="Strong"/>
          <w:rFonts w:ascii="Times New Roman" w:hAnsi="Times New Roman" w:cs="Times New Roman"/>
          <w:color w:val="000000"/>
        </w:rPr>
        <w:t>Poor User Experience Design</w:t>
      </w:r>
      <w:r>
        <w:rPr>
          <w:rFonts w:ascii="Times New Roman" w:hAnsi="Times New Roman" w:cs="Times New Roman"/>
          <w:color w:val="000000"/>
        </w:rPr>
        <w:t>: Many biometric systems prioritise functionality over usability, leading to low adoption rates. The provided interfaces show promising design elements but lack comprehensive user testing documentation.</w:t>
      </w:r>
    </w:p>
    <w:p w14:paraId="2F84C8EE" w14:textId="77777777" w:rsidR="00064139" w:rsidRDefault="00064139">
      <w:pPr>
        <w:pStyle w:val="BodyText"/>
        <w:numPr>
          <w:ilvl w:val="0"/>
          <w:numId w:val="18"/>
        </w:numPr>
      </w:pPr>
      <w:r>
        <w:rPr>
          <w:rStyle w:val="Strong"/>
          <w:rFonts w:ascii="Times New Roman" w:hAnsi="Times New Roman" w:cs="Times New Roman"/>
          <w:color w:val="000000"/>
        </w:rPr>
        <w:t>Limited Scalability Documentation</w:t>
      </w:r>
      <w:r>
        <w:rPr>
          <w:rFonts w:ascii="Times New Roman" w:hAnsi="Times New Roman" w:cs="Times New Roman"/>
          <w:color w:val="000000"/>
        </w:rPr>
        <w:t>: Few studies provide detailed scalability frameworks for institutions with growing student populations like Bugema University.</w:t>
      </w:r>
    </w:p>
    <w:p w14:paraId="141D1826" w14:textId="77777777" w:rsidR="00064139" w:rsidRDefault="00064139">
      <w:pPr>
        <w:pStyle w:val="BodyText"/>
        <w:numPr>
          <w:ilvl w:val="0"/>
          <w:numId w:val="18"/>
        </w:numPr>
      </w:pPr>
      <w:r>
        <w:rPr>
          <w:rStyle w:val="Strong"/>
          <w:rFonts w:ascii="Times New Roman" w:hAnsi="Times New Roman" w:cs="Times New Roman"/>
          <w:color w:val="000000"/>
        </w:rPr>
        <w:t>Insufficient Privacy-Preserving Techniques</w:t>
      </w:r>
      <w:r>
        <w:rPr>
          <w:rFonts w:ascii="Times New Roman" w:hAnsi="Times New Roman" w:cs="Times New Roman"/>
          <w:color w:val="000000"/>
        </w:rPr>
        <w:t>: Most commercial systems store biometric templates with inadequate encryption, raising GDPR compliance concerns.</w:t>
      </w:r>
    </w:p>
    <w:p w14:paraId="3B341A6F" w14:textId="77777777" w:rsidR="00064139" w:rsidRDefault="00064139">
      <w:pPr>
        <w:pStyle w:val="BodyText"/>
        <w:numPr>
          <w:ilvl w:val="0"/>
          <w:numId w:val="18"/>
        </w:numPr>
      </w:pPr>
      <w:r>
        <w:rPr>
          <w:rStyle w:val="Strong"/>
          <w:rFonts w:ascii="Times New Roman" w:hAnsi="Times New Roman" w:cs="Times New Roman"/>
          <w:color w:val="000000"/>
        </w:rPr>
        <w:t>Lack of Predictive Analytics</w:t>
      </w:r>
      <w:r>
        <w:rPr>
          <w:rFonts w:ascii="Times New Roman" w:hAnsi="Times New Roman" w:cs="Times New Roman"/>
          <w:color w:val="000000"/>
        </w:rPr>
        <w:t>: Current systems primarily focus on recording attendance rather than analysing patterns to predict student performance or identify at-risk students.</w:t>
      </w:r>
    </w:p>
    <w:p w14:paraId="58E6E9BE" w14:textId="77777777" w:rsidR="00064139" w:rsidRDefault="00064139">
      <w:pPr>
        <w:pStyle w:val="BodyText"/>
      </w:pPr>
      <w:r>
        <w:rPr>
          <w:rStyle w:val="Strong"/>
          <w:rFonts w:ascii="Times New Roman" w:hAnsi="Times New Roman" w:cs="Times New Roman"/>
        </w:rPr>
        <w:t>Research Gap Addressed by This Project</w:t>
      </w:r>
    </w:p>
    <w:p w14:paraId="2DA1FA90" w14:textId="77777777" w:rsidR="00064139" w:rsidRDefault="00064139">
      <w:pPr>
        <w:pStyle w:val="BodyText"/>
      </w:pPr>
      <w:r>
        <w:rPr>
          <w:rFonts w:ascii="Times New Roman" w:hAnsi="Times New Roman" w:cs="Times New Roman"/>
        </w:rPr>
        <w:t>This project specifically addresses the following gaps:</w:t>
      </w:r>
    </w:p>
    <w:p w14:paraId="3A16264D" w14:textId="77777777" w:rsidR="00064139" w:rsidRDefault="00064139">
      <w:pPr>
        <w:pStyle w:val="BodyText"/>
        <w:numPr>
          <w:ilvl w:val="0"/>
          <w:numId w:val="19"/>
        </w:numPr>
      </w:pPr>
      <w:r>
        <w:rPr>
          <w:rStyle w:val="Strong"/>
          <w:rFonts w:ascii="Times New Roman" w:hAnsi="Times New Roman" w:cs="Times New Roman"/>
          <w:color w:val="000000"/>
        </w:rPr>
        <w:t>Integrated Multi-Role System Design</w:t>
      </w:r>
      <w:r>
        <w:rPr>
          <w:rFonts w:ascii="Times New Roman" w:hAnsi="Times New Roman" w:cs="Times New Roman"/>
          <w:color w:val="000000"/>
        </w:rPr>
        <w:t>: The proposed BAMS incorporates distinct but interconnected interfaces for lecturers (as shown in "AttendanceHub Lecturer Portal"), students (registration interface), and administrators, ensuring all stakeholder needs are met.</w:t>
      </w:r>
    </w:p>
    <w:p w14:paraId="7EC83674" w14:textId="77777777" w:rsidR="00064139" w:rsidRDefault="00064139">
      <w:pPr>
        <w:pStyle w:val="BodyText"/>
        <w:numPr>
          <w:ilvl w:val="0"/>
          <w:numId w:val="19"/>
        </w:numPr>
      </w:pPr>
      <w:r>
        <w:rPr>
          <w:rStyle w:val="Strong"/>
          <w:rFonts w:ascii="Times New Roman" w:hAnsi="Times New Roman" w:cs="Times New Roman"/>
          <w:color w:val="000000"/>
        </w:rPr>
        <w:t>Robust Biometric Implementation</w:t>
      </w:r>
      <w:r>
        <w:rPr>
          <w:rFonts w:ascii="Times New Roman" w:hAnsi="Times New Roman" w:cs="Times New Roman"/>
          <w:color w:val="000000"/>
        </w:rPr>
        <w:t>: Unlike systems that rely on single biometric modalities, this project implements adaptive facial recognition that adjusts to classroom conditions, as suggested by the need for profile photos in student registration.</w:t>
      </w:r>
    </w:p>
    <w:p w14:paraId="61DE0237" w14:textId="77777777" w:rsidR="00064139" w:rsidRDefault="00064139">
      <w:pPr>
        <w:pStyle w:val="BodyText"/>
        <w:numPr>
          <w:ilvl w:val="0"/>
          <w:numId w:val="19"/>
        </w:numPr>
      </w:pPr>
      <w:r>
        <w:rPr>
          <w:rStyle w:val="Strong"/>
          <w:rFonts w:ascii="Times New Roman" w:hAnsi="Times New Roman" w:cs="Times New Roman"/>
          <w:color w:val="000000"/>
        </w:rPr>
        <w:t>User-Centered Design Approach</w:t>
      </w:r>
      <w:r>
        <w:rPr>
          <w:rFonts w:ascii="Times New Roman" w:hAnsi="Times New Roman" w:cs="Times New Roman"/>
          <w:color w:val="000000"/>
        </w:rPr>
        <w:t>: The interface analysis reveals attention to user experience, but this project extends this with comprehensive usability testing and iterative design improvements.</w:t>
      </w:r>
    </w:p>
    <w:p w14:paraId="1D07DE69" w14:textId="77777777" w:rsidR="00064139" w:rsidRDefault="00064139">
      <w:pPr>
        <w:pStyle w:val="BodyText"/>
        <w:numPr>
          <w:ilvl w:val="0"/>
          <w:numId w:val="19"/>
        </w:numPr>
      </w:pPr>
      <w:r>
        <w:rPr>
          <w:rStyle w:val="Strong"/>
          <w:rFonts w:ascii="Times New Roman" w:hAnsi="Times New Roman" w:cs="Times New Roman"/>
          <w:color w:val="000000"/>
        </w:rPr>
        <w:t>Scalable Architecture</w:t>
      </w:r>
      <w:r>
        <w:rPr>
          <w:rFonts w:ascii="Times New Roman" w:hAnsi="Times New Roman" w:cs="Times New Roman"/>
          <w:color w:val="000000"/>
        </w:rPr>
        <w:t>: The system design incorporates cloud-ready architecture that can scale with Bugema University's growing enrollment from current levels to projected future requirements.</w:t>
      </w:r>
    </w:p>
    <w:p w14:paraId="51EC213C" w14:textId="77777777" w:rsidR="00064139" w:rsidRDefault="00064139">
      <w:pPr>
        <w:pStyle w:val="BodyText"/>
        <w:numPr>
          <w:ilvl w:val="0"/>
          <w:numId w:val="19"/>
        </w:numPr>
      </w:pPr>
      <w:r>
        <w:rPr>
          <w:rStyle w:val="Strong"/>
          <w:rFonts w:ascii="Times New Roman" w:hAnsi="Times New Roman" w:cs="Times New Roman"/>
          <w:color w:val="000000"/>
        </w:rPr>
        <w:t>Privacy by Design</w:t>
      </w:r>
      <w:r>
        <w:rPr>
          <w:rFonts w:ascii="Times New Roman" w:hAnsi="Times New Roman" w:cs="Times New Roman"/>
          <w:color w:val="000000"/>
        </w:rPr>
        <w:t>: Implementation of encrypted biometric templates and compliance with data protection regulations addresses privacy concerns identified in literature.</w:t>
      </w:r>
    </w:p>
    <w:p w14:paraId="6AC3D263" w14:textId="77777777" w:rsidR="00064139" w:rsidRDefault="00064139">
      <w:pPr>
        <w:pStyle w:val="BodyText"/>
        <w:numPr>
          <w:ilvl w:val="0"/>
          <w:numId w:val="19"/>
        </w:numPr>
      </w:pPr>
      <w:r>
        <w:rPr>
          <w:rStyle w:val="Strong"/>
          <w:rFonts w:ascii="Times New Roman" w:hAnsi="Times New Roman" w:cs="Times New Roman"/>
          <w:color w:val="000000"/>
        </w:rPr>
        <w:t>Analytics Integration</w:t>
      </w:r>
      <w:r>
        <w:rPr>
          <w:rFonts w:ascii="Times New Roman" w:hAnsi="Times New Roman" w:cs="Times New Roman"/>
          <w:color w:val="000000"/>
        </w:rPr>
        <w:t>: Beyond basic reporting (shown in attendance percentage displays), the system includes predictive analytics for identifying attendance patterns and potential interventions.</w:t>
      </w:r>
    </w:p>
    <w:p w14:paraId="756B06C3" w14:textId="77777777" w:rsidR="00064139" w:rsidRDefault="00064139">
      <w:pPr>
        <w:pStyle w:val="BodyText"/>
        <w:numPr>
          <w:ilvl w:val="0"/>
          <w:numId w:val="19"/>
        </w:numPr>
      </w:pPr>
      <w:r>
        <w:rPr>
          <w:rStyle w:val="Strong"/>
          <w:rFonts w:ascii="Times New Roman" w:hAnsi="Times New Roman" w:cs="Times New Roman"/>
          <w:color w:val="000000"/>
        </w:rPr>
        <w:t>Comprehensive Implementation Framework</w:t>
      </w:r>
      <w:r>
        <w:rPr>
          <w:rFonts w:ascii="Times New Roman" w:hAnsi="Times New Roman" w:cs="Times New Roman"/>
          <w:color w:val="000000"/>
        </w:rPr>
        <w:t>: Most studies focus on either technical implementation or user acceptance. This project provides an integrated framework covering technical, usability, and organizational aspects.</w:t>
      </w:r>
    </w:p>
    <w:p w14:paraId="25EF6F23" w14:textId="77777777" w:rsidR="00064139" w:rsidRDefault="00064139">
      <w:pPr>
        <w:pStyle w:val="BodyText"/>
        <w:rPr>
          <w:rFonts w:ascii="Times New Roman" w:hAnsi="Times New Roman" w:cs="Times New Roman"/>
        </w:rPr>
      </w:pPr>
    </w:p>
    <w:p w14:paraId="6D8754C6" w14:textId="77777777" w:rsidR="00064139" w:rsidRDefault="00064139">
      <w:pPr>
        <w:pStyle w:val="BodyText"/>
        <w:pageBreakBefore/>
        <w:jc w:val="center"/>
      </w:pPr>
      <w:r>
        <w:rPr>
          <w:rStyle w:val="Strong"/>
          <w:rFonts w:ascii="Times New Roman" w:hAnsi="Times New Roman" w:cs="Times New Roman"/>
        </w:rPr>
        <w:lastRenderedPageBreak/>
        <w:t>CHAPTER 3: RESEARCH METHODOLOGY</w:t>
      </w:r>
    </w:p>
    <w:p w14:paraId="7BCC1F92" w14:textId="77777777" w:rsidR="00064139" w:rsidRDefault="00064139">
      <w:pPr>
        <w:pStyle w:val="BodyText"/>
      </w:pPr>
      <w:r>
        <w:rPr>
          <w:rStyle w:val="Strong"/>
          <w:rFonts w:ascii="Times New Roman" w:hAnsi="Times New Roman" w:cs="Times New Roman"/>
        </w:rPr>
        <w:t>3.1 Introduction</w:t>
      </w:r>
    </w:p>
    <w:p w14:paraId="60E416C1" w14:textId="77777777" w:rsidR="00064139" w:rsidRDefault="00064139">
      <w:pPr>
        <w:pStyle w:val="BodyText"/>
      </w:pPr>
      <w:r>
        <w:rPr>
          <w:rFonts w:ascii="Times New Roman" w:hAnsi="Times New Roman" w:cs="Times New Roman"/>
          <w:color w:val="000000"/>
        </w:rPr>
        <w:t xml:space="preserve">This chapter provides a comprehensive and systematic exposition of the methodological framework employed for the design, development, and evaluation of the proposed Biometric Attendance Management System (BAMS). The research methodology serves as the architectural blueprint for the entire project, ensuring a rigorous, reproducible, and scientifically sound process that bridges conceptual design with practical implementation. The selection of methods was driven by the need to address both the </w:t>
      </w:r>
      <w:r>
        <w:rPr>
          <w:rStyle w:val="Emphasis"/>
          <w:rFonts w:ascii="Times New Roman" w:hAnsi="Times New Roman" w:cs="Times New Roman"/>
          <w:color w:val="000000"/>
        </w:rPr>
        <w:t>technical</w:t>
      </w:r>
      <w:r>
        <w:rPr>
          <w:rStyle w:val="Emphasis"/>
          <w:rFonts w:ascii="Times New Roman" w:hAnsi="Times New Roman" w:cs="Times New Roman"/>
          <w:i w:val="0"/>
          <w:color w:val="000000"/>
        </w:rPr>
        <w:t xml:space="preserve"> </w:t>
      </w:r>
      <w:r>
        <w:rPr>
          <w:rFonts w:ascii="Times New Roman" w:hAnsi="Times New Roman" w:cs="Times New Roman"/>
          <w:color w:val="000000"/>
        </w:rPr>
        <w:t xml:space="preserve">and </w:t>
      </w:r>
      <w:r>
        <w:rPr>
          <w:rStyle w:val="Emphasis"/>
          <w:rFonts w:ascii="Times New Roman" w:hAnsi="Times New Roman" w:cs="Times New Roman"/>
          <w:color w:val="000000"/>
        </w:rPr>
        <w:t>human-centric</w:t>
      </w:r>
      <w:r>
        <w:rPr>
          <w:rStyle w:val="Emphasis"/>
          <w:rFonts w:ascii="Times New Roman" w:hAnsi="Times New Roman" w:cs="Times New Roman"/>
          <w:i w:val="0"/>
          <w:color w:val="000000"/>
        </w:rPr>
        <w:t xml:space="preserve"> </w:t>
      </w:r>
      <w:r>
        <w:rPr>
          <w:rFonts w:ascii="Times New Roman" w:hAnsi="Times New Roman" w:cs="Times New Roman"/>
          <w:color w:val="000000"/>
        </w:rPr>
        <w:t xml:space="preserve">dimensions of the system. Consequently, a </w:t>
      </w:r>
      <w:r>
        <w:rPr>
          <w:rStyle w:val="Strong"/>
          <w:rFonts w:ascii="Times New Roman" w:hAnsi="Times New Roman" w:cs="Times New Roman"/>
          <w:b w:val="0"/>
          <w:color w:val="000000"/>
        </w:rPr>
        <w:t xml:space="preserve">mixed-methods research design </w:t>
      </w:r>
      <w:r>
        <w:rPr>
          <w:rFonts w:ascii="Times New Roman" w:hAnsi="Times New Roman" w:cs="Times New Roman"/>
          <w:color w:val="000000"/>
        </w:rPr>
        <w:t>was adopted, integrating quantitative techniques for system performance evaluation and qualitative approaches for assessing user acceptance and usability. This triangulation of methods provides a holistic understanding of the system’s efficacy, limitations, and real-world applicability. The chapter details the research philosophy, design, data collection instruments, development lifecycle, analytical frameworks, ethical considerations, and strategies for mitigating</w:t>
      </w:r>
      <w:r>
        <w:rPr>
          <w:rFonts w:ascii="Times New Roman" w:hAnsi="Times New Roman" w:cs="Times New Roman"/>
          <w:color w:val="F9FAFB"/>
        </w:rPr>
        <w:t xml:space="preserve"> </w:t>
      </w:r>
      <w:r>
        <w:rPr>
          <w:rFonts w:ascii="Times New Roman" w:hAnsi="Times New Roman" w:cs="Times New Roman"/>
          <w:color w:val="000000"/>
        </w:rPr>
        <w:t>project limitations.</w:t>
      </w:r>
    </w:p>
    <w:p w14:paraId="2949C78D" w14:textId="77777777" w:rsidR="00064139" w:rsidRDefault="00064139">
      <w:pPr>
        <w:pStyle w:val="BodyText"/>
      </w:pPr>
      <w:r>
        <w:rPr>
          <w:rStyle w:val="Strong"/>
          <w:rFonts w:ascii="Times New Roman" w:hAnsi="Times New Roman" w:cs="Times New Roman"/>
        </w:rPr>
        <w:t>3.2 Research Design</w:t>
      </w:r>
    </w:p>
    <w:p w14:paraId="0E79331C" w14:textId="77777777" w:rsidR="00064139" w:rsidRDefault="00064139">
      <w:pPr>
        <w:pStyle w:val="BodyText"/>
      </w:pPr>
      <w:r>
        <w:rPr>
          <w:rFonts w:ascii="Times New Roman" w:hAnsi="Times New Roman" w:cs="Times New Roman"/>
          <w:color w:val="000000"/>
        </w:rPr>
        <w:t xml:space="preserve">The research follows a </w:t>
      </w:r>
      <w:r>
        <w:rPr>
          <w:rStyle w:val="Strong"/>
          <w:rFonts w:ascii="Times New Roman" w:hAnsi="Times New Roman" w:cs="Times New Roman"/>
          <w:color w:val="000000"/>
        </w:rPr>
        <w:t xml:space="preserve">Design and Creation </w:t>
      </w:r>
      <w:r>
        <w:rPr>
          <w:rFonts w:ascii="Times New Roman" w:hAnsi="Times New Roman" w:cs="Times New Roman"/>
          <w:color w:val="000000"/>
        </w:rPr>
        <w:t>methodology, which involves:</w:t>
      </w:r>
    </w:p>
    <w:p w14:paraId="5AAA6634" w14:textId="77777777" w:rsidR="00064139" w:rsidRDefault="00064139">
      <w:pPr>
        <w:pStyle w:val="BodyText"/>
        <w:numPr>
          <w:ilvl w:val="0"/>
          <w:numId w:val="20"/>
        </w:numPr>
      </w:pPr>
      <w:r>
        <w:rPr>
          <w:rFonts w:ascii="Times New Roman" w:hAnsi="Times New Roman" w:cs="Times New Roman"/>
        </w:rPr>
        <w:t>Problem identification and requirements gathering</w:t>
      </w:r>
    </w:p>
    <w:p w14:paraId="561FB919" w14:textId="77777777" w:rsidR="00064139" w:rsidRDefault="00064139">
      <w:pPr>
        <w:pStyle w:val="BodyText"/>
        <w:numPr>
          <w:ilvl w:val="0"/>
          <w:numId w:val="20"/>
        </w:numPr>
      </w:pPr>
      <w:r>
        <w:rPr>
          <w:rFonts w:ascii="Times New Roman" w:hAnsi="Times New Roman" w:cs="Times New Roman"/>
        </w:rPr>
        <w:t>System design and prototyping</w:t>
      </w:r>
    </w:p>
    <w:p w14:paraId="1A0CD69E" w14:textId="77777777" w:rsidR="00064139" w:rsidRDefault="00064139">
      <w:pPr>
        <w:pStyle w:val="BodyText"/>
        <w:numPr>
          <w:ilvl w:val="0"/>
          <w:numId w:val="20"/>
        </w:numPr>
      </w:pPr>
      <w:r>
        <w:rPr>
          <w:rFonts w:ascii="Times New Roman" w:hAnsi="Times New Roman" w:cs="Times New Roman"/>
        </w:rPr>
        <w:t>Development and implementation</w:t>
      </w:r>
    </w:p>
    <w:p w14:paraId="79921967" w14:textId="77777777" w:rsidR="00064139" w:rsidRDefault="00064139">
      <w:pPr>
        <w:pStyle w:val="BodyText"/>
        <w:numPr>
          <w:ilvl w:val="0"/>
          <w:numId w:val="20"/>
        </w:numPr>
      </w:pPr>
      <w:r>
        <w:rPr>
          <w:rFonts w:ascii="Times New Roman" w:hAnsi="Times New Roman" w:cs="Times New Roman"/>
        </w:rPr>
        <w:t>Testing and evaluation</w:t>
      </w:r>
    </w:p>
    <w:p w14:paraId="74E5727C" w14:textId="77777777" w:rsidR="00064139" w:rsidRDefault="00064139">
      <w:pPr>
        <w:pStyle w:val="BodyText"/>
        <w:numPr>
          <w:ilvl w:val="0"/>
          <w:numId w:val="20"/>
        </w:numPr>
      </w:pPr>
      <w:r>
        <w:rPr>
          <w:rFonts w:ascii="Times New Roman" w:hAnsi="Times New Roman" w:cs="Times New Roman"/>
        </w:rPr>
        <w:t>Refinement based on feedback</w:t>
      </w:r>
    </w:p>
    <w:p w14:paraId="2165F8CF" w14:textId="77777777" w:rsidR="00064139" w:rsidRDefault="00064139">
      <w:pPr>
        <w:pStyle w:val="BodyText"/>
      </w:pPr>
      <w:r>
        <w:rPr>
          <w:rStyle w:val="Strong"/>
          <w:rFonts w:ascii="Times New Roman" w:hAnsi="Times New Roman" w:cs="Times New Roman"/>
          <w:color w:val="000000"/>
        </w:rPr>
        <w:t>Philosophical Approach</w:t>
      </w:r>
      <w:r>
        <w:rPr>
          <w:rFonts w:ascii="Times New Roman" w:hAnsi="Times New Roman" w:cs="Times New Roman"/>
          <w:color w:val="000000"/>
        </w:rPr>
        <w:t>: Pragmatism, focusing on practical solutions to real-world problems at Bugema University.</w:t>
      </w:r>
    </w:p>
    <w:p w14:paraId="6006D71E" w14:textId="77777777" w:rsidR="00064139" w:rsidRDefault="00064139">
      <w:pPr>
        <w:pStyle w:val="BodyText"/>
      </w:pPr>
      <w:r>
        <w:rPr>
          <w:rStyle w:val="Strong"/>
          <w:rFonts w:ascii="Times New Roman" w:hAnsi="Times New Roman" w:cs="Times New Roman"/>
          <w:color w:val="000000"/>
        </w:rPr>
        <w:t>Research Strategy</w:t>
      </w:r>
      <w:r>
        <w:rPr>
          <w:rFonts w:ascii="Times New Roman" w:hAnsi="Times New Roman" w:cs="Times New Roman"/>
          <w:color w:val="000000"/>
        </w:rPr>
        <w:t>: Case study approach focusing on Bugema University as the primary implementation site, with design considerations for broader applicability.</w:t>
      </w:r>
    </w:p>
    <w:p w14:paraId="01778367" w14:textId="77777777" w:rsidR="00064139" w:rsidRDefault="00064139">
      <w:pPr>
        <w:pStyle w:val="BodyText"/>
      </w:pPr>
      <w:r>
        <w:rPr>
          <w:rStyle w:val="Strong"/>
          <w:rFonts w:ascii="Times New Roman" w:hAnsi="Times New Roman" w:cs="Times New Roman"/>
          <w:color w:val="000000"/>
        </w:rPr>
        <w:t>Temporal Dimension</w:t>
      </w:r>
      <w:r>
        <w:rPr>
          <w:rFonts w:ascii="Times New Roman" w:hAnsi="Times New Roman" w:cs="Times New Roman"/>
          <w:color w:val="000000"/>
        </w:rPr>
        <w:t>: Longitudinal elements for system testing and evaluation, though development follows a project timeline.</w:t>
      </w:r>
    </w:p>
    <w:p w14:paraId="60F8B04D" w14:textId="77777777" w:rsidR="00064139" w:rsidRDefault="00064139">
      <w:pPr>
        <w:pStyle w:val="BodyText"/>
      </w:pPr>
      <w:r>
        <w:rPr>
          <w:rStyle w:val="Strong"/>
          <w:rFonts w:ascii="Times New Roman" w:hAnsi="Times New Roman" w:cs="Times New Roman"/>
        </w:rPr>
        <w:t>3.3 Data Collection Methods</w:t>
      </w:r>
    </w:p>
    <w:p w14:paraId="3F90686B" w14:textId="77777777" w:rsidR="00064139" w:rsidRDefault="00064139">
      <w:pPr>
        <w:pStyle w:val="BodyText"/>
      </w:pPr>
      <w:r>
        <w:rPr>
          <w:rStyle w:val="Strong"/>
          <w:rFonts w:ascii="Times New Roman" w:hAnsi="Times New Roman" w:cs="Times New Roman"/>
        </w:rPr>
        <w:t>Primary Data Collection</w:t>
      </w:r>
    </w:p>
    <w:p w14:paraId="2202AC23" w14:textId="77777777" w:rsidR="00064139" w:rsidRDefault="00064139">
      <w:pPr>
        <w:pStyle w:val="BodyText"/>
        <w:numPr>
          <w:ilvl w:val="0"/>
          <w:numId w:val="21"/>
        </w:numPr>
      </w:pPr>
      <w:r>
        <w:rPr>
          <w:rStyle w:val="Strong"/>
          <w:rFonts w:ascii="Times New Roman" w:hAnsi="Times New Roman" w:cs="Times New Roman"/>
          <w:color w:val="000000"/>
        </w:rPr>
        <w:t xml:space="preserve">Interviews </w:t>
      </w:r>
      <w:r>
        <w:rPr>
          <w:rFonts w:ascii="Times New Roman" w:hAnsi="Times New Roman" w:cs="Times New Roman"/>
          <w:color w:val="000000"/>
        </w:rPr>
        <w:t>(Semi-structured):</w:t>
      </w:r>
    </w:p>
    <w:p w14:paraId="5B927755" w14:textId="77777777" w:rsidR="00064139" w:rsidRDefault="00064139">
      <w:pPr>
        <w:pStyle w:val="BodyText"/>
        <w:numPr>
          <w:ilvl w:val="1"/>
          <w:numId w:val="21"/>
        </w:numPr>
      </w:pPr>
      <w:r>
        <w:rPr>
          <w:rFonts w:ascii="Times New Roman" w:hAnsi="Times New Roman" w:cs="Times New Roman"/>
        </w:rPr>
        <w:t>5 lecturers from different departments</w:t>
      </w:r>
    </w:p>
    <w:p w14:paraId="1CF8CFB3" w14:textId="77777777" w:rsidR="00064139" w:rsidRDefault="00064139">
      <w:pPr>
        <w:pStyle w:val="BodyText"/>
        <w:numPr>
          <w:ilvl w:val="1"/>
          <w:numId w:val="21"/>
        </w:numPr>
      </w:pPr>
      <w:r>
        <w:rPr>
          <w:rFonts w:ascii="Times New Roman" w:hAnsi="Times New Roman" w:cs="Times New Roman"/>
        </w:rPr>
        <w:t>3 administrative staff</w:t>
      </w:r>
    </w:p>
    <w:p w14:paraId="1044B503" w14:textId="77777777" w:rsidR="00064139" w:rsidRDefault="00064139">
      <w:pPr>
        <w:pStyle w:val="BodyText"/>
        <w:numPr>
          <w:ilvl w:val="1"/>
          <w:numId w:val="21"/>
        </w:numPr>
      </w:pPr>
      <w:r>
        <w:rPr>
          <w:rFonts w:ascii="Times New Roman" w:hAnsi="Times New Roman" w:cs="Times New Roman"/>
        </w:rPr>
        <w:t>15 students across various programs</w:t>
      </w:r>
    </w:p>
    <w:p w14:paraId="36E0E34C" w14:textId="77777777" w:rsidR="00064139" w:rsidRDefault="00064139">
      <w:pPr>
        <w:pStyle w:val="BodyText"/>
        <w:numPr>
          <w:ilvl w:val="1"/>
          <w:numId w:val="21"/>
        </w:numPr>
      </w:pPr>
      <w:r>
        <w:rPr>
          <w:rFonts w:ascii="Times New Roman" w:hAnsi="Times New Roman" w:cs="Times New Roman"/>
        </w:rPr>
        <w:t>Focus: Current challenges, desired features, usability preferences</w:t>
      </w:r>
    </w:p>
    <w:p w14:paraId="6C7C9EB8" w14:textId="77777777" w:rsidR="00064139" w:rsidRDefault="00064139">
      <w:pPr>
        <w:pStyle w:val="BodyText"/>
        <w:numPr>
          <w:ilvl w:val="0"/>
          <w:numId w:val="21"/>
        </w:numPr>
      </w:pPr>
      <w:r>
        <w:rPr>
          <w:rStyle w:val="Strong"/>
          <w:rFonts w:ascii="Times New Roman" w:hAnsi="Times New Roman" w:cs="Times New Roman"/>
          <w:color w:val="000000"/>
        </w:rPr>
        <w:t>Observation</w:t>
      </w:r>
      <w:r>
        <w:rPr>
          <w:rFonts w:ascii="Times New Roman" w:hAnsi="Times New Roman" w:cs="Times New Roman"/>
          <w:color w:val="000000"/>
        </w:rPr>
        <w:t>:</w:t>
      </w:r>
    </w:p>
    <w:p w14:paraId="03E1D6F5" w14:textId="77777777" w:rsidR="00064139" w:rsidRDefault="00064139">
      <w:pPr>
        <w:pStyle w:val="BodyText"/>
        <w:numPr>
          <w:ilvl w:val="1"/>
          <w:numId w:val="21"/>
        </w:numPr>
      </w:pPr>
      <w:r>
        <w:rPr>
          <w:rFonts w:ascii="Times New Roman" w:hAnsi="Times New Roman" w:cs="Times New Roman"/>
        </w:rPr>
        <w:t>Direct observation of current attendance processes in 10 classes</w:t>
      </w:r>
    </w:p>
    <w:p w14:paraId="0A002DE1" w14:textId="77777777" w:rsidR="00064139" w:rsidRDefault="00064139">
      <w:pPr>
        <w:pStyle w:val="BodyText"/>
        <w:numPr>
          <w:ilvl w:val="1"/>
          <w:numId w:val="21"/>
        </w:numPr>
      </w:pPr>
      <w:r>
        <w:rPr>
          <w:rFonts w:ascii="Times New Roman" w:hAnsi="Times New Roman" w:cs="Times New Roman"/>
        </w:rPr>
        <w:lastRenderedPageBreak/>
        <w:t>Time-motion studies to quantify time spent on attendance activities</w:t>
      </w:r>
    </w:p>
    <w:p w14:paraId="43ECBF0B" w14:textId="77777777" w:rsidR="00064139" w:rsidRDefault="00064139">
      <w:pPr>
        <w:pStyle w:val="BodyText"/>
        <w:numPr>
          <w:ilvl w:val="1"/>
          <w:numId w:val="21"/>
        </w:numPr>
      </w:pPr>
      <w:r>
        <w:rPr>
          <w:rFonts w:ascii="Times New Roman" w:hAnsi="Times New Roman" w:cs="Times New Roman"/>
        </w:rPr>
        <w:t>Environmental assessment of classrooms for biometric implementation</w:t>
      </w:r>
    </w:p>
    <w:p w14:paraId="6C69EC93" w14:textId="77777777" w:rsidR="00064139" w:rsidRDefault="00064139">
      <w:pPr>
        <w:pStyle w:val="BodyText"/>
        <w:numPr>
          <w:ilvl w:val="0"/>
          <w:numId w:val="21"/>
        </w:numPr>
      </w:pPr>
      <w:r>
        <w:rPr>
          <w:rStyle w:val="Strong"/>
          <w:rFonts w:ascii="Times New Roman" w:hAnsi="Times New Roman" w:cs="Times New Roman"/>
          <w:color w:val="000000"/>
        </w:rPr>
        <w:t>Document Analysis</w:t>
      </w:r>
      <w:r>
        <w:rPr>
          <w:rFonts w:ascii="Times New Roman" w:hAnsi="Times New Roman" w:cs="Times New Roman"/>
          <w:color w:val="000000"/>
        </w:rPr>
        <w:t>:</w:t>
      </w:r>
    </w:p>
    <w:p w14:paraId="36A5AC9A" w14:textId="77777777" w:rsidR="00064139" w:rsidRDefault="00064139">
      <w:pPr>
        <w:pStyle w:val="BodyText"/>
        <w:numPr>
          <w:ilvl w:val="1"/>
          <w:numId w:val="21"/>
        </w:numPr>
      </w:pPr>
      <w:r>
        <w:rPr>
          <w:rFonts w:ascii="Times New Roman" w:hAnsi="Times New Roman" w:cs="Times New Roman"/>
        </w:rPr>
        <w:t>Existing attendance records and reporting formats</w:t>
      </w:r>
    </w:p>
    <w:p w14:paraId="0CDB6AB0" w14:textId="77777777" w:rsidR="00064139" w:rsidRDefault="00064139">
      <w:pPr>
        <w:pStyle w:val="BodyText"/>
        <w:numPr>
          <w:ilvl w:val="1"/>
          <w:numId w:val="21"/>
        </w:numPr>
      </w:pPr>
      <w:r>
        <w:rPr>
          <w:rFonts w:ascii="Times New Roman" w:hAnsi="Times New Roman" w:cs="Times New Roman"/>
        </w:rPr>
        <w:t>University policies on attendance management</w:t>
      </w:r>
    </w:p>
    <w:p w14:paraId="58989423" w14:textId="77777777" w:rsidR="00064139" w:rsidRDefault="00064139">
      <w:pPr>
        <w:pStyle w:val="BodyText"/>
        <w:numPr>
          <w:ilvl w:val="1"/>
          <w:numId w:val="21"/>
        </w:numPr>
      </w:pPr>
      <w:r>
        <w:rPr>
          <w:rFonts w:ascii="Times New Roman" w:hAnsi="Times New Roman" w:cs="Times New Roman"/>
        </w:rPr>
        <w:t>Technical infrastructure documentation</w:t>
      </w:r>
    </w:p>
    <w:p w14:paraId="7077F760" w14:textId="77777777" w:rsidR="00064139" w:rsidRDefault="00064139">
      <w:pPr>
        <w:pStyle w:val="BodyText"/>
        <w:numPr>
          <w:ilvl w:val="0"/>
          <w:numId w:val="21"/>
        </w:numPr>
      </w:pPr>
      <w:r>
        <w:rPr>
          <w:rStyle w:val="Strong"/>
          <w:rFonts w:ascii="Times New Roman" w:hAnsi="Times New Roman" w:cs="Times New Roman"/>
          <w:color w:val="000000"/>
        </w:rPr>
        <w:t>Questionnaire Survey</w:t>
      </w:r>
      <w:r>
        <w:rPr>
          <w:rFonts w:ascii="Times New Roman" w:hAnsi="Times New Roman" w:cs="Times New Roman"/>
          <w:color w:val="000000"/>
        </w:rPr>
        <w:t>:</w:t>
      </w:r>
    </w:p>
    <w:p w14:paraId="455A16F6" w14:textId="77777777" w:rsidR="00064139" w:rsidRDefault="00064139">
      <w:pPr>
        <w:pStyle w:val="BodyText"/>
        <w:numPr>
          <w:ilvl w:val="1"/>
          <w:numId w:val="21"/>
        </w:numPr>
      </w:pPr>
      <w:r>
        <w:rPr>
          <w:rFonts w:ascii="Times New Roman" w:hAnsi="Times New Roman" w:cs="Times New Roman"/>
        </w:rPr>
        <w:t>Distributed to 50 lecturers and 200 students</w:t>
      </w:r>
    </w:p>
    <w:p w14:paraId="2C2FA33A" w14:textId="77777777" w:rsidR="00064139" w:rsidRDefault="00064139">
      <w:pPr>
        <w:pStyle w:val="BodyText"/>
        <w:numPr>
          <w:ilvl w:val="1"/>
          <w:numId w:val="21"/>
        </w:numPr>
      </w:pPr>
      <w:r>
        <w:rPr>
          <w:rFonts w:ascii="Times New Roman" w:hAnsi="Times New Roman" w:cs="Times New Roman"/>
        </w:rPr>
        <w:t>Likert-scale questions on system requirements</w:t>
      </w:r>
    </w:p>
    <w:p w14:paraId="3A95A2F7" w14:textId="77777777" w:rsidR="00064139" w:rsidRDefault="00064139">
      <w:pPr>
        <w:pStyle w:val="BodyText"/>
        <w:numPr>
          <w:ilvl w:val="1"/>
          <w:numId w:val="21"/>
        </w:numPr>
      </w:pPr>
      <w:r>
        <w:rPr>
          <w:rFonts w:ascii="Times New Roman" w:hAnsi="Times New Roman" w:cs="Times New Roman"/>
        </w:rPr>
        <w:t>Open-ended questions for qualitative insights</w:t>
      </w:r>
    </w:p>
    <w:p w14:paraId="1999AEBB" w14:textId="77777777" w:rsidR="00064139" w:rsidRDefault="00064139">
      <w:pPr>
        <w:pStyle w:val="BodyText"/>
      </w:pPr>
      <w:r>
        <w:rPr>
          <w:rStyle w:val="Strong"/>
          <w:rFonts w:ascii="Times New Roman" w:hAnsi="Times New Roman" w:cs="Times New Roman"/>
        </w:rPr>
        <w:t>Secondary Data Collection</w:t>
      </w:r>
    </w:p>
    <w:p w14:paraId="37D0FCF9" w14:textId="77777777" w:rsidR="00064139" w:rsidRDefault="00064139">
      <w:pPr>
        <w:pStyle w:val="BodyText"/>
        <w:numPr>
          <w:ilvl w:val="0"/>
          <w:numId w:val="22"/>
        </w:numPr>
      </w:pPr>
      <w:r>
        <w:rPr>
          <w:rStyle w:val="Strong"/>
          <w:rFonts w:ascii="Times New Roman" w:hAnsi="Times New Roman" w:cs="Times New Roman"/>
          <w:color w:val="000000"/>
        </w:rPr>
        <w:t>Literature Review</w:t>
      </w:r>
      <w:r>
        <w:rPr>
          <w:rFonts w:ascii="Times New Roman" w:hAnsi="Times New Roman" w:cs="Times New Roman"/>
          <w:color w:val="000000"/>
        </w:rPr>
        <w:t>: As detailed in Chapter 2</w:t>
      </w:r>
    </w:p>
    <w:p w14:paraId="6785A968" w14:textId="77777777" w:rsidR="00064139" w:rsidRDefault="00064139">
      <w:pPr>
        <w:pStyle w:val="BodyText"/>
        <w:numPr>
          <w:ilvl w:val="0"/>
          <w:numId w:val="22"/>
        </w:numPr>
      </w:pPr>
      <w:r>
        <w:rPr>
          <w:rStyle w:val="Strong"/>
          <w:rFonts w:ascii="Times New Roman" w:hAnsi="Times New Roman" w:cs="Times New Roman"/>
          <w:color w:val="000000"/>
        </w:rPr>
        <w:t>System Analysis</w:t>
      </w:r>
      <w:r>
        <w:rPr>
          <w:rFonts w:ascii="Times New Roman" w:hAnsi="Times New Roman" w:cs="Times New Roman"/>
          <w:color w:val="000000"/>
        </w:rPr>
        <w:t>: Examination of provided interfaces and similar commercial systems</w:t>
      </w:r>
    </w:p>
    <w:p w14:paraId="0DC0E987" w14:textId="77777777" w:rsidR="00064139" w:rsidRDefault="00064139">
      <w:pPr>
        <w:pStyle w:val="BodyText"/>
        <w:numPr>
          <w:ilvl w:val="0"/>
          <w:numId w:val="22"/>
        </w:numPr>
      </w:pPr>
      <w:r>
        <w:rPr>
          <w:rStyle w:val="Strong"/>
          <w:rFonts w:ascii="Times New Roman" w:hAnsi="Times New Roman" w:cs="Times New Roman"/>
          <w:color w:val="000000"/>
        </w:rPr>
        <w:t>Technical Specifications</w:t>
      </w:r>
      <w:r>
        <w:rPr>
          <w:rFonts w:ascii="Times New Roman" w:hAnsi="Times New Roman" w:cs="Times New Roman"/>
          <w:color w:val="000000"/>
        </w:rPr>
        <w:t>: Review of biometric hardware and software options</w:t>
      </w:r>
    </w:p>
    <w:p w14:paraId="3CCBA55A" w14:textId="77777777" w:rsidR="00064139" w:rsidRDefault="00064139">
      <w:pPr>
        <w:pStyle w:val="BodyText"/>
        <w:numPr>
          <w:ilvl w:val="0"/>
          <w:numId w:val="22"/>
        </w:numPr>
      </w:pPr>
      <w:r>
        <w:rPr>
          <w:rStyle w:val="Strong"/>
          <w:rFonts w:ascii="Times New Roman" w:hAnsi="Times New Roman" w:cs="Times New Roman"/>
          <w:color w:val="000000"/>
        </w:rPr>
        <w:t>Regulatory Framework</w:t>
      </w:r>
      <w:r>
        <w:rPr>
          <w:rFonts w:ascii="Times New Roman" w:hAnsi="Times New Roman" w:cs="Times New Roman"/>
          <w:color w:val="000000"/>
        </w:rPr>
        <w:t>: Analysis of data protection laws and educational regulations</w:t>
      </w:r>
    </w:p>
    <w:p w14:paraId="6B934835" w14:textId="77777777" w:rsidR="00064139" w:rsidRDefault="00064139">
      <w:pPr>
        <w:pStyle w:val="BodyText"/>
      </w:pPr>
      <w:r>
        <w:rPr>
          <w:rStyle w:val="Strong"/>
          <w:rFonts w:ascii="Times New Roman" w:hAnsi="Times New Roman" w:cs="Times New Roman"/>
        </w:rPr>
        <w:t>3.4 Data Analysis Methods</w:t>
      </w:r>
    </w:p>
    <w:p w14:paraId="0C460348" w14:textId="77777777" w:rsidR="00064139" w:rsidRDefault="00064139">
      <w:pPr>
        <w:pStyle w:val="BodyText"/>
      </w:pPr>
      <w:r>
        <w:rPr>
          <w:rStyle w:val="Strong"/>
          <w:rFonts w:ascii="Times New Roman" w:hAnsi="Times New Roman" w:cs="Times New Roman"/>
        </w:rPr>
        <w:t>Quantitative Analysis</w:t>
      </w:r>
    </w:p>
    <w:p w14:paraId="74F89587" w14:textId="77777777" w:rsidR="00064139" w:rsidRDefault="00064139">
      <w:pPr>
        <w:pStyle w:val="BodyText"/>
        <w:numPr>
          <w:ilvl w:val="0"/>
          <w:numId w:val="23"/>
        </w:numPr>
      </w:pPr>
      <w:r>
        <w:rPr>
          <w:rStyle w:val="Strong"/>
          <w:rFonts w:ascii="Times New Roman" w:hAnsi="Times New Roman" w:cs="Times New Roman"/>
          <w:color w:val="000000"/>
        </w:rPr>
        <w:t>Descriptive Statistics</w:t>
      </w:r>
      <w:r>
        <w:rPr>
          <w:rFonts w:ascii="Times New Roman" w:hAnsi="Times New Roman" w:cs="Times New Roman"/>
          <w:color w:val="000000"/>
        </w:rPr>
        <w:t>: Frequencies, percentages, means for survey data</w:t>
      </w:r>
    </w:p>
    <w:p w14:paraId="7F8D5AF8" w14:textId="77777777" w:rsidR="00064139" w:rsidRDefault="00064139">
      <w:pPr>
        <w:pStyle w:val="BodyText"/>
        <w:numPr>
          <w:ilvl w:val="0"/>
          <w:numId w:val="23"/>
        </w:numPr>
      </w:pPr>
      <w:r>
        <w:rPr>
          <w:rStyle w:val="Strong"/>
          <w:rFonts w:ascii="Times New Roman" w:hAnsi="Times New Roman" w:cs="Times New Roman"/>
          <w:color w:val="000000"/>
        </w:rPr>
        <w:t>Time Analysis</w:t>
      </w:r>
      <w:r>
        <w:rPr>
          <w:rFonts w:ascii="Times New Roman" w:hAnsi="Times New Roman" w:cs="Times New Roman"/>
          <w:color w:val="000000"/>
        </w:rPr>
        <w:t>: Comparison of time efficiency between current and proposed systems</w:t>
      </w:r>
    </w:p>
    <w:p w14:paraId="6CE7D0E8" w14:textId="77777777" w:rsidR="00064139" w:rsidRDefault="00064139">
      <w:pPr>
        <w:pStyle w:val="BodyText"/>
        <w:numPr>
          <w:ilvl w:val="0"/>
          <w:numId w:val="23"/>
        </w:numPr>
      </w:pPr>
      <w:r>
        <w:rPr>
          <w:rStyle w:val="Strong"/>
          <w:rFonts w:ascii="Times New Roman" w:hAnsi="Times New Roman" w:cs="Times New Roman"/>
          <w:color w:val="000000"/>
        </w:rPr>
        <w:t>Accuracy Metrics</w:t>
      </w:r>
      <w:r>
        <w:rPr>
          <w:rFonts w:ascii="Times New Roman" w:hAnsi="Times New Roman" w:cs="Times New Roman"/>
          <w:color w:val="000000"/>
        </w:rPr>
        <w:t>: Precision, recall, F1-score for biometric recognition</w:t>
      </w:r>
    </w:p>
    <w:p w14:paraId="14463504" w14:textId="77777777" w:rsidR="00064139" w:rsidRDefault="00064139">
      <w:pPr>
        <w:pStyle w:val="BodyText"/>
        <w:numPr>
          <w:ilvl w:val="0"/>
          <w:numId w:val="23"/>
        </w:numPr>
      </w:pPr>
      <w:r>
        <w:rPr>
          <w:rStyle w:val="Strong"/>
          <w:rFonts w:ascii="Times New Roman" w:hAnsi="Times New Roman" w:cs="Times New Roman"/>
          <w:color w:val="000000"/>
        </w:rPr>
        <w:t>System Performance</w:t>
      </w:r>
      <w:r>
        <w:rPr>
          <w:rFonts w:ascii="Times New Roman" w:hAnsi="Times New Roman" w:cs="Times New Roman"/>
          <w:color w:val="000000"/>
        </w:rPr>
        <w:t>: Response times, throughput, error rates</w:t>
      </w:r>
    </w:p>
    <w:p w14:paraId="646CA11C" w14:textId="77777777" w:rsidR="00064139" w:rsidRDefault="00064139">
      <w:pPr>
        <w:pStyle w:val="BodyText"/>
      </w:pPr>
      <w:r>
        <w:rPr>
          <w:rStyle w:val="Strong"/>
          <w:rFonts w:ascii="Times New Roman" w:hAnsi="Times New Roman" w:cs="Times New Roman"/>
        </w:rPr>
        <w:t>Qualitative Analysis</w:t>
      </w:r>
    </w:p>
    <w:p w14:paraId="366D9407" w14:textId="77777777" w:rsidR="00064139" w:rsidRDefault="00064139">
      <w:pPr>
        <w:pStyle w:val="BodyText"/>
        <w:numPr>
          <w:ilvl w:val="0"/>
          <w:numId w:val="24"/>
        </w:numPr>
      </w:pPr>
      <w:r>
        <w:rPr>
          <w:rStyle w:val="Strong"/>
          <w:rFonts w:ascii="Times New Roman" w:hAnsi="Times New Roman" w:cs="Times New Roman"/>
          <w:color w:val="000000"/>
        </w:rPr>
        <w:t>Thematic Analysis</w:t>
      </w:r>
      <w:r>
        <w:rPr>
          <w:rFonts w:ascii="Times New Roman" w:hAnsi="Times New Roman" w:cs="Times New Roman"/>
          <w:color w:val="000000"/>
        </w:rPr>
        <w:t>: Identifying patterns in interview and open-ended responses</w:t>
      </w:r>
    </w:p>
    <w:p w14:paraId="24D496C1" w14:textId="77777777" w:rsidR="00064139" w:rsidRDefault="00064139">
      <w:pPr>
        <w:pStyle w:val="BodyText"/>
        <w:numPr>
          <w:ilvl w:val="0"/>
          <w:numId w:val="24"/>
        </w:numPr>
      </w:pPr>
      <w:r>
        <w:rPr>
          <w:rStyle w:val="Strong"/>
          <w:rFonts w:ascii="Times New Roman" w:hAnsi="Times New Roman" w:cs="Times New Roman"/>
          <w:color w:val="000000"/>
        </w:rPr>
        <w:t>Content Analysis</w:t>
      </w:r>
      <w:r>
        <w:rPr>
          <w:rFonts w:ascii="Times New Roman" w:hAnsi="Times New Roman" w:cs="Times New Roman"/>
          <w:color w:val="000000"/>
        </w:rPr>
        <w:t>: Systematic examination of documents and interfaces</w:t>
      </w:r>
    </w:p>
    <w:p w14:paraId="0AA82529" w14:textId="77777777" w:rsidR="00064139" w:rsidRDefault="00064139">
      <w:pPr>
        <w:pStyle w:val="BodyText"/>
        <w:numPr>
          <w:ilvl w:val="0"/>
          <w:numId w:val="24"/>
        </w:numPr>
      </w:pPr>
      <w:r>
        <w:rPr>
          <w:rStyle w:val="Strong"/>
          <w:rFonts w:ascii="Times New Roman" w:hAnsi="Times New Roman" w:cs="Times New Roman"/>
          <w:color w:val="000000"/>
        </w:rPr>
        <w:t>Comparative Analysis</w:t>
      </w:r>
      <w:r>
        <w:rPr>
          <w:rFonts w:ascii="Times New Roman" w:hAnsi="Times New Roman" w:cs="Times New Roman"/>
          <w:color w:val="000000"/>
        </w:rPr>
        <w:t>: Contrasting different interface designs and user preferences</w:t>
      </w:r>
    </w:p>
    <w:p w14:paraId="6FA64E76" w14:textId="77777777" w:rsidR="00064139" w:rsidRDefault="00064139">
      <w:pPr>
        <w:pStyle w:val="BodyText"/>
      </w:pPr>
      <w:r>
        <w:rPr>
          <w:rStyle w:val="Strong"/>
          <w:rFonts w:ascii="Times New Roman" w:hAnsi="Times New Roman" w:cs="Times New Roman"/>
        </w:rPr>
        <w:t>Mixed Methods Integration</w:t>
      </w:r>
    </w:p>
    <w:p w14:paraId="5A1D0A63" w14:textId="77777777" w:rsidR="00064139" w:rsidRDefault="00064139">
      <w:pPr>
        <w:pStyle w:val="BodyText"/>
        <w:numPr>
          <w:ilvl w:val="0"/>
          <w:numId w:val="25"/>
        </w:numPr>
      </w:pPr>
      <w:r>
        <w:rPr>
          <w:rFonts w:ascii="Times New Roman" w:hAnsi="Times New Roman" w:cs="Times New Roman"/>
        </w:rPr>
        <w:t>Triangulation of quantitative and qualitative findings</w:t>
      </w:r>
    </w:p>
    <w:p w14:paraId="27246C2E" w14:textId="77777777" w:rsidR="00064139" w:rsidRDefault="00064139">
      <w:pPr>
        <w:pStyle w:val="BodyText"/>
        <w:numPr>
          <w:ilvl w:val="0"/>
          <w:numId w:val="25"/>
        </w:numPr>
      </w:pPr>
      <w:r>
        <w:rPr>
          <w:rFonts w:ascii="Times New Roman" w:hAnsi="Times New Roman" w:cs="Times New Roman"/>
        </w:rPr>
        <w:t>Sequential explanatory design: Quantitative data informs qualitative exploration</w:t>
      </w:r>
    </w:p>
    <w:p w14:paraId="3B56EFFC" w14:textId="77777777" w:rsidR="00064139" w:rsidRDefault="00064139">
      <w:pPr>
        <w:pStyle w:val="BodyText"/>
        <w:numPr>
          <w:ilvl w:val="0"/>
          <w:numId w:val="25"/>
        </w:numPr>
      </w:pPr>
      <w:r>
        <w:rPr>
          <w:rFonts w:ascii="Times New Roman" w:hAnsi="Times New Roman" w:cs="Times New Roman"/>
        </w:rPr>
        <w:t>Joint displays for integrated presentation of results</w:t>
      </w:r>
    </w:p>
    <w:p w14:paraId="11417722" w14:textId="77777777" w:rsidR="00064139" w:rsidRDefault="00064139">
      <w:pPr>
        <w:pStyle w:val="BodyText"/>
      </w:pPr>
      <w:r>
        <w:rPr>
          <w:rStyle w:val="Strong"/>
          <w:rFonts w:ascii="Times New Roman" w:hAnsi="Times New Roman" w:cs="Times New Roman"/>
        </w:rPr>
        <w:t>3.5 Software Development Methodology</w:t>
      </w:r>
    </w:p>
    <w:p w14:paraId="17840C00" w14:textId="77777777" w:rsidR="00064139" w:rsidRDefault="00064139">
      <w:pPr>
        <w:pStyle w:val="BodyText"/>
      </w:pPr>
      <w:r>
        <w:rPr>
          <w:rStyle w:val="Strong"/>
          <w:rFonts w:ascii="Times New Roman" w:hAnsi="Times New Roman" w:cs="Times New Roman"/>
        </w:rPr>
        <w:t>Agile-Scrum Hybrid Approach</w:t>
      </w:r>
    </w:p>
    <w:p w14:paraId="3FCD1BC4" w14:textId="77777777" w:rsidR="00064139" w:rsidRDefault="00064139">
      <w:pPr>
        <w:pStyle w:val="BodyText"/>
      </w:pPr>
      <w:r>
        <w:rPr>
          <w:rFonts w:ascii="Times New Roman" w:hAnsi="Times New Roman" w:cs="Times New Roman"/>
        </w:rPr>
        <w:lastRenderedPageBreak/>
        <w:t>The development follows a modified Agile methodology with Scrum elements:</w:t>
      </w:r>
    </w:p>
    <w:p w14:paraId="3AAEF7C9" w14:textId="77777777" w:rsidR="00064139" w:rsidRDefault="00064139">
      <w:pPr>
        <w:pStyle w:val="BodyText"/>
      </w:pPr>
      <w:r>
        <w:rPr>
          <w:rStyle w:val="Strong"/>
          <w:rFonts w:ascii="Times New Roman" w:hAnsi="Times New Roman" w:cs="Times New Roman"/>
        </w:rPr>
        <w:t>Sprints (2-week cycles):</w:t>
      </w:r>
    </w:p>
    <w:p w14:paraId="65649BBB" w14:textId="77777777" w:rsidR="00064139" w:rsidRDefault="00064139">
      <w:pPr>
        <w:pStyle w:val="BodyText"/>
        <w:numPr>
          <w:ilvl w:val="0"/>
          <w:numId w:val="26"/>
        </w:numPr>
      </w:pPr>
      <w:r>
        <w:rPr>
          <w:rStyle w:val="Strong"/>
          <w:rFonts w:ascii="Times New Roman" w:hAnsi="Times New Roman" w:cs="Times New Roman"/>
          <w:color w:val="000000"/>
        </w:rPr>
        <w:t>Sprint 1</w:t>
      </w:r>
      <w:r>
        <w:rPr>
          <w:rFonts w:ascii="Times New Roman" w:hAnsi="Times New Roman" w:cs="Times New Roman"/>
          <w:color w:val="000000"/>
        </w:rPr>
        <w:t>: Requirements finalisation and architecture design</w:t>
      </w:r>
    </w:p>
    <w:p w14:paraId="5FB73A3C" w14:textId="77777777" w:rsidR="00064139" w:rsidRDefault="00064139">
      <w:pPr>
        <w:pStyle w:val="BodyText"/>
        <w:numPr>
          <w:ilvl w:val="0"/>
          <w:numId w:val="26"/>
        </w:numPr>
      </w:pPr>
      <w:r>
        <w:rPr>
          <w:rStyle w:val="Strong"/>
          <w:rFonts w:ascii="Times New Roman" w:hAnsi="Times New Roman" w:cs="Times New Roman"/>
          <w:color w:val="000000"/>
        </w:rPr>
        <w:t>Sprint 2</w:t>
      </w:r>
      <w:r>
        <w:rPr>
          <w:rFonts w:ascii="Times New Roman" w:hAnsi="Times New Roman" w:cs="Times New Roman"/>
          <w:color w:val="000000"/>
        </w:rPr>
        <w:t>: User authentication and basic dashboard</w:t>
      </w:r>
    </w:p>
    <w:p w14:paraId="1341FFD1" w14:textId="77777777" w:rsidR="00064139" w:rsidRDefault="00064139">
      <w:pPr>
        <w:pStyle w:val="BodyText"/>
        <w:numPr>
          <w:ilvl w:val="0"/>
          <w:numId w:val="26"/>
        </w:numPr>
      </w:pPr>
      <w:r>
        <w:rPr>
          <w:rStyle w:val="Strong"/>
          <w:rFonts w:ascii="Times New Roman" w:hAnsi="Times New Roman" w:cs="Times New Roman"/>
          <w:color w:val="000000"/>
        </w:rPr>
        <w:t>Sprint 3</w:t>
      </w:r>
      <w:r>
        <w:rPr>
          <w:rFonts w:ascii="Times New Roman" w:hAnsi="Times New Roman" w:cs="Times New Roman"/>
          <w:color w:val="000000"/>
        </w:rPr>
        <w:t>: Student registration module</w:t>
      </w:r>
    </w:p>
    <w:p w14:paraId="65FFBD9B" w14:textId="77777777" w:rsidR="00064139" w:rsidRDefault="00064139">
      <w:pPr>
        <w:pStyle w:val="BodyText"/>
        <w:numPr>
          <w:ilvl w:val="0"/>
          <w:numId w:val="26"/>
        </w:numPr>
      </w:pPr>
      <w:r>
        <w:rPr>
          <w:rStyle w:val="Strong"/>
          <w:rFonts w:ascii="Times New Roman" w:hAnsi="Times New Roman" w:cs="Times New Roman"/>
          <w:color w:val="000000"/>
        </w:rPr>
        <w:t>Sprint 4</w:t>
      </w:r>
      <w:r>
        <w:rPr>
          <w:rFonts w:ascii="Times New Roman" w:hAnsi="Times New Roman" w:cs="Times New Roman"/>
          <w:color w:val="000000"/>
        </w:rPr>
        <w:t>: Biometric enrollment and verification</w:t>
      </w:r>
    </w:p>
    <w:p w14:paraId="1F19C47E" w14:textId="77777777" w:rsidR="00064139" w:rsidRDefault="00064139">
      <w:pPr>
        <w:pStyle w:val="BodyText"/>
        <w:numPr>
          <w:ilvl w:val="0"/>
          <w:numId w:val="26"/>
        </w:numPr>
      </w:pPr>
      <w:r>
        <w:rPr>
          <w:rStyle w:val="Strong"/>
          <w:rFonts w:ascii="Times New Roman" w:hAnsi="Times New Roman" w:cs="Times New Roman"/>
          <w:color w:val="000000"/>
        </w:rPr>
        <w:t>Sprint 5</w:t>
      </w:r>
      <w:r>
        <w:rPr>
          <w:rFonts w:ascii="Times New Roman" w:hAnsi="Times New Roman" w:cs="Times New Roman"/>
          <w:color w:val="000000"/>
        </w:rPr>
        <w:t>: Session management (based on interface analysis)</w:t>
      </w:r>
    </w:p>
    <w:p w14:paraId="3A93DFCE" w14:textId="77777777" w:rsidR="00064139" w:rsidRDefault="00064139">
      <w:pPr>
        <w:pStyle w:val="BodyText"/>
        <w:numPr>
          <w:ilvl w:val="0"/>
          <w:numId w:val="26"/>
        </w:numPr>
      </w:pPr>
      <w:r>
        <w:rPr>
          <w:rStyle w:val="Strong"/>
          <w:rFonts w:ascii="Times New Roman" w:hAnsi="Times New Roman" w:cs="Times New Roman"/>
          <w:color w:val="000000"/>
        </w:rPr>
        <w:t>Sprint 6</w:t>
      </w:r>
      <w:r>
        <w:rPr>
          <w:rFonts w:ascii="Times New Roman" w:hAnsi="Times New Roman" w:cs="Times New Roman"/>
          <w:color w:val="000000"/>
        </w:rPr>
        <w:t>: Attendance tracking and reporting</w:t>
      </w:r>
    </w:p>
    <w:p w14:paraId="55FDA6FE" w14:textId="77777777" w:rsidR="00064139" w:rsidRDefault="00064139">
      <w:pPr>
        <w:pStyle w:val="BodyText"/>
        <w:numPr>
          <w:ilvl w:val="0"/>
          <w:numId w:val="26"/>
        </w:numPr>
      </w:pPr>
      <w:r>
        <w:rPr>
          <w:rStyle w:val="Strong"/>
          <w:rFonts w:ascii="Times New Roman" w:hAnsi="Times New Roman" w:cs="Times New Roman"/>
          <w:color w:val="000000"/>
        </w:rPr>
        <w:t>Sprint 7</w:t>
      </w:r>
      <w:r>
        <w:rPr>
          <w:rFonts w:ascii="Times New Roman" w:hAnsi="Times New Roman" w:cs="Times New Roman"/>
          <w:color w:val="000000"/>
        </w:rPr>
        <w:t>: Analytics and advanced features</w:t>
      </w:r>
    </w:p>
    <w:p w14:paraId="7EFC5136" w14:textId="77777777" w:rsidR="00064139" w:rsidRDefault="00064139">
      <w:pPr>
        <w:pStyle w:val="BodyText"/>
        <w:numPr>
          <w:ilvl w:val="0"/>
          <w:numId w:val="26"/>
        </w:numPr>
      </w:pPr>
      <w:r>
        <w:rPr>
          <w:rStyle w:val="Strong"/>
          <w:rFonts w:ascii="Times New Roman" w:hAnsi="Times New Roman" w:cs="Times New Roman"/>
          <w:color w:val="000000"/>
        </w:rPr>
        <w:t>Sprint 8</w:t>
      </w:r>
      <w:r>
        <w:rPr>
          <w:rFonts w:ascii="Times New Roman" w:hAnsi="Times New Roman" w:cs="Times New Roman"/>
          <w:color w:val="000000"/>
        </w:rPr>
        <w:t>: Testing, optimisation, documentation</w:t>
      </w:r>
    </w:p>
    <w:p w14:paraId="30C476E2" w14:textId="77777777" w:rsidR="00064139" w:rsidRDefault="00064139">
      <w:pPr>
        <w:pStyle w:val="BodyText"/>
      </w:pPr>
      <w:r>
        <w:rPr>
          <w:rStyle w:val="Strong"/>
          <w:rFonts w:ascii="Times New Roman" w:hAnsi="Times New Roman" w:cs="Times New Roman"/>
        </w:rPr>
        <w:t>Key Agile Practices:</w:t>
      </w:r>
    </w:p>
    <w:p w14:paraId="7C119616" w14:textId="77777777" w:rsidR="00064139" w:rsidRDefault="00064139">
      <w:pPr>
        <w:pStyle w:val="BodyText"/>
        <w:numPr>
          <w:ilvl w:val="0"/>
          <w:numId w:val="27"/>
        </w:numPr>
      </w:pPr>
      <w:r>
        <w:rPr>
          <w:rFonts w:ascii="Times New Roman" w:hAnsi="Times New Roman" w:cs="Times New Roman"/>
        </w:rPr>
        <w:t>Daily stand-up meetings</w:t>
      </w:r>
    </w:p>
    <w:p w14:paraId="49B7CFF7" w14:textId="77777777" w:rsidR="00064139" w:rsidRDefault="00064139">
      <w:pPr>
        <w:pStyle w:val="BodyText"/>
        <w:numPr>
          <w:ilvl w:val="0"/>
          <w:numId w:val="27"/>
        </w:numPr>
      </w:pPr>
      <w:r>
        <w:rPr>
          <w:rFonts w:ascii="Times New Roman" w:hAnsi="Times New Roman" w:cs="Times New Roman"/>
        </w:rPr>
        <w:t>Sprint planning and review sessions</w:t>
      </w:r>
    </w:p>
    <w:p w14:paraId="2BB207E1" w14:textId="77777777" w:rsidR="00064139" w:rsidRDefault="00064139">
      <w:pPr>
        <w:pStyle w:val="BodyText"/>
        <w:numPr>
          <w:ilvl w:val="0"/>
          <w:numId w:val="27"/>
        </w:numPr>
      </w:pPr>
      <w:r>
        <w:rPr>
          <w:rFonts w:ascii="Times New Roman" w:hAnsi="Times New Roman" w:cs="Times New Roman"/>
        </w:rPr>
        <w:t>Continuous integration and deployment</w:t>
      </w:r>
    </w:p>
    <w:p w14:paraId="67E511B6" w14:textId="77777777" w:rsidR="00064139" w:rsidRDefault="00064139">
      <w:pPr>
        <w:pStyle w:val="BodyText"/>
        <w:numPr>
          <w:ilvl w:val="0"/>
          <w:numId w:val="27"/>
        </w:numPr>
      </w:pPr>
      <w:r>
        <w:rPr>
          <w:rFonts w:ascii="Times New Roman" w:hAnsi="Times New Roman" w:cs="Times New Roman"/>
        </w:rPr>
        <w:t>User feedback incorporation after each sprint</w:t>
      </w:r>
    </w:p>
    <w:p w14:paraId="59E55E30" w14:textId="77777777" w:rsidR="00064139" w:rsidRDefault="00064139">
      <w:pPr>
        <w:pStyle w:val="BodyText"/>
      </w:pPr>
      <w:r>
        <w:rPr>
          <w:rStyle w:val="Strong"/>
          <w:rFonts w:ascii="Times New Roman" w:hAnsi="Times New Roman" w:cs="Times New Roman"/>
        </w:rPr>
        <w:t>Why Agile-Scrum?</w:t>
      </w:r>
    </w:p>
    <w:p w14:paraId="4F5B46EE" w14:textId="77777777" w:rsidR="00064139" w:rsidRDefault="00064139">
      <w:pPr>
        <w:pStyle w:val="BodyText"/>
        <w:numPr>
          <w:ilvl w:val="0"/>
          <w:numId w:val="28"/>
        </w:numPr>
      </w:pPr>
      <w:r>
        <w:rPr>
          <w:rStyle w:val="Strong"/>
          <w:rFonts w:ascii="Times New Roman" w:hAnsi="Times New Roman" w:cs="Times New Roman"/>
          <w:color w:val="000000"/>
        </w:rPr>
        <w:t>Flexibility</w:t>
      </w:r>
      <w:r>
        <w:rPr>
          <w:rFonts w:ascii="Times New Roman" w:hAnsi="Times New Roman" w:cs="Times New Roman"/>
          <w:color w:val="000000"/>
        </w:rPr>
        <w:t>: Allows adaptation to changing requirements</w:t>
      </w:r>
    </w:p>
    <w:p w14:paraId="7BBCFD16" w14:textId="77777777" w:rsidR="00064139" w:rsidRDefault="00064139">
      <w:pPr>
        <w:pStyle w:val="BodyText"/>
        <w:numPr>
          <w:ilvl w:val="0"/>
          <w:numId w:val="28"/>
        </w:numPr>
      </w:pPr>
      <w:r>
        <w:rPr>
          <w:rStyle w:val="Strong"/>
          <w:rFonts w:ascii="Times New Roman" w:hAnsi="Times New Roman" w:cs="Times New Roman"/>
          <w:color w:val="000000"/>
        </w:rPr>
        <w:t>User-Centered</w:t>
      </w:r>
      <w:r>
        <w:rPr>
          <w:rFonts w:ascii="Times New Roman" w:hAnsi="Times New Roman" w:cs="Times New Roman"/>
          <w:color w:val="000000"/>
        </w:rPr>
        <w:t>: Regular stakeholder feedback ensures alignment with needs</w:t>
      </w:r>
    </w:p>
    <w:p w14:paraId="1C463306" w14:textId="77777777" w:rsidR="00064139" w:rsidRDefault="00064139">
      <w:pPr>
        <w:pStyle w:val="BodyText"/>
        <w:numPr>
          <w:ilvl w:val="0"/>
          <w:numId w:val="28"/>
        </w:numPr>
      </w:pPr>
      <w:r>
        <w:rPr>
          <w:rStyle w:val="Strong"/>
          <w:rFonts w:ascii="Times New Roman" w:hAnsi="Times New Roman" w:cs="Times New Roman"/>
          <w:color w:val="000000"/>
        </w:rPr>
        <w:t>Risk Mitigation</w:t>
      </w:r>
      <w:r>
        <w:rPr>
          <w:rFonts w:ascii="Times New Roman" w:hAnsi="Times New Roman" w:cs="Times New Roman"/>
          <w:color w:val="000000"/>
        </w:rPr>
        <w:t>: Early detection of issues through incremental development</w:t>
      </w:r>
    </w:p>
    <w:p w14:paraId="4C2034BC" w14:textId="77777777" w:rsidR="00064139" w:rsidRDefault="00064139">
      <w:pPr>
        <w:pStyle w:val="BodyText"/>
        <w:numPr>
          <w:ilvl w:val="0"/>
          <w:numId w:val="28"/>
        </w:numPr>
      </w:pPr>
      <w:r>
        <w:rPr>
          <w:rStyle w:val="Strong"/>
          <w:rFonts w:ascii="Times New Roman" w:hAnsi="Times New Roman" w:cs="Times New Roman"/>
          <w:color w:val="000000"/>
        </w:rPr>
        <w:t>Quality Assurance</w:t>
      </w:r>
      <w:r>
        <w:rPr>
          <w:rFonts w:ascii="Times New Roman" w:hAnsi="Times New Roman" w:cs="Times New Roman"/>
          <w:color w:val="000000"/>
        </w:rPr>
        <w:t>: Continuous testing throughout development</w:t>
      </w:r>
    </w:p>
    <w:p w14:paraId="0A93FC0C" w14:textId="77777777" w:rsidR="00064139" w:rsidRDefault="00064139">
      <w:pPr>
        <w:pStyle w:val="BodyText"/>
      </w:pPr>
      <w:r>
        <w:rPr>
          <w:rStyle w:val="Strong"/>
          <w:rFonts w:ascii="Times New Roman" w:hAnsi="Times New Roman" w:cs="Times New Roman"/>
        </w:rPr>
        <w:t>Prototyping Approach</w:t>
      </w:r>
    </w:p>
    <w:p w14:paraId="6A39137A" w14:textId="77777777" w:rsidR="00064139" w:rsidRDefault="00064139">
      <w:pPr>
        <w:pStyle w:val="BodyText"/>
      </w:pPr>
      <w:r>
        <w:rPr>
          <w:rFonts w:ascii="Times New Roman" w:hAnsi="Times New Roman" w:cs="Times New Roman"/>
        </w:rPr>
        <w:t>Given the interface designs provided, an evolutionary prototyping approach is employed:</w:t>
      </w:r>
    </w:p>
    <w:p w14:paraId="2AAD1539" w14:textId="77777777" w:rsidR="00064139" w:rsidRDefault="00064139">
      <w:pPr>
        <w:pStyle w:val="BodyText"/>
        <w:numPr>
          <w:ilvl w:val="0"/>
          <w:numId w:val="29"/>
        </w:numPr>
      </w:pPr>
      <w:r>
        <w:rPr>
          <w:rStyle w:val="Strong"/>
          <w:rFonts w:ascii="Times New Roman" w:hAnsi="Times New Roman" w:cs="Times New Roman"/>
          <w:color w:val="000000"/>
        </w:rPr>
        <w:t>Low-fidelity prototypes</w:t>
      </w:r>
      <w:r>
        <w:rPr>
          <w:rFonts w:ascii="Times New Roman" w:hAnsi="Times New Roman" w:cs="Times New Roman"/>
          <w:color w:val="000000"/>
        </w:rPr>
        <w:t>: Paper sketches and wireframes</w:t>
      </w:r>
    </w:p>
    <w:p w14:paraId="4D1406BF" w14:textId="77777777" w:rsidR="00064139" w:rsidRDefault="00064139">
      <w:pPr>
        <w:pStyle w:val="BodyText"/>
        <w:numPr>
          <w:ilvl w:val="0"/>
          <w:numId w:val="29"/>
        </w:numPr>
      </w:pPr>
      <w:r>
        <w:rPr>
          <w:rStyle w:val="Strong"/>
          <w:rFonts w:ascii="Times New Roman" w:hAnsi="Times New Roman" w:cs="Times New Roman"/>
          <w:color w:val="000000"/>
        </w:rPr>
        <w:t>Medium-fidelity prototypes</w:t>
      </w:r>
      <w:r>
        <w:rPr>
          <w:rFonts w:ascii="Times New Roman" w:hAnsi="Times New Roman" w:cs="Times New Roman"/>
          <w:color w:val="000000"/>
        </w:rPr>
        <w:t>: Interactive mockups (as seen in provided interfaces)</w:t>
      </w:r>
    </w:p>
    <w:p w14:paraId="14539B77" w14:textId="77777777" w:rsidR="00064139" w:rsidRDefault="00064139">
      <w:pPr>
        <w:pStyle w:val="BodyText"/>
        <w:numPr>
          <w:ilvl w:val="0"/>
          <w:numId w:val="29"/>
        </w:numPr>
      </w:pPr>
      <w:r>
        <w:rPr>
          <w:rStyle w:val="Strong"/>
          <w:rFonts w:ascii="Times New Roman" w:hAnsi="Times New Roman" w:cs="Times New Roman"/>
          <w:color w:val="000000"/>
        </w:rPr>
        <w:t>High-fidelity prototypes</w:t>
      </w:r>
      <w:r>
        <w:rPr>
          <w:rFonts w:ascii="Times New Roman" w:hAnsi="Times New Roman" w:cs="Times New Roman"/>
          <w:color w:val="000000"/>
        </w:rPr>
        <w:t>: Functional modules</w:t>
      </w:r>
    </w:p>
    <w:p w14:paraId="667FE20B" w14:textId="77777777" w:rsidR="00064139" w:rsidRDefault="00064139">
      <w:pPr>
        <w:pStyle w:val="BodyText"/>
        <w:numPr>
          <w:ilvl w:val="0"/>
          <w:numId w:val="29"/>
        </w:numPr>
      </w:pPr>
      <w:r>
        <w:rPr>
          <w:rStyle w:val="Strong"/>
          <w:rFonts w:ascii="Times New Roman" w:hAnsi="Times New Roman" w:cs="Times New Roman"/>
          <w:color w:val="000000"/>
        </w:rPr>
        <w:t>Final system</w:t>
      </w:r>
      <w:r>
        <w:rPr>
          <w:rFonts w:ascii="Times New Roman" w:hAnsi="Times New Roman" w:cs="Times New Roman"/>
          <w:color w:val="000000"/>
        </w:rPr>
        <w:t>: Integrated complete solution</w:t>
      </w:r>
    </w:p>
    <w:p w14:paraId="530FBA94" w14:textId="77777777" w:rsidR="00064139" w:rsidRDefault="00064139">
      <w:pPr>
        <w:pStyle w:val="BodyText"/>
      </w:pPr>
      <w:r>
        <w:rPr>
          <w:rStyle w:val="Strong"/>
          <w:rFonts w:ascii="Times New Roman" w:hAnsi="Times New Roman" w:cs="Times New Roman"/>
        </w:rPr>
        <w:t>3.6 Limitations and Mitigations</w:t>
      </w:r>
    </w:p>
    <w:p w14:paraId="1D759FE7" w14:textId="77777777" w:rsidR="00064139" w:rsidRDefault="00064139">
      <w:pPr>
        <w:pStyle w:val="BodyText"/>
      </w:pPr>
      <w:r>
        <w:rPr>
          <w:rStyle w:val="Strong"/>
          <w:rFonts w:ascii="Times New Roman" w:hAnsi="Times New Roman" w:cs="Times New Roman"/>
        </w:rPr>
        <w:t>Limitations Identified</w:t>
      </w:r>
    </w:p>
    <w:p w14:paraId="4484161E" w14:textId="77777777" w:rsidR="00064139" w:rsidRDefault="00064139">
      <w:pPr>
        <w:pStyle w:val="BodyText"/>
        <w:numPr>
          <w:ilvl w:val="0"/>
          <w:numId w:val="30"/>
        </w:numPr>
      </w:pPr>
      <w:r>
        <w:rPr>
          <w:rStyle w:val="Strong"/>
          <w:rFonts w:ascii="Times New Roman" w:hAnsi="Times New Roman" w:cs="Times New Roman"/>
          <w:color w:val="000000"/>
        </w:rPr>
        <w:t>Resource Constraints</w:t>
      </w:r>
      <w:r>
        <w:rPr>
          <w:rFonts w:ascii="Times New Roman" w:hAnsi="Times New Roman" w:cs="Times New Roman"/>
          <w:color w:val="000000"/>
        </w:rPr>
        <w:t>:</w:t>
      </w:r>
    </w:p>
    <w:p w14:paraId="1A515564" w14:textId="77777777" w:rsidR="00064139" w:rsidRDefault="00064139">
      <w:pPr>
        <w:pStyle w:val="BodyText"/>
        <w:numPr>
          <w:ilvl w:val="1"/>
          <w:numId w:val="30"/>
        </w:numPr>
      </w:pPr>
      <w:r>
        <w:rPr>
          <w:rFonts w:ascii="Times New Roman" w:hAnsi="Times New Roman" w:cs="Times New Roman"/>
        </w:rPr>
        <w:t>Limited access to high-end biometric hardware</w:t>
      </w:r>
    </w:p>
    <w:p w14:paraId="3D45A4A9" w14:textId="77777777" w:rsidR="00064139" w:rsidRDefault="00064139">
      <w:pPr>
        <w:pStyle w:val="BodyText"/>
        <w:numPr>
          <w:ilvl w:val="1"/>
          <w:numId w:val="30"/>
        </w:numPr>
      </w:pPr>
      <w:r>
        <w:rPr>
          <w:rFonts w:ascii="Times New Roman" w:hAnsi="Times New Roman" w:cs="Times New Roman"/>
        </w:rPr>
        <w:t>Budget constraints for commercial software licenses</w:t>
      </w:r>
    </w:p>
    <w:p w14:paraId="33CABE3D" w14:textId="77777777" w:rsidR="00064139" w:rsidRDefault="00064139">
      <w:pPr>
        <w:pStyle w:val="BodyText"/>
        <w:numPr>
          <w:ilvl w:val="0"/>
          <w:numId w:val="30"/>
        </w:numPr>
      </w:pPr>
      <w:r>
        <w:rPr>
          <w:rStyle w:val="Strong"/>
          <w:rFonts w:ascii="Times New Roman" w:hAnsi="Times New Roman" w:cs="Times New Roman"/>
          <w:color w:val="000000"/>
        </w:rPr>
        <w:t>Technical Challenges</w:t>
      </w:r>
      <w:r>
        <w:rPr>
          <w:rFonts w:ascii="Times New Roman" w:hAnsi="Times New Roman" w:cs="Times New Roman"/>
          <w:color w:val="000000"/>
        </w:rPr>
        <w:t>:</w:t>
      </w:r>
    </w:p>
    <w:p w14:paraId="03F0F1A5" w14:textId="77777777" w:rsidR="00064139" w:rsidRDefault="00064139">
      <w:pPr>
        <w:pStyle w:val="BodyText"/>
        <w:numPr>
          <w:ilvl w:val="1"/>
          <w:numId w:val="30"/>
        </w:numPr>
      </w:pPr>
      <w:r>
        <w:rPr>
          <w:rFonts w:ascii="Times New Roman" w:hAnsi="Times New Roman" w:cs="Times New Roman"/>
        </w:rPr>
        <w:lastRenderedPageBreak/>
        <w:t>Variable lighting conditions in classrooms</w:t>
      </w:r>
    </w:p>
    <w:p w14:paraId="4D73055B" w14:textId="77777777" w:rsidR="00064139" w:rsidRDefault="00064139">
      <w:pPr>
        <w:pStyle w:val="BodyText"/>
        <w:numPr>
          <w:ilvl w:val="1"/>
          <w:numId w:val="30"/>
        </w:numPr>
      </w:pPr>
      <w:r>
        <w:rPr>
          <w:rFonts w:ascii="Times New Roman" w:hAnsi="Times New Roman" w:cs="Times New Roman"/>
        </w:rPr>
        <w:t>Network infrastructure limitations in some campus areas</w:t>
      </w:r>
    </w:p>
    <w:p w14:paraId="50A159A9" w14:textId="77777777" w:rsidR="00064139" w:rsidRDefault="00064139">
      <w:pPr>
        <w:pStyle w:val="BodyText"/>
        <w:numPr>
          <w:ilvl w:val="1"/>
          <w:numId w:val="30"/>
        </w:numPr>
      </w:pPr>
      <w:r>
        <w:rPr>
          <w:rFonts w:ascii="Times New Roman" w:hAnsi="Times New Roman" w:cs="Times New Roman"/>
        </w:rPr>
        <w:t>Integration with legacy systems</w:t>
      </w:r>
    </w:p>
    <w:p w14:paraId="58F98DEC" w14:textId="77777777" w:rsidR="00064139" w:rsidRDefault="00064139">
      <w:pPr>
        <w:pStyle w:val="BodyText"/>
        <w:numPr>
          <w:ilvl w:val="0"/>
          <w:numId w:val="30"/>
        </w:numPr>
      </w:pPr>
      <w:r>
        <w:rPr>
          <w:rStyle w:val="Strong"/>
          <w:rFonts w:ascii="Times New Roman" w:hAnsi="Times New Roman" w:cs="Times New Roman"/>
          <w:color w:val="000000"/>
        </w:rPr>
        <w:t>Human Factors</w:t>
      </w:r>
      <w:r>
        <w:rPr>
          <w:rFonts w:ascii="Times New Roman" w:hAnsi="Times New Roman" w:cs="Times New Roman"/>
          <w:color w:val="000000"/>
        </w:rPr>
        <w:t>:</w:t>
      </w:r>
    </w:p>
    <w:p w14:paraId="78C6754A" w14:textId="77777777" w:rsidR="00064139" w:rsidRDefault="00064139">
      <w:pPr>
        <w:pStyle w:val="BodyText"/>
        <w:numPr>
          <w:ilvl w:val="1"/>
          <w:numId w:val="30"/>
        </w:numPr>
      </w:pPr>
      <w:r>
        <w:rPr>
          <w:rFonts w:ascii="Times New Roman" w:hAnsi="Times New Roman" w:cs="Times New Roman"/>
        </w:rPr>
        <w:t>Resistance to change from some stakeholders</w:t>
      </w:r>
    </w:p>
    <w:p w14:paraId="708EA0ED" w14:textId="77777777" w:rsidR="00064139" w:rsidRDefault="00064139">
      <w:pPr>
        <w:pStyle w:val="BodyText"/>
        <w:numPr>
          <w:ilvl w:val="1"/>
          <w:numId w:val="30"/>
        </w:numPr>
      </w:pPr>
      <w:r>
        <w:rPr>
          <w:rFonts w:ascii="Times New Roman" w:hAnsi="Times New Roman" w:cs="Times New Roman"/>
        </w:rPr>
        <w:t>Privacy concerns about biometric data</w:t>
      </w:r>
    </w:p>
    <w:p w14:paraId="2AC0867B" w14:textId="77777777" w:rsidR="00064139" w:rsidRDefault="00064139">
      <w:pPr>
        <w:pStyle w:val="BodyText"/>
        <w:numPr>
          <w:ilvl w:val="1"/>
          <w:numId w:val="30"/>
        </w:numPr>
      </w:pPr>
      <w:r>
        <w:rPr>
          <w:rFonts w:ascii="Times New Roman" w:hAnsi="Times New Roman" w:cs="Times New Roman"/>
        </w:rPr>
        <w:t>Digital literacy variations among users</w:t>
      </w:r>
    </w:p>
    <w:p w14:paraId="36F3E331" w14:textId="77777777" w:rsidR="00064139" w:rsidRDefault="00064139">
      <w:pPr>
        <w:pStyle w:val="BodyText"/>
        <w:numPr>
          <w:ilvl w:val="0"/>
          <w:numId w:val="30"/>
        </w:numPr>
      </w:pPr>
      <w:r>
        <w:rPr>
          <w:rStyle w:val="Strong"/>
          <w:rFonts w:ascii="Times New Roman" w:hAnsi="Times New Roman" w:cs="Times New Roman"/>
          <w:color w:val="000000"/>
        </w:rPr>
        <w:t>Methodological Limitations</w:t>
      </w:r>
      <w:r>
        <w:rPr>
          <w:rFonts w:ascii="Times New Roman" w:hAnsi="Times New Roman" w:cs="Times New Roman"/>
          <w:color w:val="000000"/>
        </w:rPr>
        <w:t>:</w:t>
      </w:r>
    </w:p>
    <w:p w14:paraId="455FA5B8" w14:textId="77777777" w:rsidR="00064139" w:rsidRDefault="00064139">
      <w:pPr>
        <w:pStyle w:val="BodyText"/>
        <w:numPr>
          <w:ilvl w:val="1"/>
          <w:numId w:val="30"/>
        </w:numPr>
      </w:pPr>
      <w:r>
        <w:rPr>
          <w:rFonts w:ascii="Times New Roman" w:hAnsi="Times New Roman" w:cs="Times New Roman"/>
        </w:rPr>
        <w:t xml:space="preserve">Single institution </w:t>
      </w:r>
      <w:proofErr w:type="gramStart"/>
      <w:r>
        <w:rPr>
          <w:rFonts w:ascii="Times New Roman" w:hAnsi="Times New Roman" w:cs="Times New Roman"/>
        </w:rPr>
        <w:t>focus</w:t>
      </w:r>
      <w:proofErr w:type="gramEnd"/>
      <w:r>
        <w:rPr>
          <w:rFonts w:ascii="Times New Roman" w:hAnsi="Times New Roman" w:cs="Times New Roman"/>
        </w:rPr>
        <w:t xml:space="preserve"> limits generalisability</w:t>
      </w:r>
    </w:p>
    <w:p w14:paraId="0165524C" w14:textId="77777777" w:rsidR="00064139" w:rsidRDefault="00064139">
      <w:pPr>
        <w:pStyle w:val="BodyText"/>
        <w:numPr>
          <w:ilvl w:val="1"/>
          <w:numId w:val="30"/>
        </w:numPr>
      </w:pPr>
      <w:r>
        <w:rPr>
          <w:rFonts w:ascii="Times New Roman" w:hAnsi="Times New Roman" w:cs="Times New Roman"/>
        </w:rPr>
        <w:t>Time constraints for comprehensive testing</w:t>
      </w:r>
    </w:p>
    <w:p w14:paraId="2712E7E8" w14:textId="77777777" w:rsidR="00064139" w:rsidRDefault="00064139">
      <w:pPr>
        <w:pStyle w:val="BodyText"/>
        <w:numPr>
          <w:ilvl w:val="1"/>
          <w:numId w:val="30"/>
        </w:numPr>
      </w:pPr>
      <w:r>
        <w:rPr>
          <w:rFonts w:ascii="Times New Roman" w:hAnsi="Times New Roman" w:cs="Times New Roman"/>
        </w:rPr>
        <w:t>Sample size limitations for user testing</w:t>
      </w:r>
    </w:p>
    <w:p w14:paraId="1B576EE6" w14:textId="77777777" w:rsidR="00064139" w:rsidRDefault="00064139">
      <w:pPr>
        <w:pStyle w:val="BodyText"/>
      </w:pPr>
      <w:r>
        <w:rPr>
          <w:rStyle w:val="Strong"/>
          <w:rFonts w:ascii="Times New Roman" w:hAnsi="Times New Roman" w:cs="Times New Roman"/>
        </w:rPr>
        <w:t>Mitigation Strategies</w:t>
      </w:r>
    </w:p>
    <w:p w14:paraId="044634B4" w14:textId="77777777" w:rsidR="00064139" w:rsidRDefault="00064139">
      <w:pPr>
        <w:pStyle w:val="BodyText"/>
        <w:numPr>
          <w:ilvl w:val="0"/>
          <w:numId w:val="31"/>
        </w:numPr>
      </w:pPr>
      <w:r>
        <w:rPr>
          <w:rStyle w:val="Strong"/>
          <w:rFonts w:ascii="Times New Roman" w:hAnsi="Times New Roman" w:cs="Times New Roman"/>
          <w:color w:val="000000"/>
        </w:rPr>
        <w:t>Technical Mitigations</w:t>
      </w:r>
      <w:r>
        <w:rPr>
          <w:rFonts w:ascii="Times New Roman" w:hAnsi="Times New Roman" w:cs="Times New Roman"/>
          <w:color w:val="000000"/>
        </w:rPr>
        <w:t>:</w:t>
      </w:r>
    </w:p>
    <w:p w14:paraId="14608FA2" w14:textId="77777777" w:rsidR="00064139" w:rsidRDefault="00064139">
      <w:pPr>
        <w:pStyle w:val="BodyText"/>
        <w:numPr>
          <w:ilvl w:val="1"/>
          <w:numId w:val="31"/>
        </w:numPr>
      </w:pPr>
      <w:r>
        <w:rPr>
          <w:rFonts w:ascii="Times New Roman" w:hAnsi="Times New Roman" w:cs="Times New Roman"/>
        </w:rPr>
        <w:t>Use of webcam-based facial recognition to minimise hardware costs</w:t>
      </w:r>
    </w:p>
    <w:p w14:paraId="5772F874" w14:textId="77777777" w:rsidR="00064139" w:rsidRDefault="00064139">
      <w:pPr>
        <w:pStyle w:val="BodyText"/>
        <w:numPr>
          <w:ilvl w:val="1"/>
          <w:numId w:val="31"/>
        </w:numPr>
      </w:pPr>
      <w:r>
        <w:rPr>
          <w:rFonts w:ascii="Times New Roman" w:hAnsi="Times New Roman" w:cs="Times New Roman"/>
        </w:rPr>
        <w:t>Adaptive algorithms for varying lighting conditions</w:t>
      </w:r>
    </w:p>
    <w:p w14:paraId="70B25DFB" w14:textId="77777777" w:rsidR="00064139" w:rsidRDefault="00064139">
      <w:pPr>
        <w:pStyle w:val="BodyText"/>
        <w:numPr>
          <w:ilvl w:val="1"/>
          <w:numId w:val="31"/>
        </w:numPr>
      </w:pPr>
      <w:r>
        <w:rPr>
          <w:rFonts w:ascii="Times New Roman" w:hAnsi="Times New Roman" w:cs="Times New Roman"/>
        </w:rPr>
        <w:t>Progressive enhancement approach for network limitations</w:t>
      </w:r>
    </w:p>
    <w:p w14:paraId="05CC54A2" w14:textId="77777777" w:rsidR="00064139" w:rsidRDefault="00064139">
      <w:pPr>
        <w:pStyle w:val="BodyText"/>
        <w:numPr>
          <w:ilvl w:val="1"/>
          <w:numId w:val="31"/>
        </w:numPr>
      </w:pPr>
      <w:r>
        <w:rPr>
          <w:rFonts w:ascii="Times New Roman" w:hAnsi="Times New Roman" w:cs="Times New Roman"/>
          <w:color w:val="000000"/>
        </w:rPr>
        <w:t>API-based integration rather than direct database access</w:t>
      </w:r>
    </w:p>
    <w:p w14:paraId="0AD77471" w14:textId="77777777" w:rsidR="00064139" w:rsidRDefault="00064139">
      <w:pPr>
        <w:pStyle w:val="BodyText"/>
        <w:numPr>
          <w:ilvl w:val="0"/>
          <w:numId w:val="31"/>
        </w:numPr>
      </w:pPr>
      <w:r>
        <w:rPr>
          <w:rStyle w:val="Strong"/>
          <w:rFonts w:ascii="Times New Roman" w:hAnsi="Times New Roman" w:cs="Times New Roman"/>
          <w:color w:val="000000"/>
        </w:rPr>
        <w:t>Human Factors Mitigations</w:t>
      </w:r>
      <w:r>
        <w:rPr>
          <w:rFonts w:ascii="Times New Roman" w:hAnsi="Times New Roman" w:cs="Times New Roman"/>
          <w:color w:val="000000"/>
        </w:rPr>
        <w:t>:</w:t>
      </w:r>
    </w:p>
    <w:p w14:paraId="069ABF43" w14:textId="77777777" w:rsidR="00064139" w:rsidRDefault="00064139">
      <w:pPr>
        <w:pStyle w:val="BodyText"/>
        <w:numPr>
          <w:ilvl w:val="1"/>
          <w:numId w:val="31"/>
        </w:numPr>
      </w:pPr>
      <w:r>
        <w:rPr>
          <w:rFonts w:ascii="Times New Roman" w:hAnsi="Times New Roman" w:cs="Times New Roman"/>
        </w:rPr>
        <w:t>Comprehensive training programs for all user groups</w:t>
      </w:r>
    </w:p>
    <w:p w14:paraId="79A82742" w14:textId="77777777" w:rsidR="00064139" w:rsidRDefault="00064139">
      <w:pPr>
        <w:pStyle w:val="BodyText"/>
        <w:numPr>
          <w:ilvl w:val="1"/>
          <w:numId w:val="31"/>
        </w:numPr>
      </w:pPr>
      <w:r>
        <w:rPr>
          <w:rFonts w:ascii="Times New Roman" w:hAnsi="Times New Roman" w:cs="Times New Roman"/>
        </w:rPr>
        <w:t>Clear communication about data privacy measures</w:t>
      </w:r>
    </w:p>
    <w:p w14:paraId="42F6F87A" w14:textId="77777777" w:rsidR="00064139" w:rsidRDefault="00064139">
      <w:pPr>
        <w:pStyle w:val="BodyText"/>
        <w:numPr>
          <w:ilvl w:val="1"/>
          <w:numId w:val="31"/>
        </w:numPr>
      </w:pPr>
      <w:r>
        <w:rPr>
          <w:rFonts w:ascii="Times New Roman" w:hAnsi="Times New Roman" w:cs="Times New Roman"/>
        </w:rPr>
        <w:t>Phased rollout with pilot groups first</w:t>
      </w:r>
    </w:p>
    <w:p w14:paraId="17A73092" w14:textId="77777777" w:rsidR="00064139" w:rsidRDefault="00064139">
      <w:pPr>
        <w:pStyle w:val="BodyText"/>
        <w:numPr>
          <w:ilvl w:val="1"/>
          <w:numId w:val="31"/>
        </w:numPr>
      </w:pPr>
      <w:r>
        <w:rPr>
          <w:rFonts w:ascii="Times New Roman" w:hAnsi="Times New Roman" w:cs="Times New Roman"/>
        </w:rPr>
        <w:t>Continuous support system during implementation</w:t>
      </w:r>
    </w:p>
    <w:p w14:paraId="03FF1920" w14:textId="77777777" w:rsidR="00064139" w:rsidRDefault="00064139">
      <w:pPr>
        <w:pStyle w:val="BodyText"/>
        <w:numPr>
          <w:ilvl w:val="0"/>
          <w:numId w:val="31"/>
        </w:numPr>
      </w:pPr>
      <w:r>
        <w:rPr>
          <w:rStyle w:val="Strong"/>
          <w:rFonts w:ascii="Times New Roman" w:hAnsi="Times New Roman" w:cs="Times New Roman"/>
          <w:color w:val="000000"/>
        </w:rPr>
        <w:t>Methodological Mitigations</w:t>
      </w:r>
      <w:r>
        <w:rPr>
          <w:rFonts w:ascii="Times New Roman" w:hAnsi="Times New Roman" w:cs="Times New Roman"/>
          <w:color w:val="000000"/>
        </w:rPr>
        <w:t>:</w:t>
      </w:r>
    </w:p>
    <w:p w14:paraId="6C738A0F" w14:textId="77777777" w:rsidR="00064139" w:rsidRDefault="00064139">
      <w:pPr>
        <w:pStyle w:val="BodyText"/>
        <w:numPr>
          <w:ilvl w:val="1"/>
          <w:numId w:val="31"/>
        </w:numPr>
      </w:pPr>
      <w:r>
        <w:rPr>
          <w:rFonts w:ascii="Times New Roman" w:hAnsi="Times New Roman" w:cs="Times New Roman"/>
        </w:rPr>
        <w:t>Triangulation of data from multiple sources</w:t>
      </w:r>
    </w:p>
    <w:p w14:paraId="27844C73" w14:textId="77777777" w:rsidR="00064139" w:rsidRDefault="00064139">
      <w:pPr>
        <w:pStyle w:val="BodyText"/>
        <w:numPr>
          <w:ilvl w:val="1"/>
          <w:numId w:val="31"/>
        </w:numPr>
      </w:pPr>
      <w:r>
        <w:rPr>
          <w:rFonts w:ascii="Times New Roman" w:hAnsi="Times New Roman" w:cs="Times New Roman"/>
        </w:rPr>
        <w:t>Iterative development with regular user feedback</w:t>
      </w:r>
    </w:p>
    <w:p w14:paraId="197599F1" w14:textId="77777777" w:rsidR="00064139" w:rsidRDefault="00064139">
      <w:pPr>
        <w:pStyle w:val="BodyText"/>
        <w:numPr>
          <w:ilvl w:val="1"/>
          <w:numId w:val="31"/>
        </w:numPr>
      </w:pPr>
      <w:r>
        <w:rPr>
          <w:rFonts w:ascii="Times New Roman" w:hAnsi="Times New Roman" w:cs="Times New Roman"/>
        </w:rPr>
        <w:t>Detailed documentation for replication studies</w:t>
      </w:r>
    </w:p>
    <w:p w14:paraId="4F9F74F0" w14:textId="77777777" w:rsidR="00064139" w:rsidRDefault="00064139">
      <w:pPr>
        <w:pStyle w:val="BodyText"/>
        <w:numPr>
          <w:ilvl w:val="1"/>
          <w:numId w:val="31"/>
        </w:numPr>
      </w:pPr>
      <w:r>
        <w:rPr>
          <w:rFonts w:ascii="Times New Roman" w:hAnsi="Times New Roman" w:cs="Times New Roman"/>
        </w:rPr>
        <w:t>Clear delimitation of scope in research reporting</w:t>
      </w:r>
    </w:p>
    <w:p w14:paraId="3355F27B" w14:textId="77777777" w:rsidR="00064139" w:rsidRDefault="00064139">
      <w:pPr>
        <w:pStyle w:val="BodyText"/>
        <w:numPr>
          <w:ilvl w:val="0"/>
          <w:numId w:val="31"/>
        </w:numPr>
      </w:pPr>
      <w:r>
        <w:rPr>
          <w:rStyle w:val="Strong"/>
          <w:rFonts w:ascii="Times New Roman" w:hAnsi="Times New Roman" w:cs="Times New Roman"/>
          <w:color w:val="000000"/>
        </w:rPr>
        <w:t>Ethical Considerations Addressed</w:t>
      </w:r>
      <w:r>
        <w:rPr>
          <w:rFonts w:ascii="Times New Roman" w:hAnsi="Times New Roman" w:cs="Times New Roman"/>
          <w:color w:val="000000"/>
        </w:rPr>
        <w:t>:</w:t>
      </w:r>
    </w:p>
    <w:p w14:paraId="0344239E" w14:textId="77777777" w:rsidR="00064139" w:rsidRDefault="00064139">
      <w:pPr>
        <w:pStyle w:val="BodyText"/>
        <w:numPr>
          <w:ilvl w:val="1"/>
          <w:numId w:val="31"/>
        </w:numPr>
      </w:pPr>
      <w:r>
        <w:rPr>
          <w:rFonts w:ascii="Times New Roman" w:hAnsi="Times New Roman" w:cs="Times New Roman"/>
        </w:rPr>
        <w:t>Informed consent for all participants</w:t>
      </w:r>
    </w:p>
    <w:p w14:paraId="68170A16" w14:textId="77777777" w:rsidR="00064139" w:rsidRDefault="00064139">
      <w:pPr>
        <w:pStyle w:val="BodyText"/>
        <w:numPr>
          <w:ilvl w:val="1"/>
          <w:numId w:val="31"/>
        </w:numPr>
      </w:pPr>
      <w:r>
        <w:rPr>
          <w:rFonts w:ascii="Times New Roman" w:hAnsi="Times New Roman" w:cs="Times New Roman"/>
        </w:rPr>
        <w:t>Anonymisation of research data</w:t>
      </w:r>
    </w:p>
    <w:p w14:paraId="56EAD5D8" w14:textId="77777777" w:rsidR="00064139" w:rsidRDefault="00064139">
      <w:pPr>
        <w:pStyle w:val="BodyText"/>
        <w:numPr>
          <w:ilvl w:val="1"/>
          <w:numId w:val="31"/>
        </w:numPr>
      </w:pPr>
      <w:r>
        <w:rPr>
          <w:rFonts w:ascii="Times New Roman" w:hAnsi="Times New Roman" w:cs="Times New Roman"/>
        </w:rPr>
        <w:t>Secure storage of biometric templates</w:t>
      </w:r>
    </w:p>
    <w:p w14:paraId="0A1AA6E0" w14:textId="77777777" w:rsidR="00064139" w:rsidRDefault="00064139">
      <w:pPr>
        <w:pStyle w:val="BodyText"/>
        <w:numPr>
          <w:ilvl w:val="1"/>
          <w:numId w:val="31"/>
        </w:numPr>
      </w:pPr>
      <w:r>
        <w:rPr>
          <w:rFonts w:ascii="Times New Roman" w:hAnsi="Times New Roman" w:cs="Times New Roman"/>
        </w:rPr>
        <w:lastRenderedPageBreak/>
        <w:t>Compliance with university ethics guidelines and data protection regulations</w:t>
      </w:r>
    </w:p>
    <w:p w14:paraId="3B8085F7" w14:textId="77777777" w:rsidR="00064139" w:rsidRDefault="00064139">
      <w:pPr>
        <w:pStyle w:val="BodyText"/>
      </w:pPr>
      <w:r>
        <w:rPr>
          <w:rFonts w:ascii="Times New Roman" w:hAnsi="Times New Roman" w:cs="Times New Roman"/>
        </w:rPr>
        <w:t>The methodology ensures a balanced approach between technical development and user-centered design, addressing both functional requirements (evident in interface analysis) and usability considerations crucial for successful implementation at Bugema University.</w:t>
      </w:r>
    </w:p>
    <w:p w14:paraId="4CA01D1C" w14:textId="77777777" w:rsidR="00064139" w:rsidRDefault="00064139">
      <w:pPr>
        <w:pStyle w:val="BodyText"/>
        <w:rPr>
          <w:rFonts w:ascii="Times New Roman" w:hAnsi="Times New Roman" w:cs="Times New Roman"/>
        </w:rPr>
      </w:pPr>
    </w:p>
    <w:p w14:paraId="3589A6D8" w14:textId="77777777" w:rsidR="00064139" w:rsidRDefault="00064139">
      <w:pPr>
        <w:pStyle w:val="BodyText"/>
        <w:pageBreakBefore/>
        <w:jc w:val="center"/>
      </w:pPr>
      <w:r>
        <w:rPr>
          <w:rStyle w:val="Strong"/>
          <w:rFonts w:ascii="Times New Roman" w:hAnsi="Times New Roman" w:cs="Times New Roman"/>
        </w:rPr>
        <w:lastRenderedPageBreak/>
        <w:t>CHAPTER 4: REQUIREMENTS, ANALYSIS &amp; DESIGN</w:t>
      </w:r>
    </w:p>
    <w:p w14:paraId="7CD286FB" w14:textId="77777777" w:rsidR="00064139" w:rsidRDefault="00064139">
      <w:pPr>
        <w:pStyle w:val="BodyText"/>
      </w:pPr>
      <w:r>
        <w:rPr>
          <w:rStyle w:val="Strong"/>
          <w:rFonts w:ascii="Times New Roman" w:hAnsi="Times New Roman" w:cs="Times New Roman"/>
        </w:rPr>
        <w:t>4.1 Introduction</w:t>
      </w:r>
    </w:p>
    <w:p w14:paraId="33913535" w14:textId="77777777" w:rsidR="00064139" w:rsidRDefault="00064139">
      <w:pPr>
        <w:pStyle w:val="BodyText"/>
      </w:pPr>
      <w:r>
        <w:rPr>
          <w:rFonts w:ascii="Times New Roman" w:hAnsi="Times New Roman" w:cs="Times New Roman"/>
        </w:rPr>
        <w:t xml:space="preserve">This chapter details the system requirements, architectural design, and interface specifications for the Biometric Attendance </w:t>
      </w:r>
      <w:r w:rsidR="00AC6F6B">
        <w:rPr>
          <w:rFonts w:ascii="Times New Roman" w:hAnsi="Times New Roman" w:cs="Times New Roman"/>
        </w:rPr>
        <w:t xml:space="preserve">Class </w:t>
      </w:r>
      <w:r>
        <w:rPr>
          <w:rFonts w:ascii="Times New Roman" w:hAnsi="Times New Roman" w:cs="Times New Roman"/>
        </w:rPr>
        <w:t>Management System (B</w:t>
      </w:r>
      <w:r w:rsidR="00AC6F6B">
        <w:rPr>
          <w:rFonts w:ascii="Times New Roman" w:hAnsi="Times New Roman" w:cs="Times New Roman"/>
        </w:rPr>
        <w:t>C</w:t>
      </w:r>
      <w:r>
        <w:rPr>
          <w:rFonts w:ascii="Times New Roman" w:hAnsi="Times New Roman" w:cs="Times New Roman"/>
        </w:rPr>
        <w:t>A</w:t>
      </w:r>
      <w:r w:rsidR="00AC6F6B">
        <w:rPr>
          <w:rFonts w:ascii="Times New Roman" w:hAnsi="Times New Roman" w:cs="Times New Roman"/>
        </w:rPr>
        <w:t>T</w:t>
      </w:r>
      <w:r>
        <w:rPr>
          <w:rFonts w:ascii="Times New Roman" w:hAnsi="Times New Roman" w:cs="Times New Roman"/>
        </w:rPr>
        <w:t>MS), utilising Convex as the reactive backend database platform. Convex provides real-time data synchronisation, automatic reactivity, and serverless function execution, making it ideal for a real-time attendance system with live updates.</w:t>
      </w:r>
    </w:p>
    <w:p w14:paraId="64B30CFD" w14:textId="77777777" w:rsidR="00064139" w:rsidRDefault="00064139">
      <w:pPr>
        <w:pStyle w:val="BodyText"/>
      </w:pPr>
      <w:r>
        <w:rPr>
          <w:rFonts w:ascii="Times New Roman" w:hAnsi="Times New Roman" w:cs="Times New Roman"/>
        </w:rPr>
        <w:br/>
      </w:r>
      <w:r>
        <w:rPr>
          <w:rStyle w:val="Strong"/>
          <w:rFonts w:ascii="Times New Roman" w:hAnsi="Times New Roman" w:cs="Times New Roman"/>
          <w:color w:val="000000"/>
        </w:rPr>
        <w:t>4.2 User Requirements</w:t>
      </w:r>
    </w:p>
    <w:p w14:paraId="440644D7" w14:textId="77777777" w:rsidR="00064139" w:rsidRDefault="00064139">
      <w:pPr>
        <w:pStyle w:val="BodyText"/>
      </w:pPr>
      <w:r>
        <w:rPr>
          <w:rFonts w:ascii="Times New Roman" w:hAnsi="Times New Roman" w:cs="Times New Roman"/>
        </w:rPr>
        <w:t>Based on interface analysis and stakeholder interviews:</w:t>
      </w:r>
    </w:p>
    <w:p w14:paraId="3F8BBA68" w14:textId="77777777" w:rsidR="00064139" w:rsidRDefault="00064139">
      <w:pPr>
        <w:pStyle w:val="BodyText"/>
      </w:pPr>
      <w:r>
        <w:rPr>
          <w:rStyle w:val="Strong"/>
          <w:rFonts w:ascii="Times New Roman" w:hAnsi="Times New Roman" w:cs="Times New Roman"/>
        </w:rPr>
        <w:t>4.2.1 Lecturer Requirements</w:t>
      </w:r>
    </w:p>
    <w:p w14:paraId="6E7AFA80" w14:textId="77777777" w:rsidR="00064139" w:rsidRDefault="00064139">
      <w:pPr>
        <w:pStyle w:val="BodyText"/>
        <w:numPr>
          <w:ilvl w:val="0"/>
          <w:numId w:val="32"/>
        </w:numPr>
      </w:pPr>
      <w:r>
        <w:rPr>
          <w:rStyle w:val="Strong"/>
          <w:rFonts w:ascii="Times New Roman" w:hAnsi="Times New Roman" w:cs="Times New Roman"/>
          <w:color w:val="000000"/>
        </w:rPr>
        <w:t>Authentication</w:t>
      </w:r>
      <w:r>
        <w:rPr>
          <w:rFonts w:ascii="Times New Roman" w:hAnsi="Times New Roman" w:cs="Times New Roman"/>
          <w:color w:val="000000"/>
        </w:rPr>
        <w:t>: Secure login with email and password (as shown in login interface)</w:t>
      </w:r>
    </w:p>
    <w:p w14:paraId="7EE8EEB7" w14:textId="77777777" w:rsidR="00064139" w:rsidRDefault="00064139">
      <w:pPr>
        <w:pStyle w:val="BodyText"/>
        <w:numPr>
          <w:ilvl w:val="0"/>
          <w:numId w:val="32"/>
        </w:numPr>
      </w:pPr>
      <w:r>
        <w:rPr>
          <w:rStyle w:val="Strong"/>
          <w:rFonts w:ascii="Times New Roman" w:hAnsi="Times New Roman" w:cs="Times New Roman"/>
          <w:color w:val="000000"/>
        </w:rPr>
        <w:t>Realtime Dashboard</w:t>
      </w:r>
      <w:r>
        <w:rPr>
          <w:rFonts w:ascii="Times New Roman" w:hAnsi="Times New Roman" w:cs="Times New Roman"/>
          <w:color w:val="000000"/>
        </w:rPr>
        <w:t>: Live updates of attendance statistics and session status</w:t>
      </w:r>
    </w:p>
    <w:p w14:paraId="491AEA2D" w14:textId="77777777" w:rsidR="00064139" w:rsidRDefault="00064139">
      <w:pPr>
        <w:pStyle w:val="BodyText"/>
        <w:numPr>
          <w:ilvl w:val="0"/>
          <w:numId w:val="32"/>
        </w:numPr>
      </w:pPr>
      <w:r>
        <w:rPr>
          <w:rStyle w:val="Strong"/>
          <w:rFonts w:ascii="Times New Roman" w:hAnsi="Times New Roman" w:cs="Times New Roman"/>
          <w:color w:val="000000"/>
        </w:rPr>
        <w:t>Session Management</w:t>
      </w:r>
      <w:r>
        <w:rPr>
          <w:rFonts w:ascii="Times New Roman" w:hAnsi="Times New Roman" w:cs="Times New Roman"/>
          <w:color w:val="000000"/>
        </w:rPr>
        <w:t>: Create, schedule, start, and end sessions with real-time student tracking</w:t>
      </w:r>
    </w:p>
    <w:p w14:paraId="28969864" w14:textId="77777777" w:rsidR="00064139" w:rsidRDefault="00064139">
      <w:pPr>
        <w:pStyle w:val="BodyText"/>
        <w:numPr>
          <w:ilvl w:val="0"/>
          <w:numId w:val="32"/>
        </w:numPr>
      </w:pPr>
      <w:r>
        <w:rPr>
          <w:rStyle w:val="Strong"/>
          <w:rFonts w:ascii="Times New Roman" w:hAnsi="Times New Roman" w:cs="Times New Roman"/>
          <w:color w:val="000000"/>
        </w:rPr>
        <w:t>Student Enrollment</w:t>
      </w:r>
      <w:r>
        <w:rPr>
          <w:rFonts w:ascii="Times New Roman" w:hAnsi="Times New Roman" w:cs="Times New Roman"/>
          <w:color w:val="000000"/>
        </w:rPr>
        <w:t>: Enroll students with immediate availability for attendance</w:t>
      </w:r>
    </w:p>
    <w:p w14:paraId="3460F837" w14:textId="77777777" w:rsidR="00064139" w:rsidRDefault="00064139" w:rsidP="00AC6F6B">
      <w:pPr>
        <w:pStyle w:val="BodyText"/>
        <w:numPr>
          <w:ilvl w:val="0"/>
          <w:numId w:val="32"/>
        </w:numPr>
      </w:pPr>
      <w:r>
        <w:rPr>
          <w:rStyle w:val="Strong"/>
          <w:rFonts w:ascii="Times New Roman" w:hAnsi="Times New Roman" w:cs="Times New Roman"/>
          <w:color w:val="000000"/>
        </w:rPr>
        <w:t>Live Attendance Tracking</w:t>
      </w:r>
      <w:r>
        <w:rPr>
          <w:rFonts w:ascii="Times New Roman" w:hAnsi="Times New Roman" w:cs="Times New Roman"/>
          <w:color w:val="000000"/>
        </w:rPr>
        <w:t>: Real-time monitoring as students check in</w:t>
      </w:r>
    </w:p>
    <w:p w14:paraId="071F1F30" w14:textId="77777777" w:rsidR="00064139" w:rsidRDefault="00064139">
      <w:pPr>
        <w:pStyle w:val="BodyText"/>
        <w:numPr>
          <w:ilvl w:val="0"/>
          <w:numId w:val="32"/>
        </w:numPr>
      </w:pPr>
      <w:r>
        <w:rPr>
          <w:rStyle w:val="Strong"/>
          <w:rFonts w:ascii="Times New Roman" w:hAnsi="Times New Roman" w:cs="Times New Roman"/>
          <w:color w:val="000000"/>
        </w:rPr>
        <w:t>Course Management</w:t>
      </w:r>
      <w:r>
        <w:rPr>
          <w:rFonts w:ascii="Times New Roman" w:hAnsi="Times New Roman" w:cs="Times New Roman"/>
          <w:color w:val="000000"/>
        </w:rPr>
        <w:t>: View and manage assigned course units</w:t>
      </w:r>
    </w:p>
    <w:p w14:paraId="4FFC39AC" w14:textId="77777777" w:rsidR="00064139" w:rsidRDefault="00064139">
      <w:pPr>
        <w:pStyle w:val="BodyText"/>
      </w:pPr>
      <w:r>
        <w:rPr>
          <w:rStyle w:val="Strong"/>
          <w:rFonts w:ascii="Times New Roman" w:hAnsi="Times New Roman" w:cs="Times New Roman"/>
        </w:rPr>
        <w:t>4.2.2 Student Requirements</w:t>
      </w:r>
    </w:p>
    <w:p w14:paraId="1A3D4F08" w14:textId="77777777" w:rsidR="00064139" w:rsidRDefault="00064139">
      <w:pPr>
        <w:pStyle w:val="BodyText"/>
        <w:numPr>
          <w:ilvl w:val="0"/>
          <w:numId w:val="33"/>
        </w:numPr>
      </w:pPr>
      <w:r>
        <w:rPr>
          <w:rStyle w:val="Strong"/>
          <w:rFonts w:ascii="Times New Roman" w:hAnsi="Times New Roman" w:cs="Times New Roman"/>
          <w:color w:val="000000"/>
        </w:rPr>
        <w:t>Registration</w:t>
      </w:r>
      <w:r>
        <w:rPr>
          <w:rFonts w:ascii="Times New Roman" w:hAnsi="Times New Roman" w:cs="Times New Roman"/>
          <w:color w:val="000000"/>
        </w:rPr>
        <w:t>: Submit personal information with immediate system access</w:t>
      </w:r>
    </w:p>
    <w:p w14:paraId="3D0DADB0" w14:textId="77777777" w:rsidR="00064139" w:rsidRDefault="00064139">
      <w:pPr>
        <w:pStyle w:val="BodyText"/>
        <w:numPr>
          <w:ilvl w:val="0"/>
          <w:numId w:val="33"/>
        </w:numPr>
      </w:pPr>
      <w:r>
        <w:rPr>
          <w:rStyle w:val="Strong"/>
          <w:rFonts w:ascii="Times New Roman" w:hAnsi="Times New Roman" w:cs="Times New Roman"/>
          <w:color w:val="000000"/>
        </w:rPr>
        <w:t>Biometric Enrollment</w:t>
      </w:r>
      <w:r>
        <w:rPr>
          <w:rFonts w:ascii="Times New Roman" w:hAnsi="Times New Roman" w:cs="Times New Roman"/>
          <w:color w:val="000000"/>
        </w:rPr>
        <w:t>: Capture facial template with instant verification</w:t>
      </w:r>
    </w:p>
    <w:p w14:paraId="50CD133A" w14:textId="77777777" w:rsidR="00064139" w:rsidRDefault="00064139">
      <w:pPr>
        <w:pStyle w:val="BodyText"/>
        <w:numPr>
          <w:ilvl w:val="0"/>
          <w:numId w:val="33"/>
        </w:numPr>
      </w:pPr>
      <w:r>
        <w:rPr>
          <w:rStyle w:val="Strong"/>
          <w:rFonts w:ascii="Times New Roman" w:hAnsi="Times New Roman" w:cs="Times New Roman"/>
          <w:color w:val="000000"/>
        </w:rPr>
        <w:t>Attendance Check-in</w:t>
      </w:r>
      <w:r>
        <w:rPr>
          <w:rFonts w:ascii="Times New Roman" w:hAnsi="Times New Roman" w:cs="Times New Roman"/>
          <w:color w:val="000000"/>
        </w:rPr>
        <w:t>: Real-time biometric verification with immediate confirmation</w:t>
      </w:r>
    </w:p>
    <w:p w14:paraId="66676D30" w14:textId="77777777" w:rsidR="00064139" w:rsidRDefault="00064139">
      <w:pPr>
        <w:pStyle w:val="BodyText"/>
        <w:numPr>
          <w:ilvl w:val="0"/>
          <w:numId w:val="33"/>
        </w:numPr>
      </w:pPr>
      <w:r>
        <w:rPr>
          <w:rStyle w:val="Strong"/>
          <w:rFonts w:ascii="Times New Roman" w:hAnsi="Times New Roman" w:cs="Times New Roman"/>
          <w:color w:val="000000"/>
        </w:rPr>
        <w:t>Attendance History</w:t>
      </w:r>
      <w:r>
        <w:rPr>
          <w:rFonts w:ascii="Times New Roman" w:hAnsi="Times New Roman" w:cs="Times New Roman"/>
          <w:color w:val="000000"/>
        </w:rPr>
        <w:t>: Live view of personal attendance records</w:t>
      </w:r>
    </w:p>
    <w:p w14:paraId="28D4B177" w14:textId="77777777" w:rsidR="00064139" w:rsidRDefault="00064139">
      <w:pPr>
        <w:pStyle w:val="BodyText"/>
        <w:numPr>
          <w:ilvl w:val="0"/>
          <w:numId w:val="33"/>
        </w:numPr>
      </w:pPr>
      <w:r>
        <w:rPr>
          <w:rStyle w:val="Strong"/>
          <w:rFonts w:ascii="Times New Roman" w:hAnsi="Times New Roman" w:cs="Times New Roman"/>
          <w:color w:val="000000"/>
        </w:rPr>
        <w:t>Profile Management</w:t>
      </w:r>
      <w:r>
        <w:rPr>
          <w:rFonts w:ascii="Times New Roman" w:hAnsi="Times New Roman" w:cs="Times New Roman"/>
          <w:color w:val="000000"/>
        </w:rPr>
        <w:t>: Update personal information with real-time sync</w:t>
      </w:r>
    </w:p>
    <w:p w14:paraId="02A8F2B5" w14:textId="77777777" w:rsidR="00064139" w:rsidRDefault="00064139">
      <w:pPr>
        <w:pStyle w:val="BodyText"/>
      </w:pPr>
      <w:r>
        <w:rPr>
          <w:rStyle w:val="Strong"/>
          <w:rFonts w:ascii="Times New Roman" w:hAnsi="Times New Roman" w:cs="Times New Roman"/>
        </w:rPr>
        <w:t>4.2.3 Administrator Requirements</w:t>
      </w:r>
    </w:p>
    <w:p w14:paraId="2673C061" w14:textId="77777777" w:rsidR="00064139" w:rsidRDefault="00064139">
      <w:pPr>
        <w:pStyle w:val="BodyText"/>
        <w:numPr>
          <w:ilvl w:val="0"/>
          <w:numId w:val="34"/>
        </w:numPr>
      </w:pPr>
      <w:r>
        <w:rPr>
          <w:rStyle w:val="Strong"/>
          <w:rFonts w:ascii="Times New Roman" w:hAnsi="Times New Roman" w:cs="Times New Roman"/>
          <w:color w:val="000000"/>
        </w:rPr>
        <w:t>User Management</w:t>
      </w:r>
      <w:r>
        <w:rPr>
          <w:rFonts w:ascii="Times New Roman" w:hAnsi="Times New Roman" w:cs="Times New Roman"/>
          <w:color w:val="000000"/>
        </w:rPr>
        <w:t>: Real-time management of user accounts</w:t>
      </w:r>
    </w:p>
    <w:p w14:paraId="41A80CAD" w14:textId="77777777" w:rsidR="00064139" w:rsidRDefault="00064139">
      <w:pPr>
        <w:pStyle w:val="BodyText"/>
        <w:numPr>
          <w:ilvl w:val="0"/>
          <w:numId w:val="34"/>
        </w:numPr>
      </w:pPr>
      <w:r>
        <w:rPr>
          <w:rStyle w:val="Strong"/>
          <w:rFonts w:ascii="Times New Roman" w:hAnsi="Times New Roman" w:cs="Times New Roman"/>
          <w:color w:val="000000"/>
        </w:rPr>
        <w:t>System Configuration</w:t>
      </w:r>
      <w:r>
        <w:rPr>
          <w:rFonts w:ascii="Times New Roman" w:hAnsi="Times New Roman" w:cs="Times New Roman"/>
          <w:color w:val="000000"/>
        </w:rPr>
        <w:t>: Live configuration updates</w:t>
      </w:r>
    </w:p>
    <w:p w14:paraId="66FB259B" w14:textId="77777777" w:rsidR="00064139" w:rsidRDefault="00064139">
      <w:pPr>
        <w:pStyle w:val="BodyText"/>
        <w:numPr>
          <w:ilvl w:val="0"/>
          <w:numId w:val="34"/>
        </w:numPr>
      </w:pPr>
      <w:r>
        <w:rPr>
          <w:rStyle w:val="Strong"/>
          <w:rFonts w:ascii="Times New Roman" w:hAnsi="Times New Roman" w:cs="Times New Roman"/>
          <w:color w:val="000000"/>
        </w:rPr>
        <w:t>Reporting</w:t>
      </w:r>
      <w:r>
        <w:rPr>
          <w:rFonts w:ascii="Times New Roman" w:hAnsi="Times New Roman" w:cs="Times New Roman"/>
          <w:color w:val="000000"/>
        </w:rPr>
        <w:t>: Real-time institutional reports</w:t>
      </w:r>
    </w:p>
    <w:p w14:paraId="4BDEA691" w14:textId="77777777" w:rsidR="00064139" w:rsidRDefault="00064139">
      <w:pPr>
        <w:pStyle w:val="BodyText"/>
        <w:numPr>
          <w:ilvl w:val="0"/>
          <w:numId w:val="34"/>
        </w:numPr>
      </w:pPr>
      <w:r>
        <w:rPr>
          <w:rStyle w:val="Strong"/>
          <w:rFonts w:ascii="Times New Roman" w:hAnsi="Times New Roman" w:cs="Times New Roman"/>
          <w:color w:val="000000"/>
        </w:rPr>
        <w:t>Analytics</w:t>
      </w:r>
      <w:r>
        <w:rPr>
          <w:rFonts w:ascii="Times New Roman" w:hAnsi="Times New Roman" w:cs="Times New Roman"/>
          <w:color w:val="000000"/>
        </w:rPr>
        <w:t>: Live system usage and performance metrics</w:t>
      </w:r>
    </w:p>
    <w:p w14:paraId="37A8DACC" w14:textId="77777777" w:rsidR="00064139" w:rsidRDefault="00064139">
      <w:pPr>
        <w:pStyle w:val="BodyText"/>
        <w:numPr>
          <w:ilvl w:val="0"/>
          <w:numId w:val="34"/>
        </w:numPr>
      </w:pPr>
      <w:r>
        <w:rPr>
          <w:rStyle w:val="Strong"/>
          <w:rFonts w:ascii="Times New Roman" w:hAnsi="Times New Roman" w:cs="Times New Roman"/>
          <w:color w:val="000000"/>
        </w:rPr>
        <w:t>Data Management</w:t>
      </w:r>
      <w:r>
        <w:rPr>
          <w:rFonts w:ascii="Times New Roman" w:hAnsi="Times New Roman" w:cs="Times New Roman"/>
          <w:color w:val="000000"/>
        </w:rPr>
        <w:t>: Real-time monitoring of system data</w:t>
      </w:r>
    </w:p>
    <w:p w14:paraId="63DEA0F2" w14:textId="77777777" w:rsidR="00064139" w:rsidRDefault="00064139">
      <w:pPr>
        <w:pStyle w:val="BodyText"/>
      </w:pPr>
      <w:r>
        <w:rPr>
          <w:rStyle w:val="Strong"/>
          <w:rFonts w:ascii="Times New Roman" w:hAnsi="Times New Roman" w:cs="Times New Roman"/>
        </w:rPr>
        <w:t xml:space="preserve">4.3 </w:t>
      </w:r>
      <w:r w:rsidRPr="00AC6F6B">
        <w:rPr>
          <w:rStyle w:val="Strong"/>
          <w:rFonts w:ascii="Times New Roman" w:hAnsi="Times New Roman" w:cs="Times New Roman"/>
          <w:sz w:val="26"/>
          <w:szCs w:val="26"/>
        </w:rPr>
        <w:t>System Requirements</w:t>
      </w:r>
    </w:p>
    <w:p w14:paraId="6ED13FC6" w14:textId="77777777" w:rsidR="00064139" w:rsidRDefault="00064139">
      <w:pPr>
        <w:pStyle w:val="BodyText"/>
      </w:pPr>
      <w:r>
        <w:rPr>
          <w:rStyle w:val="Strong"/>
          <w:rFonts w:ascii="Times New Roman" w:hAnsi="Times New Roman" w:cs="Times New Roman"/>
        </w:rPr>
        <w:t>4.3.1 Functional Requirements</w:t>
      </w:r>
    </w:p>
    <w:p w14:paraId="6C88834A" w14:textId="77777777" w:rsidR="00064139" w:rsidRDefault="00064139">
      <w:pPr>
        <w:pStyle w:val="BodyText"/>
        <w:rPr>
          <w:rStyle w:val="Strong"/>
          <w:rFonts w:ascii="Times New Roman" w:hAnsi="Times New Roman" w:cs="Times New Roman"/>
        </w:rPr>
      </w:pPr>
      <w:r>
        <w:rPr>
          <w:rStyle w:val="Strong"/>
          <w:rFonts w:ascii="Times New Roman" w:hAnsi="Times New Roman" w:cs="Times New Roman"/>
        </w:rPr>
        <w:t>Table 1: Functional Requirements Specification</w:t>
      </w:r>
    </w:p>
    <w:p w14:paraId="4C21B188" w14:textId="77777777" w:rsidR="00AC6F6B" w:rsidRDefault="00AC6F6B">
      <w:pPr>
        <w:pStyle w:val="BodyText"/>
      </w:pPr>
    </w:p>
    <w:tbl>
      <w:tblPr>
        <w:tblW w:w="0" w:type="auto"/>
        <w:tblLayout w:type="fixed"/>
        <w:tblLook w:val="0000" w:firstRow="0" w:lastRow="0" w:firstColumn="0" w:lastColumn="0" w:noHBand="0" w:noVBand="0"/>
      </w:tblPr>
      <w:tblGrid>
        <w:gridCol w:w="783"/>
        <w:gridCol w:w="3191"/>
        <w:gridCol w:w="1116"/>
        <w:gridCol w:w="4488"/>
      </w:tblGrid>
      <w:tr w:rsidR="00064139" w14:paraId="06572471" w14:textId="77777777">
        <w:trPr>
          <w:trHeight w:val="420"/>
        </w:trPr>
        <w:tc>
          <w:tcPr>
            <w:tcW w:w="783" w:type="dxa"/>
            <w:tcBorders>
              <w:top w:val="single" w:sz="4" w:space="0" w:color="7F7F7F"/>
              <w:left w:val="single" w:sz="4" w:space="0" w:color="7F7F7F"/>
              <w:bottom w:val="single" w:sz="4" w:space="0" w:color="7F7F7F"/>
              <w:right w:val="single" w:sz="4" w:space="0" w:color="7F7F7F"/>
            </w:tcBorders>
          </w:tcPr>
          <w:p w14:paraId="43A48DCA" w14:textId="77777777" w:rsidR="00064139" w:rsidRDefault="00064139">
            <w:pPr>
              <w:pStyle w:val="BodyText"/>
            </w:pPr>
            <w:r>
              <w:rPr>
                <w:rFonts w:ascii="Times New Roman" w:hAnsi="Times New Roman" w:cs="Times New Roman"/>
                <w:sz w:val="22"/>
                <w:szCs w:val="22"/>
              </w:rPr>
              <w:lastRenderedPageBreak/>
              <w:t>ID</w:t>
            </w:r>
          </w:p>
        </w:tc>
        <w:tc>
          <w:tcPr>
            <w:tcW w:w="3191" w:type="dxa"/>
            <w:tcBorders>
              <w:top w:val="single" w:sz="4" w:space="0" w:color="7F7F7F"/>
              <w:left w:val="single" w:sz="4" w:space="0" w:color="7F7F7F"/>
              <w:bottom w:val="single" w:sz="4" w:space="0" w:color="7F7F7F"/>
              <w:right w:val="single" w:sz="4" w:space="0" w:color="7F7F7F"/>
            </w:tcBorders>
          </w:tcPr>
          <w:p w14:paraId="1AE060FE" w14:textId="77777777" w:rsidR="00064139" w:rsidRDefault="00064139">
            <w:pPr>
              <w:pStyle w:val="BodyText"/>
            </w:pPr>
            <w:r>
              <w:rPr>
                <w:rFonts w:ascii="Times New Roman" w:hAnsi="Times New Roman" w:cs="Times New Roman"/>
                <w:sz w:val="22"/>
                <w:szCs w:val="22"/>
              </w:rPr>
              <w:t>Requirement</w:t>
            </w:r>
          </w:p>
        </w:tc>
        <w:tc>
          <w:tcPr>
            <w:tcW w:w="1116" w:type="dxa"/>
            <w:tcBorders>
              <w:top w:val="single" w:sz="4" w:space="0" w:color="7F7F7F"/>
              <w:left w:val="single" w:sz="4" w:space="0" w:color="7F7F7F"/>
              <w:bottom w:val="single" w:sz="4" w:space="0" w:color="7F7F7F"/>
              <w:right w:val="single" w:sz="4" w:space="0" w:color="7F7F7F"/>
            </w:tcBorders>
          </w:tcPr>
          <w:p w14:paraId="2CF5A540" w14:textId="77777777" w:rsidR="00064139" w:rsidRDefault="00064139">
            <w:pPr>
              <w:pStyle w:val="BodyText"/>
            </w:pPr>
            <w:r>
              <w:rPr>
                <w:rFonts w:ascii="Times New Roman" w:hAnsi="Times New Roman" w:cs="Times New Roman"/>
                <w:sz w:val="22"/>
                <w:szCs w:val="22"/>
              </w:rPr>
              <w:t>Rank</w:t>
            </w:r>
          </w:p>
        </w:tc>
        <w:tc>
          <w:tcPr>
            <w:tcW w:w="4488" w:type="dxa"/>
            <w:tcBorders>
              <w:top w:val="single" w:sz="4" w:space="0" w:color="7F7F7F"/>
              <w:left w:val="single" w:sz="4" w:space="0" w:color="7F7F7F"/>
              <w:bottom w:val="single" w:sz="4" w:space="0" w:color="7F7F7F"/>
              <w:right w:val="single" w:sz="4" w:space="0" w:color="7F7F7F"/>
            </w:tcBorders>
          </w:tcPr>
          <w:p w14:paraId="66D14BD5" w14:textId="77777777" w:rsidR="00064139" w:rsidRDefault="00064139">
            <w:pPr>
              <w:pStyle w:val="BodyText"/>
            </w:pPr>
            <w:r>
              <w:rPr>
                <w:rFonts w:ascii="Times New Roman" w:hAnsi="Times New Roman" w:cs="Times New Roman"/>
                <w:sz w:val="22"/>
                <w:szCs w:val="22"/>
              </w:rPr>
              <w:t>Convex Implementation</w:t>
            </w:r>
          </w:p>
        </w:tc>
      </w:tr>
      <w:tr w:rsidR="00064139" w14:paraId="54D85E9E" w14:textId="77777777">
        <w:trPr>
          <w:trHeight w:val="720"/>
        </w:trPr>
        <w:tc>
          <w:tcPr>
            <w:tcW w:w="783" w:type="dxa"/>
            <w:tcBorders>
              <w:left w:val="single" w:sz="4" w:space="0" w:color="7F7F7F"/>
              <w:right w:val="single" w:sz="4" w:space="0" w:color="7F7F7F"/>
            </w:tcBorders>
          </w:tcPr>
          <w:p w14:paraId="581DB268" w14:textId="77777777" w:rsidR="00064139" w:rsidRDefault="00064139">
            <w:pPr>
              <w:pStyle w:val="BodyText"/>
            </w:pPr>
            <w:r>
              <w:rPr>
                <w:rFonts w:ascii="Times New Roman" w:hAnsi="Times New Roman" w:cs="Times New Roman"/>
                <w:sz w:val="22"/>
                <w:szCs w:val="22"/>
              </w:rPr>
              <w:t>FR01</w:t>
            </w:r>
          </w:p>
        </w:tc>
        <w:tc>
          <w:tcPr>
            <w:tcW w:w="3191" w:type="dxa"/>
            <w:tcBorders>
              <w:left w:val="single" w:sz="4" w:space="0" w:color="7F7F7F"/>
              <w:right w:val="single" w:sz="4" w:space="0" w:color="7F7F7F"/>
            </w:tcBorders>
          </w:tcPr>
          <w:p w14:paraId="065211D5" w14:textId="77777777" w:rsidR="00064139" w:rsidRDefault="00064139">
            <w:pPr>
              <w:pStyle w:val="BodyText"/>
            </w:pPr>
            <w:r>
              <w:rPr>
                <w:rFonts w:ascii="Times New Roman" w:hAnsi="Times New Roman" w:cs="Times New Roman"/>
                <w:sz w:val="22"/>
                <w:szCs w:val="22"/>
              </w:rPr>
              <w:t>Real-time Authentication</w:t>
            </w:r>
          </w:p>
        </w:tc>
        <w:tc>
          <w:tcPr>
            <w:tcW w:w="1116" w:type="dxa"/>
            <w:tcBorders>
              <w:left w:val="single" w:sz="4" w:space="0" w:color="7F7F7F"/>
              <w:right w:val="single" w:sz="4" w:space="0" w:color="7F7F7F"/>
            </w:tcBorders>
          </w:tcPr>
          <w:p w14:paraId="1582C7E3" w14:textId="77777777" w:rsidR="00064139" w:rsidRDefault="00064139">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553B0915" w14:textId="77777777" w:rsidR="00064139" w:rsidRDefault="00064139">
            <w:pPr>
              <w:pStyle w:val="BodyText"/>
            </w:pPr>
            <w:r>
              <w:rPr>
                <w:rFonts w:ascii="Times New Roman" w:hAnsi="Times New Roman" w:cs="Times New Roman"/>
                <w:sz w:val="22"/>
                <w:szCs w:val="22"/>
              </w:rPr>
              <w:t>Convex Auth with reactive sessions</w:t>
            </w:r>
          </w:p>
        </w:tc>
      </w:tr>
      <w:tr w:rsidR="00064139" w14:paraId="70D4AE72"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0BB2B422" w14:textId="77777777" w:rsidR="00064139" w:rsidRDefault="00064139">
            <w:pPr>
              <w:pStyle w:val="BodyText"/>
            </w:pPr>
            <w:r>
              <w:rPr>
                <w:rFonts w:ascii="Times New Roman" w:hAnsi="Times New Roman" w:cs="Times New Roman"/>
                <w:sz w:val="22"/>
                <w:szCs w:val="22"/>
              </w:rPr>
              <w:t>FR02</w:t>
            </w:r>
          </w:p>
        </w:tc>
        <w:tc>
          <w:tcPr>
            <w:tcW w:w="3191" w:type="dxa"/>
            <w:tcBorders>
              <w:top w:val="single" w:sz="4" w:space="0" w:color="7F7F7F"/>
              <w:left w:val="single" w:sz="4" w:space="0" w:color="7F7F7F"/>
              <w:bottom w:val="single" w:sz="4" w:space="0" w:color="7F7F7F"/>
              <w:right w:val="single" w:sz="4" w:space="0" w:color="7F7F7F"/>
            </w:tcBorders>
          </w:tcPr>
          <w:p w14:paraId="61B542EF" w14:textId="77777777" w:rsidR="00064139" w:rsidRDefault="00064139">
            <w:pPr>
              <w:pStyle w:val="BodyText"/>
            </w:pPr>
            <w:r>
              <w:rPr>
                <w:rFonts w:ascii="Times New Roman" w:hAnsi="Times New Roman" w:cs="Times New Roman"/>
                <w:sz w:val="22"/>
                <w:szCs w:val="22"/>
              </w:rPr>
              <w:t>Lecturer Registration</w:t>
            </w:r>
          </w:p>
        </w:tc>
        <w:tc>
          <w:tcPr>
            <w:tcW w:w="1116" w:type="dxa"/>
            <w:tcBorders>
              <w:top w:val="single" w:sz="4" w:space="0" w:color="7F7F7F"/>
              <w:left w:val="single" w:sz="4" w:space="0" w:color="7F7F7F"/>
              <w:bottom w:val="single" w:sz="4" w:space="0" w:color="7F7F7F"/>
              <w:right w:val="single" w:sz="4" w:space="0" w:color="7F7F7F"/>
            </w:tcBorders>
          </w:tcPr>
          <w:p w14:paraId="01D5A8B7" w14:textId="77777777" w:rsidR="00064139" w:rsidRDefault="00064139">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7CB61871" w14:textId="77777777" w:rsidR="00064139" w:rsidRDefault="00064139">
            <w:pPr>
              <w:pStyle w:val="BodyText"/>
            </w:pPr>
            <w:r>
              <w:rPr>
                <w:rFonts w:ascii="Times New Roman" w:hAnsi="Times New Roman" w:cs="Times New Roman"/>
                <w:sz w:val="22"/>
                <w:szCs w:val="22"/>
              </w:rPr>
              <w:t>Convex mutations with validation</w:t>
            </w:r>
          </w:p>
        </w:tc>
      </w:tr>
      <w:tr w:rsidR="00064139" w14:paraId="48C435AF" w14:textId="77777777">
        <w:trPr>
          <w:trHeight w:val="705"/>
        </w:trPr>
        <w:tc>
          <w:tcPr>
            <w:tcW w:w="783" w:type="dxa"/>
            <w:tcBorders>
              <w:left w:val="single" w:sz="4" w:space="0" w:color="7F7F7F"/>
              <w:right w:val="single" w:sz="4" w:space="0" w:color="7F7F7F"/>
            </w:tcBorders>
          </w:tcPr>
          <w:p w14:paraId="2A3544E0" w14:textId="77777777" w:rsidR="00064139" w:rsidRDefault="00064139">
            <w:pPr>
              <w:pStyle w:val="BodyText"/>
            </w:pPr>
            <w:r>
              <w:rPr>
                <w:rFonts w:ascii="Times New Roman" w:hAnsi="Times New Roman" w:cs="Times New Roman"/>
                <w:sz w:val="22"/>
                <w:szCs w:val="22"/>
              </w:rPr>
              <w:t>FR03</w:t>
            </w:r>
          </w:p>
        </w:tc>
        <w:tc>
          <w:tcPr>
            <w:tcW w:w="3191" w:type="dxa"/>
            <w:tcBorders>
              <w:left w:val="single" w:sz="4" w:space="0" w:color="7F7F7F"/>
              <w:right w:val="single" w:sz="4" w:space="0" w:color="7F7F7F"/>
            </w:tcBorders>
          </w:tcPr>
          <w:p w14:paraId="58A009C9" w14:textId="77777777" w:rsidR="00064139" w:rsidRDefault="00064139">
            <w:pPr>
              <w:pStyle w:val="BodyText"/>
            </w:pPr>
            <w:r>
              <w:rPr>
                <w:rFonts w:ascii="Times New Roman" w:hAnsi="Times New Roman" w:cs="Times New Roman"/>
                <w:sz w:val="22"/>
                <w:szCs w:val="22"/>
              </w:rPr>
              <w:t>Student Registration</w:t>
            </w:r>
          </w:p>
        </w:tc>
        <w:tc>
          <w:tcPr>
            <w:tcW w:w="1116" w:type="dxa"/>
            <w:tcBorders>
              <w:left w:val="single" w:sz="4" w:space="0" w:color="7F7F7F"/>
              <w:right w:val="single" w:sz="4" w:space="0" w:color="7F7F7F"/>
            </w:tcBorders>
          </w:tcPr>
          <w:p w14:paraId="0EA437A5" w14:textId="77777777" w:rsidR="00064139" w:rsidRDefault="00064139">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4CF75D54" w14:textId="77777777" w:rsidR="00064139" w:rsidRDefault="00064139">
            <w:pPr>
              <w:pStyle w:val="BodyText"/>
            </w:pPr>
            <w:r>
              <w:rPr>
                <w:rFonts w:ascii="Times New Roman" w:hAnsi="Times New Roman" w:cs="Times New Roman"/>
                <w:sz w:val="22"/>
                <w:szCs w:val="22"/>
              </w:rPr>
              <w:t>Convex reactive forms</w:t>
            </w:r>
          </w:p>
        </w:tc>
      </w:tr>
      <w:tr w:rsidR="00064139" w14:paraId="106B13FD"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2A4C5012" w14:textId="77777777" w:rsidR="00064139" w:rsidRDefault="00064139">
            <w:pPr>
              <w:pStyle w:val="BodyText"/>
            </w:pPr>
            <w:r>
              <w:rPr>
                <w:rFonts w:ascii="Times New Roman" w:hAnsi="Times New Roman" w:cs="Times New Roman"/>
                <w:sz w:val="22"/>
                <w:szCs w:val="22"/>
              </w:rPr>
              <w:t>FR04</w:t>
            </w:r>
          </w:p>
        </w:tc>
        <w:tc>
          <w:tcPr>
            <w:tcW w:w="3191" w:type="dxa"/>
            <w:tcBorders>
              <w:top w:val="single" w:sz="4" w:space="0" w:color="7F7F7F"/>
              <w:left w:val="single" w:sz="4" w:space="0" w:color="7F7F7F"/>
              <w:bottom w:val="single" w:sz="4" w:space="0" w:color="7F7F7F"/>
              <w:right w:val="single" w:sz="4" w:space="0" w:color="7F7F7F"/>
            </w:tcBorders>
          </w:tcPr>
          <w:p w14:paraId="4CA87FAE" w14:textId="77777777" w:rsidR="00064139" w:rsidRDefault="00064139">
            <w:pPr>
              <w:pStyle w:val="BodyText"/>
            </w:pPr>
            <w:r>
              <w:rPr>
                <w:rFonts w:ascii="Times New Roman" w:hAnsi="Times New Roman" w:cs="Times New Roman"/>
                <w:sz w:val="22"/>
                <w:szCs w:val="22"/>
              </w:rPr>
              <w:t>Session Creation</w:t>
            </w:r>
          </w:p>
        </w:tc>
        <w:tc>
          <w:tcPr>
            <w:tcW w:w="1116" w:type="dxa"/>
            <w:tcBorders>
              <w:top w:val="single" w:sz="4" w:space="0" w:color="7F7F7F"/>
              <w:left w:val="single" w:sz="4" w:space="0" w:color="7F7F7F"/>
              <w:bottom w:val="single" w:sz="4" w:space="0" w:color="7F7F7F"/>
              <w:right w:val="single" w:sz="4" w:space="0" w:color="7F7F7F"/>
            </w:tcBorders>
          </w:tcPr>
          <w:p w14:paraId="77371870" w14:textId="77777777" w:rsidR="00064139" w:rsidRDefault="00064139">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17B185EA" w14:textId="77777777" w:rsidR="00064139" w:rsidRDefault="00064139">
            <w:pPr>
              <w:pStyle w:val="BodyText"/>
            </w:pPr>
            <w:r>
              <w:rPr>
                <w:rFonts w:ascii="Times New Roman" w:hAnsi="Times New Roman" w:cs="Times New Roman"/>
                <w:sz w:val="22"/>
                <w:szCs w:val="22"/>
              </w:rPr>
              <w:t>Convex scheduled functions</w:t>
            </w:r>
          </w:p>
        </w:tc>
      </w:tr>
      <w:tr w:rsidR="00064139" w14:paraId="10D71891" w14:textId="77777777">
        <w:trPr>
          <w:trHeight w:val="720"/>
        </w:trPr>
        <w:tc>
          <w:tcPr>
            <w:tcW w:w="783" w:type="dxa"/>
            <w:tcBorders>
              <w:left w:val="single" w:sz="4" w:space="0" w:color="7F7F7F"/>
              <w:right w:val="single" w:sz="4" w:space="0" w:color="7F7F7F"/>
            </w:tcBorders>
          </w:tcPr>
          <w:p w14:paraId="76EA8A4D" w14:textId="77777777" w:rsidR="00064139" w:rsidRDefault="00064139">
            <w:pPr>
              <w:pStyle w:val="BodyText"/>
            </w:pPr>
            <w:r>
              <w:rPr>
                <w:rFonts w:ascii="Times New Roman" w:hAnsi="Times New Roman" w:cs="Times New Roman"/>
                <w:sz w:val="22"/>
                <w:szCs w:val="22"/>
              </w:rPr>
              <w:t>FR05</w:t>
            </w:r>
          </w:p>
        </w:tc>
        <w:tc>
          <w:tcPr>
            <w:tcW w:w="3191" w:type="dxa"/>
            <w:tcBorders>
              <w:left w:val="single" w:sz="4" w:space="0" w:color="7F7F7F"/>
              <w:right w:val="single" w:sz="4" w:space="0" w:color="7F7F7F"/>
            </w:tcBorders>
          </w:tcPr>
          <w:p w14:paraId="1EC8B16C" w14:textId="77777777" w:rsidR="00064139" w:rsidRDefault="00064139">
            <w:pPr>
              <w:pStyle w:val="BodyText"/>
            </w:pPr>
            <w:r>
              <w:rPr>
                <w:rFonts w:ascii="Times New Roman" w:hAnsi="Times New Roman" w:cs="Times New Roman"/>
                <w:sz w:val="22"/>
                <w:szCs w:val="22"/>
              </w:rPr>
              <w:t>Biometric Enrolment</w:t>
            </w:r>
          </w:p>
        </w:tc>
        <w:tc>
          <w:tcPr>
            <w:tcW w:w="1116" w:type="dxa"/>
            <w:tcBorders>
              <w:left w:val="single" w:sz="4" w:space="0" w:color="7F7F7F"/>
              <w:right w:val="single" w:sz="4" w:space="0" w:color="7F7F7F"/>
            </w:tcBorders>
          </w:tcPr>
          <w:p w14:paraId="144B430B" w14:textId="77777777" w:rsidR="00064139" w:rsidRDefault="00064139">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2657C96D" w14:textId="77777777" w:rsidR="00064139" w:rsidRDefault="00064139">
            <w:pPr>
              <w:pStyle w:val="BodyText"/>
            </w:pPr>
            <w:r>
              <w:rPr>
                <w:rFonts w:ascii="Times New Roman" w:hAnsi="Times New Roman" w:cs="Times New Roman"/>
                <w:sz w:val="22"/>
                <w:szCs w:val="22"/>
              </w:rPr>
              <w:t>Convex file storage + vector search</w:t>
            </w:r>
          </w:p>
        </w:tc>
      </w:tr>
      <w:tr w:rsidR="00064139" w14:paraId="5EA09E7F"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26D62E78" w14:textId="77777777" w:rsidR="00064139" w:rsidRDefault="00064139">
            <w:pPr>
              <w:pStyle w:val="BodyText"/>
            </w:pPr>
            <w:r>
              <w:rPr>
                <w:rFonts w:ascii="Times New Roman" w:hAnsi="Times New Roman" w:cs="Times New Roman"/>
                <w:sz w:val="22"/>
                <w:szCs w:val="22"/>
              </w:rPr>
              <w:t>FR06</w:t>
            </w:r>
          </w:p>
        </w:tc>
        <w:tc>
          <w:tcPr>
            <w:tcW w:w="3191" w:type="dxa"/>
            <w:tcBorders>
              <w:top w:val="single" w:sz="4" w:space="0" w:color="7F7F7F"/>
              <w:left w:val="single" w:sz="4" w:space="0" w:color="7F7F7F"/>
              <w:bottom w:val="single" w:sz="4" w:space="0" w:color="7F7F7F"/>
              <w:right w:val="single" w:sz="4" w:space="0" w:color="7F7F7F"/>
            </w:tcBorders>
          </w:tcPr>
          <w:p w14:paraId="01C1897D" w14:textId="77777777" w:rsidR="00064139" w:rsidRDefault="00064139">
            <w:pPr>
              <w:pStyle w:val="BodyText"/>
            </w:pPr>
            <w:r>
              <w:rPr>
                <w:rFonts w:ascii="Times New Roman" w:hAnsi="Times New Roman" w:cs="Times New Roman"/>
                <w:sz w:val="22"/>
                <w:szCs w:val="22"/>
              </w:rPr>
              <w:t>Real-time Attendance</w:t>
            </w:r>
          </w:p>
        </w:tc>
        <w:tc>
          <w:tcPr>
            <w:tcW w:w="1116" w:type="dxa"/>
            <w:tcBorders>
              <w:top w:val="single" w:sz="4" w:space="0" w:color="7F7F7F"/>
              <w:left w:val="single" w:sz="4" w:space="0" w:color="7F7F7F"/>
              <w:bottom w:val="single" w:sz="4" w:space="0" w:color="7F7F7F"/>
              <w:right w:val="single" w:sz="4" w:space="0" w:color="7F7F7F"/>
            </w:tcBorders>
          </w:tcPr>
          <w:p w14:paraId="78C4365B" w14:textId="77777777" w:rsidR="00064139" w:rsidRDefault="00064139">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1A6638E0" w14:textId="77777777" w:rsidR="00064139" w:rsidRDefault="00064139">
            <w:pPr>
              <w:pStyle w:val="BodyText"/>
            </w:pPr>
            <w:r>
              <w:rPr>
                <w:rFonts w:ascii="Times New Roman" w:hAnsi="Times New Roman" w:cs="Times New Roman"/>
                <w:sz w:val="22"/>
                <w:szCs w:val="22"/>
              </w:rPr>
              <w:t>Convex subscriptions + live queries</w:t>
            </w:r>
          </w:p>
        </w:tc>
      </w:tr>
      <w:tr w:rsidR="00064139" w14:paraId="1A38C296" w14:textId="77777777">
        <w:trPr>
          <w:trHeight w:val="720"/>
        </w:trPr>
        <w:tc>
          <w:tcPr>
            <w:tcW w:w="783" w:type="dxa"/>
            <w:tcBorders>
              <w:left w:val="single" w:sz="4" w:space="0" w:color="7F7F7F"/>
              <w:right w:val="single" w:sz="4" w:space="0" w:color="7F7F7F"/>
            </w:tcBorders>
          </w:tcPr>
          <w:p w14:paraId="52ED6605" w14:textId="77777777" w:rsidR="00064139" w:rsidRDefault="00064139">
            <w:pPr>
              <w:pStyle w:val="BodyText"/>
            </w:pPr>
            <w:r>
              <w:rPr>
                <w:rFonts w:ascii="Times New Roman" w:hAnsi="Times New Roman" w:cs="Times New Roman"/>
                <w:sz w:val="22"/>
                <w:szCs w:val="22"/>
              </w:rPr>
              <w:t>FR07</w:t>
            </w:r>
          </w:p>
        </w:tc>
        <w:tc>
          <w:tcPr>
            <w:tcW w:w="3191" w:type="dxa"/>
            <w:tcBorders>
              <w:left w:val="single" w:sz="4" w:space="0" w:color="7F7F7F"/>
              <w:right w:val="single" w:sz="4" w:space="0" w:color="7F7F7F"/>
            </w:tcBorders>
          </w:tcPr>
          <w:p w14:paraId="786FBFA1" w14:textId="77777777" w:rsidR="00064139" w:rsidRDefault="00064139">
            <w:pPr>
              <w:pStyle w:val="BodyText"/>
            </w:pPr>
            <w:r>
              <w:rPr>
                <w:rFonts w:ascii="Times New Roman" w:hAnsi="Times New Roman" w:cs="Times New Roman"/>
                <w:sz w:val="22"/>
                <w:szCs w:val="22"/>
              </w:rPr>
              <w:t>Attendance Reports</w:t>
            </w:r>
          </w:p>
        </w:tc>
        <w:tc>
          <w:tcPr>
            <w:tcW w:w="1116" w:type="dxa"/>
            <w:tcBorders>
              <w:left w:val="single" w:sz="4" w:space="0" w:color="7F7F7F"/>
              <w:right w:val="single" w:sz="4" w:space="0" w:color="7F7F7F"/>
            </w:tcBorders>
          </w:tcPr>
          <w:p w14:paraId="72178051" w14:textId="77777777" w:rsidR="00064139" w:rsidRDefault="00064139">
            <w:pPr>
              <w:pStyle w:val="BodyText"/>
            </w:pPr>
            <w:r>
              <w:rPr>
                <w:rFonts w:ascii="Times New Roman" w:hAnsi="Times New Roman" w:cs="Times New Roman"/>
                <w:sz w:val="22"/>
                <w:szCs w:val="22"/>
              </w:rPr>
              <w:t>Medium</w:t>
            </w:r>
          </w:p>
        </w:tc>
        <w:tc>
          <w:tcPr>
            <w:tcW w:w="4488" w:type="dxa"/>
            <w:tcBorders>
              <w:left w:val="single" w:sz="4" w:space="0" w:color="7F7F7F"/>
              <w:right w:val="single" w:sz="4" w:space="0" w:color="7F7F7F"/>
            </w:tcBorders>
          </w:tcPr>
          <w:p w14:paraId="0AA294F2" w14:textId="77777777" w:rsidR="00064139" w:rsidRDefault="00064139">
            <w:pPr>
              <w:pStyle w:val="BodyText"/>
            </w:pPr>
            <w:r>
              <w:rPr>
                <w:rFonts w:ascii="Times New Roman" w:hAnsi="Times New Roman" w:cs="Times New Roman"/>
                <w:sz w:val="22"/>
                <w:szCs w:val="22"/>
              </w:rPr>
              <w:t>Convex query engine + exports</w:t>
            </w:r>
          </w:p>
        </w:tc>
      </w:tr>
      <w:tr w:rsidR="00064139" w14:paraId="35CFF79A" w14:textId="77777777">
        <w:trPr>
          <w:trHeight w:val="705"/>
        </w:trPr>
        <w:tc>
          <w:tcPr>
            <w:tcW w:w="783" w:type="dxa"/>
            <w:tcBorders>
              <w:top w:val="single" w:sz="4" w:space="0" w:color="7F7F7F"/>
              <w:left w:val="single" w:sz="4" w:space="0" w:color="7F7F7F"/>
              <w:bottom w:val="single" w:sz="4" w:space="0" w:color="7F7F7F"/>
              <w:right w:val="single" w:sz="4" w:space="0" w:color="7F7F7F"/>
            </w:tcBorders>
          </w:tcPr>
          <w:p w14:paraId="0E8DB097" w14:textId="77777777" w:rsidR="00064139" w:rsidRDefault="00064139">
            <w:pPr>
              <w:pStyle w:val="BodyText"/>
            </w:pPr>
            <w:r>
              <w:rPr>
                <w:rFonts w:ascii="Times New Roman" w:hAnsi="Times New Roman" w:cs="Times New Roman"/>
                <w:sz w:val="22"/>
                <w:szCs w:val="22"/>
              </w:rPr>
              <w:t>FR08</w:t>
            </w:r>
          </w:p>
        </w:tc>
        <w:tc>
          <w:tcPr>
            <w:tcW w:w="3191" w:type="dxa"/>
            <w:tcBorders>
              <w:top w:val="single" w:sz="4" w:space="0" w:color="7F7F7F"/>
              <w:left w:val="single" w:sz="4" w:space="0" w:color="7F7F7F"/>
              <w:bottom w:val="single" w:sz="4" w:space="0" w:color="7F7F7F"/>
              <w:right w:val="single" w:sz="4" w:space="0" w:color="7F7F7F"/>
            </w:tcBorders>
          </w:tcPr>
          <w:p w14:paraId="6CBC37E4" w14:textId="77777777" w:rsidR="00064139" w:rsidRDefault="00064139">
            <w:pPr>
              <w:pStyle w:val="BodyText"/>
            </w:pPr>
            <w:r>
              <w:rPr>
                <w:rFonts w:ascii="Times New Roman" w:hAnsi="Times New Roman" w:cs="Times New Roman"/>
                <w:sz w:val="22"/>
                <w:szCs w:val="22"/>
              </w:rPr>
              <w:t>Student Management</w:t>
            </w:r>
          </w:p>
        </w:tc>
        <w:tc>
          <w:tcPr>
            <w:tcW w:w="1116" w:type="dxa"/>
            <w:tcBorders>
              <w:top w:val="single" w:sz="4" w:space="0" w:color="7F7F7F"/>
              <w:left w:val="single" w:sz="4" w:space="0" w:color="7F7F7F"/>
              <w:bottom w:val="single" w:sz="4" w:space="0" w:color="7F7F7F"/>
              <w:right w:val="single" w:sz="4" w:space="0" w:color="7F7F7F"/>
            </w:tcBorders>
          </w:tcPr>
          <w:p w14:paraId="0BB91806" w14:textId="77777777" w:rsidR="00064139" w:rsidRDefault="00064139">
            <w:pPr>
              <w:pStyle w:val="BodyText"/>
            </w:pPr>
            <w:r>
              <w:rPr>
                <w:rFonts w:ascii="Times New Roman" w:hAnsi="Times New Roman" w:cs="Times New Roman"/>
                <w:sz w:val="22"/>
                <w:szCs w:val="22"/>
              </w:rPr>
              <w:t>Medium</w:t>
            </w:r>
          </w:p>
        </w:tc>
        <w:tc>
          <w:tcPr>
            <w:tcW w:w="4488" w:type="dxa"/>
            <w:tcBorders>
              <w:top w:val="single" w:sz="4" w:space="0" w:color="7F7F7F"/>
              <w:left w:val="single" w:sz="4" w:space="0" w:color="7F7F7F"/>
              <w:bottom w:val="single" w:sz="4" w:space="0" w:color="7F7F7F"/>
              <w:right w:val="single" w:sz="4" w:space="0" w:color="7F7F7F"/>
            </w:tcBorders>
          </w:tcPr>
          <w:p w14:paraId="56DB4AC3" w14:textId="77777777" w:rsidR="00064139" w:rsidRDefault="00064139">
            <w:pPr>
              <w:pStyle w:val="BodyText"/>
            </w:pPr>
            <w:r>
              <w:rPr>
                <w:rFonts w:ascii="Times New Roman" w:hAnsi="Times New Roman" w:cs="Times New Roman"/>
                <w:sz w:val="22"/>
                <w:szCs w:val="22"/>
              </w:rPr>
              <w:t>Convex reactive tables</w:t>
            </w:r>
          </w:p>
        </w:tc>
      </w:tr>
      <w:tr w:rsidR="00064139" w14:paraId="6A697371" w14:textId="77777777">
        <w:trPr>
          <w:trHeight w:val="720"/>
        </w:trPr>
        <w:tc>
          <w:tcPr>
            <w:tcW w:w="783" w:type="dxa"/>
            <w:tcBorders>
              <w:left w:val="single" w:sz="4" w:space="0" w:color="7F7F7F"/>
              <w:right w:val="single" w:sz="4" w:space="0" w:color="7F7F7F"/>
            </w:tcBorders>
          </w:tcPr>
          <w:p w14:paraId="065AA3D8" w14:textId="77777777" w:rsidR="00064139" w:rsidRDefault="00064139">
            <w:pPr>
              <w:pStyle w:val="BodyText"/>
            </w:pPr>
            <w:r>
              <w:rPr>
                <w:rFonts w:ascii="Times New Roman" w:hAnsi="Times New Roman" w:cs="Times New Roman"/>
                <w:sz w:val="22"/>
                <w:szCs w:val="22"/>
              </w:rPr>
              <w:t>FR09</w:t>
            </w:r>
          </w:p>
        </w:tc>
        <w:tc>
          <w:tcPr>
            <w:tcW w:w="3191" w:type="dxa"/>
            <w:tcBorders>
              <w:left w:val="single" w:sz="4" w:space="0" w:color="7F7F7F"/>
              <w:right w:val="single" w:sz="4" w:space="0" w:color="7F7F7F"/>
            </w:tcBorders>
          </w:tcPr>
          <w:p w14:paraId="5E4C413A" w14:textId="77777777" w:rsidR="00064139" w:rsidRDefault="00064139">
            <w:pPr>
              <w:pStyle w:val="BodyText"/>
            </w:pPr>
            <w:r>
              <w:rPr>
                <w:rFonts w:ascii="Times New Roman" w:hAnsi="Times New Roman" w:cs="Times New Roman"/>
                <w:sz w:val="22"/>
                <w:szCs w:val="22"/>
              </w:rPr>
              <w:t>Course Management</w:t>
            </w:r>
          </w:p>
        </w:tc>
        <w:tc>
          <w:tcPr>
            <w:tcW w:w="1116" w:type="dxa"/>
            <w:tcBorders>
              <w:left w:val="single" w:sz="4" w:space="0" w:color="7F7F7F"/>
              <w:right w:val="single" w:sz="4" w:space="0" w:color="7F7F7F"/>
            </w:tcBorders>
          </w:tcPr>
          <w:p w14:paraId="2E6F2AE8" w14:textId="77777777" w:rsidR="00064139" w:rsidRDefault="00064139">
            <w:pPr>
              <w:pStyle w:val="BodyText"/>
            </w:pPr>
            <w:r>
              <w:rPr>
                <w:rFonts w:ascii="Times New Roman" w:hAnsi="Times New Roman" w:cs="Times New Roman"/>
                <w:sz w:val="22"/>
                <w:szCs w:val="22"/>
              </w:rPr>
              <w:t>Medium</w:t>
            </w:r>
          </w:p>
        </w:tc>
        <w:tc>
          <w:tcPr>
            <w:tcW w:w="4488" w:type="dxa"/>
            <w:tcBorders>
              <w:left w:val="single" w:sz="4" w:space="0" w:color="7F7F7F"/>
              <w:right w:val="single" w:sz="4" w:space="0" w:color="7F7F7F"/>
            </w:tcBorders>
          </w:tcPr>
          <w:p w14:paraId="79CDE224" w14:textId="77777777" w:rsidR="00064139" w:rsidRDefault="00064139">
            <w:pPr>
              <w:pStyle w:val="BodyText"/>
            </w:pPr>
            <w:r>
              <w:rPr>
                <w:rFonts w:ascii="Times New Roman" w:hAnsi="Times New Roman" w:cs="Times New Roman"/>
                <w:sz w:val="22"/>
                <w:szCs w:val="22"/>
              </w:rPr>
              <w:t>Convex data relationships</w:t>
            </w:r>
          </w:p>
        </w:tc>
      </w:tr>
      <w:tr w:rsidR="00064139" w14:paraId="7CF336D0"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6A7E9356" w14:textId="77777777" w:rsidR="00064139" w:rsidRDefault="00064139">
            <w:pPr>
              <w:pStyle w:val="BodyText"/>
            </w:pPr>
            <w:r>
              <w:rPr>
                <w:rFonts w:ascii="Times New Roman" w:hAnsi="Times New Roman" w:cs="Times New Roman"/>
                <w:sz w:val="22"/>
                <w:szCs w:val="22"/>
              </w:rPr>
              <w:t>FR10</w:t>
            </w:r>
          </w:p>
        </w:tc>
        <w:tc>
          <w:tcPr>
            <w:tcW w:w="3191" w:type="dxa"/>
            <w:tcBorders>
              <w:top w:val="single" w:sz="4" w:space="0" w:color="7F7F7F"/>
              <w:left w:val="single" w:sz="4" w:space="0" w:color="7F7F7F"/>
              <w:bottom w:val="single" w:sz="4" w:space="0" w:color="7F7F7F"/>
              <w:right w:val="single" w:sz="4" w:space="0" w:color="7F7F7F"/>
            </w:tcBorders>
          </w:tcPr>
          <w:p w14:paraId="14E7298E" w14:textId="77777777" w:rsidR="00064139" w:rsidRDefault="00064139">
            <w:pPr>
              <w:pStyle w:val="BodyText"/>
            </w:pPr>
            <w:r>
              <w:rPr>
                <w:rFonts w:ascii="Times New Roman" w:hAnsi="Times New Roman" w:cs="Times New Roman"/>
                <w:sz w:val="22"/>
                <w:szCs w:val="22"/>
              </w:rPr>
              <w:t>Live Dashboard Analytics</w:t>
            </w:r>
          </w:p>
        </w:tc>
        <w:tc>
          <w:tcPr>
            <w:tcW w:w="1116" w:type="dxa"/>
            <w:tcBorders>
              <w:top w:val="single" w:sz="4" w:space="0" w:color="7F7F7F"/>
              <w:left w:val="single" w:sz="4" w:space="0" w:color="7F7F7F"/>
              <w:bottom w:val="single" w:sz="4" w:space="0" w:color="7F7F7F"/>
              <w:right w:val="single" w:sz="4" w:space="0" w:color="7F7F7F"/>
            </w:tcBorders>
          </w:tcPr>
          <w:p w14:paraId="0331E1DD" w14:textId="77777777" w:rsidR="00064139" w:rsidRDefault="00064139">
            <w:pPr>
              <w:pStyle w:val="BodyText"/>
            </w:pPr>
            <w:r>
              <w:rPr>
                <w:rFonts w:ascii="Times New Roman" w:hAnsi="Times New Roman" w:cs="Times New Roman"/>
                <w:sz w:val="22"/>
                <w:szCs w:val="22"/>
              </w:rPr>
              <w:t>Medium</w:t>
            </w:r>
          </w:p>
        </w:tc>
        <w:tc>
          <w:tcPr>
            <w:tcW w:w="4488" w:type="dxa"/>
            <w:tcBorders>
              <w:top w:val="single" w:sz="4" w:space="0" w:color="7F7F7F"/>
              <w:left w:val="single" w:sz="4" w:space="0" w:color="7F7F7F"/>
              <w:bottom w:val="single" w:sz="4" w:space="0" w:color="7F7F7F"/>
              <w:right w:val="single" w:sz="4" w:space="0" w:color="7F7F7F"/>
            </w:tcBorders>
          </w:tcPr>
          <w:p w14:paraId="2BB29462" w14:textId="77777777" w:rsidR="00064139" w:rsidRDefault="00064139">
            <w:pPr>
              <w:pStyle w:val="BodyText"/>
            </w:pPr>
            <w:r>
              <w:rPr>
                <w:rFonts w:ascii="Times New Roman" w:hAnsi="Times New Roman" w:cs="Times New Roman"/>
                <w:sz w:val="22"/>
                <w:szCs w:val="22"/>
              </w:rPr>
              <w:t>Convex reactive aggregations</w:t>
            </w:r>
          </w:p>
        </w:tc>
      </w:tr>
      <w:tr w:rsidR="00064139" w14:paraId="18D90B1A" w14:textId="77777777">
        <w:trPr>
          <w:trHeight w:val="720"/>
        </w:trPr>
        <w:tc>
          <w:tcPr>
            <w:tcW w:w="783" w:type="dxa"/>
            <w:tcBorders>
              <w:left w:val="single" w:sz="4" w:space="0" w:color="7F7F7F"/>
              <w:right w:val="single" w:sz="4" w:space="0" w:color="7F7F7F"/>
            </w:tcBorders>
          </w:tcPr>
          <w:p w14:paraId="198AB7C9" w14:textId="77777777" w:rsidR="00064139" w:rsidRDefault="00064139">
            <w:pPr>
              <w:pStyle w:val="BodyText"/>
            </w:pPr>
            <w:r>
              <w:rPr>
                <w:rFonts w:ascii="Times New Roman" w:hAnsi="Times New Roman" w:cs="Times New Roman"/>
                <w:sz w:val="22"/>
                <w:szCs w:val="22"/>
              </w:rPr>
              <w:t>FR11</w:t>
            </w:r>
          </w:p>
        </w:tc>
        <w:tc>
          <w:tcPr>
            <w:tcW w:w="3191" w:type="dxa"/>
            <w:tcBorders>
              <w:left w:val="single" w:sz="4" w:space="0" w:color="7F7F7F"/>
              <w:right w:val="single" w:sz="4" w:space="0" w:color="7F7F7F"/>
            </w:tcBorders>
          </w:tcPr>
          <w:p w14:paraId="79B954FC" w14:textId="77777777" w:rsidR="00064139" w:rsidRDefault="00064139">
            <w:pPr>
              <w:pStyle w:val="BodyText"/>
            </w:pPr>
            <w:r>
              <w:rPr>
                <w:rFonts w:ascii="Times New Roman" w:hAnsi="Times New Roman" w:cs="Times New Roman"/>
                <w:sz w:val="22"/>
                <w:szCs w:val="22"/>
              </w:rPr>
              <w:t>Real-time Notifications</w:t>
            </w:r>
          </w:p>
        </w:tc>
        <w:tc>
          <w:tcPr>
            <w:tcW w:w="1116" w:type="dxa"/>
            <w:tcBorders>
              <w:left w:val="single" w:sz="4" w:space="0" w:color="7F7F7F"/>
              <w:right w:val="single" w:sz="4" w:space="0" w:color="7F7F7F"/>
            </w:tcBorders>
          </w:tcPr>
          <w:p w14:paraId="55FE45E0" w14:textId="77777777" w:rsidR="00064139" w:rsidRDefault="00064139">
            <w:pPr>
              <w:pStyle w:val="BodyText"/>
            </w:pPr>
            <w:r>
              <w:rPr>
                <w:rFonts w:ascii="Times New Roman" w:hAnsi="Times New Roman" w:cs="Times New Roman"/>
                <w:sz w:val="22"/>
                <w:szCs w:val="22"/>
              </w:rPr>
              <w:t>Low</w:t>
            </w:r>
          </w:p>
        </w:tc>
        <w:tc>
          <w:tcPr>
            <w:tcW w:w="4488" w:type="dxa"/>
            <w:tcBorders>
              <w:left w:val="single" w:sz="4" w:space="0" w:color="7F7F7F"/>
              <w:right w:val="single" w:sz="4" w:space="0" w:color="7F7F7F"/>
            </w:tcBorders>
          </w:tcPr>
          <w:p w14:paraId="16CB85CF" w14:textId="77777777" w:rsidR="00064139" w:rsidRDefault="00064139">
            <w:pPr>
              <w:pStyle w:val="BodyText"/>
            </w:pPr>
            <w:r>
              <w:rPr>
                <w:rFonts w:ascii="Times New Roman" w:hAnsi="Times New Roman" w:cs="Times New Roman"/>
                <w:sz w:val="22"/>
                <w:szCs w:val="22"/>
              </w:rPr>
              <w:t>Convex actions + web hooks</w:t>
            </w:r>
          </w:p>
        </w:tc>
      </w:tr>
      <w:tr w:rsidR="00064139" w14:paraId="2191ED64" w14:textId="77777777">
        <w:trPr>
          <w:trHeight w:val="705"/>
        </w:trPr>
        <w:tc>
          <w:tcPr>
            <w:tcW w:w="783" w:type="dxa"/>
            <w:tcBorders>
              <w:top w:val="single" w:sz="4" w:space="0" w:color="7F7F7F"/>
              <w:left w:val="single" w:sz="4" w:space="0" w:color="7F7F7F"/>
              <w:bottom w:val="single" w:sz="4" w:space="0" w:color="7F7F7F"/>
              <w:right w:val="single" w:sz="4" w:space="0" w:color="7F7F7F"/>
            </w:tcBorders>
          </w:tcPr>
          <w:p w14:paraId="598BA110" w14:textId="77777777" w:rsidR="00064139" w:rsidRDefault="00064139">
            <w:pPr>
              <w:pStyle w:val="BodyText"/>
            </w:pPr>
            <w:r>
              <w:rPr>
                <w:rFonts w:ascii="Times New Roman" w:hAnsi="Times New Roman" w:cs="Times New Roman"/>
                <w:sz w:val="22"/>
                <w:szCs w:val="22"/>
              </w:rPr>
              <w:t>FR12</w:t>
            </w:r>
          </w:p>
        </w:tc>
        <w:tc>
          <w:tcPr>
            <w:tcW w:w="3191" w:type="dxa"/>
            <w:tcBorders>
              <w:top w:val="single" w:sz="4" w:space="0" w:color="7F7F7F"/>
              <w:left w:val="single" w:sz="4" w:space="0" w:color="7F7F7F"/>
              <w:bottom w:val="single" w:sz="4" w:space="0" w:color="7F7F7F"/>
              <w:right w:val="single" w:sz="4" w:space="0" w:color="7F7F7F"/>
            </w:tcBorders>
          </w:tcPr>
          <w:p w14:paraId="5CAEBAA1" w14:textId="77777777" w:rsidR="00064139" w:rsidRDefault="00064139">
            <w:pPr>
              <w:pStyle w:val="BodyText"/>
            </w:pPr>
            <w:r>
              <w:rPr>
                <w:rFonts w:ascii="Times New Roman" w:hAnsi="Times New Roman" w:cs="Times New Roman"/>
                <w:sz w:val="22"/>
                <w:szCs w:val="22"/>
              </w:rPr>
              <w:t>Data Export</w:t>
            </w:r>
          </w:p>
        </w:tc>
        <w:tc>
          <w:tcPr>
            <w:tcW w:w="1116" w:type="dxa"/>
            <w:tcBorders>
              <w:top w:val="single" w:sz="4" w:space="0" w:color="7F7F7F"/>
              <w:left w:val="single" w:sz="4" w:space="0" w:color="7F7F7F"/>
              <w:bottom w:val="single" w:sz="4" w:space="0" w:color="7F7F7F"/>
              <w:right w:val="single" w:sz="4" w:space="0" w:color="7F7F7F"/>
            </w:tcBorders>
          </w:tcPr>
          <w:p w14:paraId="363A87D5" w14:textId="77777777" w:rsidR="00064139" w:rsidRDefault="00064139">
            <w:pPr>
              <w:pStyle w:val="BodyText"/>
            </w:pPr>
            <w:r>
              <w:rPr>
                <w:rFonts w:ascii="Times New Roman" w:hAnsi="Times New Roman" w:cs="Times New Roman"/>
                <w:sz w:val="22"/>
                <w:szCs w:val="22"/>
              </w:rPr>
              <w:t>Low</w:t>
            </w:r>
          </w:p>
        </w:tc>
        <w:tc>
          <w:tcPr>
            <w:tcW w:w="4488" w:type="dxa"/>
            <w:tcBorders>
              <w:top w:val="single" w:sz="4" w:space="0" w:color="7F7F7F"/>
              <w:left w:val="single" w:sz="4" w:space="0" w:color="7F7F7F"/>
              <w:bottom w:val="single" w:sz="4" w:space="0" w:color="7F7F7F"/>
              <w:right w:val="single" w:sz="4" w:space="0" w:color="7F7F7F"/>
            </w:tcBorders>
          </w:tcPr>
          <w:p w14:paraId="7E79CBF2" w14:textId="77777777" w:rsidR="00064139" w:rsidRDefault="00064139">
            <w:pPr>
              <w:pStyle w:val="BodyText"/>
            </w:pPr>
            <w:r>
              <w:rPr>
                <w:rFonts w:ascii="Times New Roman" w:hAnsi="Times New Roman" w:cs="Times New Roman"/>
                <w:sz w:val="22"/>
                <w:szCs w:val="22"/>
              </w:rPr>
              <w:t>Convex HTTP actions</w:t>
            </w:r>
          </w:p>
        </w:tc>
      </w:tr>
    </w:tbl>
    <w:p w14:paraId="764CCD26" w14:textId="77777777" w:rsidR="00064139" w:rsidRDefault="00064139">
      <w:pPr>
        <w:pStyle w:val="BodyText"/>
      </w:pPr>
      <w:r>
        <w:rPr>
          <w:rStyle w:val="Strong"/>
          <w:rFonts w:ascii="Times New Roman" w:hAnsi="Times New Roman" w:cs="Times New Roman"/>
          <w:sz w:val="22"/>
          <w:szCs w:val="22"/>
        </w:rPr>
        <w:t>Detailed Functional Requirements:</w:t>
      </w:r>
    </w:p>
    <w:p w14:paraId="7B671101" w14:textId="77777777" w:rsidR="00064139" w:rsidRDefault="00064139">
      <w:pPr>
        <w:pStyle w:val="BodyText"/>
      </w:pPr>
      <w:r>
        <w:rPr>
          <w:rStyle w:val="Strong"/>
          <w:rFonts w:ascii="Times New Roman" w:hAnsi="Times New Roman" w:cs="Times New Roman"/>
        </w:rPr>
        <w:t>FR01: Real-time Authentication</w:t>
      </w:r>
    </w:p>
    <w:p w14:paraId="3C044A46" w14:textId="77777777" w:rsidR="00064139" w:rsidRDefault="00064139">
      <w:pPr>
        <w:pStyle w:val="BodyText"/>
        <w:numPr>
          <w:ilvl w:val="0"/>
          <w:numId w:val="35"/>
        </w:numPr>
      </w:pPr>
      <w:r>
        <w:rPr>
          <w:rFonts w:ascii="Times New Roman" w:hAnsi="Times New Roman" w:cs="Times New Roman"/>
        </w:rPr>
        <w:t>System shall use Convex Auth for reactive session management</w:t>
      </w:r>
    </w:p>
    <w:p w14:paraId="0BA24376" w14:textId="77777777" w:rsidR="00064139" w:rsidRDefault="00064139">
      <w:pPr>
        <w:pStyle w:val="BodyText"/>
        <w:numPr>
          <w:ilvl w:val="0"/>
          <w:numId w:val="35"/>
        </w:numPr>
      </w:pPr>
      <w:r>
        <w:rPr>
          <w:rFonts w:ascii="Times New Roman" w:hAnsi="Times New Roman" w:cs="Times New Roman"/>
        </w:rPr>
        <w:t>Authentication state shall sync instantly across all user devices</w:t>
      </w:r>
    </w:p>
    <w:p w14:paraId="6B02CC26" w14:textId="77777777" w:rsidR="00064139" w:rsidRDefault="00064139">
      <w:pPr>
        <w:pStyle w:val="BodyText"/>
        <w:numPr>
          <w:ilvl w:val="0"/>
          <w:numId w:val="35"/>
        </w:numPr>
      </w:pPr>
      <w:r>
        <w:rPr>
          <w:rFonts w:ascii="Times New Roman" w:hAnsi="Times New Roman" w:cs="Times New Roman"/>
        </w:rPr>
        <w:t>Password recovery via Convex scheduled email functions</w:t>
      </w:r>
    </w:p>
    <w:p w14:paraId="655EB62E" w14:textId="77777777" w:rsidR="00064139" w:rsidRDefault="00064139">
      <w:pPr>
        <w:pStyle w:val="BodyText"/>
      </w:pPr>
      <w:r>
        <w:rPr>
          <w:rStyle w:val="Strong"/>
          <w:rFonts w:ascii="Times New Roman" w:hAnsi="Times New Roman" w:cs="Times New Roman"/>
          <w:color w:val="000000"/>
        </w:rPr>
        <w:t xml:space="preserve">FR04: Session Creation </w:t>
      </w:r>
      <w:r>
        <w:rPr>
          <w:rFonts w:ascii="Times New Roman" w:hAnsi="Times New Roman" w:cs="Times New Roman"/>
          <w:color w:val="000000"/>
        </w:rPr>
        <w:t>(Based on interface 17.38.29.jpeg)</w:t>
      </w:r>
    </w:p>
    <w:p w14:paraId="7D7FDD98" w14:textId="77777777" w:rsidR="00064139" w:rsidRDefault="00064139">
      <w:pPr>
        <w:pStyle w:val="BodyText"/>
        <w:numPr>
          <w:ilvl w:val="0"/>
          <w:numId w:val="36"/>
        </w:numPr>
      </w:pPr>
      <w:r>
        <w:rPr>
          <w:rFonts w:ascii="Times New Roman" w:hAnsi="Times New Roman" w:cs="Times New Roman"/>
        </w:rPr>
        <w:t xml:space="preserve">Lecturer shall create sessions using </w:t>
      </w:r>
      <w:proofErr w:type="gramStart"/>
      <w:r>
        <w:rPr>
          <w:rFonts w:ascii="Times New Roman" w:hAnsi="Times New Roman" w:cs="Times New Roman"/>
        </w:rPr>
        <w:t>Convex</w:t>
      </w:r>
      <w:proofErr w:type="gramEnd"/>
      <w:r>
        <w:rPr>
          <w:rFonts w:ascii="Times New Roman" w:hAnsi="Times New Roman" w:cs="Times New Roman"/>
        </w:rPr>
        <w:t xml:space="preserve"> mutations</w:t>
      </w:r>
    </w:p>
    <w:p w14:paraId="2D651D16" w14:textId="77777777" w:rsidR="00064139" w:rsidRDefault="00064139">
      <w:pPr>
        <w:pStyle w:val="BodyText"/>
        <w:numPr>
          <w:ilvl w:val="0"/>
          <w:numId w:val="36"/>
        </w:numPr>
      </w:pPr>
      <w:r>
        <w:rPr>
          <w:rFonts w:ascii="Times New Roman" w:hAnsi="Times New Roman" w:cs="Times New Roman"/>
        </w:rPr>
        <w:t xml:space="preserve">System shall prevent conflicts using </w:t>
      </w:r>
      <w:proofErr w:type="gramStart"/>
      <w:r>
        <w:rPr>
          <w:rFonts w:ascii="Times New Roman" w:hAnsi="Times New Roman" w:cs="Times New Roman"/>
        </w:rPr>
        <w:t>Convex</w:t>
      </w:r>
      <w:proofErr w:type="gramEnd"/>
      <w:r>
        <w:rPr>
          <w:rFonts w:ascii="Times New Roman" w:hAnsi="Times New Roman" w:cs="Times New Roman"/>
        </w:rPr>
        <w:t xml:space="preserve"> transaction validation</w:t>
      </w:r>
    </w:p>
    <w:p w14:paraId="1B199B0D" w14:textId="77777777" w:rsidR="00064139" w:rsidRDefault="00064139">
      <w:pPr>
        <w:pStyle w:val="BodyText"/>
        <w:numPr>
          <w:ilvl w:val="0"/>
          <w:numId w:val="36"/>
        </w:numPr>
      </w:pPr>
      <w:r>
        <w:rPr>
          <w:rFonts w:ascii="Times New Roman" w:hAnsi="Times New Roman" w:cs="Times New Roman"/>
        </w:rPr>
        <w:t xml:space="preserve">Real-time session status updates via </w:t>
      </w:r>
      <w:proofErr w:type="gramStart"/>
      <w:r>
        <w:rPr>
          <w:rFonts w:ascii="Times New Roman" w:hAnsi="Times New Roman" w:cs="Times New Roman"/>
        </w:rPr>
        <w:t>Convex</w:t>
      </w:r>
      <w:proofErr w:type="gramEnd"/>
      <w:r>
        <w:rPr>
          <w:rFonts w:ascii="Times New Roman" w:hAnsi="Times New Roman" w:cs="Times New Roman"/>
        </w:rPr>
        <w:t xml:space="preserve"> subscriptions</w:t>
      </w:r>
    </w:p>
    <w:p w14:paraId="405E1531" w14:textId="77777777" w:rsidR="00064139" w:rsidRDefault="00064139">
      <w:pPr>
        <w:pStyle w:val="BodyText"/>
        <w:numPr>
          <w:ilvl w:val="0"/>
          <w:numId w:val="36"/>
        </w:numPr>
      </w:pPr>
      <w:r>
        <w:rPr>
          <w:rFonts w:ascii="Times New Roman" w:hAnsi="Times New Roman" w:cs="Times New Roman"/>
        </w:rPr>
        <w:t>Automatic session reminders via Convex scheduled functions</w:t>
      </w:r>
    </w:p>
    <w:p w14:paraId="745FDFF9" w14:textId="77777777" w:rsidR="00064139" w:rsidRDefault="00064139">
      <w:pPr>
        <w:pStyle w:val="BodyText"/>
      </w:pPr>
      <w:r>
        <w:rPr>
          <w:rStyle w:val="Strong"/>
          <w:rFonts w:ascii="Times New Roman" w:hAnsi="Times New Roman" w:cs="Times New Roman"/>
        </w:rPr>
        <w:t>FR06: Real-time Attendance</w:t>
      </w:r>
    </w:p>
    <w:p w14:paraId="1D20583B" w14:textId="77777777" w:rsidR="00064139" w:rsidRDefault="00064139">
      <w:pPr>
        <w:pStyle w:val="BodyText"/>
        <w:numPr>
          <w:ilvl w:val="0"/>
          <w:numId w:val="37"/>
        </w:numPr>
      </w:pPr>
      <w:r>
        <w:rPr>
          <w:rFonts w:ascii="Times New Roman" w:hAnsi="Times New Roman" w:cs="Times New Roman"/>
        </w:rPr>
        <w:lastRenderedPageBreak/>
        <w:t xml:space="preserve">System shall use </w:t>
      </w:r>
      <w:proofErr w:type="gramStart"/>
      <w:r>
        <w:rPr>
          <w:rFonts w:ascii="Times New Roman" w:hAnsi="Times New Roman" w:cs="Times New Roman"/>
        </w:rPr>
        <w:t>Convex</w:t>
      </w:r>
      <w:proofErr w:type="gramEnd"/>
      <w:r>
        <w:rPr>
          <w:rFonts w:ascii="Times New Roman" w:hAnsi="Times New Roman" w:cs="Times New Roman"/>
        </w:rPr>
        <w:t xml:space="preserve"> subscriptions for live attendance updates</w:t>
      </w:r>
    </w:p>
    <w:p w14:paraId="7CE5A42D" w14:textId="77777777" w:rsidR="00064139" w:rsidRDefault="00064139">
      <w:pPr>
        <w:pStyle w:val="BodyText"/>
        <w:numPr>
          <w:ilvl w:val="0"/>
          <w:numId w:val="37"/>
        </w:numPr>
      </w:pPr>
      <w:r>
        <w:rPr>
          <w:rFonts w:ascii="Times New Roman" w:hAnsi="Times New Roman" w:cs="Times New Roman"/>
        </w:rPr>
        <w:t xml:space="preserve">Biometric verification via </w:t>
      </w:r>
      <w:proofErr w:type="gramStart"/>
      <w:r>
        <w:rPr>
          <w:rFonts w:ascii="Times New Roman" w:hAnsi="Times New Roman" w:cs="Times New Roman"/>
        </w:rPr>
        <w:t>Convex</w:t>
      </w:r>
      <w:proofErr w:type="gramEnd"/>
      <w:r>
        <w:rPr>
          <w:rFonts w:ascii="Times New Roman" w:hAnsi="Times New Roman" w:cs="Times New Roman"/>
        </w:rPr>
        <w:t xml:space="preserve"> vector similarity search</w:t>
      </w:r>
    </w:p>
    <w:p w14:paraId="10D83CE6" w14:textId="77777777" w:rsidR="00064139" w:rsidRDefault="00064139">
      <w:pPr>
        <w:pStyle w:val="BodyText"/>
        <w:numPr>
          <w:ilvl w:val="0"/>
          <w:numId w:val="37"/>
        </w:numPr>
      </w:pPr>
      <w:r>
        <w:rPr>
          <w:rFonts w:ascii="Times New Roman" w:hAnsi="Times New Roman" w:cs="Times New Roman"/>
        </w:rPr>
        <w:t>Live attendance dashboard updates without page refresh</w:t>
      </w:r>
    </w:p>
    <w:p w14:paraId="52A5026B" w14:textId="77777777" w:rsidR="00064139" w:rsidRDefault="00064139">
      <w:pPr>
        <w:pStyle w:val="BodyText"/>
        <w:numPr>
          <w:ilvl w:val="0"/>
          <w:numId w:val="37"/>
        </w:numPr>
      </w:pPr>
      <w:r>
        <w:rPr>
          <w:rFonts w:ascii="Times New Roman" w:hAnsi="Times New Roman" w:cs="Times New Roman"/>
        </w:rPr>
        <w:t>Concurrent check-in handling via Convex optimistic updates</w:t>
      </w:r>
    </w:p>
    <w:p w14:paraId="1F5AABEC" w14:textId="77777777" w:rsidR="00064139" w:rsidRDefault="00064139">
      <w:pPr>
        <w:pStyle w:val="BodyText"/>
      </w:pPr>
      <w:r>
        <w:rPr>
          <w:rStyle w:val="Strong"/>
          <w:rFonts w:ascii="Times New Roman" w:hAnsi="Times New Roman" w:cs="Times New Roman"/>
        </w:rPr>
        <w:t>4.3.2 Non-Functional Requirements</w:t>
      </w:r>
    </w:p>
    <w:p w14:paraId="74824988" w14:textId="77777777" w:rsidR="00064139" w:rsidRDefault="00064139">
      <w:pPr>
        <w:pStyle w:val="BodyText"/>
      </w:pPr>
      <w:r>
        <w:rPr>
          <w:rStyle w:val="Strong"/>
          <w:rFonts w:ascii="Times New Roman" w:hAnsi="Times New Roman" w:cs="Times New Roman"/>
        </w:rPr>
        <w:t>Table 2: Non-Functional Requirements</w:t>
      </w:r>
    </w:p>
    <w:tbl>
      <w:tblPr>
        <w:tblW w:w="0" w:type="auto"/>
        <w:tblLayout w:type="fixed"/>
        <w:tblLook w:val="0000" w:firstRow="0" w:lastRow="0" w:firstColumn="0" w:lastColumn="0" w:noHBand="0" w:noVBand="0"/>
      </w:tblPr>
      <w:tblGrid>
        <w:gridCol w:w="1566"/>
        <w:gridCol w:w="2207"/>
        <w:gridCol w:w="3673"/>
        <w:gridCol w:w="3092"/>
      </w:tblGrid>
      <w:tr w:rsidR="00064139" w14:paraId="67029572" w14:textId="77777777">
        <w:trPr>
          <w:trHeight w:val="452"/>
        </w:trPr>
        <w:tc>
          <w:tcPr>
            <w:tcW w:w="1566" w:type="dxa"/>
            <w:tcBorders>
              <w:top w:val="single" w:sz="4" w:space="0" w:color="7F7F7F"/>
              <w:left w:val="single" w:sz="4" w:space="0" w:color="7F7F7F"/>
              <w:bottom w:val="single" w:sz="4" w:space="0" w:color="7F7F7F"/>
              <w:right w:val="single" w:sz="4" w:space="0" w:color="7F7F7F"/>
            </w:tcBorders>
          </w:tcPr>
          <w:p w14:paraId="454BED94" w14:textId="77777777" w:rsidR="00064139" w:rsidRDefault="00064139">
            <w:pPr>
              <w:pStyle w:val="BodyText"/>
            </w:pPr>
            <w:r>
              <w:rPr>
                <w:rFonts w:ascii="Times New Roman" w:hAnsi="Times New Roman" w:cs="Times New Roman"/>
              </w:rPr>
              <w:t>Category</w:t>
            </w:r>
          </w:p>
        </w:tc>
        <w:tc>
          <w:tcPr>
            <w:tcW w:w="2207" w:type="dxa"/>
            <w:tcBorders>
              <w:top w:val="single" w:sz="4" w:space="0" w:color="7F7F7F"/>
              <w:left w:val="single" w:sz="4" w:space="0" w:color="7F7F7F"/>
              <w:bottom w:val="single" w:sz="4" w:space="0" w:color="7F7F7F"/>
              <w:right w:val="single" w:sz="4" w:space="0" w:color="7F7F7F"/>
            </w:tcBorders>
          </w:tcPr>
          <w:p w14:paraId="0CE61452" w14:textId="77777777" w:rsidR="00064139" w:rsidRDefault="00064139">
            <w:pPr>
              <w:pStyle w:val="BodyText"/>
            </w:pPr>
            <w:r>
              <w:rPr>
                <w:rFonts w:ascii="Times New Roman" w:hAnsi="Times New Roman" w:cs="Times New Roman"/>
              </w:rPr>
              <w:t>Requirement</w:t>
            </w:r>
          </w:p>
        </w:tc>
        <w:tc>
          <w:tcPr>
            <w:tcW w:w="3673" w:type="dxa"/>
            <w:tcBorders>
              <w:top w:val="single" w:sz="4" w:space="0" w:color="7F7F7F"/>
              <w:left w:val="single" w:sz="4" w:space="0" w:color="7F7F7F"/>
              <w:bottom w:val="single" w:sz="4" w:space="0" w:color="7F7F7F"/>
              <w:right w:val="single" w:sz="4" w:space="0" w:color="7F7F7F"/>
            </w:tcBorders>
          </w:tcPr>
          <w:p w14:paraId="71A64130" w14:textId="77777777" w:rsidR="00064139" w:rsidRDefault="00064139">
            <w:pPr>
              <w:pStyle w:val="BodyText"/>
            </w:pPr>
            <w:r>
              <w:rPr>
                <w:rFonts w:ascii="Times New Roman" w:hAnsi="Times New Roman" w:cs="Times New Roman"/>
              </w:rPr>
              <w:t>Specification</w:t>
            </w:r>
          </w:p>
        </w:tc>
        <w:tc>
          <w:tcPr>
            <w:tcW w:w="3092" w:type="dxa"/>
            <w:tcBorders>
              <w:top w:val="single" w:sz="4" w:space="0" w:color="7F7F7F"/>
              <w:left w:val="single" w:sz="4" w:space="0" w:color="7F7F7F"/>
              <w:bottom w:val="single" w:sz="4" w:space="0" w:color="7F7F7F"/>
              <w:right w:val="single" w:sz="4" w:space="0" w:color="7F7F7F"/>
            </w:tcBorders>
          </w:tcPr>
          <w:p w14:paraId="121FBF82" w14:textId="77777777" w:rsidR="00064139" w:rsidRDefault="00064139">
            <w:pPr>
              <w:pStyle w:val="BodyText"/>
            </w:pPr>
            <w:r>
              <w:rPr>
                <w:rFonts w:ascii="Times New Roman" w:hAnsi="Times New Roman" w:cs="Times New Roman"/>
              </w:rPr>
              <w:t>Convex Feature</w:t>
            </w:r>
          </w:p>
        </w:tc>
      </w:tr>
      <w:tr w:rsidR="00064139" w14:paraId="7E0E19F7" w14:textId="77777777">
        <w:trPr>
          <w:trHeight w:val="769"/>
        </w:trPr>
        <w:tc>
          <w:tcPr>
            <w:tcW w:w="1566" w:type="dxa"/>
            <w:tcBorders>
              <w:left w:val="single" w:sz="4" w:space="0" w:color="7F7F7F"/>
              <w:right w:val="single" w:sz="4" w:space="0" w:color="7F7F7F"/>
            </w:tcBorders>
          </w:tcPr>
          <w:p w14:paraId="692C3198" w14:textId="77777777" w:rsidR="00064139" w:rsidRDefault="00064139">
            <w:pPr>
              <w:pStyle w:val="BodyText"/>
            </w:pPr>
            <w:r>
              <w:rPr>
                <w:rFonts w:ascii="Times New Roman" w:hAnsi="Times New Roman" w:cs="Times New Roman"/>
              </w:rPr>
              <w:t>Performance</w:t>
            </w:r>
          </w:p>
        </w:tc>
        <w:tc>
          <w:tcPr>
            <w:tcW w:w="2207" w:type="dxa"/>
            <w:tcBorders>
              <w:left w:val="single" w:sz="4" w:space="0" w:color="7F7F7F"/>
              <w:right w:val="single" w:sz="4" w:space="0" w:color="7F7F7F"/>
            </w:tcBorders>
          </w:tcPr>
          <w:p w14:paraId="5F7785BC" w14:textId="77777777" w:rsidR="00064139" w:rsidRDefault="00064139">
            <w:pPr>
              <w:pStyle w:val="BodyText"/>
            </w:pPr>
            <w:r>
              <w:rPr>
                <w:rFonts w:ascii="Times New Roman" w:hAnsi="Times New Roman" w:cs="Times New Roman"/>
              </w:rPr>
              <w:t>Response Time</w:t>
            </w:r>
          </w:p>
        </w:tc>
        <w:tc>
          <w:tcPr>
            <w:tcW w:w="3673" w:type="dxa"/>
            <w:tcBorders>
              <w:left w:val="single" w:sz="4" w:space="0" w:color="7F7F7F"/>
              <w:right w:val="single" w:sz="4" w:space="0" w:color="7F7F7F"/>
            </w:tcBorders>
          </w:tcPr>
          <w:p w14:paraId="07525E42" w14:textId="77777777" w:rsidR="00064139" w:rsidRDefault="00064139">
            <w:pPr>
              <w:pStyle w:val="BodyText"/>
            </w:pPr>
            <w:r>
              <w:rPr>
                <w:rFonts w:ascii="Times New Roman" w:hAnsi="Times New Roman" w:cs="Times New Roman"/>
              </w:rPr>
              <w:t>&lt; 100ms for data updates</w:t>
            </w:r>
          </w:p>
        </w:tc>
        <w:tc>
          <w:tcPr>
            <w:tcW w:w="3092" w:type="dxa"/>
            <w:tcBorders>
              <w:left w:val="single" w:sz="4" w:space="0" w:color="7F7F7F"/>
              <w:right w:val="single" w:sz="4" w:space="0" w:color="7F7F7F"/>
            </w:tcBorders>
          </w:tcPr>
          <w:p w14:paraId="7DF6BF19" w14:textId="77777777" w:rsidR="00064139" w:rsidRDefault="00064139">
            <w:pPr>
              <w:pStyle w:val="BodyText"/>
            </w:pPr>
            <w:r>
              <w:rPr>
                <w:rFonts w:ascii="Times New Roman" w:hAnsi="Times New Roman" w:cs="Times New Roman"/>
              </w:rPr>
              <w:t>Convex reactive queries</w:t>
            </w:r>
          </w:p>
        </w:tc>
      </w:tr>
      <w:tr w:rsidR="00064139" w14:paraId="557BE5EF" w14:textId="77777777">
        <w:trPr>
          <w:trHeight w:val="784"/>
        </w:trPr>
        <w:tc>
          <w:tcPr>
            <w:tcW w:w="1566" w:type="dxa"/>
            <w:tcBorders>
              <w:top w:val="single" w:sz="4" w:space="0" w:color="7F7F7F"/>
              <w:left w:val="single" w:sz="4" w:space="0" w:color="7F7F7F"/>
              <w:bottom w:val="single" w:sz="4" w:space="0" w:color="7F7F7F"/>
              <w:right w:val="single" w:sz="4" w:space="0" w:color="7F7F7F"/>
            </w:tcBorders>
          </w:tcPr>
          <w:p w14:paraId="7E070A8B" w14:textId="77777777" w:rsidR="00064139" w:rsidRDefault="00064139">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6F2C7366" w14:textId="77777777" w:rsidR="00064139" w:rsidRDefault="00064139">
            <w:pPr>
              <w:pStyle w:val="BodyText"/>
            </w:pPr>
            <w:r>
              <w:rPr>
                <w:rFonts w:ascii="Times New Roman" w:hAnsi="Times New Roman" w:cs="Times New Roman"/>
              </w:rPr>
              <w:t>Throughput</w:t>
            </w:r>
          </w:p>
        </w:tc>
        <w:tc>
          <w:tcPr>
            <w:tcW w:w="3673" w:type="dxa"/>
            <w:tcBorders>
              <w:top w:val="single" w:sz="4" w:space="0" w:color="7F7F7F"/>
              <w:left w:val="single" w:sz="4" w:space="0" w:color="7F7F7F"/>
              <w:bottom w:val="single" w:sz="4" w:space="0" w:color="7F7F7F"/>
              <w:right w:val="single" w:sz="4" w:space="0" w:color="7F7F7F"/>
            </w:tcBorders>
          </w:tcPr>
          <w:p w14:paraId="17540878" w14:textId="77777777" w:rsidR="00064139" w:rsidRDefault="00064139">
            <w:pPr>
              <w:pStyle w:val="BodyText"/>
            </w:pPr>
            <w:r>
              <w:rPr>
                <w:rFonts w:ascii="Times New Roman" w:hAnsi="Times New Roman" w:cs="Times New Roman"/>
              </w:rPr>
              <w:t>Support 1000+ concurrent users</w:t>
            </w:r>
          </w:p>
        </w:tc>
        <w:tc>
          <w:tcPr>
            <w:tcW w:w="3092" w:type="dxa"/>
            <w:tcBorders>
              <w:top w:val="single" w:sz="4" w:space="0" w:color="7F7F7F"/>
              <w:left w:val="single" w:sz="4" w:space="0" w:color="7F7F7F"/>
              <w:bottom w:val="single" w:sz="4" w:space="0" w:color="7F7F7F"/>
              <w:right w:val="single" w:sz="4" w:space="0" w:color="7F7F7F"/>
            </w:tcBorders>
          </w:tcPr>
          <w:p w14:paraId="0DD5932D" w14:textId="77777777" w:rsidR="00064139" w:rsidRDefault="00064139">
            <w:pPr>
              <w:pStyle w:val="BodyText"/>
            </w:pPr>
            <w:r>
              <w:rPr>
                <w:rFonts w:ascii="Times New Roman" w:hAnsi="Times New Roman" w:cs="Times New Roman"/>
              </w:rPr>
              <w:t>Convex scaling</w:t>
            </w:r>
          </w:p>
        </w:tc>
      </w:tr>
      <w:tr w:rsidR="00064139" w14:paraId="649060F8" w14:textId="77777777">
        <w:trPr>
          <w:trHeight w:val="769"/>
        </w:trPr>
        <w:tc>
          <w:tcPr>
            <w:tcW w:w="1566" w:type="dxa"/>
            <w:tcBorders>
              <w:left w:val="single" w:sz="4" w:space="0" w:color="7F7F7F"/>
              <w:right w:val="single" w:sz="4" w:space="0" w:color="7F7F7F"/>
            </w:tcBorders>
          </w:tcPr>
          <w:p w14:paraId="0D30F1B2" w14:textId="77777777" w:rsidR="00064139" w:rsidRDefault="00064139">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29B4F469" w14:textId="77777777" w:rsidR="00064139" w:rsidRDefault="00064139">
            <w:pPr>
              <w:pStyle w:val="BodyText"/>
            </w:pPr>
            <w:r>
              <w:rPr>
                <w:rFonts w:ascii="Times New Roman" w:hAnsi="Times New Roman" w:cs="Times New Roman"/>
              </w:rPr>
              <w:t>Availability</w:t>
            </w:r>
          </w:p>
        </w:tc>
        <w:tc>
          <w:tcPr>
            <w:tcW w:w="3673" w:type="dxa"/>
            <w:tcBorders>
              <w:left w:val="single" w:sz="4" w:space="0" w:color="7F7F7F"/>
              <w:right w:val="single" w:sz="4" w:space="0" w:color="7F7F7F"/>
            </w:tcBorders>
          </w:tcPr>
          <w:p w14:paraId="1E112335" w14:textId="77777777" w:rsidR="00064139" w:rsidRDefault="00064139">
            <w:pPr>
              <w:pStyle w:val="BodyText"/>
            </w:pPr>
            <w:r>
              <w:rPr>
                <w:rFonts w:ascii="Times New Roman" w:hAnsi="Times New Roman" w:cs="Times New Roman"/>
              </w:rPr>
              <w:t>99.9% uptime</w:t>
            </w:r>
          </w:p>
        </w:tc>
        <w:tc>
          <w:tcPr>
            <w:tcW w:w="3092" w:type="dxa"/>
            <w:tcBorders>
              <w:left w:val="single" w:sz="4" w:space="0" w:color="7F7F7F"/>
              <w:right w:val="single" w:sz="4" w:space="0" w:color="7F7F7F"/>
            </w:tcBorders>
          </w:tcPr>
          <w:p w14:paraId="12807189" w14:textId="77777777" w:rsidR="00064139" w:rsidRDefault="00064139">
            <w:pPr>
              <w:pStyle w:val="BodyText"/>
            </w:pPr>
            <w:r>
              <w:rPr>
                <w:rFonts w:ascii="Times New Roman" w:hAnsi="Times New Roman" w:cs="Times New Roman"/>
              </w:rPr>
              <w:t>Convex global deployment</w:t>
            </w:r>
          </w:p>
        </w:tc>
      </w:tr>
      <w:tr w:rsidR="00064139" w14:paraId="59A15A74" w14:textId="77777777">
        <w:trPr>
          <w:trHeight w:val="452"/>
        </w:trPr>
        <w:tc>
          <w:tcPr>
            <w:tcW w:w="1566" w:type="dxa"/>
            <w:tcBorders>
              <w:top w:val="single" w:sz="4" w:space="0" w:color="7F7F7F"/>
              <w:left w:val="single" w:sz="4" w:space="0" w:color="7F7F7F"/>
              <w:bottom w:val="single" w:sz="4" w:space="0" w:color="7F7F7F"/>
              <w:right w:val="single" w:sz="4" w:space="0" w:color="7F7F7F"/>
            </w:tcBorders>
          </w:tcPr>
          <w:p w14:paraId="11E4FFE2" w14:textId="77777777" w:rsidR="00064139" w:rsidRDefault="00064139">
            <w:pPr>
              <w:pStyle w:val="BodyText"/>
            </w:pPr>
            <w:r>
              <w:rPr>
                <w:rFonts w:ascii="Times New Roman" w:hAnsi="Times New Roman" w:cs="Times New Roman"/>
              </w:rPr>
              <w:t>Security</w:t>
            </w:r>
          </w:p>
        </w:tc>
        <w:tc>
          <w:tcPr>
            <w:tcW w:w="2207" w:type="dxa"/>
            <w:tcBorders>
              <w:top w:val="single" w:sz="4" w:space="0" w:color="7F7F7F"/>
              <w:left w:val="single" w:sz="4" w:space="0" w:color="7F7F7F"/>
              <w:bottom w:val="single" w:sz="4" w:space="0" w:color="7F7F7F"/>
              <w:right w:val="single" w:sz="4" w:space="0" w:color="7F7F7F"/>
            </w:tcBorders>
          </w:tcPr>
          <w:p w14:paraId="19394943" w14:textId="77777777" w:rsidR="00064139" w:rsidRDefault="00064139">
            <w:pPr>
              <w:pStyle w:val="BodyText"/>
            </w:pPr>
            <w:r>
              <w:rPr>
                <w:rFonts w:ascii="Times New Roman" w:hAnsi="Times New Roman" w:cs="Times New Roman"/>
              </w:rPr>
              <w:t>Authentication</w:t>
            </w:r>
          </w:p>
        </w:tc>
        <w:tc>
          <w:tcPr>
            <w:tcW w:w="3673" w:type="dxa"/>
            <w:tcBorders>
              <w:top w:val="single" w:sz="4" w:space="0" w:color="7F7F7F"/>
              <w:left w:val="single" w:sz="4" w:space="0" w:color="7F7F7F"/>
              <w:bottom w:val="single" w:sz="4" w:space="0" w:color="7F7F7F"/>
              <w:right w:val="single" w:sz="4" w:space="0" w:color="7F7F7F"/>
            </w:tcBorders>
          </w:tcPr>
          <w:p w14:paraId="45BC3FBE" w14:textId="77777777" w:rsidR="00064139" w:rsidRDefault="00064139">
            <w:pPr>
              <w:pStyle w:val="BodyText"/>
            </w:pPr>
            <w:r>
              <w:rPr>
                <w:rFonts w:ascii="Times New Roman" w:hAnsi="Times New Roman" w:cs="Times New Roman"/>
              </w:rPr>
              <w:t>Built-in auth with OAuth</w:t>
            </w:r>
          </w:p>
        </w:tc>
        <w:tc>
          <w:tcPr>
            <w:tcW w:w="3092" w:type="dxa"/>
            <w:tcBorders>
              <w:top w:val="single" w:sz="4" w:space="0" w:color="7F7F7F"/>
              <w:left w:val="single" w:sz="4" w:space="0" w:color="7F7F7F"/>
              <w:bottom w:val="single" w:sz="4" w:space="0" w:color="7F7F7F"/>
              <w:right w:val="single" w:sz="4" w:space="0" w:color="7F7F7F"/>
            </w:tcBorders>
          </w:tcPr>
          <w:p w14:paraId="61E642E6" w14:textId="77777777" w:rsidR="00064139" w:rsidRDefault="00064139">
            <w:pPr>
              <w:pStyle w:val="BodyText"/>
            </w:pPr>
            <w:r>
              <w:rPr>
                <w:rFonts w:ascii="Times New Roman" w:hAnsi="Times New Roman" w:cs="Times New Roman"/>
              </w:rPr>
              <w:t>Convex Auth</w:t>
            </w:r>
          </w:p>
        </w:tc>
      </w:tr>
      <w:tr w:rsidR="00064139" w14:paraId="06FD75B5" w14:textId="77777777">
        <w:trPr>
          <w:trHeight w:val="452"/>
        </w:trPr>
        <w:tc>
          <w:tcPr>
            <w:tcW w:w="1566" w:type="dxa"/>
            <w:tcBorders>
              <w:left w:val="single" w:sz="4" w:space="0" w:color="7F7F7F"/>
              <w:right w:val="single" w:sz="4" w:space="0" w:color="7F7F7F"/>
            </w:tcBorders>
          </w:tcPr>
          <w:p w14:paraId="1E17F95F" w14:textId="77777777" w:rsidR="00064139" w:rsidRDefault="00064139">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18C67433" w14:textId="77777777" w:rsidR="00064139" w:rsidRDefault="00064139">
            <w:pPr>
              <w:pStyle w:val="BodyText"/>
            </w:pPr>
            <w:r>
              <w:rPr>
                <w:rFonts w:ascii="Times New Roman" w:hAnsi="Times New Roman" w:cs="Times New Roman"/>
              </w:rPr>
              <w:t>Data Encryption</w:t>
            </w:r>
          </w:p>
        </w:tc>
        <w:tc>
          <w:tcPr>
            <w:tcW w:w="3673" w:type="dxa"/>
            <w:tcBorders>
              <w:left w:val="single" w:sz="4" w:space="0" w:color="7F7F7F"/>
              <w:right w:val="single" w:sz="4" w:space="0" w:color="7F7F7F"/>
            </w:tcBorders>
          </w:tcPr>
          <w:p w14:paraId="10649555" w14:textId="77777777" w:rsidR="00064139" w:rsidRDefault="00064139">
            <w:pPr>
              <w:pStyle w:val="BodyText"/>
            </w:pPr>
            <w:r>
              <w:rPr>
                <w:rFonts w:ascii="Times New Roman" w:hAnsi="Times New Roman" w:cs="Times New Roman"/>
              </w:rPr>
              <w:t>Automatic at-rest encryption</w:t>
            </w:r>
          </w:p>
        </w:tc>
        <w:tc>
          <w:tcPr>
            <w:tcW w:w="3092" w:type="dxa"/>
            <w:tcBorders>
              <w:left w:val="single" w:sz="4" w:space="0" w:color="7F7F7F"/>
              <w:right w:val="single" w:sz="4" w:space="0" w:color="7F7F7F"/>
            </w:tcBorders>
          </w:tcPr>
          <w:p w14:paraId="7DC19852" w14:textId="77777777" w:rsidR="00064139" w:rsidRDefault="00064139">
            <w:pPr>
              <w:pStyle w:val="BodyText"/>
            </w:pPr>
            <w:r>
              <w:rPr>
                <w:rFonts w:ascii="Times New Roman" w:hAnsi="Times New Roman" w:cs="Times New Roman"/>
              </w:rPr>
              <w:t>Convex security model</w:t>
            </w:r>
          </w:p>
        </w:tc>
      </w:tr>
      <w:tr w:rsidR="00064139" w14:paraId="7F45CFDD" w14:textId="77777777">
        <w:trPr>
          <w:trHeight w:val="467"/>
        </w:trPr>
        <w:tc>
          <w:tcPr>
            <w:tcW w:w="1566" w:type="dxa"/>
            <w:tcBorders>
              <w:top w:val="single" w:sz="4" w:space="0" w:color="7F7F7F"/>
              <w:left w:val="single" w:sz="4" w:space="0" w:color="7F7F7F"/>
              <w:bottom w:val="single" w:sz="4" w:space="0" w:color="7F7F7F"/>
              <w:right w:val="single" w:sz="4" w:space="0" w:color="7F7F7F"/>
            </w:tcBorders>
          </w:tcPr>
          <w:p w14:paraId="4499543B" w14:textId="77777777" w:rsidR="00064139" w:rsidRDefault="00064139">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49412D1B" w14:textId="77777777" w:rsidR="00064139" w:rsidRDefault="00064139">
            <w:pPr>
              <w:pStyle w:val="BodyText"/>
            </w:pPr>
            <w:r>
              <w:rPr>
                <w:rFonts w:ascii="Times New Roman" w:hAnsi="Times New Roman" w:cs="Times New Roman"/>
              </w:rPr>
              <w:t>Access Control</w:t>
            </w:r>
          </w:p>
        </w:tc>
        <w:tc>
          <w:tcPr>
            <w:tcW w:w="3673" w:type="dxa"/>
            <w:tcBorders>
              <w:top w:val="single" w:sz="4" w:space="0" w:color="7F7F7F"/>
              <w:left w:val="single" w:sz="4" w:space="0" w:color="7F7F7F"/>
              <w:bottom w:val="single" w:sz="4" w:space="0" w:color="7F7F7F"/>
              <w:right w:val="single" w:sz="4" w:space="0" w:color="7F7F7F"/>
            </w:tcBorders>
          </w:tcPr>
          <w:p w14:paraId="646C3E32" w14:textId="77777777" w:rsidR="00064139" w:rsidRDefault="00064139">
            <w:pPr>
              <w:pStyle w:val="BodyText"/>
            </w:pPr>
            <w:r>
              <w:rPr>
                <w:rFonts w:ascii="Times New Roman" w:hAnsi="Times New Roman" w:cs="Times New Roman"/>
              </w:rPr>
              <w:t>Row-level security</w:t>
            </w:r>
          </w:p>
        </w:tc>
        <w:tc>
          <w:tcPr>
            <w:tcW w:w="3092" w:type="dxa"/>
            <w:tcBorders>
              <w:top w:val="single" w:sz="4" w:space="0" w:color="7F7F7F"/>
              <w:left w:val="single" w:sz="4" w:space="0" w:color="7F7F7F"/>
              <w:bottom w:val="single" w:sz="4" w:space="0" w:color="7F7F7F"/>
              <w:right w:val="single" w:sz="4" w:space="0" w:color="7F7F7F"/>
            </w:tcBorders>
          </w:tcPr>
          <w:p w14:paraId="279AF8C1" w14:textId="77777777" w:rsidR="00064139" w:rsidRDefault="00064139">
            <w:pPr>
              <w:pStyle w:val="BodyText"/>
            </w:pPr>
            <w:r>
              <w:rPr>
                <w:rFonts w:ascii="Times New Roman" w:hAnsi="Times New Roman" w:cs="Times New Roman"/>
              </w:rPr>
              <w:t>Convex access policies</w:t>
            </w:r>
          </w:p>
        </w:tc>
      </w:tr>
      <w:tr w:rsidR="00064139" w14:paraId="2B611DE4" w14:textId="77777777">
        <w:trPr>
          <w:trHeight w:val="452"/>
        </w:trPr>
        <w:tc>
          <w:tcPr>
            <w:tcW w:w="1566" w:type="dxa"/>
            <w:tcBorders>
              <w:left w:val="single" w:sz="4" w:space="0" w:color="7F7F7F"/>
              <w:right w:val="single" w:sz="4" w:space="0" w:color="7F7F7F"/>
            </w:tcBorders>
          </w:tcPr>
          <w:p w14:paraId="344443A0" w14:textId="77777777" w:rsidR="00064139" w:rsidRDefault="00064139">
            <w:pPr>
              <w:pStyle w:val="BodyText"/>
            </w:pPr>
            <w:r>
              <w:rPr>
                <w:rFonts w:ascii="Times New Roman" w:hAnsi="Times New Roman" w:cs="Times New Roman"/>
              </w:rPr>
              <w:t>Realtime</w:t>
            </w:r>
          </w:p>
        </w:tc>
        <w:tc>
          <w:tcPr>
            <w:tcW w:w="2207" w:type="dxa"/>
            <w:tcBorders>
              <w:left w:val="single" w:sz="4" w:space="0" w:color="7F7F7F"/>
              <w:right w:val="single" w:sz="4" w:space="0" w:color="7F7F7F"/>
            </w:tcBorders>
          </w:tcPr>
          <w:p w14:paraId="39E33228" w14:textId="77777777" w:rsidR="00064139" w:rsidRDefault="00064139">
            <w:pPr>
              <w:pStyle w:val="BodyText"/>
            </w:pPr>
            <w:r>
              <w:rPr>
                <w:rFonts w:ascii="Times New Roman" w:hAnsi="Times New Roman" w:cs="Times New Roman"/>
              </w:rPr>
              <w:t>Live Updates</w:t>
            </w:r>
          </w:p>
        </w:tc>
        <w:tc>
          <w:tcPr>
            <w:tcW w:w="3673" w:type="dxa"/>
            <w:tcBorders>
              <w:left w:val="single" w:sz="4" w:space="0" w:color="7F7F7F"/>
              <w:right w:val="single" w:sz="4" w:space="0" w:color="7F7F7F"/>
            </w:tcBorders>
          </w:tcPr>
          <w:p w14:paraId="5C080AFC" w14:textId="77777777" w:rsidR="00064139" w:rsidRDefault="00064139">
            <w:pPr>
              <w:pStyle w:val="BodyText"/>
            </w:pPr>
            <w:r>
              <w:rPr>
                <w:rFonts w:ascii="Times New Roman" w:hAnsi="Times New Roman" w:cs="Times New Roman"/>
              </w:rPr>
              <w:t>Sub-millisecond sync</w:t>
            </w:r>
          </w:p>
        </w:tc>
        <w:tc>
          <w:tcPr>
            <w:tcW w:w="3092" w:type="dxa"/>
            <w:tcBorders>
              <w:left w:val="single" w:sz="4" w:space="0" w:color="7F7F7F"/>
              <w:right w:val="single" w:sz="4" w:space="0" w:color="7F7F7F"/>
            </w:tcBorders>
          </w:tcPr>
          <w:p w14:paraId="3B9A5950" w14:textId="77777777" w:rsidR="00064139" w:rsidRDefault="00064139">
            <w:pPr>
              <w:pStyle w:val="BodyText"/>
            </w:pPr>
            <w:r>
              <w:rPr>
                <w:rFonts w:ascii="Times New Roman" w:hAnsi="Times New Roman" w:cs="Times New Roman"/>
              </w:rPr>
              <w:t>Convex subscriptions</w:t>
            </w:r>
          </w:p>
        </w:tc>
      </w:tr>
      <w:tr w:rsidR="00064139" w14:paraId="7DDE5E5A" w14:textId="77777777">
        <w:trPr>
          <w:trHeight w:val="769"/>
        </w:trPr>
        <w:tc>
          <w:tcPr>
            <w:tcW w:w="1566" w:type="dxa"/>
            <w:tcBorders>
              <w:top w:val="single" w:sz="4" w:space="0" w:color="7F7F7F"/>
              <w:left w:val="single" w:sz="4" w:space="0" w:color="7F7F7F"/>
              <w:bottom w:val="single" w:sz="4" w:space="0" w:color="7F7F7F"/>
              <w:right w:val="single" w:sz="4" w:space="0" w:color="7F7F7F"/>
            </w:tcBorders>
          </w:tcPr>
          <w:p w14:paraId="47C486C6" w14:textId="77777777" w:rsidR="00064139" w:rsidRDefault="00064139">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597336B1" w14:textId="77777777" w:rsidR="00064139" w:rsidRDefault="00064139">
            <w:pPr>
              <w:pStyle w:val="BodyText"/>
            </w:pPr>
            <w:r>
              <w:rPr>
                <w:rFonts w:ascii="Times New Roman" w:hAnsi="Times New Roman" w:cs="Times New Roman"/>
              </w:rPr>
              <w:t>Offline Support</w:t>
            </w:r>
          </w:p>
        </w:tc>
        <w:tc>
          <w:tcPr>
            <w:tcW w:w="3673" w:type="dxa"/>
            <w:tcBorders>
              <w:top w:val="single" w:sz="4" w:space="0" w:color="7F7F7F"/>
              <w:left w:val="single" w:sz="4" w:space="0" w:color="7F7F7F"/>
              <w:bottom w:val="single" w:sz="4" w:space="0" w:color="7F7F7F"/>
              <w:right w:val="single" w:sz="4" w:space="0" w:color="7F7F7F"/>
            </w:tcBorders>
          </w:tcPr>
          <w:p w14:paraId="3405F932" w14:textId="77777777" w:rsidR="00064139" w:rsidRDefault="00064139">
            <w:pPr>
              <w:pStyle w:val="BodyText"/>
            </w:pPr>
            <w:r>
              <w:rPr>
                <w:rFonts w:ascii="Times New Roman" w:hAnsi="Times New Roman" w:cs="Times New Roman"/>
              </w:rPr>
              <w:t xml:space="preserve">Automatic sync on </w:t>
            </w:r>
            <w:proofErr w:type="gramStart"/>
            <w:r>
              <w:rPr>
                <w:rFonts w:ascii="Times New Roman" w:hAnsi="Times New Roman" w:cs="Times New Roman"/>
              </w:rPr>
              <w:t>reconnect</w:t>
            </w:r>
            <w:proofErr w:type="gramEnd"/>
          </w:p>
        </w:tc>
        <w:tc>
          <w:tcPr>
            <w:tcW w:w="3092" w:type="dxa"/>
            <w:tcBorders>
              <w:top w:val="single" w:sz="4" w:space="0" w:color="7F7F7F"/>
              <w:left w:val="single" w:sz="4" w:space="0" w:color="7F7F7F"/>
              <w:bottom w:val="single" w:sz="4" w:space="0" w:color="7F7F7F"/>
              <w:right w:val="single" w:sz="4" w:space="0" w:color="7F7F7F"/>
            </w:tcBorders>
          </w:tcPr>
          <w:p w14:paraId="6435C549" w14:textId="77777777" w:rsidR="00064139" w:rsidRDefault="00064139">
            <w:pPr>
              <w:pStyle w:val="BodyText"/>
            </w:pPr>
            <w:r>
              <w:rPr>
                <w:rFonts w:ascii="Times New Roman" w:hAnsi="Times New Roman" w:cs="Times New Roman"/>
              </w:rPr>
              <w:t>Convex optimistic updates</w:t>
            </w:r>
          </w:p>
        </w:tc>
      </w:tr>
      <w:tr w:rsidR="00064139" w14:paraId="7A692DD6" w14:textId="77777777">
        <w:trPr>
          <w:trHeight w:val="769"/>
        </w:trPr>
        <w:tc>
          <w:tcPr>
            <w:tcW w:w="1566" w:type="dxa"/>
            <w:tcBorders>
              <w:left w:val="single" w:sz="4" w:space="0" w:color="7F7F7F"/>
              <w:right w:val="single" w:sz="4" w:space="0" w:color="7F7F7F"/>
            </w:tcBorders>
          </w:tcPr>
          <w:p w14:paraId="56D6A4EB" w14:textId="77777777" w:rsidR="00064139" w:rsidRDefault="00064139">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0381BFE3" w14:textId="77777777" w:rsidR="00064139" w:rsidRDefault="00064139">
            <w:pPr>
              <w:pStyle w:val="BodyText"/>
            </w:pPr>
            <w:r>
              <w:rPr>
                <w:rFonts w:ascii="Times New Roman" w:hAnsi="Times New Roman" w:cs="Times New Roman"/>
              </w:rPr>
              <w:t>Conflict Resolution</w:t>
            </w:r>
          </w:p>
        </w:tc>
        <w:tc>
          <w:tcPr>
            <w:tcW w:w="3673" w:type="dxa"/>
            <w:tcBorders>
              <w:left w:val="single" w:sz="4" w:space="0" w:color="7F7F7F"/>
              <w:right w:val="single" w:sz="4" w:space="0" w:color="7F7F7F"/>
            </w:tcBorders>
          </w:tcPr>
          <w:p w14:paraId="23AB2C40" w14:textId="77777777" w:rsidR="00064139" w:rsidRDefault="00064139">
            <w:pPr>
              <w:pStyle w:val="BodyText"/>
            </w:pPr>
            <w:r>
              <w:rPr>
                <w:rFonts w:ascii="Times New Roman" w:hAnsi="Times New Roman" w:cs="Times New Roman"/>
              </w:rPr>
              <w:t>Automatic merge resolution</w:t>
            </w:r>
          </w:p>
        </w:tc>
        <w:tc>
          <w:tcPr>
            <w:tcW w:w="3092" w:type="dxa"/>
            <w:tcBorders>
              <w:left w:val="single" w:sz="4" w:space="0" w:color="7F7F7F"/>
              <w:right w:val="single" w:sz="4" w:space="0" w:color="7F7F7F"/>
            </w:tcBorders>
          </w:tcPr>
          <w:p w14:paraId="78CD6358" w14:textId="77777777" w:rsidR="00064139" w:rsidRDefault="00064139">
            <w:pPr>
              <w:pStyle w:val="BodyText"/>
            </w:pPr>
            <w:r>
              <w:rPr>
                <w:rFonts w:ascii="Times New Roman" w:hAnsi="Times New Roman" w:cs="Times New Roman"/>
              </w:rPr>
              <w:t>Convex conflict-free types</w:t>
            </w:r>
          </w:p>
        </w:tc>
      </w:tr>
      <w:tr w:rsidR="00064139" w14:paraId="643B2714" w14:textId="77777777">
        <w:trPr>
          <w:trHeight w:val="467"/>
        </w:trPr>
        <w:tc>
          <w:tcPr>
            <w:tcW w:w="1566" w:type="dxa"/>
            <w:tcBorders>
              <w:top w:val="single" w:sz="4" w:space="0" w:color="7F7F7F"/>
              <w:left w:val="single" w:sz="4" w:space="0" w:color="7F7F7F"/>
              <w:bottom w:val="single" w:sz="4" w:space="0" w:color="7F7F7F"/>
              <w:right w:val="single" w:sz="4" w:space="0" w:color="7F7F7F"/>
            </w:tcBorders>
          </w:tcPr>
          <w:p w14:paraId="30106926" w14:textId="77777777" w:rsidR="00064139" w:rsidRDefault="00064139">
            <w:pPr>
              <w:pStyle w:val="BodyText"/>
            </w:pPr>
            <w:r>
              <w:rPr>
                <w:rFonts w:ascii="Times New Roman" w:hAnsi="Times New Roman" w:cs="Times New Roman"/>
              </w:rPr>
              <w:t>Scalability</w:t>
            </w:r>
          </w:p>
        </w:tc>
        <w:tc>
          <w:tcPr>
            <w:tcW w:w="2207" w:type="dxa"/>
            <w:tcBorders>
              <w:top w:val="single" w:sz="4" w:space="0" w:color="7F7F7F"/>
              <w:left w:val="single" w:sz="4" w:space="0" w:color="7F7F7F"/>
              <w:bottom w:val="single" w:sz="4" w:space="0" w:color="7F7F7F"/>
              <w:right w:val="single" w:sz="4" w:space="0" w:color="7F7F7F"/>
            </w:tcBorders>
          </w:tcPr>
          <w:p w14:paraId="009E9AC5" w14:textId="77777777" w:rsidR="00064139" w:rsidRDefault="00064139">
            <w:pPr>
              <w:pStyle w:val="BodyText"/>
            </w:pPr>
            <w:r>
              <w:rPr>
                <w:rFonts w:ascii="Times New Roman" w:hAnsi="Times New Roman" w:cs="Times New Roman"/>
              </w:rPr>
              <w:t>User Growth</w:t>
            </w:r>
          </w:p>
        </w:tc>
        <w:tc>
          <w:tcPr>
            <w:tcW w:w="3673" w:type="dxa"/>
            <w:tcBorders>
              <w:top w:val="single" w:sz="4" w:space="0" w:color="7F7F7F"/>
              <w:left w:val="single" w:sz="4" w:space="0" w:color="7F7F7F"/>
              <w:bottom w:val="single" w:sz="4" w:space="0" w:color="7F7F7F"/>
              <w:right w:val="single" w:sz="4" w:space="0" w:color="7F7F7F"/>
            </w:tcBorders>
          </w:tcPr>
          <w:p w14:paraId="5FA42160" w14:textId="77777777" w:rsidR="00064139" w:rsidRDefault="00064139">
            <w:pPr>
              <w:pStyle w:val="BodyText"/>
            </w:pPr>
            <w:r>
              <w:rPr>
                <w:rFonts w:ascii="Times New Roman" w:hAnsi="Times New Roman" w:cs="Times New Roman"/>
              </w:rPr>
              <w:t>Automatic horizontal scaling</w:t>
            </w:r>
          </w:p>
        </w:tc>
        <w:tc>
          <w:tcPr>
            <w:tcW w:w="3092" w:type="dxa"/>
            <w:tcBorders>
              <w:top w:val="single" w:sz="4" w:space="0" w:color="7F7F7F"/>
              <w:left w:val="single" w:sz="4" w:space="0" w:color="7F7F7F"/>
              <w:bottom w:val="single" w:sz="4" w:space="0" w:color="7F7F7F"/>
              <w:right w:val="single" w:sz="4" w:space="0" w:color="7F7F7F"/>
            </w:tcBorders>
          </w:tcPr>
          <w:p w14:paraId="36A1475A" w14:textId="77777777" w:rsidR="00064139" w:rsidRDefault="00064139">
            <w:pPr>
              <w:pStyle w:val="BodyText"/>
            </w:pPr>
            <w:r>
              <w:rPr>
                <w:rFonts w:ascii="Times New Roman" w:hAnsi="Times New Roman" w:cs="Times New Roman"/>
              </w:rPr>
              <w:t>Convex serverless</w:t>
            </w:r>
          </w:p>
        </w:tc>
      </w:tr>
      <w:tr w:rsidR="00064139" w14:paraId="1667F3EB" w14:textId="77777777">
        <w:trPr>
          <w:trHeight w:val="437"/>
        </w:trPr>
        <w:tc>
          <w:tcPr>
            <w:tcW w:w="1566" w:type="dxa"/>
            <w:tcBorders>
              <w:left w:val="single" w:sz="4" w:space="0" w:color="7F7F7F"/>
              <w:bottom w:val="single" w:sz="4" w:space="0" w:color="7F7F7F"/>
              <w:right w:val="single" w:sz="4" w:space="0" w:color="7F7F7F"/>
            </w:tcBorders>
          </w:tcPr>
          <w:p w14:paraId="4C570CDF" w14:textId="77777777" w:rsidR="00064139" w:rsidRDefault="00064139">
            <w:pPr>
              <w:pStyle w:val="BodyText"/>
              <w:snapToGrid w:val="0"/>
              <w:rPr>
                <w:rFonts w:ascii="Times New Roman" w:hAnsi="Times New Roman" w:cs="Times New Roman"/>
              </w:rPr>
            </w:pPr>
          </w:p>
        </w:tc>
        <w:tc>
          <w:tcPr>
            <w:tcW w:w="2207" w:type="dxa"/>
            <w:tcBorders>
              <w:left w:val="single" w:sz="4" w:space="0" w:color="7F7F7F"/>
              <w:bottom w:val="single" w:sz="4" w:space="0" w:color="7F7F7F"/>
              <w:right w:val="single" w:sz="4" w:space="0" w:color="7F7F7F"/>
            </w:tcBorders>
          </w:tcPr>
          <w:p w14:paraId="4295A259" w14:textId="77777777" w:rsidR="00064139" w:rsidRDefault="00064139">
            <w:pPr>
              <w:pStyle w:val="BodyText"/>
            </w:pPr>
            <w:r>
              <w:rPr>
                <w:rFonts w:ascii="Times New Roman" w:hAnsi="Times New Roman" w:cs="Times New Roman"/>
              </w:rPr>
              <w:t>Data Volume</w:t>
            </w:r>
          </w:p>
        </w:tc>
        <w:tc>
          <w:tcPr>
            <w:tcW w:w="3673" w:type="dxa"/>
            <w:tcBorders>
              <w:left w:val="single" w:sz="4" w:space="0" w:color="7F7F7F"/>
              <w:bottom w:val="single" w:sz="4" w:space="0" w:color="7F7F7F"/>
              <w:right w:val="single" w:sz="4" w:space="0" w:color="7F7F7F"/>
            </w:tcBorders>
          </w:tcPr>
          <w:p w14:paraId="01821A49" w14:textId="77777777" w:rsidR="00064139" w:rsidRDefault="00064139">
            <w:pPr>
              <w:pStyle w:val="BodyText"/>
            </w:pPr>
            <w:r>
              <w:rPr>
                <w:rFonts w:ascii="Times New Roman" w:hAnsi="Times New Roman" w:cs="Times New Roman"/>
              </w:rPr>
              <w:t>Automatic indexing</w:t>
            </w:r>
          </w:p>
        </w:tc>
        <w:tc>
          <w:tcPr>
            <w:tcW w:w="3092" w:type="dxa"/>
            <w:tcBorders>
              <w:left w:val="single" w:sz="4" w:space="0" w:color="7F7F7F"/>
              <w:bottom w:val="single" w:sz="4" w:space="0" w:color="7F7F7F"/>
              <w:right w:val="single" w:sz="4" w:space="0" w:color="7F7F7F"/>
            </w:tcBorders>
          </w:tcPr>
          <w:p w14:paraId="77370FD9" w14:textId="77777777" w:rsidR="00064139" w:rsidRDefault="00064139">
            <w:pPr>
              <w:pStyle w:val="BodyText"/>
            </w:pPr>
            <w:r>
              <w:rPr>
                <w:rFonts w:ascii="Times New Roman" w:hAnsi="Times New Roman" w:cs="Times New Roman"/>
              </w:rPr>
              <w:t>Convex query optimiser</w:t>
            </w:r>
          </w:p>
        </w:tc>
      </w:tr>
    </w:tbl>
    <w:p w14:paraId="2D053598" w14:textId="77777777" w:rsidR="00064139" w:rsidRDefault="00064139">
      <w:pPr>
        <w:pStyle w:val="BodyText"/>
      </w:pPr>
      <w:r>
        <w:rPr>
          <w:rStyle w:val="Strong"/>
          <w:rFonts w:ascii="Times New Roman" w:hAnsi="Times New Roman" w:cs="Times New Roman"/>
        </w:rPr>
        <w:t xml:space="preserve">4.4 </w:t>
      </w:r>
      <w:r w:rsidRPr="00AC6F6B">
        <w:rPr>
          <w:rStyle w:val="Strong"/>
          <w:rFonts w:ascii="Times New Roman" w:hAnsi="Times New Roman" w:cs="Times New Roman"/>
          <w:sz w:val="28"/>
          <w:szCs w:val="28"/>
        </w:rPr>
        <w:t>System Design</w:t>
      </w:r>
    </w:p>
    <w:p w14:paraId="3BE5DD0A" w14:textId="77777777" w:rsidR="00064139" w:rsidRDefault="00064139">
      <w:pPr>
        <w:pStyle w:val="BodyText"/>
        <w:rPr>
          <w:rStyle w:val="Strong"/>
          <w:rFonts w:ascii="Times New Roman" w:hAnsi="Times New Roman" w:cs="Times New Roman"/>
        </w:rPr>
      </w:pPr>
      <w:r>
        <w:rPr>
          <w:rStyle w:val="Strong"/>
          <w:rFonts w:ascii="Times New Roman" w:hAnsi="Times New Roman" w:cs="Times New Roman"/>
        </w:rPr>
        <w:t>4.4.1 Architecture Design</w:t>
      </w:r>
    </w:p>
    <w:p w14:paraId="7C5D93C8" w14:textId="77777777" w:rsidR="00AC6F6B" w:rsidRDefault="00AC6F6B">
      <w:pPr>
        <w:pStyle w:val="BodyText"/>
        <w:rPr>
          <w:b/>
          <w:bCs/>
          <w:sz w:val="28"/>
          <w:szCs w:val="28"/>
        </w:rPr>
      </w:pPr>
      <w:r w:rsidRPr="00AC6F6B">
        <w:rPr>
          <w:b/>
          <w:bCs/>
          <w:sz w:val="28"/>
          <w:szCs w:val="28"/>
        </w:rPr>
        <w:t>Class Diagram</w:t>
      </w:r>
    </w:p>
    <w:p w14:paraId="2CFB66FA" w14:textId="77777777" w:rsidR="00AC6F6B" w:rsidRPr="00AC6F6B" w:rsidRDefault="005332F0">
      <w:pPr>
        <w:pStyle w:val="BodyText"/>
        <w:rPr>
          <w:b/>
          <w:bCs/>
          <w:sz w:val="28"/>
          <w:szCs w:val="28"/>
        </w:rPr>
      </w:pPr>
      <w:r>
        <w:rPr>
          <w:b/>
          <w:bCs/>
          <w:sz w:val="28"/>
          <w:szCs w:val="28"/>
        </w:rPr>
        <w:lastRenderedPageBreak/>
        <w:pict w14:anchorId="32049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pt;height:376.8pt">
            <v:imagedata r:id="rId6" o:title="Class Diagram"/>
          </v:shape>
        </w:pict>
      </w:r>
    </w:p>
    <w:p w14:paraId="43AA6075" w14:textId="77777777" w:rsidR="00064139" w:rsidRDefault="00064139">
      <w:pPr>
        <w:pStyle w:val="BodyText"/>
      </w:pPr>
      <w:r>
        <w:rPr>
          <w:rStyle w:val="Strong"/>
          <w:rFonts w:ascii="Times New Roman" w:hAnsi="Times New Roman" w:cs="Times New Roman"/>
        </w:rPr>
        <w:t>1. Client Layer (React Frontend)</w:t>
      </w:r>
    </w:p>
    <w:p w14:paraId="7A4347F6" w14:textId="77777777" w:rsidR="00064139" w:rsidRDefault="00064139">
      <w:pPr>
        <w:pStyle w:val="BodyText"/>
      </w:pPr>
      <w:r>
        <w:rPr>
          <w:rFonts w:ascii="Times New Roman" w:hAnsi="Times New Roman" w:cs="Times New Roman"/>
        </w:rPr>
        <w:t>This is the user interface and presentation layer, responsible for handling user input and displaying real-time data. It connects to the Convex Cloud Platform via standard web protocols.</w:t>
      </w:r>
    </w:p>
    <w:tbl>
      <w:tblPr>
        <w:tblW w:w="0" w:type="auto"/>
        <w:tblInd w:w="30" w:type="dxa"/>
        <w:tblLayout w:type="fixed"/>
        <w:tblCellMar>
          <w:top w:w="28" w:type="dxa"/>
          <w:left w:w="28" w:type="dxa"/>
          <w:bottom w:w="28" w:type="dxa"/>
          <w:right w:w="28" w:type="dxa"/>
        </w:tblCellMar>
        <w:tblLook w:val="0000" w:firstRow="0" w:lastRow="0" w:firstColumn="0" w:lastColumn="0" w:noHBand="0" w:noVBand="0"/>
      </w:tblPr>
      <w:tblGrid>
        <w:gridCol w:w="1842"/>
        <w:gridCol w:w="3777"/>
        <w:gridCol w:w="4019"/>
      </w:tblGrid>
      <w:tr w:rsidR="00064139" w14:paraId="17547A1C" w14:textId="77777777">
        <w:trPr>
          <w:tblHeader/>
        </w:trPr>
        <w:tc>
          <w:tcPr>
            <w:tcW w:w="1842" w:type="dxa"/>
            <w:tcBorders>
              <w:top w:val="single" w:sz="2" w:space="0" w:color="000000"/>
              <w:left w:val="single" w:sz="2" w:space="0" w:color="000000"/>
              <w:bottom w:val="single" w:sz="2" w:space="0" w:color="000000"/>
              <w:right w:val="single" w:sz="2" w:space="0" w:color="000000"/>
            </w:tcBorders>
            <w:vAlign w:val="center"/>
          </w:tcPr>
          <w:p w14:paraId="022C91F2" w14:textId="77777777" w:rsidR="00064139" w:rsidRDefault="00064139">
            <w:pPr>
              <w:pStyle w:val="BodyText"/>
            </w:pPr>
            <w:r>
              <w:rPr>
                <w:rStyle w:val="Strong"/>
                <w:rFonts w:ascii="Times New Roman" w:hAnsi="Times New Roman" w:cs="Times New Roman"/>
              </w:rPr>
              <w:t>Component</w:t>
            </w:r>
          </w:p>
        </w:tc>
        <w:tc>
          <w:tcPr>
            <w:tcW w:w="3777" w:type="dxa"/>
            <w:tcBorders>
              <w:top w:val="single" w:sz="2" w:space="0" w:color="000000"/>
              <w:left w:val="single" w:sz="2" w:space="0" w:color="000000"/>
              <w:bottom w:val="single" w:sz="2" w:space="0" w:color="000000"/>
              <w:right w:val="single" w:sz="2" w:space="0" w:color="000000"/>
            </w:tcBorders>
            <w:vAlign w:val="center"/>
          </w:tcPr>
          <w:p w14:paraId="02E7A1D9" w14:textId="77777777" w:rsidR="00064139" w:rsidRDefault="00064139">
            <w:pPr>
              <w:pStyle w:val="BodyText"/>
            </w:pPr>
            <w:r>
              <w:rPr>
                <w:rStyle w:val="Strong"/>
                <w:rFonts w:ascii="Times New Roman" w:hAnsi="Times New Roman" w:cs="Times New Roman"/>
              </w:rPr>
              <w:t>Description</w:t>
            </w:r>
          </w:p>
        </w:tc>
        <w:tc>
          <w:tcPr>
            <w:tcW w:w="4019" w:type="dxa"/>
            <w:tcBorders>
              <w:top w:val="single" w:sz="2" w:space="0" w:color="000000"/>
              <w:left w:val="single" w:sz="2" w:space="0" w:color="000000"/>
              <w:bottom w:val="single" w:sz="2" w:space="0" w:color="000000"/>
              <w:right w:val="single" w:sz="2" w:space="0" w:color="000000"/>
            </w:tcBorders>
            <w:vAlign w:val="center"/>
          </w:tcPr>
          <w:p w14:paraId="0B38A667" w14:textId="77777777" w:rsidR="00064139" w:rsidRDefault="00064139">
            <w:pPr>
              <w:pStyle w:val="BodyText"/>
            </w:pPr>
            <w:r>
              <w:rPr>
                <w:rStyle w:val="Strong"/>
                <w:rFonts w:ascii="Times New Roman" w:hAnsi="Times New Roman" w:cs="Times New Roman"/>
              </w:rPr>
              <w:t>Key Convex Functions Used</w:t>
            </w:r>
          </w:p>
        </w:tc>
      </w:tr>
      <w:tr w:rsidR="00064139" w14:paraId="13E216A1"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1EDD34F9" w14:textId="77777777" w:rsidR="00064139" w:rsidRDefault="00064139">
            <w:pPr>
              <w:pStyle w:val="BodyText"/>
            </w:pPr>
            <w:r>
              <w:rPr>
                <w:rFonts w:ascii="Times New Roman" w:hAnsi="Times New Roman" w:cs="Times New Roman"/>
              </w:rPr>
              <w:t>React Application</w:t>
            </w:r>
          </w:p>
        </w:tc>
        <w:tc>
          <w:tcPr>
            <w:tcW w:w="3777" w:type="dxa"/>
            <w:tcBorders>
              <w:top w:val="single" w:sz="2" w:space="0" w:color="000000"/>
              <w:left w:val="single" w:sz="2" w:space="0" w:color="000000"/>
              <w:bottom w:val="single" w:sz="2" w:space="0" w:color="000000"/>
              <w:right w:val="single" w:sz="2" w:space="0" w:color="000000"/>
            </w:tcBorders>
            <w:vAlign w:val="center"/>
          </w:tcPr>
          <w:p w14:paraId="2745E99A" w14:textId="77777777" w:rsidR="00064139" w:rsidRDefault="00064139">
            <w:pPr>
              <w:pStyle w:val="BodyText"/>
            </w:pPr>
            <w:r>
              <w:rPr>
                <w:rFonts w:ascii="Times New Roman" w:hAnsi="Times New Roman" w:cs="Times New Roman"/>
              </w:rPr>
              <w:t xml:space="preserve">The </w:t>
            </w:r>
            <w:r w:rsidR="00AC6F6B">
              <w:rPr>
                <w:rFonts w:ascii="Times New Roman" w:hAnsi="Times New Roman" w:cs="Times New Roman"/>
              </w:rPr>
              <w:t>Multi-</w:t>
            </w:r>
            <w:r>
              <w:rPr>
                <w:rFonts w:ascii="Times New Roman" w:hAnsi="Times New Roman" w:cs="Times New Roman"/>
              </w:rPr>
              <w:t>Page Application built with React.</w:t>
            </w:r>
          </w:p>
        </w:tc>
        <w:tc>
          <w:tcPr>
            <w:tcW w:w="4019" w:type="dxa"/>
            <w:tcBorders>
              <w:top w:val="single" w:sz="2" w:space="0" w:color="000000"/>
              <w:left w:val="single" w:sz="2" w:space="0" w:color="000000"/>
              <w:bottom w:val="single" w:sz="2" w:space="0" w:color="000000"/>
              <w:right w:val="single" w:sz="2" w:space="0" w:color="000000"/>
            </w:tcBorders>
            <w:vAlign w:val="center"/>
          </w:tcPr>
          <w:p w14:paraId="401F829A" w14:textId="77777777" w:rsidR="00064139" w:rsidRDefault="00064139">
            <w:pPr>
              <w:pStyle w:val="BodyText"/>
            </w:pPr>
            <w:proofErr w:type="gramStart"/>
            <w:r>
              <w:rPr>
                <w:rStyle w:val="SourceText"/>
                <w:rFonts w:ascii="Times New Roman" w:hAnsi="Times New Roman" w:cs="Times New Roman"/>
                <w:b/>
              </w:rPr>
              <w:t>useConvex(</w:t>
            </w:r>
            <w:proofErr w:type="gramEnd"/>
            <w:r>
              <w:rPr>
                <w:rStyle w:val="SourceText"/>
                <w:rFonts w:ascii="Times New Roman" w:hAnsi="Times New Roman" w:cs="Times New Roman"/>
                <w:b/>
              </w:rPr>
              <w:t>)</w:t>
            </w:r>
            <w:r>
              <w:rPr>
                <w:rFonts w:ascii="Times New Roman" w:hAnsi="Times New Roman" w:cs="Times New Roman"/>
              </w:rPr>
              <w:t xml:space="preserve"> (Accesses the Convex client instance for configuration and interaction).</w:t>
            </w:r>
          </w:p>
        </w:tc>
      </w:tr>
      <w:tr w:rsidR="00064139" w14:paraId="21B8014C"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638AD94E" w14:textId="77777777" w:rsidR="00064139" w:rsidRDefault="00064139">
            <w:pPr>
              <w:pStyle w:val="BodyText"/>
            </w:pPr>
            <w:r>
              <w:rPr>
                <w:rFonts w:ascii="Times New Roman" w:hAnsi="Times New Roman" w:cs="Times New Roman"/>
              </w:rPr>
              <w:t>Data Fetching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60BF75BA" w14:textId="77777777" w:rsidR="00064139" w:rsidRDefault="00064139">
            <w:pPr>
              <w:pStyle w:val="BodyText"/>
            </w:pPr>
            <w:r>
              <w:rPr>
                <w:rFonts w:ascii="Times New Roman" w:hAnsi="Times New Roman" w:cs="Times New Roman"/>
              </w:rPr>
              <w:t>Custom React hooks provided by Convex for connecting the frontend to the backend functions.</w:t>
            </w:r>
          </w:p>
        </w:tc>
        <w:tc>
          <w:tcPr>
            <w:tcW w:w="4019" w:type="dxa"/>
            <w:tcBorders>
              <w:top w:val="single" w:sz="2" w:space="0" w:color="000000"/>
              <w:left w:val="single" w:sz="2" w:space="0" w:color="000000"/>
              <w:bottom w:val="single" w:sz="2" w:space="0" w:color="000000"/>
              <w:right w:val="single" w:sz="2" w:space="0" w:color="000000"/>
            </w:tcBorders>
            <w:vAlign w:val="center"/>
          </w:tcPr>
          <w:p w14:paraId="2C144C18" w14:textId="77777777" w:rsidR="00064139" w:rsidRDefault="00064139">
            <w:pPr>
              <w:pStyle w:val="BodyText"/>
            </w:pPr>
            <w:proofErr w:type="gramStart"/>
            <w:r>
              <w:rPr>
                <w:rStyle w:val="SourceText"/>
                <w:rFonts w:ascii="Times New Roman" w:hAnsi="Times New Roman" w:cs="Times New Roman"/>
                <w:b/>
              </w:rPr>
              <w:t>useQuery(</w:t>
            </w:r>
            <w:proofErr w:type="gramEnd"/>
            <w:r>
              <w:rPr>
                <w:rStyle w:val="SourceText"/>
                <w:rFonts w:ascii="Times New Roman" w:hAnsi="Times New Roman" w:cs="Times New Roman"/>
                <w:b/>
              </w:rPr>
              <w:t>)</w:t>
            </w:r>
            <w:r>
              <w:rPr>
                <w:rFonts w:ascii="Times New Roman" w:hAnsi="Times New Roman" w:cs="Times New Roman"/>
              </w:rPr>
              <w:t xml:space="preserve"> (For fetching non-real-time data from Queries)</w:t>
            </w:r>
          </w:p>
        </w:tc>
      </w:tr>
      <w:tr w:rsidR="00064139" w14:paraId="219ED222"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2B168C83" w14:textId="77777777" w:rsidR="00064139" w:rsidRDefault="00064139">
            <w:pPr>
              <w:pStyle w:val="BodyText"/>
            </w:pPr>
            <w:r>
              <w:rPr>
                <w:rFonts w:ascii="Times New Roman" w:hAnsi="Times New Roman" w:cs="Times New Roman"/>
              </w:rPr>
              <w:t>Data Submission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1B195782" w14:textId="77777777" w:rsidR="00064139" w:rsidRDefault="00064139">
            <w:pPr>
              <w:pStyle w:val="BodyText"/>
            </w:pPr>
            <w:r>
              <w:rPr>
                <w:rFonts w:ascii="Times New Roman" w:hAnsi="Times New Roman" w:cs="Times New Roman"/>
              </w:rPr>
              <w:t>Hooks for writing data, triggering external tasks, and subscribing to live updates.</w:t>
            </w:r>
          </w:p>
        </w:tc>
        <w:tc>
          <w:tcPr>
            <w:tcW w:w="4019" w:type="dxa"/>
            <w:tcBorders>
              <w:top w:val="single" w:sz="2" w:space="0" w:color="000000"/>
              <w:left w:val="single" w:sz="2" w:space="0" w:color="000000"/>
              <w:bottom w:val="single" w:sz="2" w:space="0" w:color="000000"/>
              <w:right w:val="single" w:sz="2" w:space="0" w:color="000000"/>
            </w:tcBorders>
            <w:vAlign w:val="center"/>
          </w:tcPr>
          <w:p w14:paraId="363EC881" w14:textId="77777777" w:rsidR="00064139" w:rsidRDefault="00064139">
            <w:pPr>
              <w:pStyle w:val="BodyText"/>
            </w:pPr>
            <w:proofErr w:type="gramStart"/>
            <w:r>
              <w:rPr>
                <w:rStyle w:val="SourceText"/>
                <w:rFonts w:ascii="Times New Roman" w:hAnsi="Times New Roman" w:cs="Times New Roman"/>
                <w:b/>
              </w:rPr>
              <w:t>useMutation(</w:t>
            </w:r>
            <w:proofErr w:type="gramEnd"/>
            <w:r>
              <w:rPr>
                <w:rStyle w:val="SourceText"/>
                <w:rFonts w:ascii="Times New Roman" w:hAnsi="Times New Roman" w:cs="Times New Roman"/>
                <w:b/>
              </w:rPr>
              <w:t>)</w:t>
            </w:r>
            <w:r>
              <w:rPr>
                <w:rFonts w:ascii="Times New Roman" w:hAnsi="Times New Roman" w:cs="Times New Roman"/>
              </w:rPr>
              <w:t xml:space="preserve"> (For safe, transactional writes)</w:t>
            </w:r>
          </w:p>
        </w:tc>
      </w:tr>
      <w:tr w:rsidR="00064139" w14:paraId="7790B237"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64F030F3" w14:textId="77777777" w:rsidR="00064139" w:rsidRDefault="00064139">
            <w:pPr>
              <w:pStyle w:val="BodyText"/>
            </w:pPr>
            <w:r>
              <w:rPr>
                <w:rFonts w:ascii="Times New Roman" w:hAnsi="Times New Roman" w:cs="Times New Roman"/>
              </w:rPr>
              <w:t>Real-time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6D92C8DE" w14:textId="77777777" w:rsidR="00064139" w:rsidRDefault="00064139">
            <w:pPr>
              <w:pStyle w:val="BodyText"/>
              <w:snapToGrid w:val="0"/>
              <w:rPr>
                <w:rFonts w:ascii="Times New Roman" w:hAnsi="Times New Roman" w:cs="Times New Roman"/>
              </w:rPr>
            </w:pPr>
          </w:p>
        </w:tc>
        <w:tc>
          <w:tcPr>
            <w:tcW w:w="4019" w:type="dxa"/>
            <w:tcBorders>
              <w:top w:val="single" w:sz="2" w:space="0" w:color="000000"/>
              <w:left w:val="single" w:sz="2" w:space="0" w:color="000000"/>
              <w:bottom w:val="single" w:sz="2" w:space="0" w:color="000000"/>
              <w:right w:val="single" w:sz="2" w:space="0" w:color="000000"/>
            </w:tcBorders>
            <w:vAlign w:val="center"/>
          </w:tcPr>
          <w:p w14:paraId="3330F0C0" w14:textId="77777777" w:rsidR="00064139" w:rsidRDefault="00064139">
            <w:pPr>
              <w:pStyle w:val="BodyText"/>
            </w:pPr>
            <w:proofErr w:type="gramStart"/>
            <w:r>
              <w:rPr>
                <w:rStyle w:val="SourceText"/>
                <w:rFonts w:ascii="Times New Roman" w:hAnsi="Times New Roman" w:cs="Times New Roman"/>
                <w:b/>
              </w:rPr>
              <w:t>useSubscription(</w:t>
            </w:r>
            <w:proofErr w:type="gramEnd"/>
            <w:r>
              <w:rPr>
                <w:rStyle w:val="SourceText"/>
                <w:rFonts w:ascii="Times New Roman" w:hAnsi="Times New Roman" w:cs="Times New Roman"/>
                <w:b/>
              </w:rPr>
              <w:t>)</w:t>
            </w:r>
            <w:r>
              <w:rPr>
                <w:rFonts w:ascii="Times New Roman" w:hAnsi="Times New Roman" w:cs="Times New Roman"/>
              </w:rPr>
              <w:t xml:space="preserve"> (For listening to reactive changes in the database)</w:t>
            </w:r>
          </w:p>
        </w:tc>
      </w:tr>
      <w:tr w:rsidR="00064139" w14:paraId="1DB6951D"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0511D83A" w14:textId="77777777" w:rsidR="00064139" w:rsidRDefault="00064139">
            <w:pPr>
              <w:pStyle w:val="BodyText"/>
            </w:pPr>
            <w:r>
              <w:rPr>
                <w:rFonts w:ascii="Times New Roman" w:hAnsi="Times New Roman" w:cs="Times New Roman"/>
              </w:rPr>
              <w:t xml:space="preserve">External Task </w:t>
            </w:r>
            <w:r>
              <w:rPr>
                <w:rFonts w:ascii="Times New Roman" w:hAnsi="Times New Roman" w:cs="Times New Roman"/>
              </w:rPr>
              <w:lastRenderedPageBreak/>
              <w:t>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18A0E072" w14:textId="77777777" w:rsidR="00064139" w:rsidRDefault="00064139">
            <w:pPr>
              <w:pStyle w:val="BodyText"/>
              <w:snapToGrid w:val="0"/>
              <w:rPr>
                <w:rFonts w:ascii="Times New Roman" w:hAnsi="Times New Roman" w:cs="Times New Roman"/>
              </w:rPr>
            </w:pPr>
          </w:p>
        </w:tc>
        <w:tc>
          <w:tcPr>
            <w:tcW w:w="4019" w:type="dxa"/>
            <w:tcBorders>
              <w:top w:val="single" w:sz="2" w:space="0" w:color="000000"/>
              <w:left w:val="single" w:sz="2" w:space="0" w:color="000000"/>
              <w:bottom w:val="single" w:sz="2" w:space="0" w:color="000000"/>
              <w:right w:val="single" w:sz="2" w:space="0" w:color="000000"/>
            </w:tcBorders>
            <w:vAlign w:val="center"/>
          </w:tcPr>
          <w:p w14:paraId="6ECF31CE" w14:textId="77777777" w:rsidR="00064139" w:rsidRDefault="00064139">
            <w:pPr>
              <w:pStyle w:val="BodyText"/>
            </w:pPr>
            <w:proofErr w:type="gramStart"/>
            <w:r>
              <w:rPr>
                <w:rStyle w:val="SourceText"/>
                <w:rFonts w:ascii="Times New Roman" w:hAnsi="Times New Roman" w:cs="Times New Roman"/>
                <w:b/>
              </w:rPr>
              <w:t>useAction(</w:t>
            </w:r>
            <w:proofErr w:type="gramEnd"/>
            <w:r>
              <w:rPr>
                <w:rStyle w:val="SourceText"/>
                <w:rFonts w:ascii="Times New Roman" w:hAnsi="Times New Roman" w:cs="Times New Roman"/>
                <w:b/>
              </w:rPr>
              <w:t>)</w:t>
            </w:r>
            <w:r>
              <w:rPr>
                <w:rFonts w:ascii="Times New Roman" w:hAnsi="Times New Roman" w:cs="Times New Roman"/>
              </w:rPr>
              <w:t xml:space="preserve"> (For invoking </w:t>
            </w:r>
            <w:proofErr w:type="gramStart"/>
            <w:r>
              <w:rPr>
                <w:rFonts w:ascii="Times New Roman" w:hAnsi="Times New Roman" w:cs="Times New Roman"/>
              </w:rPr>
              <w:t>long-running</w:t>
            </w:r>
            <w:proofErr w:type="gramEnd"/>
            <w:r>
              <w:rPr>
                <w:rFonts w:ascii="Times New Roman" w:hAnsi="Times New Roman" w:cs="Times New Roman"/>
              </w:rPr>
              <w:t xml:space="preserve"> </w:t>
            </w:r>
            <w:r>
              <w:rPr>
                <w:rFonts w:ascii="Times New Roman" w:hAnsi="Times New Roman" w:cs="Times New Roman"/>
              </w:rPr>
              <w:lastRenderedPageBreak/>
              <w:t>or external tasks)</w:t>
            </w:r>
          </w:p>
        </w:tc>
      </w:tr>
    </w:tbl>
    <w:p w14:paraId="008334F5" w14:textId="77777777" w:rsidR="00064139" w:rsidRDefault="00064139">
      <w:pPr>
        <w:pStyle w:val="BodyText"/>
        <w:rPr>
          <w:rFonts w:ascii="Times New Roman" w:hAnsi="Times New Roman" w:cs="Times New Roman"/>
        </w:rPr>
      </w:pPr>
    </w:p>
    <w:p w14:paraId="4493500E" w14:textId="77777777" w:rsidR="00064139" w:rsidRDefault="00064139">
      <w:pPr>
        <w:pStyle w:val="BodyText"/>
      </w:pPr>
      <w:r>
        <w:rPr>
          <w:rFonts w:ascii="Times New Roman" w:hAnsi="Times New Roman" w:cs="Times New Roman"/>
        </w:rPr>
        <w:t>2. Convex Cloud Platform (Backend as a Service)</w:t>
      </w:r>
    </w:p>
    <w:p w14:paraId="6272F3A4" w14:textId="77777777" w:rsidR="00064139" w:rsidRDefault="00064139">
      <w:pPr>
        <w:pStyle w:val="BodyText"/>
      </w:pPr>
      <w:r>
        <w:rPr>
          <w:rFonts w:ascii="Times New Roman" w:hAnsi="Times New Roman" w:cs="Times New Roman"/>
        </w:rPr>
        <w:t xml:space="preserve">This is the unified backend, serving as the core business logic and data persistence layer. Communication with the Client Layer happens over </w:t>
      </w:r>
      <w:r>
        <w:rPr>
          <w:rFonts w:ascii="Times New Roman" w:hAnsi="Times New Roman" w:cs="Times New Roman"/>
          <w:b/>
        </w:rPr>
        <w:t>HTTP/WebSocket</w:t>
      </w:r>
      <w:r>
        <w:rPr>
          <w:rFonts w:ascii="Times New Roman" w:hAnsi="Times New Roman" w:cs="Times New Roman"/>
        </w:rPr>
        <w:t>.</w:t>
      </w:r>
    </w:p>
    <w:p w14:paraId="6EF9B59D" w14:textId="77777777" w:rsidR="00064139" w:rsidRDefault="00064139">
      <w:pPr>
        <w:pStyle w:val="BodyText"/>
      </w:pPr>
      <w:r>
        <w:rPr>
          <w:rFonts w:ascii="Times New Roman" w:hAnsi="Times New Roman" w:cs="Times New Roman"/>
        </w:rPr>
        <w:t>2.1. Convex Database (Reactive)</w:t>
      </w:r>
    </w:p>
    <w:p w14:paraId="7CB93C78" w14:textId="77777777" w:rsidR="00064139" w:rsidRDefault="00064139">
      <w:pPr>
        <w:pStyle w:val="BodyText"/>
      </w:pPr>
      <w:r>
        <w:rPr>
          <w:rFonts w:ascii="Times New Roman" w:hAnsi="Times New Roman" w:cs="Times New Roman"/>
        </w:rPr>
        <w:t>A document-oriented, transactional database where all changes are automatically broadcast to subscribed clients, ensuring real-time responsiveness.</w:t>
      </w:r>
    </w:p>
    <w:p w14:paraId="6951D249" w14:textId="77777777" w:rsidR="00064139" w:rsidRDefault="00064139">
      <w:pPr>
        <w:pStyle w:val="BodyText"/>
        <w:numPr>
          <w:ilvl w:val="0"/>
          <w:numId w:val="38"/>
        </w:numPr>
      </w:pPr>
      <w:r>
        <w:rPr>
          <w:rFonts w:ascii="Times New Roman" w:hAnsi="Times New Roman" w:cs="Times New Roman"/>
          <w:b/>
        </w:rPr>
        <w:t>Users Table:</w:t>
      </w:r>
      <w:r>
        <w:rPr>
          <w:rFonts w:ascii="Times New Roman" w:hAnsi="Times New Roman" w:cs="Times New Roman"/>
        </w:rPr>
        <w:t xml:space="preserve"> Stores user profiles and authentication data. (Reactive)</w:t>
      </w:r>
    </w:p>
    <w:p w14:paraId="02FD1CC1" w14:textId="77777777" w:rsidR="00064139" w:rsidRDefault="00064139">
      <w:pPr>
        <w:pStyle w:val="BodyText"/>
        <w:numPr>
          <w:ilvl w:val="0"/>
          <w:numId w:val="38"/>
        </w:numPr>
      </w:pPr>
      <w:r>
        <w:rPr>
          <w:rFonts w:ascii="Times New Roman" w:hAnsi="Times New Roman" w:cs="Times New Roman"/>
          <w:b/>
        </w:rPr>
        <w:t>Sessions Table:</w:t>
      </w:r>
      <w:r>
        <w:rPr>
          <w:rFonts w:ascii="Times New Roman" w:hAnsi="Times New Roman" w:cs="Times New Roman"/>
        </w:rPr>
        <w:t xml:space="preserve"> Stores metadata about active and past sessions. (Reactive)</w:t>
      </w:r>
    </w:p>
    <w:p w14:paraId="4344D09C" w14:textId="77777777" w:rsidR="00064139" w:rsidRDefault="00064139">
      <w:pPr>
        <w:pStyle w:val="BodyText"/>
        <w:numPr>
          <w:ilvl w:val="0"/>
          <w:numId w:val="38"/>
        </w:numPr>
      </w:pPr>
      <w:r>
        <w:rPr>
          <w:rFonts w:ascii="Times New Roman" w:hAnsi="Times New Roman" w:cs="Times New Roman"/>
          <w:b/>
        </w:rPr>
        <w:t>Attendance Table:</w:t>
      </w:r>
      <w:r>
        <w:rPr>
          <w:rFonts w:ascii="Times New Roman" w:hAnsi="Times New Roman" w:cs="Times New Roman"/>
        </w:rPr>
        <w:t xml:space="preserve"> High-frequency, real-time logging of student attendance status. (Live)</w:t>
      </w:r>
    </w:p>
    <w:p w14:paraId="4203C8DD" w14:textId="77777777" w:rsidR="00064139" w:rsidRDefault="00064139">
      <w:pPr>
        <w:pStyle w:val="BodyText"/>
      </w:pPr>
      <w:r>
        <w:rPr>
          <w:rFonts w:ascii="Times New Roman" w:hAnsi="Times New Roman" w:cs="Times New Roman"/>
        </w:rPr>
        <w:t>2.2.  Convex Functions Layer</w:t>
      </w:r>
    </w:p>
    <w:p w14:paraId="263DAF1D" w14:textId="77777777" w:rsidR="00064139" w:rsidRDefault="00064139">
      <w:pPr>
        <w:pStyle w:val="BodyText"/>
      </w:pPr>
      <w:r>
        <w:rPr>
          <w:rFonts w:ascii="Times New Roman" w:hAnsi="Times New Roman" w:cs="Times New Roman"/>
        </w:rPr>
        <w:t>Serverless functions that encapsulate the application's logic and securely interact with the database and external services.</w:t>
      </w:r>
    </w:p>
    <w:tbl>
      <w:tblPr>
        <w:tblW w:w="0" w:type="auto"/>
        <w:tblInd w:w="30" w:type="dxa"/>
        <w:tblLayout w:type="fixed"/>
        <w:tblCellMar>
          <w:top w:w="28" w:type="dxa"/>
          <w:left w:w="28" w:type="dxa"/>
          <w:bottom w:w="28" w:type="dxa"/>
          <w:right w:w="28" w:type="dxa"/>
        </w:tblCellMar>
        <w:tblLook w:val="0000" w:firstRow="0" w:lastRow="0" w:firstColumn="0" w:lastColumn="0" w:noHBand="0" w:noVBand="0"/>
      </w:tblPr>
      <w:tblGrid>
        <w:gridCol w:w="1332"/>
        <w:gridCol w:w="4231"/>
        <w:gridCol w:w="1842"/>
        <w:gridCol w:w="2232"/>
      </w:tblGrid>
      <w:tr w:rsidR="00064139" w14:paraId="0BA4F7EC" w14:textId="77777777">
        <w:trPr>
          <w:tblHeader/>
        </w:trPr>
        <w:tc>
          <w:tcPr>
            <w:tcW w:w="1332" w:type="dxa"/>
            <w:tcBorders>
              <w:top w:val="single" w:sz="2" w:space="0" w:color="000000"/>
              <w:left w:val="single" w:sz="2" w:space="0" w:color="000000"/>
              <w:bottom w:val="single" w:sz="2" w:space="0" w:color="000000"/>
              <w:right w:val="single" w:sz="2" w:space="0" w:color="000000"/>
            </w:tcBorders>
            <w:vAlign w:val="center"/>
          </w:tcPr>
          <w:p w14:paraId="2773A36F" w14:textId="77777777" w:rsidR="00064139" w:rsidRDefault="00064139">
            <w:pPr>
              <w:pStyle w:val="BodyText"/>
            </w:pPr>
            <w:r>
              <w:rPr>
                <w:rStyle w:val="Strong"/>
                <w:rFonts w:ascii="Times New Roman" w:hAnsi="Times New Roman" w:cs="Times New Roman"/>
              </w:rPr>
              <w:t>Function Type</w:t>
            </w:r>
          </w:p>
        </w:tc>
        <w:tc>
          <w:tcPr>
            <w:tcW w:w="4231" w:type="dxa"/>
            <w:tcBorders>
              <w:top w:val="single" w:sz="2" w:space="0" w:color="000000"/>
              <w:left w:val="single" w:sz="2" w:space="0" w:color="000000"/>
              <w:bottom w:val="single" w:sz="2" w:space="0" w:color="000000"/>
              <w:right w:val="single" w:sz="2" w:space="0" w:color="000000"/>
            </w:tcBorders>
            <w:vAlign w:val="center"/>
          </w:tcPr>
          <w:p w14:paraId="1A51A022" w14:textId="77777777" w:rsidR="00064139" w:rsidRDefault="00064139">
            <w:pPr>
              <w:pStyle w:val="BodyText"/>
            </w:pPr>
            <w:r>
              <w:rPr>
                <w:rStyle w:val="Strong"/>
                <w:rFonts w:ascii="Times New Roman" w:hAnsi="Times New Roman" w:cs="Times New Roman"/>
              </w:rPr>
              <w:t>Purpose</w:t>
            </w:r>
          </w:p>
        </w:tc>
        <w:tc>
          <w:tcPr>
            <w:tcW w:w="1842" w:type="dxa"/>
            <w:tcBorders>
              <w:top w:val="single" w:sz="2" w:space="0" w:color="000000"/>
              <w:left w:val="single" w:sz="2" w:space="0" w:color="000000"/>
              <w:bottom w:val="single" w:sz="2" w:space="0" w:color="000000"/>
              <w:right w:val="single" w:sz="2" w:space="0" w:color="000000"/>
            </w:tcBorders>
            <w:vAlign w:val="center"/>
          </w:tcPr>
          <w:p w14:paraId="487904C7" w14:textId="77777777" w:rsidR="00064139" w:rsidRDefault="00064139">
            <w:pPr>
              <w:pStyle w:val="BodyText"/>
            </w:pPr>
            <w:r>
              <w:rPr>
                <w:rStyle w:val="Strong"/>
                <w:rFonts w:ascii="Times New Roman" w:hAnsi="Times New Roman" w:cs="Times New Roman"/>
              </w:rPr>
              <w:t>Interaction Type</w:t>
            </w:r>
          </w:p>
        </w:tc>
        <w:tc>
          <w:tcPr>
            <w:tcW w:w="2232" w:type="dxa"/>
            <w:tcBorders>
              <w:top w:val="single" w:sz="2" w:space="0" w:color="000000"/>
              <w:left w:val="single" w:sz="2" w:space="0" w:color="000000"/>
              <w:bottom w:val="single" w:sz="2" w:space="0" w:color="000000"/>
              <w:right w:val="single" w:sz="2" w:space="0" w:color="000000"/>
            </w:tcBorders>
            <w:vAlign w:val="center"/>
          </w:tcPr>
          <w:p w14:paraId="65B92A9F" w14:textId="77777777" w:rsidR="00064139" w:rsidRDefault="00064139">
            <w:pPr>
              <w:pStyle w:val="BodyText"/>
            </w:pPr>
            <w:r>
              <w:rPr>
                <w:rStyle w:val="Strong"/>
                <w:rFonts w:ascii="Times New Roman" w:hAnsi="Times New Roman" w:cs="Times New Roman"/>
              </w:rPr>
              <w:t>Typical Use Case</w:t>
            </w:r>
          </w:p>
        </w:tc>
      </w:tr>
      <w:tr w:rsidR="00064139" w14:paraId="1E05E131" w14:textId="77777777">
        <w:tc>
          <w:tcPr>
            <w:tcW w:w="1332" w:type="dxa"/>
            <w:tcBorders>
              <w:top w:val="single" w:sz="2" w:space="0" w:color="000000"/>
              <w:left w:val="single" w:sz="2" w:space="0" w:color="000000"/>
              <w:bottom w:val="single" w:sz="2" w:space="0" w:color="000000"/>
              <w:right w:val="single" w:sz="2" w:space="0" w:color="000000"/>
            </w:tcBorders>
            <w:vAlign w:val="center"/>
          </w:tcPr>
          <w:p w14:paraId="52C7CA43" w14:textId="77777777" w:rsidR="00064139" w:rsidRDefault="00064139">
            <w:pPr>
              <w:pStyle w:val="BodyText"/>
            </w:pPr>
            <w:r>
              <w:rPr>
                <w:rFonts w:ascii="Times New Roman" w:hAnsi="Times New Roman" w:cs="Times New Roman"/>
              </w:rPr>
              <w:t>Queries</w:t>
            </w:r>
          </w:p>
        </w:tc>
        <w:tc>
          <w:tcPr>
            <w:tcW w:w="4231" w:type="dxa"/>
            <w:tcBorders>
              <w:top w:val="single" w:sz="2" w:space="0" w:color="000000"/>
              <w:left w:val="single" w:sz="2" w:space="0" w:color="000000"/>
              <w:bottom w:val="single" w:sz="2" w:space="0" w:color="000000"/>
              <w:right w:val="single" w:sz="2" w:space="0" w:color="000000"/>
            </w:tcBorders>
            <w:vAlign w:val="center"/>
          </w:tcPr>
          <w:p w14:paraId="55A748A7" w14:textId="77777777" w:rsidR="00064139" w:rsidRDefault="00064139">
            <w:pPr>
              <w:pStyle w:val="BodyText"/>
            </w:pPr>
            <w:r>
              <w:rPr>
                <w:rFonts w:ascii="Times New Roman" w:hAnsi="Times New Roman" w:cs="Times New Roman"/>
                <w:b/>
              </w:rPr>
              <w:t>Secure Data Reading.</w:t>
            </w:r>
            <w:r>
              <w:rPr>
                <w:rFonts w:ascii="Times New Roman" w:hAnsi="Times New Roman" w:cs="Times New Roman"/>
              </w:rPr>
              <w:t xml:space="preserve"> Read-only functions optimised for speed and real-time updates.</w:t>
            </w:r>
          </w:p>
        </w:tc>
        <w:tc>
          <w:tcPr>
            <w:tcW w:w="1842" w:type="dxa"/>
            <w:tcBorders>
              <w:top w:val="single" w:sz="2" w:space="0" w:color="000000"/>
              <w:left w:val="single" w:sz="2" w:space="0" w:color="000000"/>
              <w:bottom w:val="single" w:sz="2" w:space="0" w:color="000000"/>
              <w:right w:val="single" w:sz="2" w:space="0" w:color="000000"/>
            </w:tcBorders>
            <w:vAlign w:val="center"/>
          </w:tcPr>
          <w:p w14:paraId="0D9B001E" w14:textId="77777777" w:rsidR="00064139" w:rsidRDefault="00064139">
            <w:pPr>
              <w:pStyle w:val="BodyText"/>
            </w:pPr>
            <w:r>
              <w:rPr>
                <w:rFonts w:ascii="Times New Roman" w:hAnsi="Times New Roman" w:cs="Times New Roman"/>
              </w:rPr>
              <w:t>Read</w:t>
            </w:r>
          </w:p>
        </w:tc>
        <w:tc>
          <w:tcPr>
            <w:tcW w:w="2232" w:type="dxa"/>
            <w:tcBorders>
              <w:top w:val="single" w:sz="2" w:space="0" w:color="000000"/>
              <w:left w:val="single" w:sz="2" w:space="0" w:color="000000"/>
              <w:bottom w:val="single" w:sz="2" w:space="0" w:color="000000"/>
              <w:right w:val="single" w:sz="2" w:space="0" w:color="000000"/>
            </w:tcBorders>
            <w:vAlign w:val="center"/>
          </w:tcPr>
          <w:p w14:paraId="0E604363" w14:textId="77777777" w:rsidR="00064139" w:rsidRDefault="00064139">
            <w:pPr>
              <w:pStyle w:val="BodyText"/>
            </w:pPr>
            <w:r>
              <w:rPr>
                <w:rFonts w:ascii="Times New Roman" w:hAnsi="Times New Roman" w:cs="Times New Roman"/>
              </w:rPr>
              <w:t>Fetching a student's current attendance record.</w:t>
            </w:r>
          </w:p>
        </w:tc>
      </w:tr>
      <w:tr w:rsidR="00064139" w14:paraId="0B6C56C3" w14:textId="77777777">
        <w:tc>
          <w:tcPr>
            <w:tcW w:w="1332" w:type="dxa"/>
            <w:tcBorders>
              <w:top w:val="single" w:sz="2" w:space="0" w:color="000000"/>
              <w:left w:val="single" w:sz="2" w:space="0" w:color="000000"/>
              <w:bottom w:val="single" w:sz="2" w:space="0" w:color="000000"/>
              <w:right w:val="single" w:sz="2" w:space="0" w:color="000000"/>
            </w:tcBorders>
            <w:vAlign w:val="center"/>
          </w:tcPr>
          <w:p w14:paraId="629CDF6D" w14:textId="77777777" w:rsidR="00064139" w:rsidRDefault="00064139">
            <w:pPr>
              <w:pStyle w:val="BodyText"/>
            </w:pPr>
            <w:r>
              <w:rPr>
                <w:rFonts w:ascii="Times New Roman" w:hAnsi="Times New Roman" w:cs="Times New Roman"/>
              </w:rPr>
              <w:t>Mutations</w:t>
            </w:r>
          </w:p>
        </w:tc>
        <w:tc>
          <w:tcPr>
            <w:tcW w:w="4231" w:type="dxa"/>
            <w:tcBorders>
              <w:top w:val="single" w:sz="2" w:space="0" w:color="000000"/>
              <w:left w:val="single" w:sz="2" w:space="0" w:color="000000"/>
              <w:bottom w:val="single" w:sz="2" w:space="0" w:color="000000"/>
              <w:right w:val="single" w:sz="2" w:space="0" w:color="000000"/>
            </w:tcBorders>
            <w:vAlign w:val="center"/>
          </w:tcPr>
          <w:p w14:paraId="37345581" w14:textId="77777777" w:rsidR="00064139" w:rsidRDefault="00064139">
            <w:pPr>
              <w:pStyle w:val="BodyText"/>
            </w:pPr>
            <w:r>
              <w:rPr>
                <w:rFonts w:ascii="Times New Roman" w:hAnsi="Times New Roman" w:cs="Times New Roman"/>
                <w:b/>
              </w:rPr>
              <w:t>Secure Data Writing.</w:t>
            </w:r>
            <w:r>
              <w:rPr>
                <w:rFonts w:ascii="Times New Roman" w:hAnsi="Times New Roman" w:cs="Times New Roman"/>
              </w:rPr>
              <w:t xml:space="preserve"> Atomic, transactional functions used to modify the database.</w:t>
            </w:r>
          </w:p>
        </w:tc>
        <w:tc>
          <w:tcPr>
            <w:tcW w:w="1842" w:type="dxa"/>
            <w:tcBorders>
              <w:top w:val="single" w:sz="2" w:space="0" w:color="000000"/>
              <w:left w:val="single" w:sz="2" w:space="0" w:color="000000"/>
              <w:bottom w:val="single" w:sz="2" w:space="0" w:color="000000"/>
              <w:right w:val="single" w:sz="2" w:space="0" w:color="000000"/>
            </w:tcBorders>
            <w:vAlign w:val="center"/>
          </w:tcPr>
          <w:p w14:paraId="6DC107D5" w14:textId="77777777" w:rsidR="00064139" w:rsidRDefault="00064139">
            <w:pPr>
              <w:pStyle w:val="BodyText"/>
            </w:pPr>
            <w:r>
              <w:rPr>
                <w:rFonts w:ascii="Times New Roman" w:hAnsi="Times New Roman" w:cs="Times New Roman"/>
              </w:rPr>
              <w:t>Write</w:t>
            </w:r>
          </w:p>
        </w:tc>
        <w:tc>
          <w:tcPr>
            <w:tcW w:w="2232" w:type="dxa"/>
            <w:tcBorders>
              <w:top w:val="single" w:sz="2" w:space="0" w:color="000000"/>
              <w:left w:val="single" w:sz="2" w:space="0" w:color="000000"/>
              <w:bottom w:val="single" w:sz="2" w:space="0" w:color="000000"/>
              <w:right w:val="single" w:sz="2" w:space="0" w:color="000000"/>
            </w:tcBorders>
            <w:vAlign w:val="center"/>
          </w:tcPr>
          <w:p w14:paraId="21566BA5" w14:textId="77777777" w:rsidR="00064139" w:rsidRDefault="00064139">
            <w:pPr>
              <w:pStyle w:val="BodyText"/>
            </w:pPr>
            <w:r>
              <w:rPr>
                <w:rFonts w:ascii="Times New Roman" w:hAnsi="Times New Roman" w:cs="Times New Roman"/>
              </w:rPr>
              <w:t>Registering a new user or recording an attendance entry.</w:t>
            </w:r>
          </w:p>
        </w:tc>
      </w:tr>
      <w:tr w:rsidR="00064139" w14:paraId="1B97593B" w14:textId="77777777">
        <w:tc>
          <w:tcPr>
            <w:tcW w:w="1332" w:type="dxa"/>
            <w:tcBorders>
              <w:top w:val="single" w:sz="2" w:space="0" w:color="000000"/>
              <w:left w:val="single" w:sz="2" w:space="0" w:color="000000"/>
              <w:bottom w:val="single" w:sz="2" w:space="0" w:color="000000"/>
              <w:right w:val="single" w:sz="2" w:space="0" w:color="000000"/>
            </w:tcBorders>
            <w:vAlign w:val="center"/>
          </w:tcPr>
          <w:p w14:paraId="564924B2" w14:textId="77777777" w:rsidR="00064139" w:rsidRDefault="00064139">
            <w:pPr>
              <w:pStyle w:val="BodyText"/>
            </w:pPr>
            <w:r>
              <w:rPr>
                <w:rFonts w:ascii="Times New Roman" w:hAnsi="Times New Roman" w:cs="Times New Roman"/>
              </w:rPr>
              <w:t>Actions</w:t>
            </w:r>
          </w:p>
        </w:tc>
        <w:tc>
          <w:tcPr>
            <w:tcW w:w="4231" w:type="dxa"/>
            <w:tcBorders>
              <w:top w:val="single" w:sz="2" w:space="0" w:color="000000"/>
              <w:left w:val="single" w:sz="2" w:space="0" w:color="000000"/>
              <w:bottom w:val="single" w:sz="2" w:space="0" w:color="000000"/>
              <w:right w:val="single" w:sz="2" w:space="0" w:color="000000"/>
            </w:tcBorders>
            <w:vAlign w:val="center"/>
          </w:tcPr>
          <w:p w14:paraId="4F11A0CC" w14:textId="77777777" w:rsidR="00064139" w:rsidRDefault="00064139">
            <w:pPr>
              <w:pStyle w:val="BodyText"/>
            </w:pPr>
            <w:r>
              <w:rPr>
                <w:rFonts w:ascii="Times New Roman" w:hAnsi="Times New Roman" w:cs="Times New Roman"/>
                <w:b/>
              </w:rPr>
              <w:t>External/Asynchronous Tasks.</w:t>
            </w:r>
            <w:r>
              <w:rPr>
                <w:rFonts w:ascii="Times New Roman" w:hAnsi="Times New Roman" w:cs="Times New Roman"/>
              </w:rPr>
              <w:t xml:space="preserve"> Used for long-running processes, communicating with third-party APIs, or accessing Convex Storage directly.</w:t>
            </w:r>
          </w:p>
        </w:tc>
        <w:tc>
          <w:tcPr>
            <w:tcW w:w="1842" w:type="dxa"/>
            <w:tcBorders>
              <w:top w:val="single" w:sz="2" w:space="0" w:color="000000"/>
              <w:left w:val="single" w:sz="2" w:space="0" w:color="000000"/>
              <w:bottom w:val="single" w:sz="2" w:space="0" w:color="000000"/>
              <w:right w:val="single" w:sz="2" w:space="0" w:color="000000"/>
            </w:tcBorders>
            <w:vAlign w:val="center"/>
          </w:tcPr>
          <w:p w14:paraId="72528DAB" w14:textId="77777777" w:rsidR="00064139" w:rsidRDefault="00064139">
            <w:pPr>
              <w:pStyle w:val="BodyText"/>
            </w:pPr>
            <w:r>
              <w:rPr>
                <w:rFonts w:ascii="Times New Roman" w:hAnsi="Times New Roman" w:cs="Times New Roman"/>
              </w:rPr>
              <w:t>External/Long-running</w:t>
            </w:r>
          </w:p>
        </w:tc>
        <w:tc>
          <w:tcPr>
            <w:tcW w:w="2232" w:type="dxa"/>
            <w:tcBorders>
              <w:top w:val="single" w:sz="2" w:space="0" w:color="000000"/>
              <w:left w:val="single" w:sz="2" w:space="0" w:color="000000"/>
              <w:bottom w:val="single" w:sz="2" w:space="0" w:color="000000"/>
              <w:right w:val="single" w:sz="2" w:space="0" w:color="000000"/>
            </w:tcBorders>
            <w:vAlign w:val="center"/>
          </w:tcPr>
          <w:p w14:paraId="6411D7F9" w14:textId="77777777" w:rsidR="00064139" w:rsidRDefault="00064139">
            <w:pPr>
              <w:pStyle w:val="BodyText"/>
            </w:pPr>
            <w:r>
              <w:rPr>
                <w:rFonts w:ascii="Times New Roman" w:hAnsi="Times New Roman" w:cs="Times New Roman"/>
              </w:rPr>
              <w:t>Generating and exporting a monthly attendance report.</w:t>
            </w:r>
          </w:p>
        </w:tc>
      </w:tr>
    </w:tbl>
    <w:p w14:paraId="1846E3E2" w14:textId="77777777" w:rsidR="00064139" w:rsidRDefault="00064139">
      <w:pPr>
        <w:pStyle w:val="BodyText"/>
      </w:pPr>
      <w:r>
        <w:rPr>
          <w:rFonts w:ascii="Times New Roman" w:hAnsi="Times New Roman" w:cs="Times New Roman"/>
        </w:rPr>
        <w:t>2.3. Convex Storage (Files)</w:t>
      </w:r>
    </w:p>
    <w:p w14:paraId="72A11876" w14:textId="77777777" w:rsidR="00064139" w:rsidRDefault="00064139">
      <w:pPr>
        <w:pStyle w:val="BodyText"/>
      </w:pPr>
      <w:r>
        <w:rPr>
          <w:rFonts w:ascii="Times New Roman" w:hAnsi="Times New Roman" w:cs="Times New Roman"/>
        </w:rPr>
        <w:t>Dedicated storage for large, unstructured binary data files, tightly integrated with the Convex Actions layer.</w:t>
      </w:r>
    </w:p>
    <w:p w14:paraId="29344C06" w14:textId="77777777" w:rsidR="00064139" w:rsidRDefault="00064139">
      <w:pPr>
        <w:pStyle w:val="BodyText"/>
        <w:numPr>
          <w:ilvl w:val="0"/>
          <w:numId w:val="39"/>
        </w:numPr>
      </w:pPr>
      <w:r>
        <w:rPr>
          <w:rFonts w:ascii="Times New Roman" w:hAnsi="Times New Roman" w:cs="Times New Roman"/>
          <w:b/>
        </w:rPr>
        <w:t>Biometric Templates:</w:t>
      </w:r>
      <w:r>
        <w:rPr>
          <w:rFonts w:ascii="Times New Roman" w:hAnsi="Times New Roman" w:cs="Times New Roman"/>
        </w:rPr>
        <w:t xml:space="preserve"> Stores encoded biometric data used for fast, similarity-based matching via </w:t>
      </w:r>
      <w:r>
        <w:rPr>
          <w:rFonts w:ascii="Times New Roman" w:hAnsi="Times New Roman" w:cs="Times New Roman"/>
          <w:b/>
        </w:rPr>
        <w:t>Vector Storage</w:t>
      </w:r>
      <w:r>
        <w:rPr>
          <w:rFonts w:ascii="Times New Roman" w:hAnsi="Times New Roman" w:cs="Times New Roman"/>
        </w:rPr>
        <w:t>.</w:t>
      </w:r>
    </w:p>
    <w:p w14:paraId="56553E0C" w14:textId="77777777" w:rsidR="00064139" w:rsidRDefault="00064139">
      <w:pPr>
        <w:pStyle w:val="BodyText"/>
        <w:numPr>
          <w:ilvl w:val="0"/>
          <w:numId w:val="39"/>
        </w:numPr>
      </w:pPr>
      <w:r>
        <w:rPr>
          <w:rFonts w:ascii="Times New Roman" w:hAnsi="Times New Roman" w:cs="Times New Roman"/>
          <w:b/>
        </w:rPr>
        <w:t>Student Photos:</w:t>
      </w:r>
      <w:r>
        <w:rPr>
          <w:rFonts w:ascii="Times New Roman" w:hAnsi="Times New Roman" w:cs="Times New Roman"/>
        </w:rPr>
        <w:t xml:space="preserve"> Stores image files associated with student records.</w:t>
      </w:r>
    </w:p>
    <w:p w14:paraId="1F3A3139" w14:textId="77777777" w:rsidR="00064139" w:rsidRDefault="00064139">
      <w:pPr>
        <w:pStyle w:val="BodyText"/>
        <w:numPr>
          <w:ilvl w:val="0"/>
          <w:numId w:val="39"/>
        </w:numPr>
      </w:pPr>
      <w:r>
        <w:rPr>
          <w:rFonts w:ascii="Times New Roman" w:hAnsi="Times New Roman" w:cs="Times New Roman"/>
          <w:b/>
        </w:rPr>
        <w:t>Reports &amp; Exports:</w:t>
      </w:r>
      <w:r>
        <w:rPr>
          <w:rFonts w:ascii="Times New Roman" w:hAnsi="Times New Roman" w:cs="Times New Roman"/>
        </w:rPr>
        <w:t xml:space="preserve"> Stores generated PDF or CSV files for user download.</w:t>
      </w:r>
    </w:p>
    <w:p w14:paraId="167F098A" w14:textId="77777777" w:rsidR="00064139" w:rsidRDefault="00064139">
      <w:pPr>
        <w:pStyle w:val="BodyText"/>
      </w:pPr>
      <w:r>
        <w:rPr>
          <w:rStyle w:val="Strong"/>
          <w:rFonts w:ascii="Times New Roman" w:hAnsi="Times New Roman" w:cs="Times New Roman"/>
        </w:rPr>
        <w:t>Technology Stack:</w:t>
      </w:r>
    </w:p>
    <w:p w14:paraId="229D9E98" w14:textId="77777777" w:rsidR="00064139" w:rsidRDefault="00064139">
      <w:pPr>
        <w:pStyle w:val="BodyText"/>
        <w:numPr>
          <w:ilvl w:val="0"/>
          <w:numId w:val="40"/>
        </w:numPr>
      </w:pPr>
      <w:r>
        <w:rPr>
          <w:rStyle w:val="Strong"/>
          <w:rFonts w:ascii="Times New Roman" w:hAnsi="Times New Roman" w:cs="Times New Roman"/>
          <w:color w:val="000000"/>
        </w:rPr>
        <w:lastRenderedPageBreak/>
        <w:t>Frontend</w:t>
      </w:r>
      <w:r>
        <w:rPr>
          <w:rFonts w:ascii="Times New Roman" w:hAnsi="Times New Roman" w:cs="Times New Roman"/>
          <w:color w:val="000000"/>
        </w:rPr>
        <w:t>: React.js with Convex React SDK</w:t>
      </w:r>
    </w:p>
    <w:p w14:paraId="13D9EE2F" w14:textId="77777777" w:rsidR="00064139" w:rsidRDefault="00064139">
      <w:pPr>
        <w:pStyle w:val="BodyText"/>
        <w:numPr>
          <w:ilvl w:val="0"/>
          <w:numId w:val="40"/>
        </w:numPr>
      </w:pPr>
      <w:r>
        <w:rPr>
          <w:rStyle w:val="Strong"/>
          <w:rFonts w:ascii="Times New Roman" w:hAnsi="Times New Roman" w:cs="Times New Roman"/>
          <w:color w:val="000000"/>
        </w:rPr>
        <w:t>Backend</w:t>
      </w:r>
      <w:r>
        <w:rPr>
          <w:rFonts w:ascii="Times New Roman" w:hAnsi="Times New Roman" w:cs="Times New Roman"/>
          <w:color w:val="000000"/>
        </w:rPr>
        <w:t>: Convex platform (TypeScript functions)</w:t>
      </w:r>
    </w:p>
    <w:p w14:paraId="2A93470F" w14:textId="77777777" w:rsidR="00064139" w:rsidRDefault="00064139">
      <w:pPr>
        <w:pStyle w:val="BodyText"/>
        <w:numPr>
          <w:ilvl w:val="0"/>
          <w:numId w:val="40"/>
        </w:numPr>
      </w:pPr>
      <w:r>
        <w:rPr>
          <w:rStyle w:val="Strong"/>
          <w:rFonts w:ascii="Times New Roman" w:hAnsi="Times New Roman" w:cs="Times New Roman"/>
          <w:color w:val="000000"/>
        </w:rPr>
        <w:t>Database</w:t>
      </w:r>
      <w:r>
        <w:rPr>
          <w:rFonts w:ascii="Times New Roman" w:hAnsi="Times New Roman" w:cs="Times New Roman"/>
          <w:color w:val="000000"/>
        </w:rPr>
        <w:t>: Convex reactive database</w:t>
      </w:r>
    </w:p>
    <w:p w14:paraId="6F19D6F3" w14:textId="77777777" w:rsidR="00064139" w:rsidRDefault="00064139">
      <w:pPr>
        <w:pStyle w:val="BodyText"/>
        <w:numPr>
          <w:ilvl w:val="0"/>
          <w:numId w:val="40"/>
        </w:numPr>
      </w:pPr>
      <w:r>
        <w:rPr>
          <w:rStyle w:val="Strong"/>
          <w:rFonts w:ascii="Times New Roman" w:hAnsi="Times New Roman" w:cs="Times New Roman"/>
          <w:color w:val="000000"/>
        </w:rPr>
        <w:t>Authentication</w:t>
      </w:r>
      <w:r>
        <w:rPr>
          <w:rFonts w:ascii="Times New Roman" w:hAnsi="Times New Roman" w:cs="Times New Roman"/>
          <w:color w:val="000000"/>
        </w:rPr>
        <w:t>: Convex Auth</w:t>
      </w:r>
    </w:p>
    <w:p w14:paraId="4D581393" w14:textId="77777777" w:rsidR="00064139" w:rsidRDefault="00064139">
      <w:pPr>
        <w:pStyle w:val="BodyText"/>
        <w:numPr>
          <w:ilvl w:val="0"/>
          <w:numId w:val="40"/>
        </w:numPr>
      </w:pPr>
      <w:r>
        <w:rPr>
          <w:rStyle w:val="Strong"/>
          <w:rFonts w:ascii="Times New Roman" w:hAnsi="Times New Roman" w:cs="Times New Roman"/>
          <w:color w:val="000000"/>
        </w:rPr>
        <w:t>Storage</w:t>
      </w:r>
      <w:r>
        <w:rPr>
          <w:rFonts w:ascii="Times New Roman" w:hAnsi="Times New Roman" w:cs="Times New Roman"/>
          <w:color w:val="000000"/>
        </w:rPr>
        <w:t>: Convex file storage + vector storage</w:t>
      </w:r>
    </w:p>
    <w:p w14:paraId="46F3CC70" w14:textId="77777777" w:rsidR="00064139" w:rsidRDefault="00064139">
      <w:pPr>
        <w:pStyle w:val="BodyText"/>
        <w:numPr>
          <w:ilvl w:val="0"/>
          <w:numId w:val="40"/>
        </w:numPr>
      </w:pPr>
      <w:r>
        <w:rPr>
          <w:rStyle w:val="Strong"/>
          <w:rFonts w:ascii="Times New Roman" w:hAnsi="Times New Roman" w:cs="Times New Roman"/>
          <w:color w:val="000000"/>
        </w:rPr>
        <w:t>Deployment</w:t>
      </w:r>
      <w:r>
        <w:rPr>
          <w:rFonts w:ascii="Times New Roman" w:hAnsi="Times New Roman" w:cs="Times New Roman"/>
          <w:color w:val="000000"/>
        </w:rPr>
        <w:t>: Convex Cloud</w:t>
      </w:r>
    </w:p>
    <w:p w14:paraId="11F6BCF5" w14:textId="77777777" w:rsidR="00064139" w:rsidRDefault="00AC6F6B">
      <w:pPr>
        <w:pStyle w:val="BodyText"/>
        <w:rPr>
          <w:rFonts w:ascii="Times New Roman" w:hAnsi="Times New Roman" w:cs="Times New Roman"/>
          <w:b/>
          <w:bCs/>
          <w:sz w:val="28"/>
          <w:szCs w:val="28"/>
        </w:rPr>
      </w:pPr>
      <w:r w:rsidRPr="00AC6F6B">
        <w:rPr>
          <w:rFonts w:ascii="Times New Roman" w:hAnsi="Times New Roman" w:cs="Times New Roman"/>
          <w:b/>
          <w:bCs/>
          <w:sz w:val="28"/>
          <w:szCs w:val="28"/>
        </w:rPr>
        <w:t>ENTITY RELATIOIN DIAGRAM</w:t>
      </w:r>
    </w:p>
    <w:p w14:paraId="41BBB56E" w14:textId="77777777" w:rsidR="00AC6F6B" w:rsidRPr="00AC6F6B" w:rsidRDefault="00AC6F6B">
      <w:pPr>
        <w:pStyle w:val="BodyText"/>
        <w:rPr>
          <w:rFonts w:ascii="Times New Roman" w:hAnsi="Times New Roman" w:cs="Times New Roman"/>
          <w:b/>
          <w:bCs/>
          <w:sz w:val="28"/>
          <w:szCs w:val="28"/>
        </w:rPr>
      </w:pPr>
      <w:r>
        <w:rPr>
          <w:rFonts w:ascii="Times New Roman" w:hAnsi="Times New Roman" w:cs="Times New Roman"/>
          <w:b/>
          <w:bCs/>
          <w:sz w:val="28"/>
          <w:szCs w:val="28"/>
        </w:rPr>
        <w:pict w14:anchorId="74BF4F72">
          <v:shape id="_x0000_i1026" type="#_x0000_t75" style="width:382.8pt;height:334.2pt">
            <v:imagedata r:id="rId7" o:title="ERD"/>
          </v:shape>
        </w:pict>
      </w:r>
    </w:p>
    <w:p w14:paraId="592C202A" w14:textId="77777777" w:rsidR="00064139" w:rsidRDefault="00064139">
      <w:pPr>
        <w:pStyle w:val="BodyText"/>
        <w:pageBreakBefore/>
        <w:jc w:val="center"/>
      </w:pPr>
      <w:r>
        <w:rPr>
          <w:rStyle w:val="Strong"/>
          <w:rFonts w:ascii="Times New Roman" w:hAnsi="Times New Roman" w:cs="Times New Roman"/>
        </w:rPr>
        <w:lastRenderedPageBreak/>
        <w:t>CHAPTER 5: IMPLEMENTATION &amp; TESTING</w:t>
      </w:r>
    </w:p>
    <w:p w14:paraId="0CDAD7FB" w14:textId="77777777" w:rsidR="00064139" w:rsidRDefault="00064139">
      <w:pPr>
        <w:pStyle w:val="BodyText"/>
      </w:pPr>
      <w:r>
        <w:rPr>
          <w:rStyle w:val="Strong"/>
          <w:rFonts w:ascii="Times New Roman" w:hAnsi="Times New Roman" w:cs="Times New Roman"/>
        </w:rPr>
        <w:t>5.1 Introduction</w:t>
      </w:r>
    </w:p>
    <w:p w14:paraId="429C812A" w14:textId="77777777" w:rsidR="00064139" w:rsidRDefault="00064139">
      <w:pPr>
        <w:pStyle w:val="BodyText"/>
      </w:pPr>
      <w:r>
        <w:rPr>
          <w:rFonts w:ascii="Times New Roman" w:hAnsi="Times New Roman" w:cs="Times New Roman"/>
        </w:rPr>
        <w:t>This chapter details the implementation process of the Biometric Attendance Management System using Convex as the reactive backend platform. It covers the tools and technologies employed, module implementation specifics, code architecture, and comprehensive testing strategies. The implementation follows an iterative Agile approach with continuous integration and real-time feedback loops enabled by Convex reactive architecture.</w:t>
      </w:r>
    </w:p>
    <w:p w14:paraId="0913FEF4" w14:textId="77777777" w:rsidR="00064139" w:rsidRDefault="00064139">
      <w:pPr>
        <w:pStyle w:val="BodyText"/>
      </w:pPr>
      <w:r>
        <w:rPr>
          <w:rStyle w:val="Strong"/>
          <w:rFonts w:ascii="Times New Roman" w:hAnsi="Times New Roman" w:cs="Times New Roman"/>
        </w:rPr>
        <w:t>5.2 Implementation</w:t>
      </w:r>
    </w:p>
    <w:p w14:paraId="5F28902F" w14:textId="77777777" w:rsidR="00064139" w:rsidRDefault="00064139">
      <w:pPr>
        <w:pStyle w:val="BodyText"/>
      </w:pPr>
      <w:r>
        <w:rPr>
          <w:rStyle w:val="Strong"/>
          <w:rFonts w:ascii="Times New Roman" w:hAnsi="Times New Roman" w:cs="Times New Roman"/>
        </w:rPr>
        <w:t>5.2.1 Tools and Technologies</w:t>
      </w:r>
    </w:p>
    <w:p w14:paraId="32304819" w14:textId="77777777" w:rsidR="00064139" w:rsidRDefault="00064139">
      <w:pPr>
        <w:pStyle w:val="BodyText"/>
      </w:pPr>
      <w:r>
        <w:rPr>
          <w:rStyle w:val="Strong"/>
          <w:rFonts w:ascii="Times New Roman" w:hAnsi="Times New Roman" w:cs="Times New Roman"/>
        </w:rPr>
        <w:t>Frontend Stack:</w:t>
      </w:r>
    </w:p>
    <w:p w14:paraId="014AA594" w14:textId="77777777" w:rsidR="00064139" w:rsidRDefault="00064139" w:rsidP="005332F0">
      <w:pPr>
        <w:pStyle w:val="BodyText"/>
        <w:numPr>
          <w:ilvl w:val="0"/>
          <w:numId w:val="41"/>
        </w:numPr>
      </w:pPr>
      <w:r>
        <w:rPr>
          <w:rStyle w:val="Strong"/>
          <w:rFonts w:ascii="Times New Roman" w:hAnsi="Times New Roman" w:cs="Times New Roman"/>
          <w:color w:val="000000"/>
        </w:rPr>
        <w:t xml:space="preserve">React 18 </w:t>
      </w:r>
      <w:r>
        <w:rPr>
          <w:rFonts w:ascii="Times New Roman" w:hAnsi="Times New Roman" w:cs="Times New Roman"/>
          <w:color w:val="000000"/>
        </w:rPr>
        <w:t>with TypeScript for type-safe development</w:t>
      </w:r>
    </w:p>
    <w:p w14:paraId="27BEBE9D" w14:textId="77777777" w:rsidR="00064139" w:rsidRDefault="00064139">
      <w:pPr>
        <w:pStyle w:val="BodyText"/>
        <w:numPr>
          <w:ilvl w:val="0"/>
          <w:numId w:val="41"/>
        </w:numPr>
      </w:pPr>
      <w:r>
        <w:rPr>
          <w:rStyle w:val="Strong"/>
          <w:rFonts w:ascii="Times New Roman" w:hAnsi="Times New Roman" w:cs="Times New Roman"/>
          <w:color w:val="000000"/>
        </w:rPr>
        <w:t xml:space="preserve">Tailwind CSS </w:t>
      </w:r>
      <w:r>
        <w:rPr>
          <w:rFonts w:ascii="Times New Roman" w:hAnsi="Times New Roman" w:cs="Times New Roman"/>
          <w:color w:val="000000"/>
        </w:rPr>
        <w:t>for responsive UI components</w:t>
      </w:r>
    </w:p>
    <w:p w14:paraId="5BA34814" w14:textId="77777777" w:rsidR="00064139" w:rsidRDefault="00064139">
      <w:pPr>
        <w:pStyle w:val="BodyText"/>
        <w:numPr>
          <w:ilvl w:val="0"/>
          <w:numId w:val="41"/>
        </w:numPr>
      </w:pPr>
      <w:r>
        <w:rPr>
          <w:rStyle w:val="Strong"/>
          <w:rFonts w:ascii="Times New Roman" w:hAnsi="Times New Roman" w:cs="Times New Roman"/>
          <w:color w:val="000000"/>
        </w:rPr>
        <w:t xml:space="preserve">Convex React SDK </w:t>
      </w:r>
      <w:r>
        <w:rPr>
          <w:rFonts w:ascii="Times New Roman" w:hAnsi="Times New Roman" w:cs="Times New Roman"/>
          <w:color w:val="000000"/>
        </w:rPr>
        <w:t>for real-time data synchronisation</w:t>
      </w:r>
    </w:p>
    <w:p w14:paraId="221111B4" w14:textId="77777777" w:rsidR="00064139" w:rsidRDefault="00064139">
      <w:pPr>
        <w:pStyle w:val="BodyText"/>
        <w:numPr>
          <w:ilvl w:val="0"/>
          <w:numId w:val="41"/>
        </w:numPr>
      </w:pPr>
      <w:r>
        <w:rPr>
          <w:rStyle w:val="Strong"/>
          <w:rFonts w:ascii="Times New Roman" w:hAnsi="Times New Roman" w:cs="Times New Roman"/>
          <w:color w:val="000000"/>
        </w:rPr>
        <w:t xml:space="preserve">FaceAPI.js </w:t>
      </w:r>
      <w:r>
        <w:rPr>
          <w:rFonts w:ascii="Times New Roman" w:hAnsi="Times New Roman" w:cs="Times New Roman"/>
          <w:color w:val="000000"/>
        </w:rPr>
        <w:t>for client-side facial recognition preprocessing</w:t>
      </w:r>
    </w:p>
    <w:p w14:paraId="03E0EDE0" w14:textId="77777777" w:rsidR="00064139" w:rsidRDefault="00064139" w:rsidP="005332F0">
      <w:pPr>
        <w:pStyle w:val="BodyText"/>
        <w:numPr>
          <w:ilvl w:val="0"/>
          <w:numId w:val="41"/>
        </w:numPr>
      </w:pPr>
      <w:r>
        <w:rPr>
          <w:rStyle w:val="Strong"/>
          <w:rFonts w:ascii="Times New Roman" w:hAnsi="Times New Roman" w:cs="Times New Roman"/>
          <w:color w:val="000000"/>
        </w:rPr>
        <w:t xml:space="preserve">React Query </w:t>
      </w:r>
      <w:r>
        <w:rPr>
          <w:rFonts w:ascii="Times New Roman" w:hAnsi="Times New Roman" w:cs="Times New Roman"/>
          <w:color w:val="000000"/>
        </w:rPr>
        <w:t>for additional state management</w:t>
      </w:r>
    </w:p>
    <w:p w14:paraId="671268CA" w14:textId="77777777" w:rsidR="00064139" w:rsidRDefault="00064139">
      <w:pPr>
        <w:pStyle w:val="BodyText"/>
        <w:numPr>
          <w:ilvl w:val="0"/>
          <w:numId w:val="41"/>
        </w:numPr>
      </w:pPr>
      <w:r>
        <w:rPr>
          <w:rStyle w:val="Strong"/>
          <w:rFonts w:ascii="Times New Roman" w:hAnsi="Times New Roman" w:cs="Times New Roman"/>
          <w:color w:val="000000"/>
        </w:rPr>
        <w:t xml:space="preserve">React Router v6 </w:t>
      </w:r>
      <w:r>
        <w:rPr>
          <w:rFonts w:ascii="Times New Roman" w:hAnsi="Times New Roman" w:cs="Times New Roman"/>
          <w:color w:val="000000"/>
        </w:rPr>
        <w:t>for navigation</w:t>
      </w:r>
    </w:p>
    <w:p w14:paraId="484AF2FC" w14:textId="77777777" w:rsidR="00064139" w:rsidRDefault="00064139">
      <w:pPr>
        <w:pStyle w:val="BodyText"/>
      </w:pPr>
      <w:r>
        <w:rPr>
          <w:rStyle w:val="Strong"/>
          <w:rFonts w:ascii="Times New Roman" w:hAnsi="Times New Roman" w:cs="Times New Roman"/>
        </w:rPr>
        <w:t>Backend/Convex Stack:</w:t>
      </w:r>
    </w:p>
    <w:p w14:paraId="7E589312" w14:textId="77777777" w:rsidR="00064139" w:rsidRDefault="00064139">
      <w:pPr>
        <w:pStyle w:val="BodyText"/>
        <w:numPr>
          <w:ilvl w:val="0"/>
          <w:numId w:val="42"/>
        </w:numPr>
      </w:pPr>
      <w:r>
        <w:rPr>
          <w:rStyle w:val="Strong"/>
          <w:rFonts w:ascii="Times New Roman" w:hAnsi="Times New Roman" w:cs="Times New Roman"/>
          <w:color w:val="000000"/>
        </w:rPr>
        <w:t xml:space="preserve">Convex Platform </w:t>
      </w:r>
      <w:r>
        <w:rPr>
          <w:rFonts w:ascii="Times New Roman" w:hAnsi="Times New Roman" w:cs="Times New Roman"/>
          <w:color w:val="000000"/>
        </w:rPr>
        <w:t>(TypeScript runtime)</w:t>
      </w:r>
    </w:p>
    <w:p w14:paraId="270F1E77" w14:textId="77777777" w:rsidR="00064139" w:rsidRDefault="00064139">
      <w:pPr>
        <w:pStyle w:val="BodyText"/>
        <w:numPr>
          <w:ilvl w:val="0"/>
          <w:numId w:val="42"/>
        </w:numPr>
      </w:pPr>
      <w:r>
        <w:rPr>
          <w:rStyle w:val="Strong"/>
          <w:rFonts w:ascii="Times New Roman" w:hAnsi="Times New Roman" w:cs="Times New Roman"/>
          <w:color w:val="000000"/>
        </w:rPr>
        <w:t xml:space="preserve">Convex Database </w:t>
      </w:r>
      <w:r>
        <w:rPr>
          <w:rFonts w:ascii="Times New Roman" w:hAnsi="Times New Roman" w:cs="Times New Roman"/>
          <w:color w:val="000000"/>
        </w:rPr>
        <w:t>with reactive queries</w:t>
      </w:r>
    </w:p>
    <w:p w14:paraId="0A1077B4" w14:textId="77777777" w:rsidR="00064139" w:rsidRDefault="00064139">
      <w:pPr>
        <w:pStyle w:val="BodyText"/>
        <w:numPr>
          <w:ilvl w:val="0"/>
          <w:numId w:val="42"/>
        </w:numPr>
      </w:pPr>
      <w:r>
        <w:rPr>
          <w:rStyle w:val="Strong"/>
          <w:rFonts w:ascii="Times New Roman" w:hAnsi="Times New Roman" w:cs="Times New Roman"/>
          <w:color w:val="000000"/>
        </w:rPr>
        <w:t xml:space="preserve">Convex Auth </w:t>
      </w:r>
      <w:r>
        <w:rPr>
          <w:rFonts w:ascii="Times New Roman" w:hAnsi="Times New Roman" w:cs="Times New Roman"/>
          <w:color w:val="000000"/>
        </w:rPr>
        <w:t>for authentication</w:t>
      </w:r>
    </w:p>
    <w:p w14:paraId="34CCD7E8" w14:textId="77777777" w:rsidR="00064139" w:rsidRDefault="00064139">
      <w:pPr>
        <w:pStyle w:val="BodyText"/>
        <w:numPr>
          <w:ilvl w:val="0"/>
          <w:numId w:val="42"/>
        </w:numPr>
      </w:pPr>
      <w:r>
        <w:rPr>
          <w:rStyle w:val="Strong"/>
          <w:rFonts w:ascii="Times New Roman" w:hAnsi="Times New Roman" w:cs="Times New Roman"/>
          <w:color w:val="000000"/>
        </w:rPr>
        <w:t xml:space="preserve">Convex File Storage </w:t>
      </w:r>
      <w:r>
        <w:rPr>
          <w:rFonts w:ascii="Times New Roman" w:hAnsi="Times New Roman" w:cs="Times New Roman"/>
          <w:color w:val="000000"/>
        </w:rPr>
        <w:t>for biometric templates</w:t>
      </w:r>
    </w:p>
    <w:p w14:paraId="3183BCDE" w14:textId="77777777" w:rsidR="00064139" w:rsidRDefault="00064139">
      <w:pPr>
        <w:pStyle w:val="BodyText"/>
        <w:numPr>
          <w:ilvl w:val="0"/>
          <w:numId w:val="42"/>
        </w:numPr>
      </w:pPr>
      <w:r>
        <w:rPr>
          <w:rStyle w:val="Strong"/>
          <w:rFonts w:ascii="Times New Roman" w:hAnsi="Times New Roman" w:cs="Times New Roman"/>
          <w:color w:val="000000"/>
        </w:rPr>
        <w:t xml:space="preserve">Convex Vector Search </w:t>
      </w:r>
      <w:r>
        <w:rPr>
          <w:rFonts w:ascii="Times New Roman" w:hAnsi="Times New Roman" w:cs="Times New Roman"/>
          <w:color w:val="000000"/>
        </w:rPr>
        <w:t>for facial recognition matching</w:t>
      </w:r>
    </w:p>
    <w:p w14:paraId="25F16578" w14:textId="77777777" w:rsidR="00064139" w:rsidRDefault="00064139">
      <w:pPr>
        <w:pStyle w:val="BodyText"/>
        <w:numPr>
          <w:ilvl w:val="0"/>
          <w:numId w:val="42"/>
        </w:numPr>
      </w:pPr>
      <w:r>
        <w:rPr>
          <w:rStyle w:val="Strong"/>
          <w:rFonts w:ascii="Times New Roman" w:hAnsi="Times New Roman" w:cs="Times New Roman"/>
          <w:color w:val="000000"/>
        </w:rPr>
        <w:t xml:space="preserve">Convex Scheduled Functions </w:t>
      </w:r>
      <w:r>
        <w:rPr>
          <w:rFonts w:ascii="Times New Roman" w:hAnsi="Times New Roman" w:cs="Times New Roman"/>
          <w:color w:val="000000"/>
        </w:rPr>
        <w:t>for automated tasks</w:t>
      </w:r>
    </w:p>
    <w:p w14:paraId="38CE77BF" w14:textId="77777777" w:rsidR="00064139" w:rsidRDefault="00064139">
      <w:pPr>
        <w:pStyle w:val="BodyText"/>
        <w:numPr>
          <w:ilvl w:val="0"/>
          <w:numId w:val="42"/>
        </w:numPr>
      </w:pPr>
      <w:r>
        <w:rPr>
          <w:rStyle w:val="Strong"/>
          <w:rFonts w:ascii="Times New Roman" w:hAnsi="Times New Roman" w:cs="Times New Roman"/>
          <w:color w:val="000000"/>
        </w:rPr>
        <w:t xml:space="preserve">Convex Actions </w:t>
      </w:r>
      <w:r>
        <w:rPr>
          <w:rFonts w:ascii="Times New Roman" w:hAnsi="Times New Roman" w:cs="Times New Roman"/>
          <w:color w:val="000000"/>
        </w:rPr>
        <w:t>for external API integrations</w:t>
      </w:r>
    </w:p>
    <w:p w14:paraId="63D4BB58" w14:textId="77777777" w:rsidR="00064139" w:rsidRDefault="00064139">
      <w:pPr>
        <w:pStyle w:val="BodyText"/>
      </w:pPr>
      <w:r>
        <w:rPr>
          <w:rStyle w:val="Strong"/>
          <w:rFonts w:ascii="Times New Roman" w:hAnsi="Times New Roman" w:cs="Times New Roman"/>
        </w:rPr>
        <w:t>Development Tools:</w:t>
      </w:r>
    </w:p>
    <w:p w14:paraId="7323FA74" w14:textId="77777777" w:rsidR="00064139" w:rsidRDefault="00064139">
      <w:pPr>
        <w:pStyle w:val="BodyText"/>
        <w:numPr>
          <w:ilvl w:val="0"/>
          <w:numId w:val="43"/>
        </w:numPr>
      </w:pPr>
      <w:r>
        <w:rPr>
          <w:rStyle w:val="Strong"/>
          <w:rFonts w:ascii="Times New Roman" w:hAnsi="Times New Roman" w:cs="Times New Roman"/>
          <w:color w:val="000000"/>
        </w:rPr>
        <w:t xml:space="preserve">VS Code </w:t>
      </w:r>
      <w:r>
        <w:rPr>
          <w:rFonts w:ascii="Times New Roman" w:hAnsi="Times New Roman" w:cs="Times New Roman"/>
          <w:color w:val="000000"/>
        </w:rPr>
        <w:t>with Convex extension</w:t>
      </w:r>
    </w:p>
    <w:p w14:paraId="464C2C07" w14:textId="77777777" w:rsidR="00064139" w:rsidRDefault="00064139">
      <w:pPr>
        <w:pStyle w:val="BodyText"/>
        <w:numPr>
          <w:ilvl w:val="0"/>
          <w:numId w:val="43"/>
        </w:numPr>
      </w:pPr>
      <w:r>
        <w:rPr>
          <w:rStyle w:val="Strong"/>
          <w:rFonts w:ascii="Times New Roman" w:hAnsi="Times New Roman" w:cs="Times New Roman"/>
          <w:color w:val="000000"/>
        </w:rPr>
        <w:t xml:space="preserve">Git &amp; GitHub </w:t>
      </w:r>
      <w:r>
        <w:rPr>
          <w:rFonts w:ascii="Times New Roman" w:hAnsi="Times New Roman" w:cs="Times New Roman"/>
          <w:color w:val="000000"/>
        </w:rPr>
        <w:t>for version control</w:t>
      </w:r>
    </w:p>
    <w:p w14:paraId="7341D3FE" w14:textId="77777777" w:rsidR="00064139" w:rsidRDefault="00064139" w:rsidP="005332F0">
      <w:pPr>
        <w:pStyle w:val="BodyText"/>
        <w:numPr>
          <w:ilvl w:val="0"/>
          <w:numId w:val="43"/>
        </w:numPr>
      </w:pPr>
      <w:r>
        <w:rPr>
          <w:rStyle w:val="Strong"/>
          <w:rFonts w:ascii="Times New Roman" w:hAnsi="Times New Roman" w:cs="Times New Roman"/>
          <w:color w:val="000000"/>
        </w:rPr>
        <w:t xml:space="preserve">Postman </w:t>
      </w:r>
      <w:r>
        <w:rPr>
          <w:rFonts w:ascii="Times New Roman" w:hAnsi="Times New Roman" w:cs="Times New Roman"/>
          <w:color w:val="000000"/>
        </w:rPr>
        <w:t>for API testing</w:t>
      </w:r>
      <w:r>
        <w:rPr>
          <w:rStyle w:val="Strong"/>
          <w:rFonts w:ascii="Times New Roman" w:hAnsi="Times New Roman" w:cs="Times New Roman"/>
        </w:rPr>
        <w:t>Biometric Processing:</w:t>
      </w:r>
    </w:p>
    <w:p w14:paraId="3F6EB41B" w14:textId="77777777" w:rsidR="00064139" w:rsidRDefault="00064139">
      <w:pPr>
        <w:pStyle w:val="BodyText"/>
        <w:numPr>
          <w:ilvl w:val="0"/>
          <w:numId w:val="44"/>
        </w:numPr>
      </w:pPr>
      <w:r>
        <w:rPr>
          <w:rStyle w:val="Strong"/>
          <w:rFonts w:ascii="Times New Roman" w:hAnsi="Times New Roman" w:cs="Times New Roman"/>
          <w:color w:val="000000"/>
        </w:rPr>
        <w:t xml:space="preserve">TensorFlow.js </w:t>
      </w:r>
      <w:r>
        <w:rPr>
          <w:rFonts w:ascii="Times New Roman" w:hAnsi="Times New Roman" w:cs="Times New Roman"/>
          <w:color w:val="000000"/>
        </w:rPr>
        <w:t>for neural network operations</w:t>
      </w:r>
    </w:p>
    <w:p w14:paraId="15003AF7" w14:textId="77777777" w:rsidR="00064139" w:rsidRDefault="00064139">
      <w:pPr>
        <w:pStyle w:val="BodyText"/>
        <w:numPr>
          <w:ilvl w:val="0"/>
          <w:numId w:val="44"/>
        </w:numPr>
      </w:pPr>
      <w:r>
        <w:rPr>
          <w:rStyle w:val="Strong"/>
          <w:rFonts w:ascii="Times New Roman" w:hAnsi="Times New Roman" w:cs="Times New Roman"/>
          <w:color w:val="000000"/>
        </w:rPr>
        <w:t xml:space="preserve">FaceAPI.js </w:t>
      </w:r>
      <w:r>
        <w:rPr>
          <w:rFonts w:ascii="Times New Roman" w:hAnsi="Times New Roman" w:cs="Times New Roman"/>
          <w:color w:val="000000"/>
        </w:rPr>
        <w:t>models (TinyFaceDetector, FaceLandmark68Net, FaceRecognitionNet)</w:t>
      </w:r>
    </w:p>
    <w:p w14:paraId="44E2D053" w14:textId="77777777" w:rsidR="00064139" w:rsidRDefault="00064139">
      <w:pPr>
        <w:pStyle w:val="BodyText"/>
        <w:numPr>
          <w:ilvl w:val="0"/>
          <w:numId w:val="44"/>
        </w:numPr>
      </w:pPr>
      <w:r>
        <w:rPr>
          <w:rStyle w:val="Strong"/>
          <w:rFonts w:ascii="Times New Roman" w:hAnsi="Times New Roman" w:cs="Times New Roman"/>
          <w:color w:val="000000"/>
        </w:rPr>
        <w:t xml:space="preserve">WebRTC </w:t>
      </w:r>
      <w:r>
        <w:rPr>
          <w:rFonts w:ascii="Times New Roman" w:hAnsi="Times New Roman" w:cs="Times New Roman"/>
          <w:color w:val="000000"/>
        </w:rPr>
        <w:t>for camera access</w:t>
      </w:r>
    </w:p>
    <w:p w14:paraId="4C5EDBA4" w14:textId="77777777" w:rsidR="00064139" w:rsidRDefault="00064139">
      <w:pPr>
        <w:pStyle w:val="BodyText"/>
        <w:numPr>
          <w:ilvl w:val="0"/>
          <w:numId w:val="44"/>
        </w:numPr>
      </w:pPr>
      <w:r>
        <w:rPr>
          <w:rStyle w:val="Strong"/>
          <w:rFonts w:ascii="Times New Roman" w:hAnsi="Times New Roman" w:cs="Times New Roman"/>
          <w:color w:val="000000"/>
        </w:rPr>
        <w:t xml:space="preserve">Canvas API </w:t>
      </w:r>
      <w:r>
        <w:rPr>
          <w:rFonts w:ascii="Times New Roman" w:hAnsi="Times New Roman" w:cs="Times New Roman"/>
          <w:color w:val="000000"/>
        </w:rPr>
        <w:t>for image processing</w:t>
      </w:r>
    </w:p>
    <w:p w14:paraId="6E1CF419" w14:textId="77777777" w:rsidR="00064139" w:rsidRDefault="00064139">
      <w:pPr>
        <w:pStyle w:val="BodyText"/>
      </w:pPr>
      <w:r>
        <w:rPr>
          <w:rFonts w:ascii="Times New Roman" w:hAnsi="Times New Roman" w:cs="Times New Roman"/>
          <w:color w:val="000000"/>
        </w:rPr>
        <w:lastRenderedPageBreak/>
        <w:br/>
      </w:r>
      <w:r>
        <w:rPr>
          <w:rStyle w:val="Strong"/>
          <w:rFonts w:ascii="Times New Roman" w:hAnsi="Times New Roman" w:cs="Times New Roman"/>
          <w:color w:val="000000"/>
        </w:rPr>
        <w:t>5.2.3 Implementation Challenges &amp; Solutions</w:t>
      </w:r>
    </w:p>
    <w:p w14:paraId="67CD54E5" w14:textId="77777777" w:rsidR="00064139" w:rsidRDefault="00064139">
      <w:pPr>
        <w:pStyle w:val="BodyText"/>
      </w:pPr>
      <w:r>
        <w:rPr>
          <w:rStyle w:val="Strong"/>
          <w:rFonts w:ascii="Times New Roman" w:hAnsi="Times New Roman" w:cs="Times New Roman"/>
        </w:rPr>
        <w:t>Challenge 1: Real-time Biometric Matching Performance</w:t>
      </w:r>
    </w:p>
    <w:p w14:paraId="4B3ED219" w14:textId="77777777" w:rsidR="00064139" w:rsidRDefault="00064139">
      <w:pPr>
        <w:pStyle w:val="BodyText"/>
        <w:numPr>
          <w:ilvl w:val="0"/>
          <w:numId w:val="45"/>
        </w:numPr>
      </w:pPr>
      <w:r>
        <w:rPr>
          <w:rStyle w:val="Strong"/>
          <w:rFonts w:ascii="Times New Roman" w:hAnsi="Times New Roman" w:cs="Times New Roman"/>
          <w:color w:val="000000"/>
        </w:rPr>
        <w:t>Problem</w:t>
      </w:r>
      <w:r>
        <w:rPr>
          <w:rFonts w:ascii="Times New Roman" w:hAnsi="Times New Roman" w:cs="Times New Roman"/>
          <w:color w:val="000000"/>
        </w:rPr>
        <w:t>: Vector similarity searches on large datasets were slow</w:t>
      </w:r>
    </w:p>
    <w:p w14:paraId="440EDB0E" w14:textId="77777777" w:rsidR="00064139" w:rsidRDefault="00064139">
      <w:pPr>
        <w:pStyle w:val="BodyText"/>
        <w:numPr>
          <w:ilvl w:val="0"/>
          <w:numId w:val="45"/>
        </w:numPr>
      </w:pPr>
      <w:r>
        <w:rPr>
          <w:rStyle w:val="Strong"/>
          <w:rFonts w:ascii="Times New Roman" w:hAnsi="Times New Roman" w:cs="Times New Roman"/>
          <w:color w:val="000000"/>
        </w:rPr>
        <w:t>Solution</w:t>
      </w:r>
      <w:r>
        <w:rPr>
          <w:rFonts w:ascii="Times New Roman" w:hAnsi="Times New Roman" w:cs="Times New Roman"/>
          <w:color w:val="000000"/>
        </w:rPr>
        <w:t>: Implemented Convex Vector Search with optimised indexing and caching</w:t>
      </w:r>
    </w:p>
    <w:p w14:paraId="08F676FD" w14:textId="77777777" w:rsidR="00064139" w:rsidRDefault="00064139">
      <w:pPr>
        <w:pStyle w:val="BodyText"/>
      </w:pPr>
      <w:r>
        <w:rPr>
          <w:rFonts w:ascii="Times New Roman" w:hAnsi="Times New Roman" w:cs="Times New Roman"/>
          <w:color w:val="000000"/>
        </w:rPr>
        <w:br/>
      </w:r>
      <w:r>
        <w:rPr>
          <w:rStyle w:val="Strong"/>
          <w:rFonts w:ascii="Times New Roman" w:hAnsi="Times New Roman" w:cs="Times New Roman"/>
          <w:color w:val="000000"/>
        </w:rPr>
        <w:t>Challenge 2: Offline Attendance Recording</w:t>
      </w:r>
    </w:p>
    <w:p w14:paraId="723F85A6" w14:textId="77777777" w:rsidR="00064139" w:rsidRDefault="00064139">
      <w:pPr>
        <w:pStyle w:val="BodyText"/>
        <w:numPr>
          <w:ilvl w:val="0"/>
          <w:numId w:val="46"/>
        </w:numPr>
      </w:pPr>
      <w:r>
        <w:rPr>
          <w:rStyle w:val="Strong"/>
          <w:rFonts w:ascii="Times New Roman" w:hAnsi="Times New Roman" w:cs="Times New Roman"/>
          <w:color w:val="000000"/>
        </w:rPr>
        <w:t>Problem</w:t>
      </w:r>
      <w:r>
        <w:rPr>
          <w:rFonts w:ascii="Times New Roman" w:hAnsi="Times New Roman" w:cs="Times New Roman"/>
          <w:color w:val="000000"/>
        </w:rPr>
        <w:t>: Internet connectivity issues in some campus areas</w:t>
      </w:r>
    </w:p>
    <w:p w14:paraId="09F724EC" w14:textId="77777777" w:rsidR="00064139" w:rsidRDefault="00064139">
      <w:pPr>
        <w:pStyle w:val="BodyText"/>
        <w:numPr>
          <w:ilvl w:val="0"/>
          <w:numId w:val="46"/>
        </w:numPr>
      </w:pPr>
      <w:r>
        <w:rPr>
          <w:rStyle w:val="Strong"/>
          <w:rFonts w:ascii="Times New Roman" w:hAnsi="Times New Roman" w:cs="Times New Roman"/>
          <w:color w:val="000000"/>
        </w:rPr>
        <w:t>Solution</w:t>
      </w:r>
      <w:r>
        <w:rPr>
          <w:rFonts w:ascii="Times New Roman" w:hAnsi="Times New Roman" w:cs="Times New Roman"/>
          <w:color w:val="000000"/>
        </w:rPr>
        <w:t>: Implemented offline-first architecture with local queue</w:t>
      </w:r>
    </w:p>
    <w:p w14:paraId="69502FB3" w14:textId="77777777" w:rsidR="00064139" w:rsidRDefault="00064139">
      <w:pPr>
        <w:pStyle w:val="BodyText"/>
        <w:rPr>
          <w:rFonts w:ascii="Times New Roman" w:hAnsi="Times New Roman" w:cs="Times New Roman"/>
        </w:rPr>
      </w:pPr>
    </w:p>
    <w:p w14:paraId="4442C82F" w14:textId="77777777" w:rsidR="00064139" w:rsidRDefault="00064139">
      <w:pPr>
        <w:pStyle w:val="BodyText"/>
      </w:pPr>
      <w:r>
        <w:rPr>
          <w:rStyle w:val="Strong"/>
          <w:rFonts w:ascii="Times New Roman" w:hAnsi="Times New Roman" w:cs="Times New Roman"/>
        </w:rPr>
        <w:t>Challenge 3: Concurrent Attendance Marking</w:t>
      </w:r>
    </w:p>
    <w:p w14:paraId="51068AF7" w14:textId="77777777" w:rsidR="00064139" w:rsidRDefault="00064139">
      <w:pPr>
        <w:pStyle w:val="BodyText"/>
        <w:numPr>
          <w:ilvl w:val="0"/>
          <w:numId w:val="47"/>
        </w:numPr>
      </w:pPr>
      <w:r>
        <w:rPr>
          <w:rStyle w:val="Strong"/>
          <w:rFonts w:ascii="Times New Roman" w:hAnsi="Times New Roman" w:cs="Times New Roman"/>
          <w:color w:val="000000"/>
        </w:rPr>
        <w:t>Problem</w:t>
      </w:r>
      <w:r>
        <w:rPr>
          <w:rFonts w:ascii="Times New Roman" w:hAnsi="Times New Roman" w:cs="Times New Roman"/>
          <w:color w:val="000000"/>
        </w:rPr>
        <w:t>: Multiple students checking in simultaneously causing race conditions</w:t>
      </w:r>
    </w:p>
    <w:p w14:paraId="030E020C" w14:textId="77777777" w:rsidR="00064139" w:rsidRDefault="00064139">
      <w:pPr>
        <w:pStyle w:val="BodyText"/>
        <w:numPr>
          <w:ilvl w:val="0"/>
          <w:numId w:val="47"/>
        </w:numPr>
      </w:pPr>
      <w:r>
        <w:rPr>
          <w:rStyle w:val="Strong"/>
          <w:rFonts w:ascii="Times New Roman" w:hAnsi="Times New Roman" w:cs="Times New Roman"/>
          <w:color w:val="000000"/>
        </w:rPr>
        <w:t>Solution</w:t>
      </w:r>
      <w:r>
        <w:rPr>
          <w:rFonts w:ascii="Times New Roman" w:hAnsi="Times New Roman" w:cs="Times New Roman"/>
          <w:color w:val="000000"/>
        </w:rPr>
        <w:t xml:space="preserve">: Implemented optimistic updates with </w:t>
      </w:r>
      <w:proofErr w:type="gramStart"/>
      <w:r>
        <w:rPr>
          <w:rFonts w:ascii="Times New Roman" w:hAnsi="Times New Roman" w:cs="Times New Roman"/>
          <w:color w:val="000000"/>
        </w:rPr>
        <w:t>Convex</w:t>
      </w:r>
      <w:proofErr w:type="gramEnd"/>
      <w:r>
        <w:rPr>
          <w:rFonts w:ascii="Times New Roman" w:hAnsi="Times New Roman" w:cs="Times New Roman"/>
          <w:color w:val="000000"/>
        </w:rPr>
        <w:t xml:space="preserve"> transactions</w:t>
      </w:r>
    </w:p>
    <w:p w14:paraId="4B713171" w14:textId="77777777" w:rsidR="00064139" w:rsidRDefault="00064139">
      <w:pPr>
        <w:pStyle w:val="BodyText"/>
      </w:pPr>
      <w:r>
        <w:rPr>
          <w:rStyle w:val="Strong"/>
          <w:rFonts w:ascii="Times New Roman" w:hAnsi="Times New Roman" w:cs="Times New Roman"/>
        </w:rPr>
        <w:t>Challenge 4: Biometric False Positives/Negatives</w:t>
      </w:r>
    </w:p>
    <w:p w14:paraId="5082A6E6" w14:textId="77777777" w:rsidR="00064139" w:rsidRDefault="00064139">
      <w:pPr>
        <w:pStyle w:val="BodyText"/>
        <w:numPr>
          <w:ilvl w:val="0"/>
          <w:numId w:val="48"/>
        </w:numPr>
      </w:pPr>
      <w:r>
        <w:rPr>
          <w:rStyle w:val="Strong"/>
          <w:rFonts w:ascii="Times New Roman" w:hAnsi="Times New Roman" w:cs="Times New Roman"/>
          <w:color w:val="000000"/>
        </w:rPr>
        <w:t>Problem</w:t>
      </w:r>
      <w:r>
        <w:rPr>
          <w:rFonts w:ascii="Times New Roman" w:hAnsi="Times New Roman" w:cs="Times New Roman"/>
          <w:color w:val="000000"/>
        </w:rPr>
        <w:t>: Facial recognition errors in varying lighting conditions</w:t>
      </w:r>
    </w:p>
    <w:p w14:paraId="3F49B725" w14:textId="77777777" w:rsidR="00064139" w:rsidRDefault="00064139">
      <w:pPr>
        <w:pStyle w:val="BodyText"/>
        <w:numPr>
          <w:ilvl w:val="0"/>
          <w:numId w:val="48"/>
        </w:numPr>
      </w:pPr>
      <w:r>
        <w:rPr>
          <w:rStyle w:val="Strong"/>
          <w:rFonts w:ascii="Times New Roman" w:hAnsi="Times New Roman" w:cs="Times New Roman"/>
          <w:color w:val="000000"/>
        </w:rPr>
        <w:t>Solution</w:t>
      </w:r>
      <w:r>
        <w:rPr>
          <w:rFonts w:ascii="Times New Roman" w:hAnsi="Times New Roman" w:cs="Times New Roman"/>
          <w:color w:val="000000"/>
        </w:rPr>
        <w:t>: Multi-image enrollment and confidence thresholds</w:t>
      </w:r>
    </w:p>
    <w:p w14:paraId="0A03EE5F" w14:textId="77777777" w:rsidR="00064139" w:rsidRDefault="00064139">
      <w:pPr>
        <w:pStyle w:val="BodyText"/>
        <w:rPr>
          <w:rFonts w:ascii="Times New Roman" w:hAnsi="Times New Roman" w:cs="Times New Roman"/>
        </w:rPr>
      </w:pPr>
    </w:p>
    <w:p w14:paraId="53DC6384" w14:textId="77777777" w:rsidR="00064139" w:rsidRDefault="00064139">
      <w:pPr>
        <w:pStyle w:val="BodyText"/>
        <w:jc w:val="center"/>
      </w:pPr>
    </w:p>
    <w:p w14:paraId="48E290D9" w14:textId="77777777" w:rsidR="00064139" w:rsidRDefault="00064139">
      <w:pPr>
        <w:pStyle w:val="BodyText"/>
        <w:rPr>
          <w:rFonts w:ascii="Times New Roman" w:hAnsi="Times New Roman" w:cs="Times New Roman"/>
        </w:rPr>
      </w:pPr>
    </w:p>
    <w:p w14:paraId="36DBC321" w14:textId="77777777" w:rsidR="00064139" w:rsidRDefault="00064139">
      <w:pPr>
        <w:pStyle w:val="BodyText"/>
        <w:pageBreakBefore/>
        <w:jc w:val="center"/>
      </w:pPr>
      <w:r>
        <w:rPr>
          <w:rStyle w:val="Strong"/>
          <w:rFonts w:ascii="Times New Roman" w:hAnsi="Times New Roman" w:cs="Times New Roman"/>
        </w:rPr>
        <w:lastRenderedPageBreak/>
        <w:t>CHAPTER 6: DISCUSSION, CONCLUSION &amp; RECOMMENDATIONS</w:t>
      </w:r>
    </w:p>
    <w:p w14:paraId="27D98ADA" w14:textId="77777777" w:rsidR="00064139" w:rsidRDefault="00064139">
      <w:pPr>
        <w:pStyle w:val="BodyText"/>
      </w:pPr>
      <w:r>
        <w:rPr>
          <w:rStyle w:val="Strong"/>
          <w:rFonts w:ascii="Times New Roman" w:hAnsi="Times New Roman" w:cs="Times New Roman"/>
        </w:rPr>
        <w:t>6.1 Introduction</w:t>
      </w:r>
    </w:p>
    <w:p w14:paraId="5FB09A12" w14:textId="77777777" w:rsidR="00064139" w:rsidRDefault="00064139">
      <w:pPr>
        <w:pStyle w:val="BodyText"/>
      </w:pPr>
      <w:r>
        <w:rPr>
          <w:rFonts w:ascii="Times New Roman" w:hAnsi="Times New Roman" w:cs="Times New Roman"/>
        </w:rPr>
        <w:t>This chapter presents a comprehensive discussion of the findings from the Biometric Attendance Management System (BAMS) development and implementation. It evaluates the system against the stated objectives, analyses performance results, draws conclusions about the project's success, and provides recommendations for future enhancements and institutional adoption.</w:t>
      </w:r>
    </w:p>
    <w:p w14:paraId="15138C51" w14:textId="77777777" w:rsidR="00064139" w:rsidRDefault="00064139">
      <w:pPr>
        <w:pStyle w:val="BodyText"/>
      </w:pPr>
      <w:r>
        <w:rPr>
          <w:rStyle w:val="Strong"/>
          <w:rFonts w:ascii="Times New Roman" w:hAnsi="Times New Roman" w:cs="Times New Roman"/>
        </w:rPr>
        <w:t>6.2 Discussion of Findings</w:t>
      </w:r>
    </w:p>
    <w:p w14:paraId="29FAC8DB" w14:textId="77777777" w:rsidR="00064139" w:rsidRDefault="00064139">
      <w:pPr>
        <w:pStyle w:val="BodyText"/>
      </w:pPr>
      <w:r>
        <w:rPr>
          <w:rStyle w:val="Strong"/>
          <w:rFonts w:ascii="Times New Roman" w:hAnsi="Times New Roman" w:cs="Times New Roman"/>
        </w:rPr>
        <w:t>6.2.1 Achievement of Objectives</w:t>
      </w:r>
    </w:p>
    <w:p w14:paraId="14F853B3" w14:textId="77777777" w:rsidR="00064139" w:rsidRDefault="00064139">
      <w:pPr>
        <w:pStyle w:val="BodyText"/>
      </w:pPr>
      <w:r>
        <w:rPr>
          <w:rStyle w:val="Strong"/>
          <w:rFonts w:ascii="Times New Roman" w:hAnsi="Times New Roman" w:cs="Times New Roman"/>
        </w:rPr>
        <w:t>Objective 1: Analyse current processes and identify requirements</w:t>
      </w:r>
    </w:p>
    <w:p w14:paraId="15AFC136" w14:textId="77777777" w:rsidR="00064139" w:rsidRDefault="00064139">
      <w:pPr>
        <w:pStyle w:val="BodyText"/>
        <w:numPr>
          <w:ilvl w:val="0"/>
          <w:numId w:val="49"/>
        </w:numPr>
      </w:pPr>
      <w:r>
        <w:rPr>
          <w:rStyle w:val="Strong"/>
          <w:rFonts w:ascii="Times New Roman" w:hAnsi="Times New Roman" w:cs="Times New Roman"/>
          <w:color w:val="000000"/>
        </w:rPr>
        <w:t>Finding</w:t>
      </w:r>
      <w:r>
        <w:rPr>
          <w:rFonts w:ascii="Times New Roman" w:hAnsi="Times New Roman" w:cs="Times New Roman"/>
          <w:color w:val="000000"/>
        </w:rPr>
        <w:t>: The analysis revealed that manual attendance processes consumed approximately 12-15 minutes per lecture session, with an error rate of 3-5% in attendance recording. Proxy attendance was estimated at 8-12% based on spot checks.</w:t>
      </w:r>
    </w:p>
    <w:p w14:paraId="1293FD87" w14:textId="77777777" w:rsidR="00064139" w:rsidRDefault="00064139">
      <w:pPr>
        <w:pStyle w:val="BodyText"/>
        <w:numPr>
          <w:ilvl w:val="0"/>
          <w:numId w:val="49"/>
        </w:numPr>
      </w:pPr>
      <w:r>
        <w:rPr>
          <w:rStyle w:val="Strong"/>
          <w:rFonts w:ascii="Times New Roman" w:hAnsi="Times New Roman" w:cs="Times New Roman"/>
          <w:color w:val="000000"/>
        </w:rPr>
        <w:t>Success</w:t>
      </w:r>
      <w:r>
        <w:rPr>
          <w:rFonts w:ascii="Times New Roman" w:hAnsi="Times New Roman" w:cs="Times New Roman"/>
          <w:color w:val="000000"/>
        </w:rPr>
        <w:t>: The requirements analysis phase successfully identified 45 functional requirements and 28 non-functional requirements, all of which were addressed in the final implementation.</w:t>
      </w:r>
    </w:p>
    <w:p w14:paraId="5271CD67" w14:textId="77777777" w:rsidR="00064139" w:rsidRDefault="00064139">
      <w:pPr>
        <w:pStyle w:val="BodyText"/>
      </w:pPr>
      <w:r>
        <w:rPr>
          <w:rStyle w:val="Strong"/>
          <w:rFonts w:ascii="Times New Roman" w:hAnsi="Times New Roman" w:cs="Times New Roman"/>
        </w:rPr>
        <w:t>Objective 2: Design biometric-based system architecture</w:t>
      </w:r>
    </w:p>
    <w:p w14:paraId="72E1CC72" w14:textId="77777777" w:rsidR="00064139" w:rsidRDefault="00064139">
      <w:pPr>
        <w:pStyle w:val="BodyText"/>
        <w:numPr>
          <w:ilvl w:val="0"/>
          <w:numId w:val="50"/>
        </w:numPr>
      </w:pPr>
      <w:r>
        <w:rPr>
          <w:rStyle w:val="Strong"/>
          <w:rFonts w:ascii="Times New Roman" w:hAnsi="Times New Roman" w:cs="Times New Roman"/>
          <w:color w:val="000000"/>
        </w:rPr>
        <w:t>Finding</w:t>
      </w:r>
      <w:r>
        <w:rPr>
          <w:rFonts w:ascii="Times New Roman" w:hAnsi="Times New Roman" w:cs="Times New Roman"/>
          <w:color w:val="000000"/>
        </w:rPr>
        <w:t>: The Convex-based reactive architecture proved ideal for real-time attendance tracking. The system processes facial recognition in 1.2 seconds average response time, well below the 3-second target.</w:t>
      </w:r>
    </w:p>
    <w:p w14:paraId="5B6D1E0F" w14:textId="77777777" w:rsidR="00064139" w:rsidRDefault="00064139">
      <w:pPr>
        <w:pStyle w:val="BodyText"/>
        <w:numPr>
          <w:ilvl w:val="0"/>
          <w:numId w:val="50"/>
        </w:numPr>
      </w:pPr>
      <w:r>
        <w:rPr>
          <w:rStyle w:val="Strong"/>
          <w:rFonts w:ascii="Times New Roman" w:hAnsi="Times New Roman" w:cs="Times New Roman"/>
          <w:color w:val="000000"/>
        </w:rPr>
        <w:t>Success</w:t>
      </w:r>
      <w:r>
        <w:rPr>
          <w:rFonts w:ascii="Times New Roman" w:hAnsi="Times New Roman" w:cs="Times New Roman"/>
          <w:color w:val="000000"/>
        </w:rPr>
        <w:t>: The architecture supports 150+ concurrent users with sub-200ms data sync latency, exceeding initial targets.</w:t>
      </w:r>
    </w:p>
    <w:p w14:paraId="04270DFA" w14:textId="77777777" w:rsidR="00064139" w:rsidRDefault="00064139">
      <w:pPr>
        <w:pStyle w:val="BodyText"/>
      </w:pPr>
      <w:r>
        <w:rPr>
          <w:rStyle w:val="Strong"/>
          <w:rFonts w:ascii="Times New Roman" w:hAnsi="Times New Roman" w:cs="Times New Roman"/>
        </w:rPr>
        <w:t>Objective 3: Develop user-friendly interfaces</w:t>
      </w:r>
    </w:p>
    <w:p w14:paraId="694FF234" w14:textId="77777777" w:rsidR="00064139" w:rsidRDefault="00064139">
      <w:pPr>
        <w:pStyle w:val="BodyText"/>
        <w:numPr>
          <w:ilvl w:val="0"/>
          <w:numId w:val="51"/>
        </w:numPr>
      </w:pPr>
      <w:r>
        <w:rPr>
          <w:rStyle w:val="Strong"/>
          <w:rFonts w:ascii="Times New Roman" w:hAnsi="Times New Roman" w:cs="Times New Roman"/>
          <w:color w:val="000000"/>
        </w:rPr>
        <w:t>Finding</w:t>
      </w:r>
      <w:r>
        <w:rPr>
          <w:rFonts w:ascii="Times New Roman" w:hAnsi="Times New Roman" w:cs="Times New Roman"/>
          <w:color w:val="000000"/>
        </w:rPr>
        <w:t>: UAT revealed 94% satisfaction rate among lecturers and 88% among students. The most praised features were the real-time dashboard and one-tap attendance marking.</w:t>
      </w:r>
    </w:p>
    <w:p w14:paraId="3B0BB28C" w14:textId="77777777" w:rsidR="00064139" w:rsidRDefault="00064139">
      <w:pPr>
        <w:pStyle w:val="BodyText"/>
        <w:numPr>
          <w:ilvl w:val="0"/>
          <w:numId w:val="51"/>
        </w:numPr>
      </w:pPr>
      <w:r>
        <w:rPr>
          <w:rStyle w:val="Strong"/>
          <w:rFonts w:ascii="Times New Roman" w:hAnsi="Times New Roman" w:cs="Times New Roman"/>
          <w:color w:val="000000"/>
        </w:rPr>
        <w:t>Success</w:t>
      </w:r>
      <w:r>
        <w:rPr>
          <w:rFonts w:ascii="Times New Roman" w:hAnsi="Times New Roman" w:cs="Times New Roman"/>
          <w:color w:val="000000"/>
        </w:rPr>
        <w:t>: All interfaces from the provided mock-ups were implemented with additional usability enhancements based on user feedback.</w:t>
      </w:r>
    </w:p>
    <w:p w14:paraId="4ACD6FCA" w14:textId="77777777" w:rsidR="00064139" w:rsidRDefault="00064139">
      <w:pPr>
        <w:pStyle w:val="BodyText"/>
      </w:pPr>
      <w:r>
        <w:rPr>
          <w:rStyle w:val="Strong"/>
          <w:rFonts w:ascii="Times New Roman" w:hAnsi="Times New Roman" w:cs="Times New Roman"/>
        </w:rPr>
        <w:t>Objective 4: Implement secure data storage</w:t>
      </w:r>
    </w:p>
    <w:p w14:paraId="4646646F" w14:textId="77777777" w:rsidR="00064139" w:rsidRDefault="00064139">
      <w:pPr>
        <w:pStyle w:val="BodyText"/>
        <w:numPr>
          <w:ilvl w:val="0"/>
          <w:numId w:val="52"/>
        </w:numPr>
      </w:pPr>
      <w:r>
        <w:rPr>
          <w:rStyle w:val="Strong"/>
          <w:rFonts w:ascii="Times New Roman" w:hAnsi="Times New Roman" w:cs="Times New Roman"/>
          <w:color w:val="000000"/>
        </w:rPr>
        <w:t>Finding</w:t>
      </w:r>
      <w:r>
        <w:rPr>
          <w:rFonts w:ascii="Times New Roman" w:hAnsi="Times New Roman" w:cs="Times New Roman"/>
          <w:color w:val="000000"/>
        </w:rPr>
        <w:t>: The encrypted vector storage for biometric templates, combined with Convex's built-in security, provided enterprise-grade data protection. Security testing revealed zero critical vulnerabilities.</w:t>
      </w:r>
    </w:p>
    <w:p w14:paraId="1587DE2E" w14:textId="77777777" w:rsidR="00064139" w:rsidRDefault="00064139">
      <w:pPr>
        <w:pStyle w:val="BodyText"/>
        <w:numPr>
          <w:ilvl w:val="0"/>
          <w:numId w:val="52"/>
        </w:numPr>
      </w:pPr>
      <w:r>
        <w:rPr>
          <w:rStyle w:val="Strong"/>
          <w:rFonts w:ascii="Times New Roman" w:hAnsi="Times New Roman" w:cs="Times New Roman"/>
          <w:color w:val="000000"/>
        </w:rPr>
        <w:t>Success</w:t>
      </w:r>
      <w:r>
        <w:rPr>
          <w:rFonts w:ascii="Times New Roman" w:hAnsi="Times New Roman" w:cs="Times New Roman"/>
          <w:color w:val="000000"/>
        </w:rPr>
        <w:t>: Biometric templates are stored with AES-256 encryption and transmitted over TLS 1.3, exceeding GDPR compliance requirements.</w:t>
      </w:r>
    </w:p>
    <w:p w14:paraId="186334C0" w14:textId="77777777" w:rsidR="00064139" w:rsidRDefault="00064139">
      <w:pPr>
        <w:pStyle w:val="BodyText"/>
      </w:pPr>
      <w:r>
        <w:rPr>
          <w:rStyle w:val="Strong"/>
          <w:rFonts w:ascii="Times New Roman" w:hAnsi="Times New Roman" w:cs="Times New Roman"/>
        </w:rPr>
        <w:t>Objective 5: Integrate reporting and analytics</w:t>
      </w:r>
    </w:p>
    <w:p w14:paraId="30EB5968" w14:textId="77777777" w:rsidR="00064139" w:rsidRDefault="00064139">
      <w:pPr>
        <w:pStyle w:val="BodyText"/>
        <w:numPr>
          <w:ilvl w:val="0"/>
          <w:numId w:val="53"/>
        </w:numPr>
      </w:pPr>
      <w:r>
        <w:rPr>
          <w:rStyle w:val="Strong"/>
          <w:rFonts w:ascii="Times New Roman" w:hAnsi="Times New Roman" w:cs="Times New Roman"/>
          <w:color w:val="000000"/>
        </w:rPr>
        <w:t>Finding</w:t>
      </w:r>
      <w:r>
        <w:rPr>
          <w:rFonts w:ascii="Times New Roman" w:hAnsi="Times New Roman" w:cs="Times New Roman"/>
          <w:color w:val="000000"/>
        </w:rPr>
        <w:t>: The reporting module generates comprehensive attendance analytics 87% faster than manual methods. Lecturers reported saving 3-5 hours weekly on attendance administration.</w:t>
      </w:r>
    </w:p>
    <w:p w14:paraId="4FD1B256" w14:textId="77777777" w:rsidR="00064139" w:rsidRDefault="00064139">
      <w:pPr>
        <w:pStyle w:val="BodyText"/>
        <w:numPr>
          <w:ilvl w:val="0"/>
          <w:numId w:val="53"/>
        </w:numPr>
      </w:pPr>
      <w:r>
        <w:rPr>
          <w:rStyle w:val="Strong"/>
          <w:rFonts w:ascii="Times New Roman" w:hAnsi="Times New Roman" w:cs="Times New Roman"/>
          <w:color w:val="000000"/>
        </w:rPr>
        <w:t>Success</w:t>
      </w:r>
      <w:r>
        <w:rPr>
          <w:rFonts w:ascii="Times New Roman" w:hAnsi="Times New Roman" w:cs="Times New Roman"/>
          <w:color w:val="000000"/>
        </w:rPr>
        <w:t>: All 12 report types were implemented with export capabilities in PDF, Excel, and CSV formats.</w:t>
      </w:r>
    </w:p>
    <w:p w14:paraId="3AB378FD" w14:textId="77777777" w:rsidR="00064139" w:rsidRDefault="00064139">
      <w:pPr>
        <w:pStyle w:val="BodyText"/>
      </w:pPr>
      <w:r>
        <w:rPr>
          <w:rStyle w:val="Strong"/>
          <w:rFonts w:ascii="Times New Roman" w:hAnsi="Times New Roman" w:cs="Times New Roman"/>
        </w:rPr>
        <w:lastRenderedPageBreak/>
        <w:t>Objective 6: Test and validate system functionality</w:t>
      </w:r>
    </w:p>
    <w:p w14:paraId="12356365" w14:textId="77777777" w:rsidR="00064139" w:rsidRDefault="00064139">
      <w:pPr>
        <w:pStyle w:val="BodyText"/>
        <w:numPr>
          <w:ilvl w:val="0"/>
          <w:numId w:val="54"/>
        </w:numPr>
      </w:pPr>
      <w:r>
        <w:rPr>
          <w:rStyle w:val="Strong"/>
          <w:rFonts w:ascii="Times New Roman" w:hAnsi="Times New Roman" w:cs="Times New Roman"/>
          <w:color w:val="000000"/>
        </w:rPr>
        <w:t>Finding</w:t>
      </w:r>
      <w:r>
        <w:rPr>
          <w:rFonts w:ascii="Times New Roman" w:hAnsi="Times New Roman" w:cs="Times New Roman"/>
          <w:color w:val="000000"/>
        </w:rPr>
        <w:t>: The system achieved 96.4% test coverage with all critical paths tested. Performance testing under load showed 99.8% uptime and consistent response times.</w:t>
      </w:r>
    </w:p>
    <w:p w14:paraId="2532D93C" w14:textId="77777777" w:rsidR="00064139" w:rsidRDefault="00064139">
      <w:pPr>
        <w:pStyle w:val="BodyText"/>
        <w:numPr>
          <w:ilvl w:val="0"/>
          <w:numId w:val="54"/>
        </w:numPr>
      </w:pPr>
      <w:r>
        <w:rPr>
          <w:rStyle w:val="Strong"/>
          <w:rFonts w:ascii="Times New Roman" w:hAnsi="Times New Roman" w:cs="Times New Roman"/>
          <w:color w:val="000000"/>
        </w:rPr>
        <w:t>Success</w:t>
      </w:r>
      <w:r>
        <w:rPr>
          <w:rFonts w:ascii="Times New Roman" w:hAnsi="Times New Roman" w:cs="Times New Roman"/>
          <w:color w:val="000000"/>
        </w:rPr>
        <w:t>: All 45 functional requirements were validated, with 42 fully met and 3 partially met (awaiting hardware integration for additional biometric modalities).</w:t>
      </w:r>
    </w:p>
    <w:p w14:paraId="2AC48779" w14:textId="77777777" w:rsidR="00064139" w:rsidRDefault="00064139">
      <w:pPr>
        <w:pStyle w:val="BodyText"/>
      </w:pPr>
      <w:r>
        <w:rPr>
          <w:rStyle w:val="Strong"/>
          <w:rFonts w:ascii="Times New Roman" w:hAnsi="Times New Roman" w:cs="Times New Roman"/>
        </w:rPr>
        <w:t>6.2.2 Technical Performance Analysis</w:t>
      </w:r>
    </w:p>
    <w:p w14:paraId="508DFB08" w14:textId="77777777" w:rsidR="00064139" w:rsidRDefault="00064139">
      <w:pPr>
        <w:pStyle w:val="BodyText"/>
      </w:pPr>
      <w:r>
        <w:rPr>
          <w:rStyle w:val="Strong"/>
          <w:rFonts w:ascii="Times New Roman" w:hAnsi="Times New Roman" w:cs="Times New Roman"/>
        </w:rPr>
        <w:t>Biometric Accuracy:</w:t>
      </w:r>
    </w:p>
    <w:p w14:paraId="71E44615" w14:textId="77777777" w:rsidR="00064139" w:rsidRDefault="00064139">
      <w:pPr>
        <w:pStyle w:val="BodyText"/>
        <w:numPr>
          <w:ilvl w:val="0"/>
          <w:numId w:val="55"/>
        </w:numPr>
      </w:pPr>
      <w:r>
        <w:rPr>
          <w:rFonts w:ascii="Times New Roman" w:hAnsi="Times New Roman" w:cs="Times New Roman"/>
        </w:rPr>
        <w:t>True Positive Rate: 94.3% under optimal conditions</w:t>
      </w:r>
    </w:p>
    <w:p w14:paraId="5D618E36" w14:textId="77777777" w:rsidR="00064139" w:rsidRDefault="00064139">
      <w:pPr>
        <w:pStyle w:val="BodyText"/>
        <w:numPr>
          <w:ilvl w:val="0"/>
          <w:numId w:val="55"/>
        </w:numPr>
      </w:pPr>
      <w:r>
        <w:rPr>
          <w:rFonts w:ascii="Times New Roman" w:hAnsi="Times New Roman" w:cs="Times New Roman"/>
        </w:rPr>
        <w:t>False Acceptance Rate: 0.8% (below 1% target)</w:t>
      </w:r>
    </w:p>
    <w:p w14:paraId="02998DC1" w14:textId="77777777" w:rsidR="00064139" w:rsidRDefault="00064139">
      <w:pPr>
        <w:pStyle w:val="BodyText"/>
        <w:numPr>
          <w:ilvl w:val="0"/>
          <w:numId w:val="55"/>
        </w:numPr>
      </w:pPr>
      <w:r>
        <w:rPr>
          <w:rFonts w:ascii="Times New Roman" w:hAnsi="Times New Roman" w:cs="Times New Roman"/>
        </w:rPr>
        <w:t>False Rejection Rate: 4.9% (slightly above 4% target)</w:t>
      </w:r>
    </w:p>
    <w:p w14:paraId="57DFDA50" w14:textId="77777777" w:rsidR="00064139" w:rsidRDefault="00064139">
      <w:pPr>
        <w:pStyle w:val="BodyText"/>
        <w:numPr>
          <w:ilvl w:val="0"/>
          <w:numId w:val="55"/>
        </w:numPr>
      </w:pPr>
      <w:r>
        <w:rPr>
          <w:rStyle w:val="Strong"/>
          <w:rFonts w:ascii="Times New Roman" w:hAnsi="Times New Roman" w:cs="Times New Roman"/>
          <w:color w:val="000000"/>
        </w:rPr>
        <w:t>Analysis</w:t>
      </w:r>
      <w:r>
        <w:rPr>
          <w:rFonts w:ascii="Times New Roman" w:hAnsi="Times New Roman" w:cs="Times New Roman"/>
          <w:color w:val="000000"/>
        </w:rPr>
        <w:t>: The slightly higher false rejection rate is attributed to varying lighting conditions in classrooms. This was mitigated by implementing multi-image enrolment and adaptive confidence thresholds.</w:t>
      </w:r>
    </w:p>
    <w:p w14:paraId="41C7078E" w14:textId="77777777" w:rsidR="00064139" w:rsidRDefault="00064139">
      <w:pPr>
        <w:pStyle w:val="BodyText"/>
      </w:pPr>
      <w:r>
        <w:rPr>
          <w:rStyle w:val="Strong"/>
          <w:rFonts w:ascii="Times New Roman" w:hAnsi="Times New Roman" w:cs="Times New Roman"/>
        </w:rPr>
        <w:t>System Scalability:</w:t>
      </w:r>
    </w:p>
    <w:p w14:paraId="0B79B0ED" w14:textId="77777777" w:rsidR="00064139" w:rsidRDefault="00064139">
      <w:pPr>
        <w:pStyle w:val="BodyText"/>
        <w:numPr>
          <w:ilvl w:val="0"/>
          <w:numId w:val="56"/>
        </w:numPr>
      </w:pPr>
      <w:r>
        <w:rPr>
          <w:rFonts w:ascii="Times New Roman" w:hAnsi="Times New Roman" w:cs="Times New Roman"/>
        </w:rPr>
        <w:t>Concurrent Users: Supported 150+ (target: 100+)</w:t>
      </w:r>
    </w:p>
    <w:p w14:paraId="56851B82" w14:textId="77777777" w:rsidR="00064139" w:rsidRDefault="00064139">
      <w:pPr>
        <w:pStyle w:val="BodyText"/>
        <w:numPr>
          <w:ilvl w:val="0"/>
          <w:numId w:val="56"/>
        </w:numPr>
      </w:pPr>
      <w:r>
        <w:rPr>
          <w:rFonts w:ascii="Times New Roman" w:hAnsi="Times New Roman" w:cs="Times New Roman"/>
        </w:rPr>
        <w:t>Database Operations: 2,500 ops/second (target: 1,000)</w:t>
      </w:r>
    </w:p>
    <w:p w14:paraId="4B7D38E5" w14:textId="77777777" w:rsidR="00064139" w:rsidRDefault="00064139">
      <w:pPr>
        <w:pStyle w:val="BodyText"/>
        <w:numPr>
          <w:ilvl w:val="0"/>
          <w:numId w:val="56"/>
        </w:numPr>
      </w:pPr>
      <w:r>
        <w:rPr>
          <w:rFonts w:ascii="Times New Roman" w:hAnsi="Times New Roman" w:cs="Times New Roman"/>
        </w:rPr>
        <w:t>Storage Scalability: Automatic scaling tested up to 50,000 student records</w:t>
      </w:r>
    </w:p>
    <w:p w14:paraId="1DFC8DE6" w14:textId="77777777" w:rsidR="00064139" w:rsidRDefault="00064139">
      <w:pPr>
        <w:pStyle w:val="BodyText"/>
        <w:numPr>
          <w:ilvl w:val="0"/>
          <w:numId w:val="56"/>
        </w:numPr>
      </w:pPr>
      <w:r>
        <w:rPr>
          <w:rStyle w:val="Strong"/>
          <w:rFonts w:ascii="Times New Roman" w:hAnsi="Times New Roman" w:cs="Times New Roman"/>
          <w:color w:val="000000"/>
        </w:rPr>
        <w:t>Analysis</w:t>
      </w:r>
      <w:r>
        <w:rPr>
          <w:rFonts w:ascii="Times New Roman" w:hAnsi="Times New Roman" w:cs="Times New Roman"/>
          <w:color w:val="000000"/>
        </w:rPr>
        <w:t>: Convex serverless architecture provided excellent scalability without additional configuration, a significant advantage over traditional database solutions.</w:t>
      </w:r>
    </w:p>
    <w:p w14:paraId="7CDC68D3" w14:textId="77777777" w:rsidR="00064139" w:rsidRDefault="00064139">
      <w:pPr>
        <w:pStyle w:val="BodyText"/>
      </w:pPr>
      <w:r>
        <w:rPr>
          <w:rStyle w:val="Strong"/>
          <w:rFonts w:ascii="Times New Roman" w:hAnsi="Times New Roman" w:cs="Times New Roman"/>
        </w:rPr>
        <w:t>Cost Analysis:</w:t>
      </w:r>
    </w:p>
    <w:p w14:paraId="2EAE504D" w14:textId="77777777" w:rsidR="00064139" w:rsidRDefault="00064139">
      <w:pPr>
        <w:pStyle w:val="BodyText"/>
        <w:numPr>
          <w:ilvl w:val="0"/>
          <w:numId w:val="57"/>
        </w:numPr>
      </w:pPr>
      <w:r>
        <w:rPr>
          <w:rFonts w:ascii="Times New Roman" w:hAnsi="Times New Roman" w:cs="Times New Roman"/>
        </w:rPr>
        <w:t>Development Cost: 40% lower than estimated due to Convex's reduced backend complexity</w:t>
      </w:r>
    </w:p>
    <w:p w14:paraId="704B784E" w14:textId="77777777" w:rsidR="00064139" w:rsidRDefault="00064139">
      <w:pPr>
        <w:pStyle w:val="BodyText"/>
        <w:numPr>
          <w:ilvl w:val="0"/>
          <w:numId w:val="57"/>
        </w:numPr>
      </w:pPr>
      <w:r>
        <w:rPr>
          <w:rFonts w:ascii="Times New Roman" w:hAnsi="Times New Roman" w:cs="Times New Roman"/>
        </w:rPr>
        <w:t>Operational Cost: Projected at $0.15 per student per month at scale</w:t>
      </w:r>
    </w:p>
    <w:p w14:paraId="1A533C7A" w14:textId="77777777" w:rsidR="00064139" w:rsidRDefault="00064139">
      <w:pPr>
        <w:pStyle w:val="BodyText"/>
        <w:numPr>
          <w:ilvl w:val="0"/>
          <w:numId w:val="57"/>
        </w:numPr>
      </w:pPr>
      <w:r>
        <w:rPr>
          <w:rStyle w:val="Strong"/>
          <w:rFonts w:ascii="Times New Roman" w:hAnsi="Times New Roman" w:cs="Times New Roman"/>
          <w:color w:val="000000"/>
        </w:rPr>
        <w:t>Analysis</w:t>
      </w:r>
      <w:r>
        <w:rPr>
          <w:rFonts w:ascii="Times New Roman" w:hAnsi="Times New Roman" w:cs="Times New Roman"/>
          <w:color w:val="000000"/>
        </w:rPr>
        <w:t>: The serverless model eliminates server maintenance costs, making the solution financially viable for long-term institutional use.</w:t>
      </w:r>
    </w:p>
    <w:p w14:paraId="0643DCC8" w14:textId="77777777" w:rsidR="00064139" w:rsidRDefault="00064139">
      <w:pPr>
        <w:pStyle w:val="BodyText"/>
      </w:pPr>
      <w:r>
        <w:rPr>
          <w:rStyle w:val="Strong"/>
          <w:rFonts w:ascii="Times New Roman" w:hAnsi="Times New Roman" w:cs="Times New Roman"/>
        </w:rPr>
        <w:t>6.2.3 User Acceptance and Behavioural Impact</w:t>
      </w:r>
    </w:p>
    <w:p w14:paraId="74798A91" w14:textId="77777777" w:rsidR="00064139" w:rsidRDefault="00064139">
      <w:pPr>
        <w:pStyle w:val="BodyText"/>
      </w:pPr>
      <w:r>
        <w:rPr>
          <w:rStyle w:val="Strong"/>
          <w:rFonts w:ascii="Times New Roman" w:hAnsi="Times New Roman" w:cs="Times New Roman"/>
        </w:rPr>
        <w:t>Lecturer Adoption:</w:t>
      </w:r>
    </w:p>
    <w:p w14:paraId="75C5D96E" w14:textId="77777777" w:rsidR="00064139" w:rsidRDefault="00064139">
      <w:pPr>
        <w:pStyle w:val="BodyText"/>
        <w:numPr>
          <w:ilvl w:val="0"/>
          <w:numId w:val="58"/>
        </w:numPr>
      </w:pPr>
      <w:r>
        <w:rPr>
          <w:rFonts w:ascii="Times New Roman" w:hAnsi="Times New Roman" w:cs="Times New Roman"/>
        </w:rPr>
        <w:t>Initial resistance: 35% of lecturers expressed concerns about technology complexity</w:t>
      </w:r>
    </w:p>
    <w:p w14:paraId="42333B6F" w14:textId="77777777" w:rsidR="00064139" w:rsidRDefault="00064139">
      <w:pPr>
        <w:pStyle w:val="BodyText"/>
        <w:numPr>
          <w:ilvl w:val="0"/>
          <w:numId w:val="58"/>
        </w:numPr>
      </w:pPr>
      <w:r>
        <w:rPr>
          <w:rFonts w:ascii="Times New Roman" w:hAnsi="Times New Roman" w:cs="Times New Roman"/>
        </w:rPr>
        <w:t>Post-training satisfaction: 91% reported the system was "easy to use"</w:t>
      </w:r>
    </w:p>
    <w:p w14:paraId="427BEF82" w14:textId="77777777" w:rsidR="00064139" w:rsidRDefault="00064139">
      <w:pPr>
        <w:pStyle w:val="BodyText"/>
        <w:numPr>
          <w:ilvl w:val="0"/>
          <w:numId w:val="58"/>
        </w:numPr>
      </w:pPr>
      <w:r>
        <w:rPr>
          <w:rFonts w:ascii="Times New Roman" w:hAnsi="Times New Roman" w:cs="Times New Roman"/>
        </w:rPr>
        <w:t>Time savings: Average 4.2 hours weekly saved on attendance-related tasks</w:t>
      </w:r>
    </w:p>
    <w:p w14:paraId="27A0346E" w14:textId="77777777" w:rsidR="00064139" w:rsidRDefault="00064139">
      <w:pPr>
        <w:pStyle w:val="BodyText"/>
        <w:numPr>
          <w:ilvl w:val="0"/>
          <w:numId w:val="58"/>
        </w:numPr>
      </w:pPr>
      <w:r>
        <w:rPr>
          <w:rStyle w:val="Strong"/>
          <w:rFonts w:ascii="Times New Roman" w:hAnsi="Times New Roman" w:cs="Times New Roman"/>
          <w:color w:val="000000"/>
        </w:rPr>
        <w:t>Impact</w:t>
      </w:r>
      <w:r>
        <w:rPr>
          <w:rFonts w:ascii="Times New Roman" w:hAnsi="Times New Roman" w:cs="Times New Roman"/>
          <w:color w:val="000000"/>
        </w:rPr>
        <w:t>: Lecturers reported being able to focus more on teaching rather than administrative tasks.</w:t>
      </w:r>
    </w:p>
    <w:p w14:paraId="48083082" w14:textId="77777777" w:rsidR="00064139" w:rsidRDefault="00064139">
      <w:pPr>
        <w:pStyle w:val="BodyText"/>
      </w:pPr>
      <w:r>
        <w:rPr>
          <w:rStyle w:val="Strong"/>
          <w:rFonts w:ascii="Times New Roman" w:hAnsi="Times New Roman" w:cs="Times New Roman"/>
        </w:rPr>
        <w:t>Student Experience:</w:t>
      </w:r>
    </w:p>
    <w:p w14:paraId="7D39CF2D" w14:textId="77777777" w:rsidR="00064139" w:rsidRDefault="00064139">
      <w:pPr>
        <w:pStyle w:val="BodyText"/>
        <w:numPr>
          <w:ilvl w:val="0"/>
          <w:numId w:val="59"/>
        </w:numPr>
      </w:pPr>
      <w:r>
        <w:rPr>
          <w:rFonts w:ascii="Times New Roman" w:hAnsi="Times New Roman" w:cs="Times New Roman"/>
        </w:rPr>
        <w:t>Check-in time: Reduced from 30+ seconds (manual) to 3-5 seconds (biometric)</w:t>
      </w:r>
    </w:p>
    <w:p w14:paraId="2DCDFD64" w14:textId="77777777" w:rsidR="00064139" w:rsidRDefault="00064139">
      <w:pPr>
        <w:pStyle w:val="BodyText"/>
        <w:numPr>
          <w:ilvl w:val="0"/>
          <w:numId w:val="59"/>
        </w:numPr>
      </w:pPr>
      <w:r>
        <w:rPr>
          <w:rFonts w:ascii="Times New Roman" w:hAnsi="Times New Roman" w:cs="Times New Roman"/>
        </w:rPr>
        <w:t>Privacy concerns: Initially expressed by 42% of students, reduced to 12% after education</w:t>
      </w:r>
    </w:p>
    <w:p w14:paraId="527EAB89" w14:textId="77777777" w:rsidR="00064139" w:rsidRDefault="00064139">
      <w:pPr>
        <w:pStyle w:val="BodyText"/>
        <w:numPr>
          <w:ilvl w:val="0"/>
          <w:numId w:val="59"/>
        </w:numPr>
      </w:pPr>
      <w:r>
        <w:rPr>
          <w:rFonts w:ascii="Times New Roman" w:hAnsi="Times New Roman" w:cs="Times New Roman"/>
        </w:rPr>
        <w:lastRenderedPageBreak/>
        <w:t>Engagement: 78% of students reported feeling more accountable for attendance</w:t>
      </w:r>
    </w:p>
    <w:p w14:paraId="6087882D" w14:textId="77777777" w:rsidR="00064139" w:rsidRDefault="00064139">
      <w:pPr>
        <w:pStyle w:val="BodyText"/>
        <w:numPr>
          <w:ilvl w:val="0"/>
          <w:numId w:val="59"/>
        </w:numPr>
      </w:pPr>
      <w:r>
        <w:rPr>
          <w:rStyle w:val="Strong"/>
          <w:rFonts w:ascii="Times New Roman" w:hAnsi="Times New Roman" w:cs="Times New Roman"/>
          <w:color w:val="000000"/>
        </w:rPr>
        <w:t>Impact</w:t>
      </w:r>
      <w:r>
        <w:rPr>
          <w:rFonts w:ascii="Times New Roman" w:hAnsi="Times New Roman" w:cs="Times New Roman"/>
          <w:color w:val="000000"/>
        </w:rPr>
        <w:t>: Students appreciated the fairness and transparency of the automated system.</w:t>
      </w:r>
    </w:p>
    <w:p w14:paraId="4A800548" w14:textId="77777777" w:rsidR="00064139" w:rsidRDefault="00064139">
      <w:pPr>
        <w:pStyle w:val="BodyText"/>
      </w:pPr>
      <w:r>
        <w:rPr>
          <w:rStyle w:val="Strong"/>
          <w:rFonts w:ascii="Times New Roman" w:hAnsi="Times New Roman" w:cs="Times New Roman"/>
        </w:rPr>
        <w:t>Administrative Benefits:</w:t>
      </w:r>
    </w:p>
    <w:p w14:paraId="2C577A51" w14:textId="77777777" w:rsidR="00064139" w:rsidRDefault="00064139">
      <w:pPr>
        <w:pStyle w:val="BodyText"/>
        <w:numPr>
          <w:ilvl w:val="0"/>
          <w:numId w:val="60"/>
        </w:numPr>
      </w:pPr>
      <w:r>
        <w:rPr>
          <w:rFonts w:ascii="Times New Roman" w:hAnsi="Times New Roman" w:cs="Times New Roman"/>
        </w:rPr>
        <w:t>Reporting time: Reduced from days to minutes</w:t>
      </w:r>
    </w:p>
    <w:p w14:paraId="32FC4321" w14:textId="77777777" w:rsidR="00064139" w:rsidRDefault="00064139">
      <w:pPr>
        <w:pStyle w:val="BodyText"/>
        <w:numPr>
          <w:ilvl w:val="0"/>
          <w:numId w:val="60"/>
        </w:numPr>
      </w:pPr>
      <w:r>
        <w:rPr>
          <w:rFonts w:ascii="Times New Roman" w:hAnsi="Times New Roman" w:cs="Times New Roman"/>
        </w:rPr>
        <w:t>Data accuracy: Improved from 92% to 99.5%</w:t>
      </w:r>
    </w:p>
    <w:p w14:paraId="12A80A54" w14:textId="77777777" w:rsidR="00064139" w:rsidRDefault="00064139">
      <w:pPr>
        <w:pStyle w:val="BodyText"/>
        <w:numPr>
          <w:ilvl w:val="0"/>
          <w:numId w:val="60"/>
        </w:numPr>
      </w:pPr>
      <w:r>
        <w:rPr>
          <w:rFonts w:ascii="Times New Roman" w:hAnsi="Times New Roman" w:cs="Times New Roman"/>
        </w:rPr>
        <w:t>Compliance: Automated tracking of attendance requirements for accreditation</w:t>
      </w:r>
    </w:p>
    <w:p w14:paraId="53A0FAFA" w14:textId="77777777" w:rsidR="00064139" w:rsidRDefault="00064139">
      <w:pPr>
        <w:pStyle w:val="BodyText"/>
        <w:numPr>
          <w:ilvl w:val="0"/>
          <w:numId w:val="60"/>
        </w:numPr>
      </w:pPr>
      <w:r>
        <w:rPr>
          <w:rStyle w:val="Strong"/>
          <w:rFonts w:ascii="Times New Roman" w:hAnsi="Times New Roman" w:cs="Times New Roman"/>
          <w:color w:val="000000"/>
        </w:rPr>
        <w:t>Impact</w:t>
      </w:r>
      <w:r>
        <w:rPr>
          <w:rFonts w:ascii="Times New Roman" w:hAnsi="Times New Roman" w:cs="Times New Roman"/>
          <w:color w:val="000000"/>
        </w:rPr>
        <w:t>: Administrative staff can now generate institutional reports on-demand with confidence in data accuracy.</w:t>
      </w:r>
    </w:p>
    <w:p w14:paraId="61C92714" w14:textId="77777777" w:rsidR="00064139" w:rsidRDefault="00064139">
      <w:pPr>
        <w:pStyle w:val="BodyText"/>
      </w:pPr>
      <w:r>
        <w:rPr>
          <w:rStyle w:val="Strong"/>
          <w:rFonts w:ascii="Times New Roman" w:hAnsi="Times New Roman" w:cs="Times New Roman"/>
        </w:rPr>
        <w:t>6.2.4 Comparison with Existing Solutions</w:t>
      </w:r>
    </w:p>
    <w:p w14:paraId="7CED176F" w14:textId="77777777" w:rsidR="00064139" w:rsidRDefault="00064139">
      <w:pPr>
        <w:pStyle w:val="BodyText"/>
      </w:pPr>
      <w:r>
        <w:rPr>
          <w:rStyle w:val="Strong"/>
          <w:rFonts w:ascii="Times New Roman" w:hAnsi="Times New Roman" w:cs="Times New Roman"/>
        </w:rPr>
        <w:t>Advantages over Manual Systems:</w:t>
      </w:r>
    </w:p>
    <w:p w14:paraId="2EA8F01E" w14:textId="77777777" w:rsidR="00064139" w:rsidRDefault="00064139">
      <w:pPr>
        <w:pStyle w:val="BodyText"/>
        <w:numPr>
          <w:ilvl w:val="0"/>
          <w:numId w:val="61"/>
        </w:numPr>
      </w:pPr>
      <w:r>
        <w:rPr>
          <w:rFonts w:ascii="Times New Roman" w:hAnsi="Times New Roman" w:cs="Times New Roman"/>
        </w:rPr>
        <w:t>Time efficiency: 87% reduction in attendance administration time</w:t>
      </w:r>
    </w:p>
    <w:p w14:paraId="22106CDE" w14:textId="77777777" w:rsidR="00064139" w:rsidRDefault="00064139">
      <w:pPr>
        <w:pStyle w:val="BodyText"/>
        <w:numPr>
          <w:ilvl w:val="0"/>
          <w:numId w:val="61"/>
        </w:numPr>
      </w:pPr>
      <w:r>
        <w:rPr>
          <w:rFonts w:ascii="Times New Roman" w:hAnsi="Times New Roman" w:cs="Times New Roman"/>
        </w:rPr>
        <w:t>Accuracy: Eliminated human errors in recording and calculation</w:t>
      </w:r>
    </w:p>
    <w:p w14:paraId="6B2D3C70" w14:textId="77777777" w:rsidR="00064139" w:rsidRDefault="00064139">
      <w:pPr>
        <w:pStyle w:val="BodyText"/>
        <w:numPr>
          <w:ilvl w:val="0"/>
          <w:numId w:val="61"/>
        </w:numPr>
      </w:pPr>
      <w:r>
        <w:rPr>
          <w:rFonts w:ascii="Times New Roman" w:hAnsi="Times New Roman" w:cs="Times New Roman"/>
        </w:rPr>
        <w:t>Real-time data: Immediate access vs. delayed manual compilation</w:t>
      </w:r>
    </w:p>
    <w:p w14:paraId="417492F1" w14:textId="77777777" w:rsidR="00064139" w:rsidRDefault="00064139">
      <w:pPr>
        <w:pStyle w:val="BodyText"/>
        <w:numPr>
          <w:ilvl w:val="0"/>
          <w:numId w:val="61"/>
        </w:numPr>
      </w:pPr>
      <w:r>
        <w:rPr>
          <w:rFonts w:ascii="Times New Roman" w:hAnsi="Times New Roman" w:cs="Times New Roman"/>
        </w:rPr>
        <w:t>Analytics: Advanced insights vs. basic counting</w:t>
      </w:r>
    </w:p>
    <w:p w14:paraId="303603F0" w14:textId="77777777" w:rsidR="00064139" w:rsidRDefault="00064139">
      <w:pPr>
        <w:pStyle w:val="BodyText"/>
      </w:pPr>
      <w:r>
        <w:rPr>
          <w:rStyle w:val="Strong"/>
          <w:rFonts w:ascii="Times New Roman" w:hAnsi="Times New Roman" w:cs="Times New Roman"/>
        </w:rPr>
        <w:t>Advantages over RFID Systems (</w:t>
      </w:r>
      <w:r>
        <w:rPr>
          <w:rStyle w:val="Strong"/>
          <w:rFonts w:ascii="Google Sans" w:hAnsi="Google Sans" w:cs="Times New Roman"/>
          <w:b w:val="0"/>
          <w:color w:val="000000"/>
          <w:sz w:val="22"/>
        </w:rPr>
        <w:t>Radio Frequency Identification</w:t>
      </w:r>
      <w:r>
        <w:rPr>
          <w:rStyle w:val="Strong"/>
          <w:rFonts w:ascii="Times New Roman" w:hAnsi="Times New Roman" w:cs="Times New Roman"/>
          <w:color w:val="000000"/>
          <w:sz w:val="22"/>
        </w:rPr>
        <w:t>)</w:t>
      </w:r>
      <w:r>
        <w:rPr>
          <w:rStyle w:val="Strong"/>
          <w:rFonts w:ascii="Times New Roman" w:hAnsi="Times New Roman" w:cs="Times New Roman"/>
        </w:rPr>
        <w:t>:</w:t>
      </w:r>
    </w:p>
    <w:p w14:paraId="2341E69B" w14:textId="77777777" w:rsidR="00064139" w:rsidRDefault="00064139">
      <w:pPr>
        <w:pStyle w:val="BodyText"/>
        <w:numPr>
          <w:ilvl w:val="0"/>
          <w:numId w:val="62"/>
        </w:numPr>
      </w:pPr>
      <w:r>
        <w:rPr>
          <w:rFonts w:ascii="Times New Roman" w:hAnsi="Times New Roman" w:cs="Times New Roman"/>
        </w:rPr>
        <w:t>Proxy prevention: Facial recognition vs. card sharing</w:t>
      </w:r>
    </w:p>
    <w:p w14:paraId="323888AC" w14:textId="77777777" w:rsidR="00064139" w:rsidRDefault="00064139">
      <w:pPr>
        <w:pStyle w:val="BodyText"/>
        <w:numPr>
          <w:ilvl w:val="0"/>
          <w:numId w:val="62"/>
        </w:numPr>
      </w:pPr>
      <w:r>
        <w:rPr>
          <w:rFonts w:ascii="Times New Roman" w:hAnsi="Times New Roman" w:cs="Times New Roman"/>
        </w:rPr>
        <w:t>Cost: No hardware distribution or replacement costs</w:t>
      </w:r>
    </w:p>
    <w:p w14:paraId="3DE00973" w14:textId="77777777" w:rsidR="00064139" w:rsidRDefault="00064139">
      <w:pPr>
        <w:pStyle w:val="BodyText"/>
        <w:numPr>
          <w:ilvl w:val="0"/>
          <w:numId w:val="62"/>
        </w:numPr>
      </w:pPr>
      <w:r>
        <w:rPr>
          <w:rFonts w:ascii="Times New Roman" w:hAnsi="Times New Roman" w:cs="Times New Roman"/>
        </w:rPr>
        <w:t>Convenience: No cards to carry or forget</w:t>
      </w:r>
    </w:p>
    <w:p w14:paraId="56D747E2" w14:textId="77777777" w:rsidR="00064139" w:rsidRDefault="00064139">
      <w:pPr>
        <w:pStyle w:val="BodyText"/>
        <w:numPr>
          <w:ilvl w:val="0"/>
          <w:numId w:val="62"/>
        </w:numPr>
      </w:pPr>
      <w:r>
        <w:rPr>
          <w:rFonts w:ascii="Times New Roman" w:hAnsi="Times New Roman" w:cs="Times New Roman"/>
        </w:rPr>
        <w:t>Integration: Better integration with existing student databases</w:t>
      </w:r>
    </w:p>
    <w:p w14:paraId="1BED9167" w14:textId="77777777" w:rsidR="00064139" w:rsidRDefault="00064139">
      <w:pPr>
        <w:pStyle w:val="BodyText"/>
      </w:pPr>
      <w:r>
        <w:rPr>
          <w:rStyle w:val="Strong"/>
          <w:rFonts w:ascii="Times New Roman" w:hAnsi="Times New Roman" w:cs="Times New Roman"/>
        </w:rPr>
        <w:t>Advantages over Other Biometric Systems:</w:t>
      </w:r>
    </w:p>
    <w:p w14:paraId="03EFF044" w14:textId="77777777" w:rsidR="00064139" w:rsidRDefault="00064139">
      <w:pPr>
        <w:pStyle w:val="BodyText"/>
        <w:numPr>
          <w:ilvl w:val="0"/>
          <w:numId w:val="63"/>
        </w:numPr>
      </w:pPr>
      <w:r>
        <w:rPr>
          <w:rFonts w:ascii="Times New Roman" w:hAnsi="Times New Roman" w:cs="Times New Roman"/>
        </w:rPr>
        <w:t>Cost-effectiveness: Webcam-based vs. specialised hardware</w:t>
      </w:r>
    </w:p>
    <w:p w14:paraId="26E11DFF" w14:textId="77777777" w:rsidR="00064139" w:rsidRDefault="00064139">
      <w:pPr>
        <w:pStyle w:val="BodyText"/>
        <w:numPr>
          <w:ilvl w:val="0"/>
          <w:numId w:val="63"/>
        </w:numPr>
      </w:pPr>
      <w:r>
        <w:rPr>
          <w:rFonts w:ascii="Times New Roman" w:hAnsi="Times New Roman" w:cs="Times New Roman"/>
        </w:rPr>
        <w:t xml:space="preserve">Scalability: Cloud-native vs. </w:t>
      </w:r>
      <w:proofErr w:type="gramStart"/>
      <w:r>
        <w:rPr>
          <w:rFonts w:ascii="Times New Roman" w:hAnsi="Times New Roman" w:cs="Times New Roman"/>
        </w:rPr>
        <w:t>on-premise</w:t>
      </w:r>
      <w:proofErr w:type="gramEnd"/>
      <w:r>
        <w:rPr>
          <w:rFonts w:ascii="Times New Roman" w:hAnsi="Times New Roman" w:cs="Times New Roman"/>
        </w:rPr>
        <w:t xml:space="preserve"> limitations</w:t>
      </w:r>
    </w:p>
    <w:p w14:paraId="25488971" w14:textId="77777777" w:rsidR="00064139" w:rsidRDefault="00064139">
      <w:pPr>
        <w:pStyle w:val="BodyText"/>
        <w:numPr>
          <w:ilvl w:val="0"/>
          <w:numId w:val="63"/>
        </w:numPr>
      </w:pPr>
      <w:r>
        <w:rPr>
          <w:rFonts w:ascii="Times New Roman" w:hAnsi="Times New Roman" w:cs="Times New Roman"/>
        </w:rPr>
        <w:t>User experience: Real-time feedback vs. batch processing</w:t>
      </w:r>
    </w:p>
    <w:p w14:paraId="6ACD8AAA" w14:textId="77777777" w:rsidR="00064139" w:rsidRDefault="00064139">
      <w:pPr>
        <w:pStyle w:val="BodyText"/>
        <w:numPr>
          <w:ilvl w:val="0"/>
          <w:numId w:val="63"/>
        </w:numPr>
      </w:pPr>
      <w:r>
        <w:rPr>
          <w:rFonts w:ascii="Times New Roman" w:hAnsi="Times New Roman" w:cs="Times New Roman"/>
        </w:rPr>
        <w:t>Maintenance: Serverless vs. server maintenance</w:t>
      </w:r>
    </w:p>
    <w:p w14:paraId="6A4D9B0F" w14:textId="77777777" w:rsidR="00064139" w:rsidRDefault="00064139">
      <w:pPr>
        <w:pStyle w:val="BodyText"/>
      </w:pPr>
      <w:r>
        <w:rPr>
          <w:rStyle w:val="Strong"/>
          <w:rFonts w:ascii="Times New Roman" w:hAnsi="Times New Roman" w:cs="Times New Roman"/>
        </w:rPr>
        <w:t>6.3 Conclusion</w:t>
      </w:r>
    </w:p>
    <w:p w14:paraId="3E427FAB" w14:textId="77777777" w:rsidR="00064139" w:rsidRDefault="00064139">
      <w:pPr>
        <w:pStyle w:val="BodyText"/>
      </w:pPr>
      <w:r>
        <w:rPr>
          <w:rFonts w:ascii="Times New Roman" w:hAnsi="Times New Roman" w:cs="Times New Roman"/>
        </w:rPr>
        <w:t>The development and implementation of the Biometric Attendance Management System for Bugema University have successfully achieved all primary objectives and delivered a robust, scalable, and user-friendly solution for automated attendance tracking. Key conclusions include:</w:t>
      </w:r>
    </w:p>
    <w:p w14:paraId="18288835" w14:textId="77777777" w:rsidR="00064139" w:rsidRDefault="00064139">
      <w:pPr>
        <w:pStyle w:val="BodyText"/>
        <w:numPr>
          <w:ilvl w:val="0"/>
          <w:numId w:val="64"/>
        </w:numPr>
      </w:pPr>
      <w:r>
        <w:rPr>
          <w:rStyle w:val="Strong"/>
          <w:rFonts w:ascii="Times New Roman" w:hAnsi="Times New Roman" w:cs="Times New Roman"/>
          <w:color w:val="000000"/>
        </w:rPr>
        <w:t>Technical Success</w:t>
      </w:r>
      <w:r>
        <w:rPr>
          <w:rFonts w:ascii="Times New Roman" w:hAnsi="Times New Roman" w:cs="Times New Roman"/>
          <w:color w:val="000000"/>
        </w:rPr>
        <w:t>: The system demonstrates exceptional performance with 94.3% biometric accuracy, sub-second response times, and 99.8% uptime. The Convex-based architecture proved ideal for real-time requirements.</w:t>
      </w:r>
    </w:p>
    <w:p w14:paraId="65FE1EDC" w14:textId="77777777" w:rsidR="00064139" w:rsidRDefault="00064139">
      <w:pPr>
        <w:pStyle w:val="BodyText"/>
        <w:numPr>
          <w:ilvl w:val="0"/>
          <w:numId w:val="64"/>
        </w:numPr>
      </w:pPr>
      <w:r>
        <w:rPr>
          <w:rStyle w:val="Strong"/>
          <w:rFonts w:ascii="Times New Roman" w:hAnsi="Times New Roman" w:cs="Times New Roman"/>
          <w:color w:val="000000"/>
        </w:rPr>
        <w:lastRenderedPageBreak/>
        <w:t>Operational Impact</w:t>
      </w:r>
      <w:r>
        <w:rPr>
          <w:rFonts w:ascii="Times New Roman" w:hAnsi="Times New Roman" w:cs="Times New Roman"/>
          <w:color w:val="000000"/>
        </w:rPr>
        <w:t xml:space="preserve">: The system reduces attendance administration time by 87%, eliminates proxy attendance, and provides real-time visibility into student attendance patterns. This represents a significant improvement </w:t>
      </w:r>
      <w:proofErr w:type="gramStart"/>
      <w:r>
        <w:rPr>
          <w:rFonts w:ascii="Times New Roman" w:hAnsi="Times New Roman" w:cs="Times New Roman"/>
          <w:color w:val="000000"/>
        </w:rPr>
        <w:t>over traditional methods</w:t>
      </w:r>
      <w:proofErr w:type="gramEnd"/>
      <w:r>
        <w:rPr>
          <w:rFonts w:ascii="Times New Roman" w:hAnsi="Times New Roman" w:cs="Times New Roman"/>
          <w:color w:val="000000"/>
        </w:rPr>
        <w:t>.</w:t>
      </w:r>
    </w:p>
    <w:p w14:paraId="60F2D44F" w14:textId="77777777" w:rsidR="00064139" w:rsidRDefault="00064139">
      <w:pPr>
        <w:pStyle w:val="BodyText"/>
        <w:numPr>
          <w:ilvl w:val="0"/>
          <w:numId w:val="64"/>
        </w:numPr>
      </w:pPr>
      <w:r>
        <w:rPr>
          <w:rStyle w:val="Strong"/>
          <w:rFonts w:ascii="Times New Roman" w:hAnsi="Times New Roman" w:cs="Times New Roman"/>
          <w:color w:val="000000"/>
        </w:rPr>
        <w:t>User Acceptance</w:t>
      </w:r>
      <w:r>
        <w:rPr>
          <w:rFonts w:ascii="Times New Roman" w:hAnsi="Times New Roman" w:cs="Times New Roman"/>
          <w:color w:val="000000"/>
        </w:rPr>
        <w:t>: Despite initial reservations, both lecturers and students adapted quickly to the system, with 91% of lecturers reporting satisfaction and 88% of students appreciating the fairness and efficiency.</w:t>
      </w:r>
    </w:p>
    <w:p w14:paraId="5EC7B43D" w14:textId="77777777" w:rsidR="00064139" w:rsidRDefault="00064139">
      <w:pPr>
        <w:pStyle w:val="BodyText"/>
        <w:numPr>
          <w:ilvl w:val="0"/>
          <w:numId w:val="64"/>
        </w:numPr>
      </w:pPr>
      <w:r>
        <w:rPr>
          <w:rStyle w:val="Strong"/>
          <w:rFonts w:ascii="Times New Roman" w:hAnsi="Times New Roman" w:cs="Times New Roman"/>
          <w:color w:val="000000"/>
        </w:rPr>
        <w:t>Cost Effectiveness</w:t>
      </w:r>
      <w:r>
        <w:rPr>
          <w:rFonts w:ascii="Times New Roman" w:hAnsi="Times New Roman" w:cs="Times New Roman"/>
          <w:color w:val="000000"/>
        </w:rPr>
        <w:t>: The serverless architecture and webcam-based approach reduced both development and operational costs compared to traditional biometric systems, making it financially viable for institutional adoption.</w:t>
      </w:r>
    </w:p>
    <w:p w14:paraId="2E5A6453" w14:textId="77777777" w:rsidR="00064139" w:rsidRDefault="00064139">
      <w:pPr>
        <w:pStyle w:val="BodyText"/>
        <w:numPr>
          <w:ilvl w:val="0"/>
          <w:numId w:val="64"/>
        </w:numPr>
      </w:pPr>
      <w:r>
        <w:rPr>
          <w:rStyle w:val="Strong"/>
          <w:rFonts w:ascii="Times New Roman" w:hAnsi="Times New Roman" w:cs="Times New Roman"/>
          <w:color w:val="000000"/>
        </w:rPr>
        <w:t>Scalability</w:t>
      </w:r>
      <w:r>
        <w:rPr>
          <w:rFonts w:ascii="Times New Roman" w:hAnsi="Times New Roman" w:cs="Times New Roman"/>
          <w:color w:val="000000"/>
        </w:rPr>
        <w:t>: The system is designed to scale with Bugema University's growth, capable of handling thousands of students and hundreds of concurrent sessions without performance degradation.</w:t>
      </w:r>
    </w:p>
    <w:p w14:paraId="5CC787A9" w14:textId="77777777" w:rsidR="00064139" w:rsidRDefault="00064139">
      <w:pPr>
        <w:pStyle w:val="BodyText"/>
        <w:numPr>
          <w:ilvl w:val="0"/>
          <w:numId w:val="64"/>
        </w:numPr>
      </w:pPr>
      <w:r>
        <w:rPr>
          <w:rStyle w:val="Strong"/>
          <w:rFonts w:ascii="Times New Roman" w:hAnsi="Times New Roman" w:cs="Times New Roman"/>
          <w:color w:val="000000"/>
        </w:rPr>
        <w:t>Compliance and Security</w:t>
      </w:r>
      <w:r>
        <w:rPr>
          <w:rFonts w:ascii="Times New Roman" w:hAnsi="Times New Roman" w:cs="Times New Roman"/>
          <w:color w:val="000000"/>
        </w:rPr>
        <w:t>: The system exceeds data protection requirements with encrypted biometric storage, secure transmission, and comprehensive audit trails, addressing privacy concerns effectively.</w:t>
      </w:r>
    </w:p>
    <w:p w14:paraId="6DAC517B" w14:textId="77777777" w:rsidR="00064139" w:rsidRDefault="00064139">
      <w:pPr>
        <w:pStyle w:val="BodyText"/>
      </w:pPr>
      <w:r>
        <w:rPr>
          <w:rFonts w:ascii="Times New Roman" w:hAnsi="Times New Roman" w:cs="Times New Roman"/>
        </w:rPr>
        <w:t>The project demonstrates that modern web technologies, combined with reactive database architectures, can deliver enterprise-grade biometric solutions at educational institution scale. The success of this implementation provides a blueprint for digital transformation in attendance management across similar institutions.</w:t>
      </w:r>
    </w:p>
    <w:p w14:paraId="06BEDBE4" w14:textId="77777777" w:rsidR="00064139" w:rsidRDefault="00064139">
      <w:pPr>
        <w:pStyle w:val="BodyText"/>
      </w:pPr>
      <w:r>
        <w:rPr>
          <w:rStyle w:val="Strong"/>
          <w:rFonts w:ascii="Times New Roman" w:hAnsi="Times New Roman" w:cs="Times New Roman"/>
        </w:rPr>
        <w:t>6.4 Recommendations</w:t>
      </w:r>
    </w:p>
    <w:p w14:paraId="63066536" w14:textId="77777777" w:rsidR="00064139" w:rsidRDefault="00064139">
      <w:pPr>
        <w:pStyle w:val="BodyText"/>
      </w:pPr>
      <w:r>
        <w:rPr>
          <w:rStyle w:val="Strong"/>
          <w:rFonts w:ascii="Times New Roman" w:hAnsi="Times New Roman" w:cs="Times New Roman"/>
        </w:rPr>
        <w:t>6.4.1 Immediate Recommendations (Next 6 Months)</w:t>
      </w:r>
    </w:p>
    <w:p w14:paraId="0765A8FB" w14:textId="77777777" w:rsidR="00064139" w:rsidRDefault="00064139">
      <w:pPr>
        <w:pStyle w:val="BodyText"/>
        <w:numPr>
          <w:ilvl w:val="0"/>
          <w:numId w:val="65"/>
        </w:numPr>
      </w:pPr>
      <w:r>
        <w:rPr>
          <w:rStyle w:val="Strong"/>
          <w:rFonts w:ascii="Times New Roman" w:hAnsi="Times New Roman" w:cs="Times New Roman"/>
          <w:color w:val="000000"/>
        </w:rPr>
        <w:t>Phased Rollout Strategy</w:t>
      </w:r>
      <w:r>
        <w:rPr>
          <w:rFonts w:ascii="Times New Roman" w:hAnsi="Times New Roman" w:cs="Times New Roman"/>
          <w:color w:val="000000"/>
        </w:rPr>
        <w:t>:</w:t>
      </w:r>
    </w:p>
    <w:p w14:paraId="621048EC" w14:textId="77777777" w:rsidR="00064139" w:rsidRDefault="00064139">
      <w:pPr>
        <w:pStyle w:val="BodyText"/>
        <w:numPr>
          <w:ilvl w:val="1"/>
          <w:numId w:val="65"/>
        </w:numPr>
      </w:pPr>
      <w:r>
        <w:rPr>
          <w:rFonts w:ascii="Times New Roman" w:hAnsi="Times New Roman" w:cs="Times New Roman"/>
        </w:rPr>
        <w:t>Begin with Computer Science and IT departments as pilot groups</w:t>
      </w:r>
    </w:p>
    <w:p w14:paraId="25CA783A" w14:textId="77777777" w:rsidR="00064139" w:rsidRDefault="00064139">
      <w:pPr>
        <w:pStyle w:val="BodyText"/>
        <w:numPr>
          <w:ilvl w:val="1"/>
          <w:numId w:val="65"/>
        </w:numPr>
      </w:pPr>
      <w:r>
        <w:rPr>
          <w:rFonts w:ascii="Times New Roman" w:hAnsi="Times New Roman" w:cs="Times New Roman"/>
        </w:rPr>
        <w:t>Gradually expand to other departments over 3-4 months</w:t>
      </w:r>
    </w:p>
    <w:p w14:paraId="63731186" w14:textId="77777777" w:rsidR="00064139" w:rsidRDefault="00064139">
      <w:pPr>
        <w:pStyle w:val="BodyText"/>
        <w:numPr>
          <w:ilvl w:val="1"/>
          <w:numId w:val="65"/>
        </w:numPr>
      </w:pPr>
      <w:r>
        <w:rPr>
          <w:rFonts w:ascii="Times New Roman" w:hAnsi="Times New Roman" w:cs="Times New Roman"/>
        </w:rPr>
        <w:t xml:space="preserve">Collect feedback and </w:t>
      </w:r>
      <w:proofErr w:type="gramStart"/>
      <w:r>
        <w:rPr>
          <w:rFonts w:ascii="Times New Roman" w:hAnsi="Times New Roman" w:cs="Times New Roman"/>
        </w:rPr>
        <w:t>make adjustments</w:t>
      </w:r>
      <w:proofErr w:type="gramEnd"/>
      <w:r>
        <w:rPr>
          <w:rFonts w:ascii="Times New Roman" w:hAnsi="Times New Roman" w:cs="Times New Roman"/>
        </w:rPr>
        <w:t xml:space="preserve"> during each phase</w:t>
      </w:r>
    </w:p>
    <w:p w14:paraId="50743452" w14:textId="77777777" w:rsidR="00064139" w:rsidRDefault="00064139">
      <w:pPr>
        <w:pStyle w:val="BodyText"/>
        <w:numPr>
          <w:ilvl w:val="0"/>
          <w:numId w:val="65"/>
        </w:numPr>
      </w:pPr>
      <w:r>
        <w:rPr>
          <w:rStyle w:val="Strong"/>
          <w:rFonts w:ascii="Times New Roman" w:hAnsi="Times New Roman" w:cs="Times New Roman"/>
          <w:color w:val="000000"/>
        </w:rPr>
        <w:t>Training Program Development</w:t>
      </w:r>
      <w:r>
        <w:rPr>
          <w:rFonts w:ascii="Times New Roman" w:hAnsi="Times New Roman" w:cs="Times New Roman"/>
          <w:color w:val="000000"/>
        </w:rPr>
        <w:t>:</w:t>
      </w:r>
    </w:p>
    <w:p w14:paraId="1508042F" w14:textId="77777777" w:rsidR="00064139" w:rsidRDefault="00064139">
      <w:pPr>
        <w:pStyle w:val="BodyText"/>
        <w:numPr>
          <w:ilvl w:val="1"/>
          <w:numId w:val="65"/>
        </w:numPr>
      </w:pPr>
      <w:r>
        <w:rPr>
          <w:rFonts w:ascii="Times New Roman" w:hAnsi="Times New Roman" w:cs="Times New Roman"/>
        </w:rPr>
        <w:t>Create comprehensive training materials for all user groups</w:t>
      </w:r>
    </w:p>
    <w:p w14:paraId="6F95431B" w14:textId="77777777" w:rsidR="00064139" w:rsidRDefault="00064139">
      <w:pPr>
        <w:pStyle w:val="BodyText"/>
        <w:numPr>
          <w:ilvl w:val="1"/>
          <w:numId w:val="65"/>
        </w:numPr>
      </w:pPr>
      <w:r>
        <w:rPr>
          <w:rFonts w:ascii="Times New Roman" w:hAnsi="Times New Roman" w:cs="Times New Roman"/>
        </w:rPr>
        <w:t>Conduct hands-on workshops for lecturers</w:t>
      </w:r>
    </w:p>
    <w:p w14:paraId="4C3C6050" w14:textId="77777777" w:rsidR="00064139" w:rsidRDefault="00064139">
      <w:pPr>
        <w:pStyle w:val="BodyText"/>
        <w:numPr>
          <w:ilvl w:val="1"/>
          <w:numId w:val="65"/>
        </w:numPr>
      </w:pPr>
      <w:r>
        <w:rPr>
          <w:rFonts w:ascii="Times New Roman" w:hAnsi="Times New Roman" w:cs="Times New Roman"/>
        </w:rPr>
        <w:t>Develop student orientation modules</w:t>
      </w:r>
    </w:p>
    <w:p w14:paraId="4347C07E" w14:textId="77777777" w:rsidR="00064139" w:rsidRDefault="00064139">
      <w:pPr>
        <w:pStyle w:val="BodyText"/>
        <w:numPr>
          <w:ilvl w:val="1"/>
          <w:numId w:val="65"/>
        </w:numPr>
      </w:pPr>
      <w:r>
        <w:rPr>
          <w:rFonts w:ascii="Times New Roman" w:hAnsi="Times New Roman" w:cs="Times New Roman"/>
        </w:rPr>
        <w:t>Establish ongoing support channels</w:t>
      </w:r>
    </w:p>
    <w:p w14:paraId="32B07D0A" w14:textId="77777777" w:rsidR="00064139" w:rsidRDefault="00064139">
      <w:pPr>
        <w:pStyle w:val="BodyText"/>
        <w:numPr>
          <w:ilvl w:val="0"/>
          <w:numId w:val="65"/>
        </w:numPr>
      </w:pPr>
      <w:r>
        <w:rPr>
          <w:rStyle w:val="Strong"/>
          <w:rFonts w:ascii="Times New Roman" w:hAnsi="Times New Roman" w:cs="Times New Roman"/>
          <w:color w:val="000000"/>
        </w:rPr>
        <w:t>Infrastructure Assessment</w:t>
      </w:r>
      <w:r>
        <w:rPr>
          <w:rFonts w:ascii="Times New Roman" w:hAnsi="Times New Roman" w:cs="Times New Roman"/>
          <w:color w:val="000000"/>
        </w:rPr>
        <w:t>:</w:t>
      </w:r>
    </w:p>
    <w:p w14:paraId="37B9A540" w14:textId="77777777" w:rsidR="00064139" w:rsidRDefault="00064139">
      <w:pPr>
        <w:pStyle w:val="BodyText"/>
        <w:numPr>
          <w:ilvl w:val="1"/>
          <w:numId w:val="65"/>
        </w:numPr>
      </w:pPr>
      <w:r>
        <w:rPr>
          <w:rFonts w:ascii="Times New Roman" w:hAnsi="Times New Roman" w:cs="Times New Roman"/>
        </w:rPr>
        <w:t>Evaluate classroom internet connectivity and upgrade where necessary</w:t>
      </w:r>
    </w:p>
    <w:p w14:paraId="68056010" w14:textId="77777777" w:rsidR="00064139" w:rsidRDefault="00064139">
      <w:pPr>
        <w:pStyle w:val="BodyText"/>
        <w:numPr>
          <w:ilvl w:val="1"/>
          <w:numId w:val="65"/>
        </w:numPr>
      </w:pPr>
      <w:r>
        <w:rPr>
          <w:rFonts w:ascii="Times New Roman" w:hAnsi="Times New Roman" w:cs="Times New Roman"/>
        </w:rPr>
        <w:t>Assess webcam quality and provide guidelines for optimal use</w:t>
      </w:r>
    </w:p>
    <w:p w14:paraId="31434185" w14:textId="77777777" w:rsidR="00064139" w:rsidRDefault="00064139">
      <w:pPr>
        <w:pStyle w:val="BodyText"/>
        <w:numPr>
          <w:ilvl w:val="1"/>
          <w:numId w:val="65"/>
        </w:numPr>
      </w:pPr>
      <w:r>
        <w:rPr>
          <w:rFonts w:ascii="Times New Roman" w:hAnsi="Times New Roman" w:cs="Times New Roman"/>
        </w:rPr>
        <w:t>Ensure adequate device availability for all users</w:t>
      </w:r>
    </w:p>
    <w:p w14:paraId="7C3560E2" w14:textId="77777777" w:rsidR="00064139" w:rsidRDefault="00064139">
      <w:pPr>
        <w:pStyle w:val="BodyText"/>
        <w:numPr>
          <w:ilvl w:val="0"/>
          <w:numId w:val="65"/>
        </w:numPr>
      </w:pPr>
      <w:r>
        <w:rPr>
          <w:rStyle w:val="Strong"/>
          <w:rFonts w:ascii="Times New Roman" w:hAnsi="Times New Roman" w:cs="Times New Roman"/>
          <w:color w:val="000000"/>
        </w:rPr>
        <w:t>Policy Integration</w:t>
      </w:r>
      <w:r>
        <w:rPr>
          <w:rFonts w:ascii="Times New Roman" w:hAnsi="Times New Roman" w:cs="Times New Roman"/>
          <w:color w:val="000000"/>
        </w:rPr>
        <w:t>:</w:t>
      </w:r>
    </w:p>
    <w:p w14:paraId="26D2A894" w14:textId="77777777" w:rsidR="00064139" w:rsidRDefault="00064139">
      <w:pPr>
        <w:pStyle w:val="BodyText"/>
        <w:numPr>
          <w:ilvl w:val="1"/>
          <w:numId w:val="65"/>
        </w:numPr>
      </w:pPr>
      <w:r>
        <w:rPr>
          <w:rFonts w:ascii="Times New Roman" w:hAnsi="Times New Roman" w:cs="Times New Roman"/>
        </w:rPr>
        <w:lastRenderedPageBreak/>
        <w:t>Update institutional attendance policies to incorporate the new system</w:t>
      </w:r>
    </w:p>
    <w:p w14:paraId="7A99ED95" w14:textId="77777777" w:rsidR="00064139" w:rsidRDefault="00064139">
      <w:pPr>
        <w:pStyle w:val="BodyText"/>
        <w:numPr>
          <w:ilvl w:val="1"/>
          <w:numId w:val="65"/>
        </w:numPr>
      </w:pPr>
      <w:r>
        <w:rPr>
          <w:rFonts w:ascii="Times New Roman" w:hAnsi="Times New Roman" w:cs="Times New Roman"/>
        </w:rPr>
        <w:t>Define procedures for handling technical issues and exceptions</w:t>
      </w:r>
    </w:p>
    <w:p w14:paraId="7E3C79B1" w14:textId="77777777" w:rsidR="00064139" w:rsidRDefault="00064139">
      <w:pPr>
        <w:pStyle w:val="BodyText"/>
        <w:numPr>
          <w:ilvl w:val="1"/>
          <w:numId w:val="65"/>
        </w:numPr>
      </w:pPr>
      <w:r>
        <w:rPr>
          <w:rFonts w:ascii="Times New Roman" w:hAnsi="Times New Roman" w:cs="Times New Roman"/>
        </w:rPr>
        <w:t>Establish data retention and privacy policies</w:t>
      </w:r>
    </w:p>
    <w:p w14:paraId="71157236" w14:textId="77777777" w:rsidR="00064139" w:rsidRDefault="00064139">
      <w:pPr>
        <w:pStyle w:val="BodyText"/>
      </w:pPr>
      <w:r>
        <w:rPr>
          <w:rStyle w:val="Strong"/>
          <w:rFonts w:ascii="Times New Roman" w:hAnsi="Times New Roman" w:cs="Times New Roman"/>
        </w:rPr>
        <w:t>6.4.2 Medium-term Recommendations (6-18 Months)</w:t>
      </w:r>
    </w:p>
    <w:p w14:paraId="5ECB65A5" w14:textId="77777777" w:rsidR="00064139" w:rsidRDefault="00064139">
      <w:pPr>
        <w:pStyle w:val="BodyText"/>
        <w:numPr>
          <w:ilvl w:val="0"/>
          <w:numId w:val="66"/>
        </w:numPr>
      </w:pPr>
      <w:r>
        <w:rPr>
          <w:rStyle w:val="Strong"/>
          <w:rFonts w:ascii="Times New Roman" w:hAnsi="Times New Roman" w:cs="Times New Roman"/>
          <w:color w:val="000000"/>
        </w:rPr>
        <w:t>Mobile Application Development</w:t>
      </w:r>
      <w:r>
        <w:rPr>
          <w:rFonts w:ascii="Times New Roman" w:hAnsi="Times New Roman" w:cs="Times New Roman"/>
          <w:color w:val="000000"/>
        </w:rPr>
        <w:t>:</w:t>
      </w:r>
    </w:p>
    <w:p w14:paraId="3C0757AA" w14:textId="77777777" w:rsidR="00064139" w:rsidRDefault="00064139">
      <w:pPr>
        <w:pStyle w:val="BodyText"/>
        <w:numPr>
          <w:ilvl w:val="1"/>
          <w:numId w:val="66"/>
        </w:numPr>
      </w:pPr>
      <w:r>
        <w:rPr>
          <w:rFonts w:ascii="Times New Roman" w:hAnsi="Times New Roman" w:cs="Times New Roman"/>
        </w:rPr>
        <w:t>Develop native mobile apps for iOS and Android</w:t>
      </w:r>
    </w:p>
    <w:p w14:paraId="00BADDBE" w14:textId="77777777" w:rsidR="00064139" w:rsidRDefault="00064139">
      <w:pPr>
        <w:pStyle w:val="BodyText"/>
        <w:numPr>
          <w:ilvl w:val="1"/>
          <w:numId w:val="66"/>
        </w:numPr>
      </w:pPr>
      <w:r>
        <w:rPr>
          <w:rFonts w:ascii="Times New Roman" w:hAnsi="Times New Roman" w:cs="Times New Roman"/>
        </w:rPr>
        <w:t>Include offline attendance marking capabilities</w:t>
      </w:r>
    </w:p>
    <w:p w14:paraId="1BD9725B" w14:textId="77777777" w:rsidR="00064139" w:rsidRDefault="00064139">
      <w:pPr>
        <w:pStyle w:val="BodyText"/>
        <w:numPr>
          <w:ilvl w:val="1"/>
          <w:numId w:val="66"/>
        </w:numPr>
      </w:pPr>
      <w:r>
        <w:rPr>
          <w:rFonts w:ascii="Times New Roman" w:hAnsi="Times New Roman" w:cs="Times New Roman"/>
        </w:rPr>
        <w:t>Add push notifications for session reminders</w:t>
      </w:r>
    </w:p>
    <w:p w14:paraId="0004C69C" w14:textId="77777777" w:rsidR="00064139" w:rsidRDefault="00064139">
      <w:pPr>
        <w:pStyle w:val="BodyText"/>
        <w:numPr>
          <w:ilvl w:val="1"/>
          <w:numId w:val="66"/>
        </w:numPr>
      </w:pPr>
      <w:r>
        <w:rPr>
          <w:rFonts w:ascii="Times New Roman" w:hAnsi="Times New Roman" w:cs="Times New Roman"/>
        </w:rPr>
        <w:t>Implement QR code check-in as backup option</w:t>
      </w:r>
    </w:p>
    <w:p w14:paraId="5243FA77" w14:textId="77777777" w:rsidR="00064139" w:rsidRDefault="00064139">
      <w:pPr>
        <w:pStyle w:val="BodyText"/>
        <w:numPr>
          <w:ilvl w:val="0"/>
          <w:numId w:val="66"/>
        </w:numPr>
      </w:pPr>
      <w:r>
        <w:rPr>
          <w:rStyle w:val="Strong"/>
          <w:rFonts w:ascii="Times New Roman" w:hAnsi="Times New Roman" w:cs="Times New Roman"/>
          <w:color w:val="000000"/>
        </w:rPr>
        <w:t>Advanced Analytics Integration</w:t>
      </w:r>
      <w:r>
        <w:rPr>
          <w:rFonts w:ascii="Times New Roman" w:hAnsi="Times New Roman" w:cs="Times New Roman"/>
          <w:color w:val="000000"/>
        </w:rPr>
        <w:t>:</w:t>
      </w:r>
    </w:p>
    <w:p w14:paraId="14EC9ABD" w14:textId="77777777" w:rsidR="00064139" w:rsidRDefault="00064139">
      <w:pPr>
        <w:pStyle w:val="BodyText"/>
        <w:numPr>
          <w:ilvl w:val="1"/>
          <w:numId w:val="66"/>
        </w:numPr>
      </w:pPr>
      <w:r>
        <w:rPr>
          <w:rFonts w:ascii="Times New Roman" w:hAnsi="Times New Roman" w:cs="Times New Roman"/>
        </w:rPr>
        <w:t>Implement predictive analytics for at-risk students</w:t>
      </w:r>
    </w:p>
    <w:p w14:paraId="53F8F2BD" w14:textId="77777777" w:rsidR="00064139" w:rsidRDefault="00064139">
      <w:pPr>
        <w:pStyle w:val="BodyText"/>
        <w:numPr>
          <w:ilvl w:val="1"/>
          <w:numId w:val="66"/>
        </w:numPr>
      </w:pPr>
      <w:r>
        <w:rPr>
          <w:rFonts w:ascii="Times New Roman" w:hAnsi="Times New Roman" w:cs="Times New Roman"/>
        </w:rPr>
        <w:t>Add machine learning for attendance pattern recognition</w:t>
      </w:r>
    </w:p>
    <w:p w14:paraId="108531B4" w14:textId="77777777" w:rsidR="00064139" w:rsidRDefault="00064139">
      <w:pPr>
        <w:pStyle w:val="BodyText"/>
        <w:numPr>
          <w:ilvl w:val="1"/>
          <w:numId w:val="66"/>
        </w:numPr>
      </w:pPr>
      <w:r>
        <w:rPr>
          <w:rFonts w:ascii="Times New Roman" w:hAnsi="Times New Roman" w:cs="Times New Roman"/>
        </w:rPr>
        <w:t>Develop early warning systems for poor attendance</w:t>
      </w:r>
    </w:p>
    <w:p w14:paraId="60D06F3A" w14:textId="77777777" w:rsidR="00064139" w:rsidRDefault="00064139">
      <w:pPr>
        <w:pStyle w:val="BodyText"/>
        <w:numPr>
          <w:ilvl w:val="1"/>
          <w:numId w:val="66"/>
        </w:numPr>
      </w:pPr>
      <w:r>
        <w:rPr>
          <w:rFonts w:ascii="Times New Roman" w:hAnsi="Times New Roman" w:cs="Times New Roman"/>
        </w:rPr>
        <w:t>Create integration with academic performance data</w:t>
      </w:r>
    </w:p>
    <w:p w14:paraId="3747DDAF" w14:textId="77777777" w:rsidR="00064139" w:rsidRDefault="00064139">
      <w:pPr>
        <w:pStyle w:val="BodyText"/>
        <w:numPr>
          <w:ilvl w:val="0"/>
          <w:numId w:val="66"/>
        </w:numPr>
      </w:pPr>
      <w:r>
        <w:rPr>
          <w:rStyle w:val="Strong"/>
          <w:rFonts w:ascii="Times New Roman" w:hAnsi="Times New Roman" w:cs="Times New Roman"/>
          <w:color w:val="000000"/>
        </w:rPr>
        <w:t>Hardware Expansion</w:t>
      </w:r>
      <w:r>
        <w:rPr>
          <w:rFonts w:ascii="Times New Roman" w:hAnsi="Times New Roman" w:cs="Times New Roman"/>
          <w:color w:val="000000"/>
        </w:rPr>
        <w:t>:</w:t>
      </w:r>
    </w:p>
    <w:p w14:paraId="5B1065B4" w14:textId="77777777" w:rsidR="00064139" w:rsidRDefault="00064139">
      <w:pPr>
        <w:pStyle w:val="BodyText"/>
        <w:numPr>
          <w:ilvl w:val="1"/>
          <w:numId w:val="66"/>
        </w:numPr>
      </w:pPr>
      <w:r>
        <w:rPr>
          <w:rFonts w:ascii="Times New Roman" w:hAnsi="Times New Roman" w:cs="Times New Roman"/>
        </w:rPr>
        <w:t>Pilot specialised biometric hardware in high-traffic areas</w:t>
      </w:r>
    </w:p>
    <w:p w14:paraId="1F1A9025" w14:textId="77777777" w:rsidR="00064139" w:rsidRDefault="00064139">
      <w:pPr>
        <w:pStyle w:val="BodyText"/>
        <w:numPr>
          <w:ilvl w:val="1"/>
          <w:numId w:val="66"/>
        </w:numPr>
      </w:pPr>
      <w:r>
        <w:rPr>
          <w:rFonts w:ascii="Times New Roman" w:hAnsi="Times New Roman" w:cs="Times New Roman"/>
        </w:rPr>
        <w:t>Implement multi-modal biometrics (face + fingerprint)</w:t>
      </w:r>
    </w:p>
    <w:p w14:paraId="5918A88B" w14:textId="77777777" w:rsidR="00064139" w:rsidRDefault="00064139">
      <w:pPr>
        <w:pStyle w:val="BodyText"/>
        <w:numPr>
          <w:ilvl w:val="1"/>
          <w:numId w:val="66"/>
        </w:numPr>
      </w:pPr>
      <w:r>
        <w:rPr>
          <w:rFonts w:ascii="Times New Roman" w:hAnsi="Times New Roman" w:cs="Times New Roman"/>
        </w:rPr>
        <w:t>Add location-based verification using campus beacons</w:t>
      </w:r>
    </w:p>
    <w:p w14:paraId="2206B2D1" w14:textId="77777777" w:rsidR="00064139" w:rsidRDefault="00064139">
      <w:pPr>
        <w:pStyle w:val="BodyText"/>
        <w:numPr>
          <w:ilvl w:val="1"/>
          <w:numId w:val="66"/>
        </w:numPr>
      </w:pPr>
      <w:r>
        <w:rPr>
          <w:rFonts w:ascii="Times New Roman" w:hAnsi="Times New Roman" w:cs="Times New Roman"/>
        </w:rPr>
        <w:t>Integrate with existing campus access control systems</w:t>
      </w:r>
    </w:p>
    <w:p w14:paraId="7606B8FD" w14:textId="77777777" w:rsidR="00064139" w:rsidRDefault="00064139">
      <w:pPr>
        <w:pStyle w:val="BodyText"/>
        <w:numPr>
          <w:ilvl w:val="0"/>
          <w:numId w:val="66"/>
        </w:numPr>
      </w:pPr>
      <w:r>
        <w:rPr>
          <w:rStyle w:val="Strong"/>
          <w:rFonts w:ascii="Times New Roman" w:hAnsi="Times New Roman" w:cs="Times New Roman"/>
          <w:color w:val="000000"/>
        </w:rPr>
        <w:t>System Integration</w:t>
      </w:r>
      <w:r>
        <w:rPr>
          <w:rFonts w:ascii="Times New Roman" w:hAnsi="Times New Roman" w:cs="Times New Roman"/>
          <w:color w:val="000000"/>
        </w:rPr>
        <w:t>:</w:t>
      </w:r>
    </w:p>
    <w:p w14:paraId="7AF3C388" w14:textId="77777777" w:rsidR="00064139" w:rsidRDefault="00064139">
      <w:pPr>
        <w:pStyle w:val="BodyText"/>
        <w:numPr>
          <w:ilvl w:val="1"/>
          <w:numId w:val="66"/>
        </w:numPr>
      </w:pPr>
      <w:r>
        <w:rPr>
          <w:rFonts w:ascii="Times New Roman" w:hAnsi="Times New Roman" w:cs="Times New Roman"/>
        </w:rPr>
        <w:t>Develop APIs for integration with University ERP</w:t>
      </w:r>
    </w:p>
    <w:p w14:paraId="74A141E6" w14:textId="77777777" w:rsidR="00064139" w:rsidRDefault="00064139">
      <w:pPr>
        <w:pStyle w:val="BodyText"/>
        <w:numPr>
          <w:ilvl w:val="1"/>
          <w:numId w:val="66"/>
        </w:numPr>
      </w:pPr>
      <w:r>
        <w:rPr>
          <w:rFonts w:ascii="Times New Roman" w:hAnsi="Times New Roman" w:cs="Times New Roman"/>
        </w:rPr>
        <w:t>Connect with Learning Management System (Moodle/Canvas)</w:t>
      </w:r>
    </w:p>
    <w:p w14:paraId="6969FA61" w14:textId="77777777" w:rsidR="00064139" w:rsidRDefault="00064139">
      <w:pPr>
        <w:pStyle w:val="BodyText"/>
        <w:numPr>
          <w:ilvl w:val="1"/>
          <w:numId w:val="66"/>
        </w:numPr>
      </w:pPr>
      <w:r>
        <w:rPr>
          <w:rFonts w:ascii="Times New Roman" w:hAnsi="Times New Roman" w:cs="Times New Roman"/>
        </w:rPr>
        <w:t>Integrate with student information systems</w:t>
      </w:r>
    </w:p>
    <w:p w14:paraId="21B755C0" w14:textId="77777777" w:rsidR="00064139" w:rsidRDefault="00064139">
      <w:pPr>
        <w:pStyle w:val="BodyText"/>
        <w:numPr>
          <w:ilvl w:val="1"/>
          <w:numId w:val="66"/>
        </w:numPr>
      </w:pPr>
      <w:r>
        <w:rPr>
          <w:rFonts w:ascii="Times New Roman" w:hAnsi="Times New Roman" w:cs="Times New Roman"/>
        </w:rPr>
        <w:t>Automate data sync with academic records</w:t>
      </w:r>
    </w:p>
    <w:p w14:paraId="1161598E" w14:textId="77777777" w:rsidR="00064139" w:rsidRDefault="00064139">
      <w:pPr>
        <w:pStyle w:val="BodyText"/>
      </w:pPr>
      <w:r>
        <w:rPr>
          <w:rStyle w:val="Strong"/>
          <w:rFonts w:ascii="Times New Roman" w:hAnsi="Times New Roman" w:cs="Times New Roman"/>
        </w:rPr>
        <w:t>6.4.3 Long-term Recommendations (18+ Months)</w:t>
      </w:r>
    </w:p>
    <w:p w14:paraId="5EB555E8" w14:textId="77777777" w:rsidR="00064139" w:rsidRDefault="00064139">
      <w:pPr>
        <w:pStyle w:val="BodyText"/>
        <w:numPr>
          <w:ilvl w:val="0"/>
          <w:numId w:val="67"/>
        </w:numPr>
      </w:pPr>
      <w:r>
        <w:rPr>
          <w:rStyle w:val="Strong"/>
          <w:rFonts w:ascii="Times New Roman" w:hAnsi="Times New Roman" w:cs="Times New Roman"/>
          <w:color w:val="000000"/>
        </w:rPr>
        <w:t>AI-Powered Features</w:t>
      </w:r>
      <w:r>
        <w:rPr>
          <w:rFonts w:ascii="Times New Roman" w:hAnsi="Times New Roman" w:cs="Times New Roman"/>
          <w:color w:val="000000"/>
        </w:rPr>
        <w:t>:</w:t>
      </w:r>
    </w:p>
    <w:p w14:paraId="6DAD7D65" w14:textId="77777777" w:rsidR="00064139" w:rsidRDefault="00064139">
      <w:pPr>
        <w:pStyle w:val="BodyText"/>
        <w:numPr>
          <w:ilvl w:val="1"/>
          <w:numId w:val="67"/>
        </w:numPr>
      </w:pPr>
      <w:r>
        <w:rPr>
          <w:rFonts w:ascii="Times New Roman" w:hAnsi="Times New Roman" w:cs="Times New Roman"/>
        </w:rPr>
        <w:t>Implement emotion detection for student engagement analysis</w:t>
      </w:r>
    </w:p>
    <w:p w14:paraId="33B07CE9" w14:textId="77777777" w:rsidR="00064139" w:rsidRDefault="00064139">
      <w:pPr>
        <w:pStyle w:val="BodyText"/>
        <w:numPr>
          <w:ilvl w:val="1"/>
          <w:numId w:val="67"/>
        </w:numPr>
      </w:pPr>
      <w:r>
        <w:rPr>
          <w:rFonts w:ascii="Times New Roman" w:hAnsi="Times New Roman" w:cs="Times New Roman"/>
        </w:rPr>
        <w:t>Add behavioural analytics for classroom dynamics</w:t>
      </w:r>
    </w:p>
    <w:p w14:paraId="14B4BBCE" w14:textId="77777777" w:rsidR="00064139" w:rsidRDefault="00064139">
      <w:pPr>
        <w:pStyle w:val="BodyText"/>
        <w:numPr>
          <w:ilvl w:val="1"/>
          <w:numId w:val="67"/>
        </w:numPr>
      </w:pPr>
      <w:r>
        <w:rPr>
          <w:rFonts w:ascii="Times New Roman" w:hAnsi="Times New Roman" w:cs="Times New Roman"/>
        </w:rPr>
        <w:t>Develop adaptive learning path recommendations based on attendance patterns</w:t>
      </w:r>
    </w:p>
    <w:p w14:paraId="74959A69" w14:textId="77777777" w:rsidR="00064139" w:rsidRDefault="00064139">
      <w:pPr>
        <w:pStyle w:val="BodyText"/>
        <w:numPr>
          <w:ilvl w:val="1"/>
          <w:numId w:val="67"/>
        </w:numPr>
      </w:pPr>
      <w:r>
        <w:rPr>
          <w:rFonts w:ascii="Times New Roman" w:hAnsi="Times New Roman" w:cs="Times New Roman"/>
        </w:rPr>
        <w:t>Create predictive models for student success correlation</w:t>
      </w:r>
    </w:p>
    <w:p w14:paraId="2A51A069" w14:textId="77777777" w:rsidR="00064139" w:rsidRDefault="00064139">
      <w:pPr>
        <w:pStyle w:val="BodyText"/>
        <w:numPr>
          <w:ilvl w:val="0"/>
          <w:numId w:val="67"/>
        </w:numPr>
      </w:pPr>
      <w:r>
        <w:rPr>
          <w:rStyle w:val="Strong"/>
          <w:rFonts w:ascii="Times New Roman" w:hAnsi="Times New Roman" w:cs="Times New Roman"/>
          <w:color w:val="000000"/>
        </w:rPr>
        <w:t>Institutional Research Platform</w:t>
      </w:r>
      <w:r>
        <w:rPr>
          <w:rFonts w:ascii="Times New Roman" w:hAnsi="Times New Roman" w:cs="Times New Roman"/>
          <w:color w:val="000000"/>
        </w:rPr>
        <w:t>:</w:t>
      </w:r>
    </w:p>
    <w:p w14:paraId="1883B623" w14:textId="77777777" w:rsidR="00064139" w:rsidRDefault="00064139">
      <w:pPr>
        <w:pStyle w:val="BodyText"/>
        <w:numPr>
          <w:ilvl w:val="1"/>
          <w:numId w:val="67"/>
        </w:numPr>
      </w:pPr>
      <w:r>
        <w:rPr>
          <w:rFonts w:ascii="Times New Roman" w:hAnsi="Times New Roman" w:cs="Times New Roman"/>
        </w:rPr>
        <w:lastRenderedPageBreak/>
        <w:t>Develop anonymised datasets for educational research</w:t>
      </w:r>
    </w:p>
    <w:p w14:paraId="0FEF15F7" w14:textId="77777777" w:rsidR="00064139" w:rsidRDefault="00064139">
      <w:pPr>
        <w:pStyle w:val="BodyText"/>
        <w:numPr>
          <w:ilvl w:val="1"/>
          <w:numId w:val="67"/>
        </w:numPr>
      </w:pPr>
      <w:r>
        <w:rPr>
          <w:rFonts w:ascii="Times New Roman" w:hAnsi="Times New Roman" w:cs="Times New Roman"/>
        </w:rPr>
        <w:t>Create dashboards for institutional research on attendance patterns</w:t>
      </w:r>
    </w:p>
    <w:p w14:paraId="622A4F83" w14:textId="77777777" w:rsidR="00064139" w:rsidRDefault="00064139">
      <w:pPr>
        <w:pStyle w:val="BodyText"/>
        <w:numPr>
          <w:ilvl w:val="1"/>
          <w:numId w:val="67"/>
        </w:numPr>
      </w:pPr>
      <w:r>
        <w:rPr>
          <w:rFonts w:ascii="Times New Roman" w:hAnsi="Times New Roman" w:cs="Times New Roman"/>
        </w:rPr>
        <w:t>Support longitudinal studies on attendance and academic performance</w:t>
      </w:r>
    </w:p>
    <w:p w14:paraId="0C3949EE" w14:textId="77777777" w:rsidR="00064139" w:rsidRDefault="00064139">
      <w:pPr>
        <w:pStyle w:val="BodyText"/>
        <w:numPr>
          <w:ilvl w:val="1"/>
          <w:numId w:val="67"/>
        </w:numPr>
      </w:pPr>
      <w:r>
        <w:rPr>
          <w:rFonts w:ascii="Times New Roman" w:hAnsi="Times New Roman" w:cs="Times New Roman"/>
        </w:rPr>
        <w:t>Enable comparative analysis across departments and programs</w:t>
      </w:r>
    </w:p>
    <w:p w14:paraId="0CD5F42C" w14:textId="77777777" w:rsidR="00064139" w:rsidRDefault="00064139">
      <w:pPr>
        <w:pStyle w:val="BodyText"/>
        <w:numPr>
          <w:ilvl w:val="0"/>
          <w:numId w:val="67"/>
        </w:numPr>
      </w:pPr>
      <w:r>
        <w:rPr>
          <w:rStyle w:val="Strong"/>
          <w:rFonts w:ascii="Times New Roman" w:hAnsi="Times New Roman" w:cs="Times New Roman"/>
          <w:color w:val="000000"/>
        </w:rPr>
        <w:t>Multi-campus Deployment</w:t>
      </w:r>
      <w:r>
        <w:rPr>
          <w:rFonts w:ascii="Times New Roman" w:hAnsi="Times New Roman" w:cs="Times New Roman"/>
          <w:color w:val="000000"/>
        </w:rPr>
        <w:t>:</w:t>
      </w:r>
    </w:p>
    <w:p w14:paraId="0705051E" w14:textId="77777777" w:rsidR="00064139" w:rsidRDefault="00064139">
      <w:pPr>
        <w:pStyle w:val="BodyText"/>
        <w:numPr>
          <w:ilvl w:val="1"/>
          <w:numId w:val="67"/>
        </w:numPr>
      </w:pPr>
      <w:r>
        <w:rPr>
          <w:rFonts w:ascii="Times New Roman" w:hAnsi="Times New Roman" w:cs="Times New Roman"/>
        </w:rPr>
        <w:t>Scale the system to support multiple campuses</w:t>
      </w:r>
    </w:p>
    <w:p w14:paraId="66A20E29" w14:textId="77777777" w:rsidR="00064139" w:rsidRDefault="00064139">
      <w:pPr>
        <w:pStyle w:val="BodyText"/>
        <w:numPr>
          <w:ilvl w:val="1"/>
          <w:numId w:val="67"/>
        </w:numPr>
      </w:pPr>
      <w:r>
        <w:rPr>
          <w:rFonts w:ascii="Times New Roman" w:hAnsi="Times New Roman" w:cs="Times New Roman"/>
        </w:rPr>
        <w:t>Implement geographic distribution for better performance</w:t>
      </w:r>
    </w:p>
    <w:p w14:paraId="720638EC" w14:textId="77777777" w:rsidR="00064139" w:rsidRDefault="00064139">
      <w:pPr>
        <w:pStyle w:val="BodyText"/>
        <w:numPr>
          <w:ilvl w:val="1"/>
          <w:numId w:val="67"/>
        </w:numPr>
      </w:pPr>
      <w:r>
        <w:rPr>
          <w:rFonts w:ascii="Times New Roman" w:hAnsi="Times New Roman" w:cs="Times New Roman"/>
        </w:rPr>
        <w:t>Develop campus-specific configurations and reporting</w:t>
      </w:r>
    </w:p>
    <w:p w14:paraId="73C2A380" w14:textId="77777777" w:rsidR="00064139" w:rsidRDefault="00064139">
      <w:pPr>
        <w:pStyle w:val="BodyText"/>
        <w:numPr>
          <w:ilvl w:val="1"/>
          <w:numId w:val="67"/>
        </w:numPr>
      </w:pPr>
      <w:r>
        <w:rPr>
          <w:rFonts w:ascii="Times New Roman" w:hAnsi="Times New Roman" w:cs="Times New Roman"/>
        </w:rPr>
        <w:t>Create centralised administration with decentralised operations</w:t>
      </w:r>
    </w:p>
    <w:p w14:paraId="0D0769C0" w14:textId="77777777" w:rsidR="00064139" w:rsidRDefault="00064139">
      <w:pPr>
        <w:pStyle w:val="BodyText"/>
        <w:numPr>
          <w:ilvl w:val="0"/>
          <w:numId w:val="67"/>
        </w:numPr>
      </w:pPr>
      <w:r>
        <w:rPr>
          <w:rStyle w:val="Strong"/>
          <w:rFonts w:ascii="Times New Roman" w:hAnsi="Times New Roman" w:cs="Times New Roman"/>
          <w:color w:val="000000"/>
        </w:rPr>
        <w:t>Commercialisation Potential</w:t>
      </w:r>
      <w:r>
        <w:rPr>
          <w:rFonts w:ascii="Times New Roman" w:hAnsi="Times New Roman" w:cs="Times New Roman"/>
          <w:color w:val="000000"/>
        </w:rPr>
        <w:t>:</w:t>
      </w:r>
    </w:p>
    <w:p w14:paraId="7070B527" w14:textId="77777777" w:rsidR="00064139" w:rsidRDefault="00064139">
      <w:pPr>
        <w:pStyle w:val="BodyText"/>
        <w:numPr>
          <w:ilvl w:val="1"/>
          <w:numId w:val="67"/>
        </w:numPr>
      </w:pPr>
      <w:r>
        <w:rPr>
          <w:rFonts w:ascii="Times New Roman" w:hAnsi="Times New Roman" w:cs="Times New Roman"/>
        </w:rPr>
        <w:t>Package the solution for other educational institutions</w:t>
      </w:r>
    </w:p>
    <w:p w14:paraId="2EE2812B" w14:textId="77777777" w:rsidR="00064139" w:rsidRDefault="00064139">
      <w:pPr>
        <w:pStyle w:val="BodyText"/>
        <w:numPr>
          <w:ilvl w:val="1"/>
          <w:numId w:val="67"/>
        </w:numPr>
      </w:pPr>
      <w:r>
        <w:rPr>
          <w:rFonts w:ascii="Times New Roman" w:hAnsi="Times New Roman" w:cs="Times New Roman"/>
        </w:rPr>
        <w:t>Develop industry-specific versions (corporate training, professional development)</w:t>
      </w:r>
    </w:p>
    <w:p w14:paraId="42822CF5" w14:textId="77777777" w:rsidR="00064139" w:rsidRDefault="00064139">
      <w:pPr>
        <w:pStyle w:val="BodyText"/>
        <w:numPr>
          <w:ilvl w:val="1"/>
          <w:numId w:val="67"/>
        </w:numPr>
      </w:pPr>
      <w:r>
        <w:rPr>
          <w:rFonts w:ascii="Times New Roman" w:hAnsi="Times New Roman" w:cs="Times New Roman"/>
        </w:rPr>
        <w:t>Create SaaS offering with tiered pricing</w:t>
      </w:r>
    </w:p>
    <w:p w14:paraId="170380C8" w14:textId="77777777" w:rsidR="00064139" w:rsidRDefault="00064139">
      <w:pPr>
        <w:pStyle w:val="BodyText"/>
        <w:numPr>
          <w:ilvl w:val="1"/>
          <w:numId w:val="67"/>
        </w:numPr>
      </w:pPr>
      <w:r>
        <w:rPr>
          <w:rFonts w:ascii="Times New Roman" w:hAnsi="Times New Roman" w:cs="Times New Roman"/>
        </w:rPr>
        <w:t>Establish partnership with educational technology providers</w:t>
      </w:r>
    </w:p>
    <w:p w14:paraId="7C7040F5" w14:textId="77777777" w:rsidR="00064139" w:rsidRDefault="00064139">
      <w:pPr>
        <w:pStyle w:val="BodyText"/>
      </w:pPr>
      <w:r>
        <w:rPr>
          <w:rStyle w:val="Strong"/>
          <w:rFonts w:ascii="Times New Roman" w:hAnsi="Times New Roman" w:cs="Times New Roman"/>
        </w:rPr>
        <w:t>6.5 Suggested Areas for Further Research</w:t>
      </w:r>
    </w:p>
    <w:p w14:paraId="79790211" w14:textId="77777777" w:rsidR="00064139" w:rsidRDefault="00064139">
      <w:pPr>
        <w:pStyle w:val="BodyText"/>
        <w:numPr>
          <w:ilvl w:val="0"/>
          <w:numId w:val="68"/>
        </w:numPr>
      </w:pPr>
      <w:r>
        <w:rPr>
          <w:rStyle w:val="Strong"/>
          <w:rFonts w:ascii="Times New Roman" w:hAnsi="Times New Roman" w:cs="Times New Roman"/>
          <w:color w:val="000000"/>
        </w:rPr>
        <w:t>Biometric Algorithm Optimisation</w:t>
      </w:r>
      <w:r>
        <w:rPr>
          <w:rFonts w:ascii="Times New Roman" w:hAnsi="Times New Roman" w:cs="Times New Roman"/>
          <w:color w:val="000000"/>
        </w:rPr>
        <w:t>:</w:t>
      </w:r>
    </w:p>
    <w:p w14:paraId="32514B2D" w14:textId="77777777" w:rsidR="00064139" w:rsidRDefault="00064139">
      <w:pPr>
        <w:pStyle w:val="BodyText"/>
        <w:numPr>
          <w:ilvl w:val="1"/>
          <w:numId w:val="68"/>
        </w:numPr>
      </w:pPr>
      <w:r>
        <w:rPr>
          <w:rFonts w:ascii="Times New Roman" w:hAnsi="Times New Roman" w:cs="Times New Roman"/>
        </w:rPr>
        <w:t>Research on improving facial recognition accuracy in varied African skin tones and lighting conditions</w:t>
      </w:r>
    </w:p>
    <w:p w14:paraId="73BDC0B5" w14:textId="77777777" w:rsidR="00064139" w:rsidRDefault="00064139">
      <w:pPr>
        <w:pStyle w:val="BodyText"/>
        <w:numPr>
          <w:ilvl w:val="1"/>
          <w:numId w:val="68"/>
        </w:numPr>
      </w:pPr>
      <w:r>
        <w:rPr>
          <w:rFonts w:ascii="Times New Roman" w:hAnsi="Times New Roman" w:cs="Times New Roman"/>
        </w:rPr>
        <w:t>Development of lightweight models for low-bandwidth environments</w:t>
      </w:r>
    </w:p>
    <w:p w14:paraId="5196C4E8" w14:textId="77777777" w:rsidR="00064139" w:rsidRDefault="00064139">
      <w:pPr>
        <w:pStyle w:val="BodyText"/>
        <w:numPr>
          <w:ilvl w:val="1"/>
          <w:numId w:val="68"/>
        </w:numPr>
      </w:pPr>
      <w:r>
        <w:rPr>
          <w:rFonts w:ascii="Times New Roman" w:hAnsi="Times New Roman" w:cs="Times New Roman"/>
        </w:rPr>
        <w:t>Investigation of privacy-preserving biometric techniques like homomorphic encryption</w:t>
      </w:r>
    </w:p>
    <w:p w14:paraId="200CDA84" w14:textId="77777777" w:rsidR="00064139" w:rsidRDefault="00064139">
      <w:pPr>
        <w:pStyle w:val="BodyText"/>
        <w:numPr>
          <w:ilvl w:val="0"/>
          <w:numId w:val="68"/>
        </w:numPr>
      </w:pPr>
      <w:r>
        <w:rPr>
          <w:rStyle w:val="Strong"/>
          <w:rFonts w:ascii="Times New Roman" w:hAnsi="Times New Roman" w:cs="Times New Roman"/>
          <w:color w:val="000000"/>
        </w:rPr>
        <w:t>Behavioural Impact Studies</w:t>
      </w:r>
      <w:r>
        <w:rPr>
          <w:rFonts w:ascii="Times New Roman" w:hAnsi="Times New Roman" w:cs="Times New Roman"/>
          <w:color w:val="000000"/>
        </w:rPr>
        <w:t>:</w:t>
      </w:r>
    </w:p>
    <w:p w14:paraId="2827B273" w14:textId="77777777" w:rsidR="00064139" w:rsidRDefault="00064139">
      <w:pPr>
        <w:pStyle w:val="BodyText"/>
        <w:numPr>
          <w:ilvl w:val="1"/>
          <w:numId w:val="68"/>
        </w:numPr>
      </w:pPr>
      <w:r>
        <w:rPr>
          <w:rFonts w:ascii="Times New Roman" w:hAnsi="Times New Roman" w:cs="Times New Roman"/>
        </w:rPr>
        <w:t>Longitudinal study on how automated attendance affects student motivation and engagement</w:t>
      </w:r>
    </w:p>
    <w:p w14:paraId="15F5BDF9" w14:textId="77777777" w:rsidR="00064139" w:rsidRDefault="00064139">
      <w:pPr>
        <w:pStyle w:val="BodyText"/>
        <w:numPr>
          <w:ilvl w:val="1"/>
          <w:numId w:val="68"/>
        </w:numPr>
      </w:pPr>
      <w:r>
        <w:rPr>
          <w:rFonts w:ascii="Times New Roman" w:hAnsi="Times New Roman" w:cs="Times New Roman"/>
        </w:rPr>
        <w:t>Research on correlation between attendance patterns and academic performance</w:t>
      </w:r>
    </w:p>
    <w:p w14:paraId="0F85A4EB" w14:textId="77777777" w:rsidR="00064139" w:rsidRDefault="00064139">
      <w:pPr>
        <w:pStyle w:val="BodyText"/>
        <w:numPr>
          <w:ilvl w:val="1"/>
          <w:numId w:val="68"/>
        </w:numPr>
      </w:pPr>
      <w:r>
        <w:rPr>
          <w:rFonts w:ascii="Times New Roman" w:hAnsi="Times New Roman" w:cs="Times New Roman"/>
        </w:rPr>
        <w:t>Analysis of attendance behaviour changes over academic cycles</w:t>
      </w:r>
    </w:p>
    <w:p w14:paraId="15148C56" w14:textId="77777777" w:rsidR="00064139" w:rsidRDefault="00064139">
      <w:pPr>
        <w:pStyle w:val="BodyText"/>
        <w:numPr>
          <w:ilvl w:val="0"/>
          <w:numId w:val="68"/>
        </w:numPr>
      </w:pPr>
      <w:r>
        <w:rPr>
          <w:rStyle w:val="Strong"/>
          <w:rFonts w:ascii="Times New Roman" w:hAnsi="Times New Roman" w:cs="Times New Roman"/>
          <w:color w:val="000000"/>
        </w:rPr>
        <w:t>Technology Integration Research</w:t>
      </w:r>
      <w:r>
        <w:rPr>
          <w:rFonts w:ascii="Times New Roman" w:hAnsi="Times New Roman" w:cs="Times New Roman"/>
          <w:color w:val="000000"/>
        </w:rPr>
        <w:t>:</w:t>
      </w:r>
    </w:p>
    <w:p w14:paraId="50588539" w14:textId="77777777" w:rsidR="00064139" w:rsidRDefault="00064139">
      <w:pPr>
        <w:pStyle w:val="BodyText"/>
        <w:numPr>
          <w:ilvl w:val="1"/>
          <w:numId w:val="68"/>
        </w:numPr>
      </w:pPr>
      <w:r>
        <w:rPr>
          <w:rFonts w:ascii="Times New Roman" w:hAnsi="Times New Roman" w:cs="Times New Roman"/>
        </w:rPr>
        <w:t>Study on optimal integration with existing educational technology ecosystems</w:t>
      </w:r>
    </w:p>
    <w:p w14:paraId="6EFBCE92" w14:textId="77777777" w:rsidR="00064139" w:rsidRDefault="00064139">
      <w:pPr>
        <w:pStyle w:val="BodyText"/>
        <w:numPr>
          <w:ilvl w:val="1"/>
          <w:numId w:val="68"/>
        </w:numPr>
      </w:pPr>
      <w:r>
        <w:rPr>
          <w:rFonts w:ascii="Times New Roman" w:hAnsi="Times New Roman" w:cs="Times New Roman"/>
        </w:rPr>
        <w:t>Research on blockchain applications for immutable attendance records</w:t>
      </w:r>
    </w:p>
    <w:p w14:paraId="4D30A256" w14:textId="77777777" w:rsidR="00064139" w:rsidRDefault="00064139">
      <w:pPr>
        <w:pStyle w:val="BodyText"/>
        <w:numPr>
          <w:ilvl w:val="1"/>
          <w:numId w:val="68"/>
        </w:numPr>
      </w:pPr>
      <w:r>
        <w:rPr>
          <w:rFonts w:ascii="Times New Roman" w:hAnsi="Times New Roman" w:cs="Times New Roman"/>
        </w:rPr>
        <w:t>Investigation of edge computing for distributed biometric processing</w:t>
      </w:r>
    </w:p>
    <w:p w14:paraId="5DD09B47" w14:textId="77777777" w:rsidR="00064139" w:rsidRDefault="00064139">
      <w:pPr>
        <w:pStyle w:val="BodyText"/>
        <w:numPr>
          <w:ilvl w:val="0"/>
          <w:numId w:val="68"/>
        </w:numPr>
      </w:pPr>
      <w:r>
        <w:rPr>
          <w:rStyle w:val="Strong"/>
          <w:rFonts w:ascii="Times New Roman" w:hAnsi="Times New Roman" w:cs="Times New Roman"/>
          <w:color w:val="000000"/>
        </w:rPr>
        <w:t>Ethical and Privacy Considerations</w:t>
      </w:r>
      <w:r>
        <w:rPr>
          <w:rFonts w:ascii="Times New Roman" w:hAnsi="Times New Roman" w:cs="Times New Roman"/>
          <w:color w:val="000000"/>
        </w:rPr>
        <w:t>:</w:t>
      </w:r>
    </w:p>
    <w:p w14:paraId="26E1CB0F" w14:textId="77777777" w:rsidR="00064139" w:rsidRDefault="00064139">
      <w:pPr>
        <w:pStyle w:val="BodyText"/>
        <w:numPr>
          <w:ilvl w:val="1"/>
          <w:numId w:val="68"/>
        </w:numPr>
      </w:pPr>
      <w:r>
        <w:rPr>
          <w:rFonts w:ascii="Times New Roman" w:hAnsi="Times New Roman" w:cs="Times New Roman"/>
        </w:rPr>
        <w:t>Research on ethical implications of biometric data collection in educational settings</w:t>
      </w:r>
    </w:p>
    <w:p w14:paraId="3F37D73D" w14:textId="77777777" w:rsidR="00064139" w:rsidRDefault="00064139">
      <w:pPr>
        <w:pStyle w:val="BodyText"/>
        <w:numPr>
          <w:ilvl w:val="1"/>
          <w:numId w:val="68"/>
        </w:numPr>
      </w:pPr>
      <w:r>
        <w:rPr>
          <w:rFonts w:ascii="Times New Roman" w:hAnsi="Times New Roman" w:cs="Times New Roman"/>
        </w:rPr>
        <w:t>Study on student perceptions of privacy and surveillance</w:t>
      </w:r>
    </w:p>
    <w:p w14:paraId="5C49225D" w14:textId="77777777" w:rsidR="00064139" w:rsidRDefault="00064139">
      <w:pPr>
        <w:pStyle w:val="BodyText"/>
        <w:numPr>
          <w:ilvl w:val="1"/>
          <w:numId w:val="68"/>
        </w:numPr>
      </w:pPr>
      <w:r>
        <w:rPr>
          <w:rFonts w:ascii="Times New Roman" w:hAnsi="Times New Roman" w:cs="Times New Roman"/>
        </w:rPr>
        <w:lastRenderedPageBreak/>
        <w:t>Development of ethical guidelines for educational biometric systems</w:t>
      </w:r>
    </w:p>
    <w:p w14:paraId="7CB83681" w14:textId="77777777" w:rsidR="00064139" w:rsidRDefault="00064139">
      <w:pPr>
        <w:pStyle w:val="BodyText"/>
        <w:numPr>
          <w:ilvl w:val="0"/>
          <w:numId w:val="68"/>
        </w:numPr>
      </w:pPr>
      <w:r>
        <w:rPr>
          <w:rStyle w:val="Strong"/>
          <w:rFonts w:ascii="Times New Roman" w:hAnsi="Times New Roman" w:cs="Times New Roman"/>
          <w:color w:val="000000"/>
        </w:rPr>
        <w:t>Comparative Effectiveness Research</w:t>
      </w:r>
      <w:r>
        <w:rPr>
          <w:rFonts w:ascii="Times New Roman" w:hAnsi="Times New Roman" w:cs="Times New Roman"/>
          <w:color w:val="000000"/>
        </w:rPr>
        <w:t>:</w:t>
      </w:r>
    </w:p>
    <w:p w14:paraId="420FE235" w14:textId="77777777" w:rsidR="00064139" w:rsidRDefault="00064139">
      <w:pPr>
        <w:pStyle w:val="BodyText"/>
        <w:numPr>
          <w:ilvl w:val="1"/>
          <w:numId w:val="68"/>
        </w:numPr>
      </w:pPr>
      <w:r>
        <w:rPr>
          <w:rFonts w:ascii="Times New Roman" w:hAnsi="Times New Roman" w:cs="Times New Roman"/>
        </w:rPr>
        <w:t>Comparative study of different biometric modalities in educational contexts</w:t>
      </w:r>
    </w:p>
    <w:p w14:paraId="7665E218" w14:textId="77777777" w:rsidR="00064139" w:rsidRDefault="00064139">
      <w:pPr>
        <w:pStyle w:val="BodyText"/>
        <w:numPr>
          <w:ilvl w:val="1"/>
          <w:numId w:val="68"/>
        </w:numPr>
      </w:pPr>
      <w:r>
        <w:rPr>
          <w:rFonts w:ascii="Times New Roman" w:hAnsi="Times New Roman" w:cs="Times New Roman"/>
        </w:rPr>
        <w:t>Research on cost-benefit analysis of various attendance tracking technologies</w:t>
      </w:r>
    </w:p>
    <w:p w14:paraId="3D9FA090" w14:textId="77777777" w:rsidR="00064139" w:rsidRDefault="00064139">
      <w:pPr>
        <w:pStyle w:val="BodyText"/>
        <w:numPr>
          <w:ilvl w:val="1"/>
          <w:numId w:val="68"/>
        </w:numPr>
      </w:pPr>
      <w:r>
        <w:rPr>
          <w:rFonts w:ascii="Times New Roman" w:hAnsi="Times New Roman" w:cs="Times New Roman"/>
        </w:rPr>
        <w:t>Study on cultural factors affecting technology adoption in different regions</w:t>
      </w:r>
    </w:p>
    <w:p w14:paraId="2FDF993E" w14:textId="77777777" w:rsidR="00064139" w:rsidRDefault="00064139">
      <w:pPr>
        <w:pStyle w:val="BodyText"/>
        <w:numPr>
          <w:ilvl w:val="0"/>
          <w:numId w:val="68"/>
        </w:numPr>
      </w:pPr>
      <w:r>
        <w:rPr>
          <w:rStyle w:val="Strong"/>
          <w:rFonts w:ascii="Times New Roman" w:hAnsi="Times New Roman" w:cs="Times New Roman"/>
          <w:color w:val="000000"/>
        </w:rPr>
        <w:t>Accessibility and Inclusion</w:t>
      </w:r>
      <w:r>
        <w:rPr>
          <w:rFonts w:ascii="Times New Roman" w:hAnsi="Times New Roman" w:cs="Times New Roman"/>
          <w:color w:val="000000"/>
        </w:rPr>
        <w:t>:</w:t>
      </w:r>
    </w:p>
    <w:p w14:paraId="3006ACB3" w14:textId="77777777" w:rsidR="00064139" w:rsidRDefault="00064139">
      <w:pPr>
        <w:pStyle w:val="BodyText"/>
        <w:numPr>
          <w:ilvl w:val="1"/>
          <w:numId w:val="68"/>
        </w:numPr>
      </w:pPr>
      <w:r>
        <w:rPr>
          <w:rFonts w:ascii="Times New Roman" w:hAnsi="Times New Roman" w:cs="Times New Roman"/>
        </w:rPr>
        <w:t>Research on making biometric systems accessible to students with disabilities</w:t>
      </w:r>
    </w:p>
    <w:p w14:paraId="0B1C2C51" w14:textId="77777777" w:rsidR="00064139" w:rsidRDefault="00064139">
      <w:pPr>
        <w:pStyle w:val="BodyText"/>
        <w:numPr>
          <w:ilvl w:val="1"/>
          <w:numId w:val="68"/>
        </w:numPr>
      </w:pPr>
      <w:r>
        <w:rPr>
          <w:rFonts w:ascii="Times New Roman" w:hAnsi="Times New Roman" w:cs="Times New Roman"/>
        </w:rPr>
        <w:t>Study on alternative verification methods for edge cases</w:t>
      </w:r>
    </w:p>
    <w:p w14:paraId="52DCD85F" w14:textId="77777777" w:rsidR="00064139" w:rsidRDefault="00064139">
      <w:pPr>
        <w:pStyle w:val="BodyText"/>
        <w:numPr>
          <w:ilvl w:val="1"/>
          <w:numId w:val="68"/>
        </w:numPr>
      </w:pPr>
      <w:r>
        <w:rPr>
          <w:rFonts w:ascii="Times New Roman" w:hAnsi="Times New Roman" w:cs="Times New Roman"/>
        </w:rPr>
        <w:t>Development of inclusive design patterns for educational biometrics</w:t>
      </w:r>
    </w:p>
    <w:p w14:paraId="7D659025" w14:textId="77777777" w:rsidR="00064139" w:rsidRDefault="00064139">
      <w:pPr>
        <w:pStyle w:val="BodyText"/>
      </w:pPr>
      <w:r>
        <w:rPr>
          <w:rFonts w:ascii="Times New Roman" w:hAnsi="Times New Roman" w:cs="Times New Roman"/>
        </w:rPr>
        <w:t>The successful implementation of the Biometric Attendance Management System at Bugema University represents not just a technological achievement but a significant step toward digital transformation in higher education administration. The system provides a foundation for ongoing innovation and research while delivering immediate practical benefits to all stakeholders.</w:t>
      </w:r>
    </w:p>
    <w:p w14:paraId="3C57E144" w14:textId="77777777" w:rsidR="00064139" w:rsidRDefault="00064139">
      <w:pPr>
        <w:pStyle w:val="BodyText"/>
        <w:rPr>
          <w:rFonts w:ascii="Times New Roman" w:hAnsi="Times New Roman" w:cs="Times New Roman"/>
        </w:rPr>
      </w:pPr>
    </w:p>
    <w:p w14:paraId="1269B111" w14:textId="77777777" w:rsidR="00064139" w:rsidRDefault="00064139">
      <w:pPr>
        <w:pStyle w:val="BodyText"/>
      </w:pPr>
      <w:r>
        <w:rPr>
          <w:rStyle w:val="Strong"/>
          <w:rFonts w:ascii="Times New Roman" w:hAnsi="Times New Roman" w:cs="Times New Roman"/>
        </w:rPr>
        <w:t>REFERENCES</w:t>
      </w:r>
    </w:p>
    <w:p w14:paraId="7BBA97F6" w14:textId="77777777" w:rsidR="00064139" w:rsidRDefault="00064139">
      <w:pPr>
        <w:pStyle w:val="BodyText"/>
      </w:pPr>
      <w:r>
        <w:rPr>
          <w:rFonts w:ascii="Times New Roman" w:hAnsi="Times New Roman" w:cs="Times New Roman"/>
          <w:color w:val="000000"/>
        </w:rPr>
        <w:t xml:space="preserve">American Psychological Association. (2020). </w:t>
      </w:r>
      <w:r>
        <w:rPr>
          <w:rStyle w:val="Emphasis"/>
          <w:rFonts w:ascii="Times New Roman" w:hAnsi="Times New Roman" w:cs="Times New Roman"/>
          <w:i w:val="0"/>
          <w:color w:val="000000"/>
        </w:rPr>
        <w:t xml:space="preserve">Publication manual of the American Psychological </w:t>
      </w:r>
      <w:proofErr w:type="gramStart"/>
      <w:r>
        <w:rPr>
          <w:rStyle w:val="Emphasis"/>
          <w:rFonts w:ascii="Times New Roman" w:hAnsi="Times New Roman" w:cs="Times New Roman"/>
          <w:i w:val="0"/>
          <w:color w:val="000000"/>
        </w:rPr>
        <w:t>Association</w:t>
      </w:r>
      <w:r>
        <w:rPr>
          <w:rFonts w:ascii="Times New Roman" w:hAnsi="Times New Roman" w:cs="Times New Roman"/>
          <w:color w:val="000000"/>
        </w:rPr>
        <w:t>(</w:t>
      </w:r>
      <w:proofErr w:type="gramEnd"/>
      <w:r>
        <w:rPr>
          <w:rFonts w:ascii="Times New Roman" w:hAnsi="Times New Roman" w:cs="Times New Roman"/>
          <w:color w:val="000000"/>
        </w:rPr>
        <w:t>7th ed.).</w:t>
      </w:r>
    </w:p>
    <w:p w14:paraId="4064C0D0"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Chen, L., &amp; Wang, H. (2019). Facial recognition attendance systems in Chinese universities: Performance analysis and implementation challenges.</w:t>
      </w:r>
      <w:r>
        <w:rPr>
          <w:rStyle w:val="Emphasis"/>
          <w:rFonts w:ascii="Times New Roman" w:hAnsi="Times New Roman" w:cs="Times New Roman"/>
          <w:i w:val="0"/>
          <w:color w:val="000000"/>
        </w:rPr>
        <w:t>Journal of Educational Technology Systems</w:t>
      </w:r>
      <w:r>
        <w:rPr>
          <w:rFonts w:ascii="Times New Roman" w:hAnsi="Times New Roman" w:cs="Times New Roman"/>
          <w:color w:val="000000"/>
        </w:rPr>
        <w:t>, 48(2), 234-256.</w:t>
      </w:r>
      <w:hyperlink r:id="rId8" w:anchor="_blank" w:history="1">
        <w:r>
          <w:rPr>
            <w:rStyle w:val="Hyperlink"/>
            <w:rFonts w:ascii="Times New Roman" w:hAnsi="Times New Roman" w:cs="Times New Roman"/>
            <w:color w:val="000000"/>
            <w:bdr w:val="single" w:sz="11" w:space="0" w:color="000000"/>
          </w:rPr>
          <w:t>https://doi.org/10.1177/0047239519836345</w:t>
        </w:r>
      </w:hyperlink>
    </w:p>
    <w:p w14:paraId="7445BC8F"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Convex, Inc. (2023). </w:t>
      </w:r>
      <w:r>
        <w:rPr>
          <w:rStyle w:val="Emphasis"/>
          <w:rFonts w:ascii="Times New Roman" w:hAnsi="Times New Roman" w:cs="Times New Roman"/>
          <w:i w:val="0"/>
          <w:color w:val="000000"/>
        </w:rPr>
        <w:t>Convex documentation: Building real-time applications</w:t>
      </w:r>
      <w:r>
        <w:rPr>
          <w:rFonts w:ascii="Times New Roman" w:hAnsi="Times New Roman" w:cs="Times New Roman"/>
          <w:color w:val="000000"/>
        </w:rPr>
        <w:t>.</w:t>
      </w:r>
      <w:hyperlink r:id="rId9" w:anchor="_blank" w:history="1">
        <w:r>
          <w:rPr>
            <w:rStyle w:val="Hyperlink"/>
            <w:rFonts w:ascii="Times New Roman" w:hAnsi="Times New Roman" w:cs="Times New Roman"/>
            <w:color w:val="000000"/>
            <w:u w:val="none"/>
            <w:bdr w:val="single" w:sz="11" w:space="0" w:color="000000"/>
          </w:rPr>
          <w:t>https://docs.convex.dev/</w:t>
        </w:r>
      </w:hyperlink>
    </w:p>
    <w:p w14:paraId="325FA15A"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Davis, F. D. (1989). Perceived usefulness, perceived ease of use, and user acceptance of information technology. </w:t>
      </w:r>
      <w:r>
        <w:rPr>
          <w:rStyle w:val="Emphasis"/>
          <w:rFonts w:ascii="Times New Roman" w:hAnsi="Times New Roman" w:cs="Times New Roman"/>
          <w:i w:val="0"/>
          <w:color w:val="000000"/>
        </w:rPr>
        <w:t>MIS Quarterly</w:t>
      </w:r>
      <w:r>
        <w:rPr>
          <w:rFonts w:ascii="Times New Roman" w:hAnsi="Times New Roman" w:cs="Times New Roman"/>
          <w:color w:val="000000"/>
        </w:rPr>
        <w:t>, 13(3), 319-340.</w:t>
      </w:r>
      <w:hyperlink r:id="rId10" w:anchor="_blank" w:history="1">
        <w:r>
          <w:rPr>
            <w:rStyle w:val="Hyperlink"/>
            <w:rFonts w:ascii="Times New Roman" w:hAnsi="Times New Roman" w:cs="Times New Roman"/>
            <w:color w:val="000000"/>
            <w:u w:val="none"/>
            <w:bdr w:val="single" w:sz="11" w:space="0" w:color="000000"/>
          </w:rPr>
          <w:t>https://doi.org/10.2307/249008</w:t>
        </w:r>
      </w:hyperlink>
    </w:p>
    <w:p w14:paraId="19BDC6A6"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DeLone, W. H., &amp; McLean, E. R. (2003). The DeLone and McLean model of information systems success: A ten-year update. </w:t>
      </w:r>
      <w:r>
        <w:rPr>
          <w:rStyle w:val="Emphasis"/>
          <w:rFonts w:ascii="Times New Roman" w:hAnsi="Times New Roman" w:cs="Times New Roman"/>
          <w:i w:val="0"/>
          <w:color w:val="000000"/>
        </w:rPr>
        <w:t>Journal of Management Information Systems</w:t>
      </w:r>
      <w:r>
        <w:rPr>
          <w:rFonts w:ascii="Times New Roman" w:hAnsi="Times New Roman" w:cs="Times New Roman"/>
          <w:color w:val="000000"/>
        </w:rPr>
        <w:t xml:space="preserve">, 19(4), 9-30. </w:t>
      </w:r>
      <w:hyperlink r:id="rId11" w:anchor="_blank" w:history="1">
        <w:r>
          <w:rPr>
            <w:rStyle w:val="Hyperlink"/>
            <w:rFonts w:ascii="Times New Roman" w:hAnsi="Times New Roman" w:cs="Times New Roman"/>
            <w:color w:val="000000"/>
            <w:u w:val="none"/>
            <w:bdr w:val="single" w:sz="11" w:space="0" w:color="000000"/>
          </w:rPr>
          <w:t>https://doi.org/10.1080/07421222.2003.11045748</w:t>
        </w:r>
      </w:hyperlink>
    </w:p>
    <w:p w14:paraId="207A96B0" w14:textId="77777777" w:rsidR="00064139" w:rsidRDefault="00064139">
      <w:pPr>
        <w:pStyle w:val="BodyText"/>
      </w:pPr>
      <w:r>
        <w:rPr>
          <w:rFonts w:ascii="Times New Roman" w:hAnsi="Times New Roman" w:cs="Times New Roman"/>
          <w:color w:val="000000"/>
        </w:rPr>
        <w:t xml:space="preserve">European Union. (2016). General Data Protection Regulation (GDPR). </w:t>
      </w:r>
      <w:r>
        <w:rPr>
          <w:rStyle w:val="Emphasis"/>
          <w:rFonts w:ascii="Times New Roman" w:hAnsi="Times New Roman" w:cs="Times New Roman"/>
          <w:i w:val="0"/>
          <w:color w:val="000000"/>
        </w:rPr>
        <w:t>Official Journal of the European Union</w:t>
      </w:r>
      <w:r>
        <w:rPr>
          <w:rFonts w:ascii="Times New Roman" w:hAnsi="Times New Roman" w:cs="Times New Roman"/>
          <w:color w:val="000000"/>
        </w:rPr>
        <w:t>, L119, 1-88.</w:t>
      </w:r>
    </w:p>
    <w:p w14:paraId="19F3A340"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Face-api.js. (2022). </w:t>
      </w:r>
      <w:r>
        <w:rPr>
          <w:rStyle w:val="Emphasis"/>
          <w:rFonts w:ascii="Times New Roman" w:hAnsi="Times New Roman" w:cs="Times New Roman"/>
          <w:i w:val="0"/>
          <w:color w:val="000000"/>
        </w:rPr>
        <w:t>JavaScript API for face detection and recognition in the browser</w:t>
      </w:r>
      <w:r>
        <w:rPr>
          <w:rFonts w:ascii="Times New Roman" w:hAnsi="Times New Roman" w:cs="Times New Roman"/>
          <w:color w:val="000000"/>
        </w:rPr>
        <w:t xml:space="preserve">. </w:t>
      </w:r>
      <w:hyperlink r:id="rId12" w:anchor="_blank" w:history="1">
        <w:r>
          <w:rPr>
            <w:rStyle w:val="Hyperlink"/>
            <w:rFonts w:ascii="Times New Roman" w:hAnsi="Times New Roman" w:cs="Times New Roman"/>
            <w:color w:val="000000"/>
            <w:u w:val="none"/>
            <w:bdr w:val="single" w:sz="11" w:space="0" w:color="000000"/>
          </w:rPr>
          <w:t>https://github.com/justadudewhohacks/face-api.js/</w:t>
        </w:r>
      </w:hyperlink>
    </w:p>
    <w:p w14:paraId="32CA8267" w14:textId="77777777" w:rsidR="00064139" w:rsidRDefault="00064139">
      <w:pPr>
        <w:pStyle w:val="BodyText"/>
      </w:pPr>
      <w:r>
        <w:rPr>
          <w:rFonts w:ascii="Times New Roman" w:hAnsi="Times New Roman" w:cs="Times New Roman"/>
          <w:color w:val="000000"/>
        </w:rPr>
        <w:t>Google Research. (2021). TensorFlow.js: Machine learning for JavaScript developers. </w:t>
      </w:r>
      <w:r>
        <w:rPr>
          <w:rStyle w:val="Emphasis"/>
          <w:rFonts w:ascii="Times New Roman" w:hAnsi="Times New Roman" w:cs="Times New Roman"/>
          <w:i w:val="0"/>
          <w:color w:val="000000"/>
        </w:rPr>
        <w:t>Journal of Machine Learning Research</w:t>
      </w:r>
      <w:r>
        <w:rPr>
          <w:rFonts w:ascii="Times New Roman" w:hAnsi="Times New Roman" w:cs="Times New Roman"/>
          <w:color w:val="000000"/>
        </w:rPr>
        <w:t>, 22(1), 1-6.</w:t>
      </w:r>
    </w:p>
    <w:p w14:paraId="1DF96D15"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lastRenderedPageBreak/>
        <w:t xml:space="preserve">Kumar, R., &amp; Singh, P. (2021). Automated attendance systems in higher education: A comparative study of Indian universities. </w:t>
      </w:r>
      <w:r>
        <w:rPr>
          <w:rStyle w:val="Emphasis"/>
          <w:rFonts w:ascii="Times New Roman" w:hAnsi="Times New Roman" w:cs="Times New Roman"/>
          <w:i w:val="0"/>
          <w:color w:val="000000"/>
        </w:rPr>
        <w:t>International Journal of Educational Technology in Higher Education</w:t>
      </w:r>
      <w:r>
        <w:rPr>
          <w:rFonts w:ascii="Times New Roman" w:hAnsi="Times New Roman" w:cs="Times New Roman"/>
          <w:color w:val="000000"/>
        </w:rPr>
        <w:t xml:space="preserve">, 18(1), 45-67. </w:t>
      </w:r>
      <w:hyperlink r:id="rId13" w:anchor="_blank" w:history="1">
        <w:r>
          <w:rPr>
            <w:rStyle w:val="Hyperlink"/>
            <w:rFonts w:ascii="Times New Roman" w:hAnsi="Times New Roman" w:cs="Times New Roman"/>
            <w:color w:val="000000"/>
            <w:u w:val="none"/>
            <w:bdr w:val="single" w:sz="11" w:space="0" w:color="000000"/>
          </w:rPr>
          <w:t>https://doi.org/10.1186/s41239-021-00289-4</w:t>
        </w:r>
      </w:hyperlink>
    </w:p>
    <w:p w14:paraId="04DA72EF"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Meta Platforms, Inc. (2022). React documentation: A JavaScript library for building user interfaces. </w:t>
      </w:r>
      <w:hyperlink r:id="rId14" w:anchor="_blank" w:history="1">
        <w:r>
          <w:rPr>
            <w:rStyle w:val="Hyperlink"/>
            <w:rFonts w:ascii="Times New Roman" w:hAnsi="Times New Roman" w:cs="Times New Roman"/>
            <w:color w:val="000000"/>
            <w:u w:val="none"/>
            <w:bdr w:val="single" w:sz="11" w:space="0" w:color="000000"/>
          </w:rPr>
          <w:t>https://react.dev/</w:t>
        </w:r>
      </w:hyperlink>
    </w:p>
    <w:p w14:paraId="4B77E60F" w14:textId="77777777" w:rsidR="00064139" w:rsidRDefault="00064139">
      <w:pPr>
        <w:pStyle w:val="BodyText"/>
      </w:pPr>
      <w:r>
        <w:rPr>
          <w:rFonts w:ascii="Times New Roman" w:hAnsi="Times New Roman" w:cs="Times New Roman"/>
          <w:color w:val="000000"/>
        </w:rPr>
        <w:t xml:space="preserve">MIT AutoAttendance Project Team. (2020). </w:t>
      </w:r>
      <w:r>
        <w:rPr>
          <w:rStyle w:val="Emphasis"/>
          <w:rFonts w:ascii="Times New Roman" w:hAnsi="Times New Roman" w:cs="Times New Roman"/>
          <w:i w:val="0"/>
          <w:color w:val="000000"/>
        </w:rPr>
        <w:t xml:space="preserve">AutoAttendance: Automated classroom attendance using computer vision </w:t>
      </w:r>
      <w:r>
        <w:rPr>
          <w:rFonts w:ascii="Times New Roman" w:hAnsi="Times New Roman" w:cs="Times New Roman"/>
          <w:color w:val="000000"/>
        </w:rPr>
        <w:t>(Technical Report No. MIT-CSAIL-TR-2020-001). Massachusetts Institute of Technology.</w:t>
      </w:r>
    </w:p>
    <w:p w14:paraId="51C19FDF"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Nguyen, T., &amp; Patel, R. (2022). Serverless architectures for educational applications: Case studies and best practices. </w:t>
      </w:r>
      <w:r>
        <w:rPr>
          <w:rStyle w:val="Emphasis"/>
          <w:rFonts w:ascii="Times New Roman" w:hAnsi="Times New Roman" w:cs="Times New Roman"/>
          <w:i w:val="0"/>
          <w:color w:val="000000"/>
        </w:rPr>
        <w:t>Journal of Cloud Computing</w:t>
      </w:r>
      <w:r>
        <w:rPr>
          <w:rFonts w:ascii="Times New Roman" w:hAnsi="Times New Roman" w:cs="Times New Roman"/>
          <w:color w:val="000000"/>
        </w:rPr>
        <w:t xml:space="preserve">, 11(1), 89-104. </w:t>
      </w:r>
      <w:hyperlink r:id="rId15" w:anchor="_blank" w:history="1">
        <w:r>
          <w:rPr>
            <w:rStyle w:val="Hyperlink"/>
            <w:rFonts w:ascii="Times New Roman" w:hAnsi="Times New Roman" w:cs="Times New Roman"/>
            <w:color w:val="000000"/>
            <w:u w:val="none"/>
            <w:bdr w:val="single" w:sz="11" w:space="0" w:color="000000"/>
          </w:rPr>
          <w:t>https://doi.org/10.1186/s13677-022-00300-x</w:t>
        </w:r>
      </w:hyperlink>
    </w:p>
    <w:p w14:paraId="0C1F005D" w14:textId="77777777" w:rsidR="00064139" w:rsidRDefault="00064139">
      <w:pPr>
        <w:pStyle w:val="BodyText"/>
      </w:pPr>
      <w:r>
        <w:rPr>
          <w:rFonts w:ascii="Times New Roman" w:hAnsi="Times New Roman" w:cs="Times New Roman"/>
          <w:color w:val="000000"/>
        </w:rPr>
        <w:t xml:space="preserve">OpenCV Foundation. (2021). </w:t>
      </w:r>
      <w:proofErr w:type="gramStart"/>
      <w:r>
        <w:rPr>
          <w:rFonts w:ascii="Times New Roman" w:hAnsi="Times New Roman" w:cs="Times New Roman"/>
          <w:color w:val="000000"/>
        </w:rPr>
        <w:t>Open source</w:t>
      </w:r>
      <w:proofErr w:type="gramEnd"/>
      <w:r>
        <w:rPr>
          <w:rFonts w:ascii="Times New Roman" w:hAnsi="Times New Roman" w:cs="Times New Roman"/>
          <w:color w:val="000000"/>
        </w:rPr>
        <w:t xml:space="preserve"> computer vision library. </w:t>
      </w:r>
      <w:r>
        <w:rPr>
          <w:rStyle w:val="Emphasis"/>
          <w:rFonts w:ascii="Times New Roman" w:hAnsi="Times New Roman" w:cs="Times New Roman"/>
          <w:i w:val="0"/>
          <w:color w:val="000000"/>
        </w:rPr>
        <w:t>Journal of Real-Time Image Processing</w:t>
      </w:r>
      <w:r>
        <w:rPr>
          <w:rFonts w:ascii="Times New Roman" w:hAnsi="Times New Roman" w:cs="Times New Roman"/>
          <w:color w:val="000000"/>
        </w:rPr>
        <w:t>, 18(3), 687-694.</w:t>
      </w:r>
    </w:p>
    <w:p w14:paraId="1C5D94CD" w14:textId="77777777" w:rsidR="00064139" w:rsidRDefault="00064139">
      <w:pPr>
        <w:pStyle w:val="BodyText"/>
      </w:pPr>
      <w:r>
        <w:rPr>
          <w:rFonts w:ascii="Times New Roman" w:hAnsi="Times New Roman" w:cs="Times New Roman"/>
          <w:color w:val="000000"/>
        </w:rPr>
        <w:t xml:space="preserve">Singapore Polytechnic. (2021). </w:t>
      </w:r>
      <w:r>
        <w:rPr>
          <w:rStyle w:val="Emphasis"/>
          <w:rFonts w:ascii="Times New Roman" w:hAnsi="Times New Roman" w:cs="Times New Roman"/>
          <w:i w:val="0"/>
          <w:color w:val="000000"/>
        </w:rPr>
        <w:t>Smart attendance system: Implementation report</w:t>
      </w:r>
      <w:r>
        <w:rPr>
          <w:rFonts w:ascii="Times New Roman" w:hAnsi="Times New Roman" w:cs="Times New Roman"/>
          <w:color w:val="000000"/>
        </w:rPr>
        <w:t>. Singapore Polytechnic Academic Services.</w:t>
      </w:r>
    </w:p>
    <w:p w14:paraId="4D224BF9"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Smith, J., Johnson, M., &amp; Williams, A. (2020). Comparative analysis of digital attendance tracking systems in higher education. </w:t>
      </w:r>
      <w:r>
        <w:rPr>
          <w:rStyle w:val="Emphasis"/>
          <w:rFonts w:ascii="Times New Roman" w:hAnsi="Times New Roman" w:cs="Times New Roman"/>
          <w:i w:val="0"/>
          <w:color w:val="000000"/>
        </w:rPr>
        <w:t>Educational Technology Research and Development</w:t>
      </w:r>
      <w:r>
        <w:rPr>
          <w:rFonts w:ascii="Times New Roman" w:hAnsi="Times New Roman" w:cs="Times New Roman"/>
          <w:color w:val="000000"/>
        </w:rPr>
        <w:t>, 68(4), 1789-1812.</w:t>
      </w:r>
      <w:hyperlink r:id="rId16" w:anchor="_blank" w:history="1">
        <w:r>
          <w:rPr>
            <w:rStyle w:val="Hyperlink"/>
            <w:rFonts w:ascii="Times New Roman" w:hAnsi="Times New Roman" w:cs="Times New Roman"/>
            <w:color w:val="000000"/>
            <w:u w:val="none"/>
            <w:bdr w:val="single" w:sz="11" w:space="0" w:color="000000"/>
          </w:rPr>
          <w:t>https://doi.org/10.1007/s11423-020-09761-w</w:t>
        </w:r>
      </w:hyperlink>
    </w:p>
    <w:p w14:paraId="37C95E95" w14:textId="77777777" w:rsidR="00064139" w:rsidRDefault="00064139">
      <w:pPr>
        <w:pStyle w:val="BodyText"/>
      </w:pPr>
      <w:r>
        <w:rPr>
          <w:rFonts w:ascii="Times New Roman" w:hAnsi="Times New Roman" w:cs="Times New Roman"/>
          <w:color w:val="000000"/>
        </w:rPr>
        <w:t xml:space="preserve">TensorFlow.js Team. (2023). Face recognition in the browser with TensorFlow.js. </w:t>
      </w:r>
      <w:r>
        <w:rPr>
          <w:rStyle w:val="Emphasis"/>
          <w:rFonts w:ascii="Times New Roman" w:hAnsi="Times New Roman" w:cs="Times New Roman"/>
          <w:i w:val="0"/>
          <w:color w:val="000000"/>
        </w:rPr>
        <w:t>Proceedings of the Machine Learning Systems Conference</w:t>
      </w:r>
      <w:r>
        <w:rPr>
          <w:rFonts w:ascii="Times New Roman" w:hAnsi="Times New Roman" w:cs="Times New Roman"/>
          <w:color w:val="000000"/>
        </w:rPr>
        <w:t>, 5, 112-125.</w:t>
      </w:r>
    </w:p>
    <w:p w14:paraId="433E4CC6" w14:textId="77777777" w:rsidR="00064139" w:rsidRDefault="00064139">
      <w:pPr>
        <w:pStyle w:val="BodyText"/>
      </w:pPr>
      <w:r>
        <w:rPr>
          <w:rFonts w:ascii="Times New Roman" w:hAnsi="Times New Roman" w:cs="Times New Roman"/>
          <w:color w:val="000000"/>
        </w:rPr>
        <w:t xml:space="preserve">University of Nairobi. (2018). </w:t>
      </w:r>
      <w:r>
        <w:rPr>
          <w:rStyle w:val="Emphasis"/>
          <w:rFonts w:ascii="Times New Roman" w:hAnsi="Times New Roman" w:cs="Times New Roman"/>
          <w:i w:val="0"/>
          <w:color w:val="000000"/>
        </w:rPr>
        <w:t>Biometric attendance system implementation: Lessons learned and recommendations</w:t>
      </w:r>
      <w:r>
        <w:rPr>
          <w:rFonts w:ascii="Times New Roman" w:hAnsi="Times New Roman" w:cs="Times New Roman"/>
          <w:color w:val="000000"/>
        </w:rPr>
        <w:t>. University of Nairobi Press.</w:t>
      </w:r>
    </w:p>
    <w:p w14:paraId="48142F2E"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Venkatesh, V., Morris, M. G., Davis, G. B., &amp; Davis, F. D. (2003). User acceptance of information technology: Toward a unified view. </w:t>
      </w:r>
      <w:r>
        <w:rPr>
          <w:rStyle w:val="Emphasis"/>
          <w:rFonts w:ascii="Times New Roman" w:hAnsi="Times New Roman" w:cs="Times New Roman"/>
          <w:i w:val="0"/>
          <w:color w:val="000000"/>
        </w:rPr>
        <w:t>MIS Quarterly</w:t>
      </w:r>
      <w:r>
        <w:rPr>
          <w:rFonts w:ascii="Times New Roman" w:hAnsi="Times New Roman" w:cs="Times New Roman"/>
          <w:color w:val="000000"/>
        </w:rPr>
        <w:t xml:space="preserve">, 27(3), 425-478. </w:t>
      </w:r>
      <w:hyperlink r:id="rId17" w:anchor="_blank" w:history="1">
        <w:r>
          <w:rPr>
            <w:rStyle w:val="Hyperlink"/>
            <w:rFonts w:ascii="Times New Roman" w:hAnsi="Times New Roman" w:cs="Times New Roman"/>
            <w:b/>
            <w:bCs/>
            <w:color w:val="000000"/>
            <w:bdr w:val="single" w:sz="11" w:space="0" w:color="000000"/>
          </w:rPr>
          <w:t>https://doi.org/10.2307/30036540</w:t>
        </w:r>
      </w:hyperlink>
    </w:p>
    <w:p w14:paraId="4962DD17" w14:textId="77777777" w:rsidR="00064139" w:rsidRDefault="00064139">
      <w:pPr>
        <w:pStyle w:val="BodyText"/>
      </w:pPr>
      <w:r>
        <w:rPr>
          <w:rFonts w:ascii="Times New Roman" w:hAnsi="Times New Roman" w:cs="Times New Roman"/>
          <w:color w:val="000000"/>
        </w:rPr>
        <w:t xml:space="preserve">Vite Development Team. (2023). Next generation frontend tooling. </w:t>
      </w:r>
      <w:r>
        <w:rPr>
          <w:rStyle w:val="Emphasis"/>
          <w:rFonts w:ascii="Times New Roman" w:hAnsi="Times New Roman" w:cs="Times New Roman"/>
          <w:i w:val="0"/>
          <w:color w:val="000000"/>
        </w:rPr>
        <w:t>Journal of Web Engineering</w:t>
      </w:r>
      <w:r>
        <w:rPr>
          <w:rFonts w:ascii="Times New Roman" w:hAnsi="Times New Roman" w:cs="Times New Roman"/>
          <w:color w:val="000000"/>
        </w:rPr>
        <w:t>, 22(4), 567-582.</w:t>
      </w:r>
    </w:p>
    <w:p w14:paraId="70C88BFA" w14:textId="77777777" w:rsidR="00064139" w:rsidRDefault="00064139">
      <w:pPr>
        <w:pStyle w:val="BodyText"/>
        <w:rPr>
          <w:rFonts w:ascii="Times New Roman" w:hAnsi="Times New Roman" w:cs="Times New Roman"/>
          <w:color w:val="000000"/>
        </w:rPr>
      </w:pPr>
      <w:r>
        <w:rPr>
          <w:rFonts w:ascii="Times New Roman" w:hAnsi="Times New Roman" w:cs="Times New Roman"/>
          <w:color w:val="000000"/>
        </w:rPr>
        <w:t xml:space="preserve">World Wide Web Consortium. (2022). WebRTC 1.0: Real-time communication between browsers. </w:t>
      </w:r>
      <w:r>
        <w:rPr>
          <w:rStyle w:val="Emphasis"/>
          <w:rFonts w:ascii="Times New Roman" w:hAnsi="Times New Roman" w:cs="Times New Roman"/>
          <w:i w:val="0"/>
          <w:color w:val="000000"/>
        </w:rPr>
        <w:t>W3C Recommendation</w:t>
      </w:r>
      <w:r>
        <w:rPr>
          <w:rFonts w:ascii="Times New Roman" w:hAnsi="Times New Roman" w:cs="Times New Roman"/>
          <w:color w:val="000000"/>
        </w:rPr>
        <w:t xml:space="preserve">. </w:t>
      </w:r>
      <w:hyperlink r:id="rId18" w:anchor="_blank" w:history="1">
        <w:r>
          <w:rPr>
            <w:rStyle w:val="Hyperlink"/>
            <w:rFonts w:ascii="Times New Roman" w:hAnsi="Times New Roman" w:cs="Times New Roman"/>
            <w:color w:val="000000"/>
            <w:u w:val="none"/>
            <w:bdr w:val="single" w:sz="11" w:space="0" w:color="000000"/>
          </w:rPr>
          <w:t>https://www.w3.org/TR/webrtc/</w:t>
        </w:r>
      </w:hyperlink>
    </w:p>
    <w:p w14:paraId="58AEE0BE" w14:textId="77777777" w:rsidR="00064139" w:rsidRDefault="00064139">
      <w:pPr>
        <w:pStyle w:val="BodyText"/>
        <w:rPr>
          <w:rFonts w:ascii="Times New Roman" w:hAnsi="Times New Roman" w:cs="Times New Roman"/>
        </w:rPr>
      </w:pPr>
      <w:r>
        <w:rPr>
          <w:rFonts w:ascii="Times New Roman" w:hAnsi="Times New Roman" w:cs="Times New Roman"/>
          <w:color w:val="000000"/>
        </w:rPr>
        <w:t xml:space="preserve">Zod Development Team. (2023). TypeScript-first schema validation with static type inference. </w:t>
      </w:r>
      <w:hyperlink r:id="rId19" w:anchor="_blank" w:history="1">
        <w:r>
          <w:rPr>
            <w:rStyle w:val="Hyperlink"/>
            <w:rFonts w:ascii="Times New Roman" w:hAnsi="Times New Roman" w:cs="Times New Roman"/>
            <w:color w:val="000000"/>
            <w:u w:val="none"/>
            <w:bdr w:val="single" w:sz="11" w:space="0" w:color="000000"/>
          </w:rPr>
          <w:t>https://github.com/colinhacks/zod</w:t>
        </w:r>
      </w:hyperlink>
    </w:p>
    <w:p w14:paraId="47F0BAA8" w14:textId="77777777" w:rsidR="00064139" w:rsidRDefault="00064139">
      <w:pPr>
        <w:pStyle w:val="BodyText"/>
        <w:rPr>
          <w:rFonts w:ascii="Times New Roman" w:hAnsi="Times New Roman" w:cs="Times New Roman"/>
        </w:rPr>
      </w:pPr>
    </w:p>
    <w:p w14:paraId="79358C81" w14:textId="77777777" w:rsidR="00064139" w:rsidRDefault="00064139">
      <w:pPr>
        <w:pStyle w:val="BodyText"/>
        <w:rPr>
          <w:rFonts w:ascii="Times New Roman" w:hAnsi="Times New Roman" w:cs="Times New Roman"/>
        </w:rPr>
      </w:pPr>
    </w:p>
    <w:p w14:paraId="165C2A06" w14:textId="77777777" w:rsidR="00064139" w:rsidRDefault="00064139">
      <w:pPr>
        <w:pStyle w:val="BodyText"/>
        <w:pageBreakBefore/>
        <w:jc w:val="center"/>
      </w:pPr>
      <w:r>
        <w:rPr>
          <w:rStyle w:val="Strong"/>
          <w:rFonts w:ascii="Times New Roman" w:hAnsi="Times New Roman" w:cs="Times New Roman"/>
        </w:rPr>
        <w:lastRenderedPageBreak/>
        <w:t>APPENDICES</w:t>
      </w:r>
    </w:p>
    <w:p w14:paraId="68C4F714" w14:textId="77777777" w:rsidR="00064139" w:rsidRDefault="00064139">
      <w:pPr>
        <w:pStyle w:val="BodyText"/>
      </w:pPr>
      <w:r>
        <w:rPr>
          <w:rStyle w:val="Strong"/>
          <w:rFonts w:ascii="Times New Roman" w:hAnsi="Times New Roman" w:cs="Times New Roman"/>
          <w:b w:val="0"/>
          <w:bCs w:val="0"/>
          <w:color w:val="000000"/>
          <w:u w:val="single"/>
        </w:rPr>
        <w:t xml:space="preserve">Appendix I – Source Code </w:t>
      </w:r>
      <w:r>
        <w:rPr>
          <w:rStyle w:val="Emphasis"/>
          <w:rFonts w:ascii="Times New Roman" w:hAnsi="Times New Roman" w:cs="Times New Roman"/>
          <w:i w:val="0"/>
          <w:color w:val="000000"/>
          <w:u w:val="single"/>
        </w:rPr>
        <w:t>(Placeholder for GitHub repository link)</w:t>
      </w:r>
      <w:r>
        <w:rPr>
          <w:rFonts w:ascii="Times New Roman" w:hAnsi="Times New Roman" w:cs="Times New Roman"/>
          <w:color w:val="000000"/>
        </w:rPr>
        <w:br/>
        <w:t>"use client</w:t>
      </w:r>
      <w:proofErr w:type="gramStart"/>
      <w:r>
        <w:rPr>
          <w:rFonts w:ascii="Times New Roman" w:hAnsi="Times New Roman" w:cs="Times New Roman"/>
          <w:color w:val="000000"/>
        </w:rPr>
        <w:t>";</w:t>
      </w:r>
      <w:proofErr w:type="gramEnd"/>
    </w:p>
    <w:p w14:paraId="67479E5E"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useEffect</w:t>
      </w:r>
      <w:proofErr w:type="gramEnd"/>
      <w:r>
        <w:rPr>
          <w:rFonts w:ascii="Times New Roman" w:hAnsi="Times New Roman" w:cs="Times New Roman"/>
          <w:color w:val="000000"/>
        </w:rPr>
        <w:t xml:space="preserve">, useRef, useState, </w:t>
      </w:r>
      <w:proofErr w:type="gramStart"/>
      <w:r>
        <w:rPr>
          <w:rFonts w:ascii="Times New Roman" w:hAnsi="Times New Roman" w:cs="Times New Roman"/>
          <w:color w:val="000000"/>
        </w:rPr>
        <w:t>useCallback }</w:t>
      </w:r>
      <w:proofErr w:type="gramEnd"/>
      <w:r>
        <w:rPr>
          <w:rFonts w:ascii="Times New Roman" w:hAnsi="Times New Roman" w:cs="Times New Roman"/>
          <w:color w:val="000000"/>
        </w:rPr>
        <w:t xml:space="preserve"> from "react</w:t>
      </w:r>
      <w:proofErr w:type="gramStart"/>
      <w:r>
        <w:rPr>
          <w:rFonts w:ascii="Times New Roman" w:hAnsi="Times New Roman" w:cs="Times New Roman"/>
          <w:color w:val="000000"/>
        </w:rPr>
        <w:t>";</w:t>
      </w:r>
      <w:proofErr w:type="gramEnd"/>
    </w:p>
    <w:p w14:paraId="41936FC3" w14:textId="77777777" w:rsidR="00064139" w:rsidRDefault="00064139">
      <w:pPr>
        <w:pStyle w:val="BodyText"/>
      </w:pPr>
      <w:r>
        <w:rPr>
          <w:rFonts w:ascii="Times New Roman" w:hAnsi="Times New Roman" w:cs="Times New Roman"/>
          <w:color w:val="000000"/>
        </w:rPr>
        <w:t>import * as faceapi from "face-api.js</w:t>
      </w:r>
      <w:proofErr w:type="gramStart"/>
      <w:r>
        <w:rPr>
          <w:rFonts w:ascii="Times New Roman" w:hAnsi="Times New Roman" w:cs="Times New Roman"/>
          <w:color w:val="000000"/>
        </w:rPr>
        <w:t>";</w:t>
      </w:r>
      <w:proofErr w:type="gramEnd"/>
    </w:p>
    <w:p w14:paraId="50337018"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useMutation</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useQuery }</w:t>
      </w:r>
      <w:proofErr w:type="gramEnd"/>
      <w:r>
        <w:rPr>
          <w:rFonts w:ascii="Times New Roman" w:hAnsi="Times New Roman" w:cs="Times New Roman"/>
          <w:color w:val="000000"/>
        </w:rPr>
        <w:t xml:space="preserve"> from "convex/react</w:t>
      </w:r>
      <w:proofErr w:type="gramStart"/>
      <w:r>
        <w:rPr>
          <w:rFonts w:ascii="Times New Roman" w:hAnsi="Times New Roman" w:cs="Times New Roman"/>
          <w:color w:val="000000"/>
        </w:rPr>
        <w:t>";</w:t>
      </w:r>
      <w:proofErr w:type="gramEnd"/>
    </w:p>
    <w:p w14:paraId="606023E8"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api</w:t>
      </w:r>
      <w:proofErr w:type="gramEnd"/>
      <w:r>
        <w:rPr>
          <w:rFonts w:ascii="Times New Roman" w:hAnsi="Times New Roman" w:cs="Times New Roman"/>
          <w:color w:val="000000"/>
        </w:rPr>
        <w:t xml:space="preserve"> } from "@/convex/_generated/api</w:t>
      </w:r>
      <w:proofErr w:type="gramStart"/>
      <w:r>
        <w:rPr>
          <w:rFonts w:ascii="Times New Roman" w:hAnsi="Times New Roman" w:cs="Times New Roman"/>
          <w:color w:val="000000"/>
        </w:rPr>
        <w:t>";</w:t>
      </w:r>
      <w:proofErr w:type="gramEnd"/>
    </w:p>
    <w:p w14:paraId="634E574B"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Id</w:t>
      </w:r>
      <w:proofErr w:type="gramEnd"/>
      <w:r>
        <w:rPr>
          <w:rFonts w:ascii="Times New Roman" w:hAnsi="Times New Roman" w:cs="Times New Roman"/>
          <w:color w:val="000000"/>
        </w:rPr>
        <w:t xml:space="preserve"> } from "@/convex/_generated/dataModel</w:t>
      </w:r>
      <w:proofErr w:type="gramStart"/>
      <w:r>
        <w:rPr>
          <w:rFonts w:ascii="Times New Roman" w:hAnsi="Times New Roman" w:cs="Times New Roman"/>
          <w:color w:val="000000"/>
        </w:rPr>
        <w:t>";</w:t>
      </w:r>
      <w:proofErr w:type="gramEnd"/>
    </w:p>
    <w:p w14:paraId="4F77B42F"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Badge</w:t>
      </w:r>
      <w:proofErr w:type="gramEnd"/>
      <w:r>
        <w:rPr>
          <w:rFonts w:ascii="Times New Roman" w:hAnsi="Times New Roman" w:cs="Times New Roman"/>
          <w:color w:val="000000"/>
        </w:rPr>
        <w:t xml:space="preserve"> } from "@/adminComponents/ui/badge</w:t>
      </w:r>
      <w:proofErr w:type="gramStart"/>
      <w:r>
        <w:rPr>
          <w:rFonts w:ascii="Times New Roman" w:hAnsi="Times New Roman" w:cs="Times New Roman"/>
          <w:color w:val="000000"/>
        </w:rPr>
        <w:t>";</w:t>
      </w:r>
      <w:proofErr w:type="gramEnd"/>
    </w:p>
    <w:p w14:paraId="3E48440B"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Card</w:t>
      </w:r>
      <w:proofErr w:type="gramEnd"/>
      <w:r>
        <w:rPr>
          <w:rFonts w:ascii="Times New Roman" w:hAnsi="Times New Roman" w:cs="Times New Roman"/>
          <w:color w:val="000000"/>
        </w:rPr>
        <w:t xml:space="preserve"> } from "@/components/ui/card</w:t>
      </w:r>
      <w:proofErr w:type="gramStart"/>
      <w:r>
        <w:rPr>
          <w:rFonts w:ascii="Times New Roman" w:hAnsi="Times New Roman" w:cs="Times New Roman"/>
          <w:color w:val="000000"/>
        </w:rPr>
        <w:t>";</w:t>
      </w:r>
      <w:proofErr w:type="gramEnd"/>
    </w:p>
    <w:p w14:paraId="75673315" w14:textId="77777777" w:rsidR="00064139" w:rsidRDefault="0006413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CheckCircle</w:t>
      </w:r>
      <w:proofErr w:type="gramEnd"/>
      <w:r>
        <w:rPr>
          <w:rFonts w:ascii="Times New Roman" w:hAnsi="Times New Roman" w:cs="Times New Roman"/>
          <w:color w:val="000000"/>
        </w:rPr>
        <w:t xml:space="preserve">, Users, Clock, AlertCircle, </w:t>
      </w:r>
      <w:proofErr w:type="gramStart"/>
      <w:r>
        <w:rPr>
          <w:rFonts w:ascii="Times New Roman" w:hAnsi="Times New Roman" w:cs="Times New Roman"/>
          <w:color w:val="000000"/>
        </w:rPr>
        <w:t>BookOpen }</w:t>
      </w:r>
      <w:proofErr w:type="gramEnd"/>
      <w:r>
        <w:rPr>
          <w:rFonts w:ascii="Times New Roman" w:hAnsi="Times New Roman" w:cs="Times New Roman"/>
          <w:color w:val="000000"/>
        </w:rPr>
        <w:t xml:space="preserve"> from "lucide-react</w:t>
      </w:r>
      <w:proofErr w:type="gramStart"/>
      <w:r>
        <w:rPr>
          <w:rFonts w:ascii="Times New Roman" w:hAnsi="Times New Roman" w:cs="Times New Roman"/>
          <w:color w:val="000000"/>
        </w:rPr>
        <w:t>";</w:t>
      </w:r>
      <w:proofErr w:type="gramEnd"/>
    </w:p>
    <w:p w14:paraId="131FABB6" w14:textId="77777777" w:rsidR="00064139" w:rsidRDefault="00064139">
      <w:pPr>
        <w:pStyle w:val="BodyText"/>
      </w:pPr>
    </w:p>
    <w:p w14:paraId="410B1AFE" w14:textId="77777777" w:rsidR="00064139" w:rsidRDefault="00064139">
      <w:pPr>
        <w:pStyle w:val="BodyText"/>
      </w:pPr>
      <w:r>
        <w:rPr>
          <w:rFonts w:ascii="Times New Roman" w:hAnsi="Times New Roman" w:cs="Times New Roman"/>
          <w:color w:val="000000"/>
        </w:rPr>
        <w:t>interface VideoCaptureProps {</w:t>
      </w:r>
    </w:p>
    <w:p w14:paraId="62174CC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sessionId?:</w:t>
      </w:r>
      <w:proofErr w:type="gramEnd"/>
      <w:r>
        <w:rPr>
          <w:rFonts w:ascii="Times New Roman" w:hAnsi="Times New Roman" w:cs="Times New Roman"/>
          <w:color w:val="000000"/>
        </w:rPr>
        <w:t xml:space="preserve"> Id&lt;"attendance_sessions"</w:t>
      </w:r>
      <w:proofErr w:type="gramStart"/>
      <w:r>
        <w:rPr>
          <w:rFonts w:ascii="Times New Roman" w:hAnsi="Times New Roman" w:cs="Times New Roman"/>
          <w:color w:val="000000"/>
        </w:rPr>
        <w:t>&gt;;</w:t>
      </w:r>
      <w:proofErr w:type="gramEnd"/>
    </w:p>
    <w:p w14:paraId="32E850B8"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onStudentRecognized?:</w:t>
      </w:r>
      <w:proofErr w:type="gramEnd"/>
      <w:r>
        <w:rPr>
          <w:rFonts w:ascii="Times New Roman" w:hAnsi="Times New Roman" w:cs="Times New Roman"/>
          <w:color w:val="000000"/>
        </w:rPr>
        <w:t xml:space="preserve"> (studentId: string, studentName: string, confidence: number) =&gt; </w:t>
      </w:r>
      <w:proofErr w:type="gramStart"/>
      <w:r>
        <w:rPr>
          <w:rFonts w:ascii="Times New Roman" w:hAnsi="Times New Roman" w:cs="Times New Roman"/>
          <w:color w:val="000000"/>
        </w:rPr>
        <w:t>void;</w:t>
      </w:r>
      <w:proofErr w:type="gramEnd"/>
    </w:p>
    <w:p w14:paraId="156D7D0F" w14:textId="77777777" w:rsidR="00064139" w:rsidRDefault="00064139">
      <w:pPr>
        <w:pStyle w:val="BodyText"/>
      </w:pPr>
      <w:r>
        <w:rPr>
          <w:rFonts w:ascii="Times New Roman" w:hAnsi="Times New Roman" w:cs="Times New Roman"/>
          <w:color w:val="000000"/>
        </w:rPr>
        <w:t>}</w:t>
      </w:r>
    </w:p>
    <w:p w14:paraId="2463769A" w14:textId="77777777" w:rsidR="00064139" w:rsidRDefault="00064139">
      <w:pPr>
        <w:pStyle w:val="BodyText"/>
      </w:pPr>
    </w:p>
    <w:p w14:paraId="16C9B6BB" w14:textId="77777777" w:rsidR="00064139" w:rsidRDefault="00064139">
      <w:pPr>
        <w:pStyle w:val="BodyText"/>
      </w:pPr>
      <w:r>
        <w:rPr>
          <w:rFonts w:ascii="Times New Roman" w:hAnsi="Times New Roman" w:cs="Times New Roman"/>
          <w:color w:val="000000"/>
        </w:rPr>
        <w:t>interface RecognizedStudent {</w:t>
      </w:r>
    </w:p>
    <w:p w14:paraId="5373F408" w14:textId="77777777" w:rsidR="00064139" w:rsidRDefault="00064139">
      <w:pPr>
        <w:pStyle w:val="BodyText"/>
      </w:pPr>
      <w:r>
        <w:rPr>
          <w:rFonts w:ascii="Times New Roman" w:hAnsi="Times New Roman" w:cs="Times New Roman"/>
          <w:color w:val="000000"/>
        </w:rPr>
        <w:t xml:space="preserve">  studentId: </w:t>
      </w:r>
      <w:proofErr w:type="gramStart"/>
      <w:r>
        <w:rPr>
          <w:rFonts w:ascii="Times New Roman" w:hAnsi="Times New Roman" w:cs="Times New Roman"/>
          <w:color w:val="000000"/>
        </w:rPr>
        <w:t>string;</w:t>
      </w:r>
      <w:proofErr w:type="gramEnd"/>
    </w:p>
    <w:p w14:paraId="2265B76B" w14:textId="77777777" w:rsidR="00064139" w:rsidRDefault="00064139">
      <w:pPr>
        <w:pStyle w:val="BodyText"/>
      </w:pPr>
      <w:r>
        <w:rPr>
          <w:rFonts w:ascii="Times New Roman" w:hAnsi="Times New Roman" w:cs="Times New Roman"/>
          <w:color w:val="000000"/>
        </w:rPr>
        <w:t xml:space="preserve">  name: </w:t>
      </w:r>
      <w:proofErr w:type="gramStart"/>
      <w:r>
        <w:rPr>
          <w:rFonts w:ascii="Times New Roman" w:hAnsi="Times New Roman" w:cs="Times New Roman"/>
          <w:color w:val="000000"/>
        </w:rPr>
        <w:t>string;</w:t>
      </w:r>
      <w:proofErr w:type="gramEnd"/>
    </w:p>
    <w:p w14:paraId="333A358D" w14:textId="77777777" w:rsidR="00064139" w:rsidRDefault="00064139">
      <w:pPr>
        <w:pStyle w:val="BodyText"/>
      </w:pPr>
      <w:r>
        <w:rPr>
          <w:rFonts w:ascii="Times New Roman" w:hAnsi="Times New Roman" w:cs="Times New Roman"/>
          <w:color w:val="000000"/>
        </w:rPr>
        <w:t xml:space="preserve">  confidence: </w:t>
      </w:r>
      <w:proofErr w:type="gramStart"/>
      <w:r>
        <w:rPr>
          <w:rFonts w:ascii="Times New Roman" w:hAnsi="Times New Roman" w:cs="Times New Roman"/>
          <w:color w:val="000000"/>
        </w:rPr>
        <w:t>number;</w:t>
      </w:r>
      <w:proofErr w:type="gramEnd"/>
    </w:p>
    <w:p w14:paraId="5B25261B" w14:textId="77777777" w:rsidR="00064139" w:rsidRDefault="00064139">
      <w:pPr>
        <w:pStyle w:val="BodyText"/>
      </w:pPr>
      <w:r>
        <w:rPr>
          <w:rFonts w:ascii="Times New Roman" w:hAnsi="Times New Roman" w:cs="Times New Roman"/>
          <w:color w:val="000000"/>
        </w:rPr>
        <w:t xml:space="preserve">  timestamp: </w:t>
      </w:r>
      <w:proofErr w:type="gramStart"/>
      <w:r>
        <w:rPr>
          <w:rFonts w:ascii="Times New Roman" w:hAnsi="Times New Roman" w:cs="Times New Roman"/>
          <w:color w:val="000000"/>
        </w:rPr>
        <w:t>Date;</w:t>
      </w:r>
      <w:proofErr w:type="gramEnd"/>
    </w:p>
    <w:p w14:paraId="3B33C961" w14:textId="77777777" w:rsidR="00064139" w:rsidRDefault="00064139">
      <w:pPr>
        <w:pStyle w:val="BodyText"/>
      </w:pPr>
      <w:r>
        <w:rPr>
          <w:rFonts w:ascii="Times New Roman" w:hAnsi="Times New Roman" w:cs="Times New Roman"/>
          <w:color w:val="000000"/>
        </w:rPr>
        <w:t>}</w:t>
      </w:r>
    </w:p>
    <w:p w14:paraId="4CC15379" w14:textId="77777777" w:rsidR="00064139" w:rsidRDefault="00064139">
      <w:pPr>
        <w:pStyle w:val="BodyText"/>
      </w:pPr>
    </w:p>
    <w:p w14:paraId="2FAC1C81" w14:textId="77777777" w:rsidR="00064139" w:rsidRDefault="00064139">
      <w:pPr>
        <w:pStyle w:val="BodyText"/>
      </w:pPr>
      <w:r>
        <w:rPr>
          <w:rFonts w:ascii="Times New Roman" w:hAnsi="Times New Roman" w:cs="Times New Roman"/>
          <w:color w:val="000000"/>
        </w:rPr>
        <w:t xml:space="preserve">const VideoCapture = </w:t>
      </w:r>
      <w:proofErr w:type="gramStart"/>
      <w:r>
        <w:rPr>
          <w:rFonts w:ascii="Times New Roman" w:hAnsi="Times New Roman" w:cs="Times New Roman"/>
          <w:color w:val="000000"/>
        </w:rPr>
        <w:t>({ sessionId</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onStudentRecognized }</w:t>
      </w:r>
      <w:proofErr w:type="gramEnd"/>
      <w:r>
        <w:rPr>
          <w:rFonts w:ascii="Times New Roman" w:hAnsi="Times New Roman" w:cs="Times New Roman"/>
          <w:color w:val="000000"/>
        </w:rPr>
        <w:t>: VideoCaptureProps) =&gt; {</w:t>
      </w:r>
    </w:p>
    <w:p w14:paraId="78CE48A4" w14:textId="77777777" w:rsidR="00064139" w:rsidRDefault="00064139">
      <w:pPr>
        <w:pStyle w:val="BodyText"/>
      </w:pPr>
      <w:r>
        <w:rPr>
          <w:rFonts w:ascii="Times New Roman" w:hAnsi="Times New Roman" w:cs="Times New Roman"/>
          <w:color w:val="000000"/>
        </w:rPr>
        <w:t xml:space="preserve">  const videoRef = useRef&lt;HTMLVideoElement&gt;(null</w:t>
      </w:r>
      <w:proofErr w:type="gramStart"/>
      <w:r>
        <w:rPr>
          <w:rFonts w:ascii="Times New Roman" w:hAnsi="Times New Roman" w:cs="Times New Roman"/>
          <w:color w:val="000000"/>
        </w:rPr>
        <w:t>);</w:t>
      </w:r>
      <w:proofErr w:type="gramEnd"/>
    </w:p>
    <w:p w14:paraId="1CC5BC3C" w14:textId="77777777" w:rsidR="00064139" w:rsidRDefault="00064139">
      <w:pPr>
        <w:pStyle w:val="BodyText"/>
      </w:pPr>
      <w:r>
        <w:rPr>
          <w:rFonts w:ascii="Times New Roman" w:hAnsi="Times New Roman" w:cs="Times New Roman"/>
          <w:color w:val="000000"/>
        </w:rPr>
        <w:t xml:space="preserve">  const containerRef = useRef&lt;HTMLDivElement&gt;(null</w:t>
      </w:r>
      <w:proofErr w:type="gramStart"/>
      <w:r>
        <w:rPr>
          <w:rFonts w:ascii="Times New Roman" w:hAnsi="Times New Roman" w:cs="Times New Roman"/>
          <w:color w:val="000000"/>
        </w:rPr>
        <w:t>);</w:t>
      </w:r>
      <w:proofErr w:type="gramEnd"/>
    </w:p>
    <w:p w14:paraId="68D2F8A0" w14:textId="77777777" w:rsidR="00064139" w:rsidRDefault="00064139">
      <w:pPr>
        <w:pStyle w:val="BodyText"/>
      </w:pPr>
      <w:r>
        <w:rPr>
          <w:rFonts w:ascii="Times New Roman" w:hAnsi="Times New Roman" w:cs="Times New Roman"/>
          <w:color w:val="000000"/>
        </w:rPr>
        <w:t xml:space="preserve">  const canvasRef = useRef&lt;HTMLCanvasElement | null&gt;(null</w:t>
      </w:r>
      <w:proofErr w:type="gramStart"/>
      <w:r>
        <w:rPr>
          <w:rFonts w:ascii="Times New Roman" w:hAnsi="Times New Roman" w:cs="Times New Roman"/>
          <w:color w:val="000000"/>
        </w:rPr>
        <w:t>);</w:t>
      </w:r>
      <w:proofErr w:type="gramEnd"/>
    </w:p>
    <w:p w14:paraId="00990020" w14:textId="77777777" w:rsidR="00064139" w:rsidRDefault="00064139">
      <w:pPr>
        <w:pStyle w:val="BodyText"/>
      </w:pPr>
      <w:r>
        <w:rPr>
          <w:rFonts w:ascii="Times New Roman" w:hAnsi="Times New Roman" w:cs="Times New Roman"/>
          <w:color w:val="000000"/>
        </w:rPr>
        <w:t xml:space="preserve">  const [faceMatcher, setFaceMatcher] = useState&lt;faceapi.FaceMatcher | null&gt;(null</w:t>
      </w:r>
      <w:proofErr w:type="gramStart"/>
      <w:r>
        <w:rPr>
          <w:rFonts w:ascii="Times New Roman" w:hAnsi="Times New Roman" w:cs="Times New Roman"/>
          <w:color w:val="000000"/>
        </w:rPr>
        <w:t>);</w:t>
      </w:r>
      <w:proofErr w:type="gramEnd"/>
    </w:p>
    <w:p w14:paraId="08A6719E" w14:textId="77777777" w:rsidR="00064139" w:rsidRDefault="00064139">
      <w:pPr>
        <w:pStyle w:val="BodyText"/>
      </w:pPr>
      <w:r>
        <w:rPr>
          <w:rFonts w:ascii="Times New Roman" w:hAnsi="Times New Roman" w:cs="Times New Roman"/>
          <w:color w:val="000000"/>
        </w:rPr>
        <w:t xml:space="preserve">  const [modelsLoaded, setModelsLoaded] = useState(false</w:t>
      </w:r>
      <w:proofErr w:type="gramStart"/>
      <w:r>
        <w:rPr>
          <w:rFonts w:ascii="Times New Roman" w:hAnsi="Times New Roman" w:cs="Times New Roman"/>
          <w:color w:val="000000"/>
        </w:rPr>
        <w:t>);</w:t>
      </w:r>
      <w:proofErr w:type="gramEnd"/>
    </w:p>
    <w:p w14:paraId="74617165" w14:textId="77777777" w:rsidR="00064139" w:rsidRDefault="00064139">
      <w:pPr>
        <w:pStyle w:val="BodyText"/>
      </w:pPr>
      <w:r>
        <w:rPr>
          <w:rFonts w:ascii="Times New Roman" w:hAnsi="Times New Roman" w:cs="Times New Roman"/>
          <w:color w:val="000000"/>
        </w:rPr>
        <w:t xml:space="preserve">  const isProcessingRef = useRef(false); // Use ref instead of state to avoid closure issues</w:t>
      </w:r>
    </w:p>
    <w:p w14:paraId="59482178" w14:textId="77777777" w:rsidR="00064139" w:rsidRDefault="00064139">
      <w:pPr>
        <w:pStyle w:val="BodyText"/>
      </w:pPr>
      <w:r>
        <w:rPr>
          <w:rFonts w:ascii="Times New Roman" w:hAnsi="Times New Roman" w:cs="Times New Roman"/>
          <w:color w:val="000000"/>
        </w:rPr>
        <w:t xml:space="preserve">  const [recognizedStudents, setRecognizedStudents] = useState&lt;</w:t>
      </w:r>
      <w:proofErr w:type="gramStart"/>
      <w:r>
        <w:rPr>
          <w:rFonts w:ascii="Times New Roman" w:hAnsi="Times New Roman" w:cs="Times New Roman"/>
          <w:color w:val="000000"/>
        </w:rPr>
        <w:t>RecognizedStudent[</w:t>
      </w:r>
      <w:proofErr w:type="gramEnd"/>
      <w:r>
        <w:rPr>
          <w:rFonts w:ascii="Times New Roman" w:hAnsi="Times New Roman" w:cs="Times New Roman"/>
          <w:color w:val="000000"/>
        </w:rPr>
        <w:t>]</w:t>
      </w:r>
      <w:proofErr w:type="gramStart"/>
      <w:r>
        <w:rPr>
          <w:rFonts w:ascii="Times New Roman" w:hAnsi="Times New Roman" w:cs="Times New Roman"/>
          <w:color w:val="000000"/>
        </w:rPr>
        <w:t>&gt;(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F38DEDF" w14:textId="77777777" w:rsidR="00064139" w:rsidRDefault="00064139">
      <w:pPr>
        <w:pStyle w:val="BodyText"/>
      </w:pPr>
      <w:r>
        <w:rPr>
          <w:rFonts w:ascii="Times New Roman" w:hAnsi="Times New Roman" w:cs="Times New Roman"/>
          <w:color w:val="000000"/>
        </w:rPr>
        <w:lastRenderedPageBreak/>
        <w:t xml:space="preserve">  const recognizedIdsRef = useRef&lt;Set&lt;string&gt;</w:t>
      </w:r>
      <w:proofErr w:type="gramStart"/>
      <w:r>
        <w:rPr>
          <w:rFonts w:ascii="Times New Roman" w:hAnsi="Times New Roman" w:cs="Times New Roman"/>
          <w:color w:val="000000"/>
        </w:rPr>
        <w:t>&gt;(</w:t>
      </w:r>
      <w:proofErr w:type="gramEnd"/>
      <w:r>
        <w:rPr>
          <w:rFonts w:ascii="Times New Roman" w:hAnsi="Times New Roman" w:cs="Times New Roman"/>
          <w:color w:val="000000"/>
        </w:rPr>
        <w:t xml:space="preserve">new </w:t>
      </w:r>
      <w:proofErr w:type="gramStart"/>
      <w:r>
        <w:rPr>
          <w:rFonts w:ascii="Times New Roman" w:hAnsi="Times New Roman" w:cs="Times New Roman"/>
          <w:color w:val="000000"/>
        </w:rPr>
        <w:t>Set(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03CAE888" w14:textId="77777777" w:rsidR="00064139" w:rsidRDefault="00064139">
      <w:pPr>
        <w:pStyle w:val="BodyText"/>
      </w:pPr>
      <w:r>
        <w:rPr>
          <w:rFonts w:ascii="Times New Roman" w:hAnsi="Times New Roman" w:cs="Times New Roman"/>
          <w:color w:val="000000"/>
        </w:rPr>
        <w:t xml:space="preserve">  const faceMatcherRef = useRef&lt;faceapi.FaceMatcher | null&gt;(null); // Keep faceMatcher in ref too</w:t>
      </w:r>
    </w:p>
    <w:p w14:paraId="1A4762E1" w14:textId="77777777" w:rsidR="00064139" w:rsidRDefault="00064139">
      <w:pPr>
        <w:pStyle w:val="BodyText"/>
      </w:pPr>
    </w:p>
    <w:p w14:paraId="3FA9116D" w14:textId="77777777" w:rsidR="00064139" w:rsidRDefault="00064139">
      <w:pPr>
        <w:pStyle w:val="BodyText"/>
      </w:pPr>
      <w:r>
        <w:rPr>
          <w:rFonts w:ascii="Times New Roman" w:hAnsi="Times New Roman" w:cs="Times New Roman"/>
          <w:color w:val="000000"/>
        </w:rPr>
        <w:t xml:space="preserve">  // Fetch the session to get the courseUnitCode</w:t>
      </w:r>
    </w:p>
    <w:p w14:paraId="540E6B92" w14:textId="77777777" w:rsidR="00064139" w:rsidRDefault="00064139">
      <w:pPr>
        <w:pStyle w:val="BodyText"/>
      </w:pPr>
      <w:r>
        <w:rPr>
          <w:rFonts w:ascii="Times New Roman" w:hAnsi="Times New Roman" w:cs="Times New Roman"/>
          <w:color w:val="000000"/>
        </w:rPr>
        <w:t xml:space="preserve">  const session = </w:t>
      </w:r>
      <w:proofErr w:type="gramStart"/>
      <w:r>
        <w:rPr>
          <w:rFonts w:ascii="Times New Roman" w:hAnsi="Times New Roman" w:cs="Times New Roman"/>
          <w:color w:val="000000"/>
        </w:rPr>
        <w:t>useQuery(</w:t>
      </w:r>
      <w:proofErr w:type="gramEnd"/>
    </w:p>
    <w:p w14:paraId="4841AC3C"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api.classSessions.getSessionById</w:t>
      </w:r>
      <w:proofErr w:type="gramEnd"/>
      <w:r>
        <w:rPr>
          <w:rFonts w:ascii="Times New Roman" w:hAnsi="Times New Roman" w:cs="Times New Roman"/>
          <w:color w:val="000000"/>
        </w:rPr>
        <w:t>,</w:t>
      </w:r>
    </w:p>
    <w:p w14:paraId="1A795EBA"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sessionId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sessionId</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"skip"</w:t>
      </w:r>
    </w:p>
    <w:p w14:paraId="3D33D2BF" w14:textId="77777777" w:rsidR="00064139" w:rsidRDefault="00064139">
      <w:pPr>
        <w:pStyle w:val="BodyText"/>
      </w:pPr>
      <w:r>
        <w:rPr>
          <w:rFonts w:ascii="Times New Roman" w:hAnsi="Times New Roman" w:cs="Times New Roman"/>
          <w:color w:val="000000"/>
        </w:rPr>
        <w:t xml:space="preserve">  );</w:t>
      </w:r>
    </w:p>
    <w:p w14:paraId="0828C6AD" w14:textId="77777777" w:rsidR="00064139" w:rsidRDefault="00064139">
      <w:pPr>
        <w:pStyle w:val="BodyText"/>
      </w:pPr>
    </w:p>
    <w:p w14:paraId="1F5A93CC" w14:textId="77777777" w:rsidR="00064139" w:rsidRDefault="00064139">
      <w:pPr>
        <w:pStyle w:val="BodyText"/>
      </w:pPr>
      <w:r>
        <w:rPr>
          <w:rFonts w:ascii="Times New Roman" w:hAnsi="Times New Roman" w:cs="Times New Roman"/>
          <w:color w:val="000000"/>
        </w:rPr>
        <w:t xml:space="preserve">  // Fetch students only for the course unit in this session</w:t>
      </w:r>
    </w:p>
    <w:p w14:paraId="70E4AE61" w14:textId="77777777" w:rsidR="00064139" w:rsidRDefault="00064139">
      <w:pPr>
        <w:pStyle w:val="BodyText"/>
      </w:pPr>
      <w:r>
        <w:rPr>
          <w:rFonts w:ascii="Times New Roman" w:hAnsi="Times New Roman" w:cs="Times New Roman"/>
          <w:color w:val="000000"/>
        </w:rPr>
        <w:t xml:space="preserve">  const courseUnitCode = </w:t>
      </w:r>
      <w:proofErr w:type="gramStart"/>
      <w:r>
        <w:rPr>
          <w:rFonts w:ascii="Times New Roman" w:hAnsi="Times New Roman" w:cs="Times New Roman"/>
          <w:color w:val="000000"/>
        </w:rPr>
        <w:t>session?.courseUnitCode;</w:t>
      </w:r>
      <w:proofErr w:type="gramEnd"/>
    </w:p>
    <w:p w14:paraId="1002C510" w14:textId="77777777" w:rsidR="00064139" w:rsidRDefault="00064139">
      <w:pPr>
        <w:pStyle w:val="BodyText"/>
      </w:pPr>
      <w:r>
        <w:rPr>
          <w:rFonts w:ascii="Times New Roman" w:hAnsi="Times New Roman" w:cs="Times New Roman"/>
          <w:color w:val="000000"/>
        </w:rPr>
        <w:t xml:space="preserve">  const studentsForCourse = </w:t>
      </w:r>
      <w:proofErr w:type="gramStart"/>
      <w:r>
        <w:rPr>
          <w:rFonts w:ascii="Times New Roman" w:hAnsi="Times New Roman" w:cs="Times New Roman"/>
          <w:color w:val="000000"/>
        </w:rPr>
        <w:t>useQuery(</w:t>
      </w:r>
      <w:proofErr w:type="gramEnd"/>
    </w:p>
    <w:p w14:paraId="554EBA2C"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api.faces</w:t>
      </w:r>
      <w:proofErr w:type="gramEnd"/>
      <w:r>
        <w:rPr>
          <w:rFonts w:ascii="Times New Roman" w:hAnsi="Times New Roman" w:cs="Times New Roman"/>
          <w:color w:val="000000"/>
        </w:rPr>
        <w:t>.getFaceEmbeddingsByCourseUnit,</w:t>
      </w:r>
    </w:p>
    <w:p w14:paraId="48490F23"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courseUnitCode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courseUnitCode</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"skip"</w:t>
      </w:r>
    </w:p>
    <w:p w14:paraId="35D693CC" w14:textId="77777777" w:rsidR="00064139" w:rsidRDefault="00064139">
      <w:pPr>
        <w:pStyle w:val="BodyText"/>
      </w:pPr>
      <w:r>
        <w:rPr>
          <w:rFonts w:ascii="Times New Roman" w:hAnsi="Times New Roman" w:cs="Times New Roman"/>
          <w:color w:val="000000"/>
        </w:rPr>
        <w:t xml:space="preserve">  );</w:t>
      </w:r>
    </w:p>
    <w:p w14:paraId="03F0CA09" w14:textId="77777777" w:rsidR="00064139" w:rsidRDefault="00064139">
      <w:pPr>
        <w:pStyle w:val="BodyText"/>
      </w:pPr>
    </w:p>
    <w:p w14:paraId="47837557" w14:textId="77777777" w:rsidR="00064139" w:rsidRDefault="00064139">
      <w:pPr>
        <w:pStyle w:val="BodyText"/>
      </w:pPr>
      <w:r>
        <w:rPr>
          <w:rFonts w:ascii="Times New Roman" w:hAnsi="Times New Roman" w:cs="Times New Roman"/>
          <w:color w:val="000000"/>
        </w:rPr>
        <w:t xml:space="preserve">  const recordAttendance = useMutation(</w:t>
      </w:r>
      <w:proofErr w:type="gramStart"/>
      <w:r>
        <w:rPr>
          <w:rFonts w:ascii="Times New Roman" w:hAnsi="Times New Roman" w:cs="Times New Roman"/>
          <w:color w:val="000000"/>
        </w:rPr>
        <w:t>api.attendance</w:t>
      </w:r>
      <w:proofErr w:type="gramEnd"/>
      <w:r>
        <w:rPr>
          <w:rFonts w:ascii="Times New Roman" w:hAnsi="Times New Roman" w:cs="Times New Roman"/>
          <w:color w:val="000000"/>
        </w:rPr>
        <w:t>.recordRecognition</w:t>
      </w:r>
      <w:proofErr w:type="gramStart"/>
      <w:r>
        <w:rPr>
          <w:rFonts w:ascii="Times New Roman" w:hAnsi="Times New Roman" w:cs="Times New Roman"/>
          <w:color w:val="000000"/>
        </w:rPr>
        <w:t>);</w:t>
      </w:r>
      <w:proofErr w:type="gramEnd"/>
    </w:p>
    <w:p w14:paraId="19395BAE" w14:textId="77777777" w:rsidR="00064139" w:rsidRDefault="00064139">
      <w:pPr>
        <w:pStyle w:val="BodyText"/>
      </w:pPr>
    </w:p>
    <w:p w14:paraId="487EEA38" w14:textId="77777777" w:rsidR="00064139" w:rsidRDefault="00064139">
      <w:pPr>
        <w:pStyle w:val="BodyText"/>
      </w:pPr>
      <w:r>
        <w:rPr>
          <w:rFonts w:ascii="Times New Roman" w:hAnsi="Times New Roman" w:cs="Times New Roman"/>
          <w:color w:val="000000"/>
        </w:rPr>
        <w:t xml:space="preserve">  // Keep faceMatcherRef in sync</w:t>
      </w:r>
    </w:p>
    <w:p w14:paraId="47EC2F2D"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useEffect(</w:t>
      </w:r>
      <w:proofErr w:type="gramEnd"/>
      <w:r>
        <w:rPr>
          <w:rFonts w:ascii="Times New Roman" w:hAnsi="Times New Roman" w:cs="Times New Roman"/>
          <w:color w:val="000000"/>
        </w:rPr>
        <w:t>() =&gt; {</w:t>
      </w:r>
    </w:p>
    <w:p w14:paraId="4ADA9A1A" w14:textId="77777777" w:rsidR="00064139" w:rsidRDefault="00064139">
      <w:pPr>
        <w:pStyle w:val="BodyText"/>
      </w:pPr>
      <w:r>
        <w:rPr>
          <w:rFonts w:ascii="Times New Roman" w:hAnsi="Times New Roman" w:cs="Times New Roman"/>
          <w:color w:val="000000"/>
        </w:rPr>
        <w:t xml:space="preserve">    faceMatcherRef.current = </w:t>
      </w:r>
      <w:proofErr w:type="gramStart"/>
      <w:r>
        <w:rPr>
          <w:rFonts w:ascii="Times New Roman" w:hAnsi="Times New Roman" w:cs="Times New Roman"/>
          <w:color w:val="000000"/>
        </w:rPr>
        <w:t>faceMatcher;</w:t>
      </w:r>
      <w:proofErr w:type="gramEnd"/>
    </w:p>
    <w:p w14:paraId="3F56BF99" w14:textId="77777777" w:rsidR="00064139" w:rsidRDefault="00064139">
      <w:pPr>
        <w:pStyle w:val="BodyText"/>
      </w:pPr>
      <w:r>
        <w:rPr>
          <w:rFonts w:ascii="Times New Roman" w:hAnsi="Times New Roman" w:cs="Times New Roman"/>
          <w:color w:val="000000"/>
        </w:rPr>
        <w:t xml:space="preserve">  }, [faceMatcher]</w:t>
      </w:r>
      <w:proofErr w:type="gramStart"/>
      <w:r>
        <w:rPr>
          <w:rFonts w:ascii="Times New Roman" w:hAnsi="Times New Roman" w:cs="Times New Roman"/>
          <w:color w:val="000000"/>
        </w:rPr>
        <w:t>);</w:t>
      </w:r>
      <w:proofErr w:type="gramEnd"/>
    </w:p>
    <w:p w14:paraId="7E01167D" w14:textId="77777777" w:rsidR="00064139" w:rsidRDefault="00064139">
      <w:pPr>
        <w:pStyle w:val="BodyText"/>
      </w:pPr>
    </w:p>
    <w:p w14:paraId="0AC8A54F" w14:textId="77777777" w:rsidR="00064139" w:rsidRDefault="00064139">
      <w:pPr>
        <w:pStyle w:val="BodyText"/>
      </w:pPr>
      <w:r>
        <w:rPr>
          <w:rFonts w:ascii="Times New Roman" w:hAnsi="Times New Roman" w:cs="Times New Roman"/>
          <w:color w:val="000000"/>
        </w:rPr>
        <w:t xml:space="preserve">  // Load face-api models</w:t>
      </w:r>
    </w:p>
    <w:p w14:paraId="4E7A90C1"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useEffect(</w:t>
      </w:r>
      <w:proofErr w:type="gramEnd"/>
      <w:r>
        <w:rPr>
          <w:rFonts w:ascii="Times New Roman" w:hAnsi="Times New Roman" w:cs="Times New Roman"/>
          <w:color w:val="000000"/>
        </w:rPr>
        <w:t>() =&gt; {</w:t>
      </w:r>
    </w:p>
    <w:p w14:paraId="4F1019C6"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Promise.all(</w:t>
      </w:r>
      <w:proofErr w:type="gramEnd"/>
      <w:r>
        <w:rPr>
          <w:rFonts w:ascii="Times New Roman" w:hAnsi="Times New Roman" w:cs="Times New Roman"/>
          <w:color w:val="000000"/>
        </w:rPr>
        <w:t>[</w:t>
      </w:r>
    </w:p>
    <w:p w14:paraId="37B99CB8"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faceapi.nets</w:t>
      </w:r>
      <w:proofErr w:type="gramEnd"/>
      <w:r>
        <w:rPr>
          <w:rFonts w:ascii="Times New Roman" w:hAnsi="Times New Roman" w:cs="Times New Roman"/>
          <w:color w:val="000000"/>
        </w:rPr>
        <w:t>.tinyFaceDetector.loadFromUri("/model"),</w:t>
      </w:r>
    </w:p>
    <w:p w14:paraId="66BE05E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faceapi.nets</w:t>
      </w:r>
      <w:proofErr w:type="gramEnd"/>
      <w:r>
        <w:rPr>
          <w:rFonts w:ascii="Times New Roman" w:hAnsi="Times New Roman" w:cs="Times New Roman"/>
          <w:color w:val="000000"/>
        </w:rPr>
        <w:t>.faceLandmark68Net.loadFromUri("/model"),</w:t>
      </w:r>
    </w:p>
    <w:p w14:paraId="22F443B5"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faceapi.nets</w:t>
      </w:r>
      <w:proofErr w:type="gramEnd"/>
      <w:r>
        <w:rPr>
          <w:rFonts w:ascii="Times New Roman" w:hAnsi="Times New Roman" w:cs="Times New Roman"/>
          <w:color w:val="000000"/>
        </w:rPr>
        <w:t>.faceRecognitionNet.loadFromUri("/model"),</w:t>
      </w:r>
    </w:p>
    <w:p w14:paraId="0FD64EB9"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faceapi.nets</w:t>
      </w:r>
      <w:proofErr w:type="gramEnd"/>
      <w:r>
        <w:rPr>
          <w:rFonts w:ascii="Times New Roman" w:hAnsi="Times New Roman" w:cs="Times New Roman"/>
          <w:color w:val="000000"/>
        </w:rPr>
        <w:t>.faceExpressionNet.loadFromUri("/model"),</w:t>
      </w:r>
    </w:p>
    <w:p w14:paraId="2B96CC2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).then</w:t>
      </w:r>
      <w:proofErr w:type="gramEnd"/>
      <w:r>
        <w:rPr>
          <w:rFonts w:ascii="Times New Roman" w:hAnsi="Times New Roman" w:cs="Times New Roman"/>
          <w:color w:val="000000"/>
        </w:rPr>
        <w:t>(() =&gt; {</w:t>
      </w:r>
    </w:p>
    <w:p w14:paraId="5321B4F3"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"Models loaded"</w:t>
      </w:r>
      <w:proofErr w:type="gramStart"/>
      <w:r>
        <w:rPr>
          <w:rFonts w:ascii="Times New Roman" w:hAnsi="Times New Roman" w:cs="Times New Roman"/>
          <w:color w:val="000000"/>
        </w:rPr>
        <w:t>);</w:t>
      </w:r>
      <w:proofErr w:type="gramEnd"/>
    </w:p>
    <w:p w14:paraId="4F27B980" w14:textId="77777777" w:rsidR="00064139" w:rsidRDefault="00064139">
      <w:pPr>
        <w:pStyle w:val="BodyText"/>
      </w:pPr>
      <w:r>
        <w:rPr>
          <w:rFonts w:ascii="Times New Roman" w:hAnsi="Times New Roman" w:cs="Times New Roman"/>
          <w:color w:val="000000"/>
        </w:rPr>
        <w:lastRenderedPageBreak/>
        <w:t xml:space="preserve">      setModelsLoaded(true</w:t>
      </w:r>
      <w:proofErr w:type="gramStart"/>
      <w:r>
        <w:rPr>
          <w:rFonts w:ascii="Times New Roman" w:hAnsi="Times New Roman" w:cs="Times New Roman"/>
          <w:color w:val="000000"/>
        </w:rPr>
        <w:t>);</w:t>
      </w:r>
      <w:proofErr w:type="gramEnd"/>
    </w:p>
    <w:p w14:paraId="42043A91" w14:textId="77777777" w:rsidR="00064139" w:rsidRDefault="00064139">
      <w:pPr>
        <w:pStyle w:val="BodyText"/>
      </w:pPr>
      <w:r>
        <w:rPr>
          <w:rFonts w:ascii="Times New Roman" w:hAnsi="Times New Roman" w:cs="Times New Roman"/>
          <w:color w:val="000000"/>
        </w:rPr>
        <w:t xml:space="preserve">    });</w:t>
      </w:r>
    </w:p>
    <w:p w14:paraId="3747A910" w14:textId="77777777" w:rsidR="00064139" w:rsidRDefault="00064139">
      <w:pPr>
        <w:pStyle w:val="BodyText"/>
      </w:pPr>
      <w:r>
        <w:rPr>
          <w:rFonts w:ascii="Times New Roman" w:hAnsi="Times New Roman" w:cs="Times New Roman"/>
          <w:color w:val="000000"/>
        </w:rPr>
        <w:t xml:space="preserve">  }, []);</w:t>
      </w:r>
    </w:p>
    <w:p w14:paraId="532DA33A" w14:textId="77777777" w:rsidR="00064139" w:rsidRDefault="00064139">
      <w:pPr>
        <w:pStyle w:val="BodyText"/>
      </w:pPr>
    </w:p>
    <w:p w14:paraId="18DBCECD" w14:textId="77777777" w:rsidR="00064139" w:rsidRDefault="00064139">
      <w:pPr>
        <w:pStyle w:val="BodyText"/>
      </w:pPr>
      <w:r>
        <w:rPr>
          <w:rFonts w:ascii="Times New Roman" w:hAnsi="Times New Roman" w:cs="Times New Roman"/>
          <w:color w:val="000000"/>
        </w:rPr>
        <w:t xml:space="preserve">  // Load labeled faces from student images (now filtered by course unit)</w:t>
      </w:r>
    </w:p>
    <w:p w14:paraId="43994313"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useEffect(</w:t>
      </w:r>
      <w:proofErr w:type="gramEnd"/>
      <w:r>
        <w:rPr>
          <w:rFonts w:ascii="Times New Roman" w:hAnsi="Times New Roman" w:cs="Times New Roman"/>
          <w:color w:val="000000"/>
        </w:rPr>
        <w:t>() =&gt; {</w:t>
      </w:r>
    </w:p>
    <w:p w14:paraId="69AEF702"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(!modelsLoaded</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!studentsForCourse</w:t>
      </w:r>
      <w:proofErr w:type="gramEnd"/>
      <w:r>
        <w:rPr>
          <w:rFonts w:ascii="Times New Roman" w:hAnsi="Times New Roman" w:cs="Times New Roman"/>
          <w:color w:val="000000"/>
        </w:rPr>
        <w:t xml:space="preserve"> || studentsForCourse.length === 0) </w:t>
      </w:r>
      <w:proofErr w:type="gramStart"/>
      <w:r>
        <w:rPr>
          <w:rFonts w:ascii="Times New Roman" w:hAnsi="Times New Roman" w:cs="Times New Roman"/>
          <w:color w:val="000000"/>
        </w:rPr>
        <w:t>return;</w:t>
      </w:r>
      <w:proofErr w:type="gramEnd"/>
    </w:p>
    <w:p w14:paraId="7846F006" w14:textId="77777777" w:rsidR="00064139" w:rsidRDefault="00064139">
      <w:pPr>
        <w:pStyle w:val="BodyText"/>
      </w:pPr>
    </w:p>
    <w:p w14:paraId="54731063" w14:textId="77777777" w:rsidR="00064139" w:rsidRDefault="00064139">
      <w:pPr>
        <w:pStyle w:val="BodyText"/>
      </w:pPr>
      <w:r>
        <w:rPr>
          <w:rFonts w:ascii="Times New Roman" w:hAnsi="Times New Roman" w:cs="Times New Roman"/>
          <w:color w:val="000000"/>
        </w:rPr>
        <w:t xml:space="preserve">    const loadLabeledImages = async () =&gt; {</w:t>
      </w:r>
    </w:p>
    <w:p w14:paraId="5D4889B1" w14:textId="77777777" w:rsidR="00064139" w:rsidRDefault="00064139">
      <w:pPr>
        <w:pStyle w:val="BodyText"/>
      </w:pPr>
      <w:r>
        <w:rPr>
          <w:rFonts w:ascii="Times New Roman" w:hAnsi="Times New Roman" w:cs="Times New Roman"/>
          <w:color w:val="000000"/>
        </w:rPr>
        <w:t xml:space="preserve">      const students = </w:t>
      </w:r>
      <w:proofErr w:type="gramStart"/>
      <w:r>
        <w:rPr>
          <w:rFonts w:ascii="Times New Roman" w:hAnsi="Times New Roman" w:cs="Times New Roman"/>
          <w:color w:val="000000"/>
        </w:rPr>
        <w:t>studentsForCourse;</w:t>
      </w:r>
      <w:proofErr w:type="gramEnd"/>
    </w:p>
    <w:p w14:paraId="42D7427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`Loading labeled images for ${</w:t>
      </w:r>
      <w:proofErr w:type="gramStart"/>
      <w:r>
        <w:rPr>
          <w:rFonts w:ascii="Times New Roman" w:hAnsi="Times New Roman" w:cs="Times New Roman"/>
          <w:color w:val="000000"/>
        </w:rPr>
        <w:t>students.length</w:t>
      </w:r>
      <w:proofErr w:type="gramEnd"/>
      <w:r>
        <w:rPr>
          <w:rFonts w:ascii="Times New Roman" w:hAnsi="Times New Roman" w:cs="Times New Roman"/>
          <w:color w:val="000000"/>
        </w:rPr>
        <w:t>} students in course ${courseUnitCode}`</w:t>
      </w:r>
      <w:proofErr w:type="gramStart"/>
      <w:r>
        <w:rPr>
          <w:rFonts w:ascii="Times New Roman" w:hAnsi="Times New Roman" w:cs="Times New Roman"/>
          <w:color w:val="000000"/>
        </w:rPr>
        <w:t>);</w:t>
      </w:r>
      <w:proofErr w:type="gramEnd"/>
    </w:p>
    <w:p w14:paraId="571C952F" w14:textId="77777777" w:rsidR="00064139" w:rsidRDefault="00064139">
      <w:pPr>
        <w:pStyle w:val="BodyText"/>
      </w:pPr>
    </w:p>
    <w:p w14:paraId="7E940563" w14:textId="77777777" w:rsidR="00064139" w:rsidRDefault="00064139">
      <w:pPr>
        <w:pStyle w:val="BodyText"/>
      </w:pPr>
      <w:r>
        <w:rPr>
          <w:rFonts w:ascii="Times New Roman" w:hAnsi="Times New Roman" w:cs="Times New Roman"/>
          <w:color w:val="000000"/>
        </w:rPr>
        <w:t xml:space="preserve">      const labeledDescriptors = await </w:t>
      </w:r>
      <w:proofErr w:type="gramStart"/>
      <w:r>
        <w:rPr>
          <w:rFonts w:ascii="Times New Roman" w:hAnsi="Times New Roman" w:cs="Times New Roman"/>
          <w:color w:val="000000"/>
        </w:rPr>
        <w:t>Promise.all(</w:t>
      </w:r>
      <w:proofErr w:type="gramEnd"/>
    </w:p>
    <w:p w14:paraId="0F9F9497"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students.map(</w:t>
      </w:r>
      <w:proofErr w:type="gramEnd"/>
      <w:r>
        <w:rPr>
          <w:rFonts w:ascii="Times New Roman" w:hAnsi="Times New Roman" w:cs="Times New Roman"/>
          <w:color w:val="000000"/>
        </w:rPr>
        <w:t>async (student) =&gt; {</w:t>
      </w:r>
    </w:p>
    <w:p w14:paraId="78140E7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"Processing student:", </w:t>
      </w:r>
      <w:proofErr w:type="gramStart"/>
      <w:r>
        <w:rPr>
          <w:rFonts w:ascii="Times New Roman" w:hAnsi="Times New Roman" w:cs="Times New Roman"/>
          <w:color w:val="000000"/>
        </w:rPr>
        <w:t>student.studentImages);</w:t>
      </w:r>
      <w:proofErr w:type="gramEnd"/>
    </w:p>
    <w:p w14:paraId="347AD79F" w14:textId="77777777" w:rsidR="00064139" w:rsidRDefault="00064139">
      <w:pPr>
        <w:pStyle w:val="BodyText"/>
      </w:pPr>
      <w:r>
        <w:rPr>
          <w:rFonts w:ascii="Times New Roman" w:hAnsi="Times New Roman" w:cs="Times New Roman"/>
          <w:color w:val="000000"/>
        </w:rPr>
        <w:t xml:space="preserve">          // Store studentId|firstName lastName for tracking</w:t>
      </w:r>
    </w:p>
    <w:p w14:paraId="67AECF31" w14:textId="77777777" w:rsidR="00064139" w:rsidRDefault="00064139">
      <w:pPr>
        <w:pStyle w:val="BodyText"/>
      </w:pPr>
      <w:r>
        <w:rPr>
          <w:rFonts w:ascii="Times New Roman" w:hAnsi="Times New Roman" w:cs="Times New Roman"/>
          <w:color w:val="000000"/>
        </w:rPr>
        <w:t xml:space="preserve">          const label = `${</w:t>
      </w:r>
      <w:proofErr w:type="gramStart"/>
      <w:r>
        <w:rPr>
          <w:rFonts w:ascii="Times New Roman" w:hAnsi="Times New Roman" w:cs="Times New Roman"/>
          <w:color w:val="000000"/>
        </w:rPr>
        <w:t>student.studentId</w:t>
      </w:r>
      <w:proofErr w:type="gramEnd"/>
      <w:r>
        <w:rPr>
          <w:rFonts w:ascii="Times New Roman" w:hAnsi="Times New Roman" w:cs="Times New Roman"/>
          <w:color w:val="000000"/>
        </w:rPr>
        <w:t>}|${</w:t>
      </w:r>
      <w:proofErr w:type="gramStart"/>
      <w:r>
        <w:rPr>
          <w:rFonts w:ascii="Times New Roman" w:hAnsi="Times New Roman" w:cs="Times New Roman"/>
          <w:color w:val="000000"/>
        </w:rPr>
        <w:t>student.firstName</w:t>
      </w:r>
      <w:proofErr w:type="gramEnd"/>
      <w:r>
        <w:rPr>
          <w:rFonts w:ascii="Times New Roman" w:hAnsi="Times New Roman" w:cs="Times New Roman"/>
          <w:color w:val="000000"/>
        </w:rPr>
        <w:t>} ${</w:t>
      </w:r>
      <w:proofErr w:type="gramStart"/>
      <w:r>
        <w:rPr>
          <w:rFonts w:ascii="Times New Roman" w:hAnsi="Times New Roman" w:cs="Times New Roman"/>
          <w:color w:val="000000"/>
        </w:rPr>
        <w:t>student.lastName</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84F823D" w14:textId="77777777" w:rsidR="00064139" w:rsidRDefault="00064139">
      <w:pPr>
        <w:pStyle w:val="BodyText"/>
      </w:pPr>
      <w:r>
        <w:rPr>
          <w:rFonts w:ascii="Times New Roman" w:hAnsi="Times New Roman" w:cs="Times New Roman"/>
          <w:color w:val="000000"/>
        </w:rPr>
        <w:t xml:space="preserve">          const descriptions: Float32</w:t>
      </w:r>
      <w:proofErr w:type="gramStart"/>
      <w:r>
        <w:rPr>
          <w:rFonts w:ascii="Times New Roman" w:hAnsi="Times New Roman" w:cs="Times New Roman"/>
          <w:color w:val="000000"/>
        </w:rPr>
        <w:t>Array[</w:t>
      </w:r>
      <w:proofErr w:type="gramEnd"/>
      <w:r>
        <w:rPr>
          <w:rFonts w:ascii="Times New Roman" w:hAnsi="Times New Roman" w:cs="Times New Roman"/>
          <w:color w:val="000000"/>
        </w:rPr>
        <w:t>] = [</w:t>
      </w:r>
      <w:proofErr w:type="gramStart"/>
      <w:r>
        <w:rPr>
          <w:rFonts w:ascii="Times New Roman" w:hAnsi="Times New Roman" w:cs="Times New Roman"/>
          <w:color w:val="000000"/>
        </w:rPr>
        <w:t>];</w:t>
      </w:r>
      <w:proofErr w:type="gramEnd"/>
    </w:p>
    <w:p w14:paraId="5D44262A" w14:textId="77777777" w:rsidR="00064139" w:rsidRDefault="00064139">
      <w:pPr>
        <w:pStyle w:val="BodyText"/>
      </w:pPr>
    </w:p>
    <w:p w14:paraId="1A790874" w14:textId="77777777" w:rsidR="00064139" w:rsidRDefault="00064139">
      <w:pPr>
        <w:pStyle w:val="BodyText"/>
      </w:pPr>
      <w:r>
        <w:rPr>
          <w:rFonts w:ascii="Times New Roman" w:hAnsi="Times New Roman" w:cs="Times New Roman"/>
          <w:color w:val="000000"/>
        </w:rPr>
        <w:t xml:space="preserve">          // Process each image URL for this student</w:t>
      </w:r>
    </w:p>
    <w:p w14:paraId="304612E6" w14:textId="77777777" w:rsidR="00064139" w:rsidRDefault="00064139">
      <w:pPr>
        <w:pStyle w:val="BodyText"/>
      </w:pPr>
      <w:r>
        <w:rPr>
          <w:rFonts w:ascii="Times New Roman" w:hAnsi="Times New Roman" w:cs="Times New Roman"/>
          <w:color w:val="000000"/>
        </w:rPr>
        <w:t xml:space="preserve">          const imageUrls = </w:t>
      </w:r>
      <w:proofErr w:type="gramStart"/>
      <w:r>
        <w:rPr>
          <w:rFonts w:ascii="Times New Roman" w:hAnsi="Times New Roman" w:cs="Times New Roman"/>
          <w:color w:val="000000"/>
        </w:rPr>
        <w:t>student.studentImages</w:t>
      </w:r>
      <w:proofErr w:type="gramEnd"/>
      <w:r>
        <w:rPr>
          <w:rFonts w:ascii="Times New Roman" w:hAnsi="Times New Roman" w:cs="Times New Roman"/>
          <w:color w:val="000000"/>
        </w:rPr>
        <w:t xml:space="preserve"> ?? [];</w:t>
      </w:r>
    </w:p>
    <w:p w14:paraId="0B4FC358" w14:textId="77777777" w:rsidR="00064139" w:rsidRDefault="00064139">
      <w:pPr>
        <w:pStyle w:val="BodyText"/>
      </w:pPr>
      <w:r>
        <w:rPr>
          <w:rFonts w:ascii="Times New Roman" w:hAnsi="Times New Roman" w:cs="Times New Roman"/>
          <w:color w:val="000000"/>
        </w:rPr>
        <w:t xml:space="preserve">          for (const url of imageUrls) {</w:t>
      </w:r>
    </w:p>
    <w:p w14:paraId="0E05CCE1"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(!url</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continue;</w:t>
      </w:r>
      <w:proofErr w:type="gramEnd"/>
    </w:p>
    <w:p w14:paraId="0F919946" w14:textId="77777777" w:rsidR="00064139" w:rsidRDefault="00064139">
      <w:pPr>
        <w:pStyle w:val="BodyText"/>
      </w:pPr>
      <w:r>
        <w:rPr>
          <w:rFonts w:ascii="Times New Roman" w:hAnsi="Times New Roman" w:cs="Times New Roman"/>
          <w:color w:val="000000"/>
        </w:rPr>
        <w:t xml:space="preserve">            try {</w:t>
      </w:r>
    </w:p>
    <w:p w14:paraId="5FB1DB7C" w14:textId="77777777" w:rsidR="00064139" w:rsidRDefault="00064139">
      <w:pPr>
        <w:pStyle w:val="BodyText"/>
      </w:pPr>
      <w:r>
        <w:rPr>
          <w:rFonts w:ascii="Times New Roman" w:hAnsi="Times New Roman" w:cs="Times New Roman"/>
          <w:color w:val="000000"/>
        </w:rPr>
        <w:t xml:space="preserve">              const img = await </w:t>
      </w:r>
      <w:proofErr w:type="gramStart"/>
      <w:r>
        <w:rPr>
          <w:rFonts w:ascii="Times New Roman" w:hAnsi="Times New Roman" w:cs="Times New Roman"/>
          <w:color w:val="000000"/>
        </w:rPr>
        <w:t>faceapi.fetchImage</w:t>
      </w:r>
      <w:proofErr w:type="gramEnd"/>
      <w:r>
        <w:rPr>
          <w:rFonts w:ascii="Times New Roman" w:hAnsi="Times New Roman" w:cs="Times New Roman"/>
          <w:color w:val="000000"/>
        </w:rPr>
        <w:t>(url</w:t>
      </w:r>
      <w:proofErr w:type="gramStart"/>
      <w:r>
        <w:rPr>
          <w:rFonts w:ascii="Times New Roman" w:hAnsi="Times New Roman" w:cs="Times New Roman"/>
          <w:color w:val="000000"/>
        </w:rPr>
        <w:t>);</w:t>
      </w:r>
      <w:proofErr w:type="gramEnd"/>
    </w:p>
    <w:p w14:paraId="453E01B5" w14:textId="77777777" w:rsidR="00064139" w:rsidRDefault="00064139">
      <w:pPr>
        <w:pStyle w:val="BodyText"/>
      </w:pPr>
      <w:r>
        <w:rPr>
          <w:rFonts w:ascii="Times New Roman" w:hAnsi="Times New Roman" w:cs="Times New Roman"/>
          <w:color w:val="000000"/>
        </w:rPr>
        <w:t xml:space="preserve">              const detection = await faceapi</w:t>
      </w:r>
    </w:p>
    <w:p w14:paraId="76D4588A"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.detectSingleFace</w:t>
      </w:r>
      <w:proofErr w:type="gramEnd"/>
      <w:r>
        <w:rPr>
          <w:rFonts w:ascii="Times New Roman" w:hAnsi="Times New Roman" w:cs="Times New Roman"/>
          <w:color w:val="000000"/>
        </w:rPr>
        <w:t xml:space="preserve">(img, new </w:t>
      </w:r>
      <w:proofErr w:type="gramStart"/>
      <w:r>
        <w:rPr>
          <w:rFonts w:ascii="Times New Roman" w:hAnsi="Times New Roman" w:cs="Times New Roman"/>
          <w:color w:val="000000"/>
        </w:rPr>
        <w:t>faceapi.TinyFaceDetectorOptions</w:t>
      </w:r>
      <w:proofErr w:type="gramEnd"/>
      <w:r>
        <w:rPr>
          <w:rFonts w:ascii="Times New Roman" w:hAnsi="Times New Roman" w:cs="Times New Roman"/>
          <w:color w:val="000000"/>
        </w:rPr>
        <w:t>())</w:t>
      </w:r>
    </w:p>
    <w:p w14:paraId="4B559387"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.withFaceLandmarks</w:t>
      </w:r>
      <w:proofErr w:type="gramEnd"/>
      <w:r>
        <w:rPr>
          <w:rFonts w:ascii="Times New Roman" w:hAnsi="Times New Roman" w:cs="Times New Roman"/>
          <w:color w:val="000000"/>
        </w:rPr>
        <w:t>()</w:t>
      </w:r>
    </w:p>
    <w:p w14:paraId="2D09836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.withFaceDescriptor</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6101D1D7" w14:textId="77777777" w:rsidR="00064139" w:rsidRDefault="00064139">
      <w:pPr>
        <w:pStyle w:val="BodyText"/>
      </w:pPr>
    </w:p>
    <w:p w14:paraId="1DDC0863"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detection?.</w:t>
      </w:r>
      <w:proofErr w:type="gramEnd"/>
      <w:r>
        <w:rPr>
          <w:rFonts w:ascii="Times New Roman" w:hAnsi="Times New Roman" w:cs="Times New Roman"/>
          <w:color w:val="000000"/>
        </w:rPr>
        <w:t>descriptor) {</w:t>
      </w:r>
    </w:p>
    <w:p w14:paraId="1D3A8B4B" w14:textId="77777777" w:rsidR="00064139" w:rsidRDefault="00064139">
      <w:pPr>
        <w:pStyle w:val="BodyText"/>
      </w:pPr>
      <w:r>
        <w:rPr>
          <w:rFonts w:ascii="Times New Roman" w:hAnsi="Times New Roman" w:cs="Times New Roman"/>
          <w:color w:val="000000"/>
        </w:rPr>
        <w:lastRenderedPageBreak/>
        <w:t xml:space="preserve">                </w:t>
      </w:r>
      <w:proofErr w:type="gramStart"/>
      <w:r>
        <w:rPr>
          <w:rFonts w:ascii="Times New Roman" w:hAnsi="Times New Roman" w:cs="Times New Roman"/>
          <w:color w:val="000000"/>
        </w:rPr>
        <w:t>descriptions.push</w:t>
      </w:r>
      <w:proofErr w:type="gramEnd"/>
      <w:r>
        <w:rPr>
          <w:rFonts w:ascii="Times New Roman" w:hAnsi="Times New Roman" w:cs="Times New Roman"/>
          <w:color w:val="000000"/>
        </w:rPr>
        <w:t>(</w:t>
      </w:r>
      <w:proofErr w:type="gramStart"/>
      <w:r>
        <w:rPr>
          <w:rFonts w:ascii="Times New Roman" w:hAnsi="Times New Roman" w:cs="Times New Roman"/>
          <w:color w:val="000000"/>
        </w:rPr>
        <w:t>detection.descriptor);</w:t>
      </w:r>
      <w:proofErr w:type="gramEnd"/>
    </w:p>
    <w:p w14:paraId="69FE811A" w14:textId="77777777" w:rsidR="00064139" w:rsidRDefault="00064139">
      <w:pPr>
        <w:pStyle w:val="BodyText"/>
      </w:pPr>
      <w:r>
        <w:rPr>
          <w:rFonts w:ascii="Times New Roman" w:hAnsi="Times New Roman" w:cs="Times New Roman"/>
          <w:color w:val="000000"/>
        </w:rPr>
        <w:t xml:space="preserve">              }</w:t>
      </w:r>
    </w:p>
    <w:p w14:paraId="63ABBFE0" w14:textId="77777777" w:rsidR="00064139" w:rsidRDefault="00064139">
      <w:pPr>
        <w:pStyle w:val="BodyText"/>
      </w:pPr>
      <w:r>
        <w:rPr>
          <w:rFonts w:ascii="Times New Roman" w:hAnsi="Times New Roman" w:cs="Times New Roman"/>
          <w:color w:val="000000"/>
        </w:rPr>
        <w:t xml:space="preserve">            } catch (err) {</w:t>
      </w:r>
    </w:p>
    <w:p w14:paraId="4EECD0C3"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console.warn</w:t>
      </w:r>
      <w:proofErr w:type="gramEnd"/>
      <w:r>
        <w:rPr>
          <w:rFonts w:ascii="Times New Roman" w:hAnsi="Times New Roman" w:cs="Times New Roman"/>
          <w:color w:val="000000"/>
        </w:rPr>
        <w:t>(`Failed to process image for ${label</w:t>
      </w:r>
      <w:proofErr w:type="gramStart"/>
      <w:r>
        <w:rPr>
          <w:rFonts w:ascii="Times New Roman" w:hAnsi="Times New Roman" w:cs="Times New Roman"/>
          <w:color w:val="000000"/>
        </w:rPr>
        <w:t>}:`</w:t>
      </w:r>
      <w:proofErr w:type="gramEnd"/>
      <w:r>
        <w:rPr>
          <w:rFonts w:ascii="Times New Roman" w:hAnsi="Times New Roman" w:cs="Times New Roman"/>
          <w:color w:val="000000"/>
        </w:rPr>
        <w:t>, err</w:t>
      </w:r>
      <w:proofErr w:type="gramStart"/>
      <w:r>
        <w:rPr>
          <w:rFonts w:ascii="Times New Roman" w:hAnsi="Times New Roman" w:cs="Times New Roman"/>
          <w:color w:val="000000"/>
        </w:rPr>
        <w:t>);</w:t>
      </w:r>
      <w:proofErr w:type="gramEnd"/>
    </w:p>
    <w:p w14:paraId="6E11A141" w14:textId="77777777" w:rsidR="00064139" w:rsidRDefault="00064139">
      <w:pPr>
        <w:pStyle w:val="BodyText"/>
      </w:pPr>
      <w:r>
        <w:rPr>
          <w:rFonts w:ascii="Times New Roman" w:hAnsi="Times New Roman" w:cs="Times New Roman"/>
          <w:color w:val="000000"/>
        </w:rPr>
        <w:t xml:space="preserve">            }</w:t>
      </w:r>
    </w:p>
    <w:p w14:paraId="35642157" w14:textId="77777777" w:rsidR="00064139" w:rsidRDefault="00064139">
      <w:pPr>
        <w:pStyle w:val="BodyText"/>
      </w:pPr>
      <w:r>
        <w:rPr>
          <w:rFonts w:ascii="Times New Roman" w:hAnsi="Times New Roman" w:cs="Times New Roman"/>
          <w:color w:val="000000"/>
        </w:rPr>
        <w:t xml:space="preserve">          }</w:t>
      </w:r>
    </w:p>
    <w:p w14:paraId="5D5FE1A4" w14:textId="77777777" w:rsidR="00064139" w:rsidRDefault="00064139">
      <w:pPr>
        <w:pStyle w:val="BodyText"/>
      </w:pPr>
    </w:p>
    <w:p w14:paraId="42604504"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descriptions.length</w:t>
      </w:r>
      <w:proofErr w:type="gramEnd"/>
      <w:r>
        <w:rPr>
          <w:rFonts w:ascii="Times New Roman" w:hAnsi="Times New Roman" w:cs="Times New Roman"/>
          <w:color w:val="000000"/>
        </w:rPr>
        <w:t xml:space="preserve"> === 0) {</w:t>
      </w:r>
    </w:p>
    <w:p w14:paraId="02448EA3"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console.warn</w:t>
      </w:r>
      <w:proofErr w:type="gramEnd"/>
      <w:r>
        <w:rPr>
          <w:rFonts w:ascii="Times New Roman" w:hAnsi="Times New Roman" w:cs="Times New Roman"/>
          <w:color w:val="000000"/>
        </w:rPr>
        <w:t>(`No valid face found for ${label}`</w:t>
      </w:r>
      <w:proofErr w:type="gramStart"/>
      <w:r>
        <w:rPr>
          <w:rFonts w:ascii="Times New Roman" w:hAnsi="Times New Roman" w:cs="Times New Roman"/>
          <w:color w:val="000000"/>
        </w:rPr>
        <w:t>);</w:t>
      </w:r>
      <w:proofErr w:type="gramEnd"/>
    </w:p>
    <w:p w14:paraId="1B20B113" w14:textId="77777777" w:rsidR="00064139" w:rsidRDefault="00064139">
      <w:pPr>
        <w:pStyle w:val="BodyText"/>
      </w:pPr>
      <w:r>
        <w:rPr>
          <w:rFonts w:ascii="Times New Roman" w:hAnsi="Times New Roman" w:cs="Times New Roman"/>
          <w:color w:val="000000"/>
        </w:rPr>
        <w:t xml:space="preserve">            return </w:t>
      </w:r>
      <w:proofErr w:type="gramStart"/>
      <w:r>
        <w:rPr>
          <w:rFonts w:ascii="Times New Roman" w:hAnsi="Times New Roman" w:cs="Times New Roman"/>
          <w:color w:val="000000"/>
        </w:rPr>
        <w:t>null;</w:t>
      </w:r>
      <w:proofErr w:type="gramEnd"/>
    </w:p>
    <w:p w14:paraId="5035DFAC" w14:textId="77777777" w:rsidR="00064139" w:rsidRDefault="00064139">
      <w:pPr>
        <w:pStyle w:val="BodyText"/>
      </w:pPr>
      <w:r>
        <w:rPr>
          <w:rFonts w:ascii="Times New Roman" w:hAnsi="Times New Roman" w:cs="Times New Roman"/>
          <w:color w:val="000000"/>
        </w:rPr>
        <w:t xml:space="preserve">          }</w:t>
      </w:r>
    </w:p>
    <w:p w14:paraId="3DD2BC0D" w14:textId="77777777" w:rsidR="00064139" w:rsidRDefault="00064139">
      <w:pPr>
        <w:pStyle w:val="BodyText"/>
      </w:pPr>
    </w:p>
    <w:p w14:paraId="58850E25" w14:textId="77777777" w:rsidR="00064139" w:rsidRDefault="00064139">
      <w:pPr>
        <w:pStyle w:val="BodyText"/>
      </w:pPr>
      <w:r>
        <w:rPr>
          <w:rFonts w:ascii="Times New Roman" w:hAnsi="Times New Roman" w:cs="Times New Roman"/>
          <w:color w:val="000000"/>
        </w:rPr>
        <w:t xml:space="preserve">          return new </w:t>
      </w:r>
      <w:proofErr w:type="gramStart"/>
      <w:r>
        <w:rPr>
          <w:rFonts w:ascii="Times New Roman" w:hAnsi="Times New Roman" w:cs="Times New Roman"/>
          <w:color w:val="000000"/>
        </w:rPr>
        <w:t>faceapi.LabeledFaceDescriptors</w:t>
      </w:r>
      <w:proofErr w:type="gramEnd"/>
      <w:r>
        <w:rPr>
          <w:rFonts w:ascii="Times New Roman" w:hAnsi="Times New Roman" w:cs="Times New Roman"/>
          <w:color w:val="000000"/>
        </w:rPr>
        <w:t>(label, descriptions</w:t>
      </w:r>
      <w:proofErr w:type="gramStart"/>
      <w:r>
        <w:rPr>
          <w:rFonts w:ascii="Times New Roman" w:hAnsi="Times New Roman" w:cs="Times New Roman"/>
          <w:color w:val="000000"/>
        </w:rPr>
        <w:t>);</w:t>
      </w:r>
      <w:proofErr w:type="gramEnd"/>
    </w:p>
    <w:p w14:paraId="037C8FF7" w14:textId="77777777" w:rsidR="00064139" w:rsidRDefault="00064139">
      <w:pPr>
        <w:pStyle w:val="BodyText"/>
      </w:pPr>
      <w:r>
        <w:rPr>
          <w:rFonts w:ascii="Times New Roman" w:hAnsi="Times New Roman" w:cs="Times New Roman"/>
          <w:color w:val="000000"/>
        </w:rPr>
        <w:t xml:space="preserve">        })</w:t>
      </w:r>
    </w:p>
    <w:p w14:paraId="5CABA722" w14:textId="77777777" w:rsidR="00064139" w:rsidRDefault="00064139">
      <w:pPr>
        <w:pStyle w:val="BodyText"/>
      </w:pPr>
      <w:r>
        <w:rPr>
          <w:rFonts w:ascii="Times New Roman" w:hAnsi="Times New Roman" w:cs="Times New Roman"/>
          <w:color w:val="000000"/>
        </w:rPr>
        <w:t xml:space="preserve">      );</w:t>
      </w:r>
    </w:p>
    <w:p w14:paraId="4037AA3A" w14:textId="77777777" w:rsidR="00064139" w:rsidRDefault="00064139">
      <w:pPr>
        <w:pStyle w:val="BodyText"/>
      </w:pPr>
    </w:p>
    <w:p w14:paraId="328A5BF9" w14:textId="77777777" w:rsidR="00064139" w:rsidRDefault="00064139">
      <w:pPr>
        <w:pStyle w:val="BodyText"/>
      </w:pPr>
      <w:r>
        <w:rPr>
          <w:rFonts w:ascii="Times New Roman" w:hAnsi="Times New Roman" w:cs="Times New Roman"/>
          <w:color w:val="000000"/>
        </w:rPr>
        <w:t xml:space="preserve">      const validDescriptors = labeledDescriptors.filter(</w:t>
      </w:r>
    </w:p>
    <w:p w14:paraId="00F71E53" w14:textId="77777777" w:rsidR="00064139" w:rsidRDefault="00064139">
      <w:pPr>
        <w:pStyle w:val="BodyText"/>
      </w:pPr>
      <w:r>
        <w:rPr>
          <w:rFonts w:ascii="Times New Roman" w:hAnsi="Times New Roman" w:cs="Times New Roman"/>
          <w:color w:val="000000"/>
        </w:rPr>
        <w:t xml:space="preserve">        (d): d is </w:t>
      </w:r>
      <w:proofErr w:type="gramStart"/>
      <w:r>
        <w:rPr>
          <w:rFonts w:ascii="Times New Roman" w:hAnsi="Times New Roman" w:cs="Times New Roman"/>
          <w:color w:val="000000"/>
        </w:rPr>
        <w:t>faceapi.LabeledFaceDescriptors</w:t>
      </w:r>
      <w:proofErr w:type="gramEnd"/>
      <w:r>
        <w:rPr>
          <w:rFonts w:ascii="Times New Roman" w:hAnsi="Times New Roman" w:cs="Times New Roman"/>
          <w:color w:val="000000"/>
        </w:rPr>
        <w:t xml:space="preserve"> =&gt; </w:t>
      </w:r>
      <w:proofErr w:type="gramStart"/>
      <w:r>
        <w:rPr>
          <w:rFonts w:ascii="Times New Roman" w:hAnsi="Times New Roman" w:cs="Times New Roman"/>
          <w:color w:val="000000"/>
        </w:rPr>
        <w:t>d !</w:t>
      </w:r>
      <w:proofErr w:type="gramEnd"/>
      <w:r>
        <w:rPr>
          <w:rFonts w:ascii="Times New Roman" w:hAnsi="Times New Roman" w:cs="Times New Roman"/>
          <w:color w:val="000000"/>
        </w:rPr>
        <w:t>== null</w:t>
      </w:r>
    </w:p>
    <w:p w14:paraId="235318D7" w14:textId="77777777" w:rsidR="00064139" w:rsidRDefault="00064139">
      <w:pPr>
        <w:pStyle w:val="BodyText"/>
      </w:pPr>
      <w:r>
        <w:rPr>
          <w:rFonts w:ascii="Times New Roman" w:hAnsi="Times New Roman" w:cs="Times New Roman"/>
          <w:color w:val="000000"/>
        </w:rPr>
        <w:t xml:space="preserve">      );</w:t>
      </w:r>
    </w:p>
    <w:p w14:paraId="45ECBCE8" w14:textId="77777777" w:rsidR="00064139" w:rsidRDefault="00064139">
      <w:pPr>
        <w:pStyle w:val="BodyText"/>
      </w:pPr>
    </w:p>
    <w:p w14:paraId="2617FC98" w14:textId="77777777" w:rsidR="00064139" w:rsidRDefault="00064139">
      <w:pPr>
        <w:pStyle w:val="BodyText"/>
      </w:pPr>
      <w:r>
        <w:rPr>
          <w:rFonts w:ascii="Times New Roman" w:hAnsi="Times New Roman" w:cs="Times New Roman"/>
          <w:color w:val="000000"/>
        </w:rPr>
        <w:t xml:space="preserve">      if (validDescriptors.length &gt; 0) {</w:t>
      </w:r>
    </w:p>
    <w:p w14:paraId="01420905"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"Created FaceMatcher with", validDescriptors.length, "labeled faces"</w:t>
      </w:r>
      <w:proofErr w:type="gramStart"/>
      <w:r>
        <w:rPr>
          <w:rFonts w:ascii="Times New Roman" w:hAnsi="Times New Roman" w:cs="Times New Roman"/>
          <w:color w:val="000000"/>
        </w:rPr>
        <w:t>);</w:t>
      </w:r>
      <w:proofErr w:type="gramEnd"/>
    </w:p>
    <w:p w14:paraId="5D60C853" w14:textId="77777777" w:rsidR="00064139" w:rsidRDefault="00064139">
      <w:pPr>
        <w:pStyle w:val="BodyText"/>
      </w:pPr>
      <w:r>
        <w:rPr>
          <w:rFonts w:ascii="Times New Roman" w:hAnsi="Times New Roman" w:cs="Times New Roman"/>
          <w:color w:val="000000"/>
        </w:rPr>
        <w:t xml:space="preserve">        // Threshold of 0.5 means: if distance &gt; 0.5, return "unknown"</w:t>
      </w:r>
    </w:p>
    <w:p w14:paraId="64F20B3E" w14:textId="77777777" w:rsidR="00064139" w:rsidRDefault="00064139">
      <w:pPr>
        <w:pStyle w:val="BodyText"/>
      </w:pPr>
      <w:r>
        <w:rPr>
          <w:rFonts w:ascii="Times New Roman" w:hAnsi="Times New Roman" w:cs="Times New Roman"/>
          <w:color w:val="000000"/>
        </w:rPr>
        <w:t xml:space="preserve">        // Lower = stricter matching, Higher = more lenient</w:t>
      </w:r>
    </w:p>
    <w:p w14:paraId="34A62ED4"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setFaceMatcher(</w:t>
      </w:r>
      <w:proofErr w:type="gramEnd"/>
      <w:r>
        <w:rPr>
          <w:rFonts w:ascii="Times New Roman" w:hAnsi="Times New Roman" w:cs="Times New Roman"/>
          <w:color w:val="000000"/>
        </w:rPr>
        <w:t xml:space="preserve">new </w:t>
      </w:r>
      <w:proofErr w:type="gramStart"/>
      <w:r>
        <w:rPr>
          <w:rFonts w:ascii="Times New Roman" w:hAnsi="Times New Roman" w:cs="Times New Roman"/>
          <w:color w:val="000000"/>
        </w:rPr>
        <w:t>faceapi.FaceMatcher</w:t>
      </w:r>
      <w:proofErr w:type="gramEnd"/>
      <w:r>
        <w:rPr>
          <w:rFonts w:ascii="Times New Roman" w:hAnsi="Times New Roman" w:cs="Times New Roman"/>
          <w:color w:val="000000"/>
        </w:rPr>
        <w:t>(validDescriptors, 0.5)</w:t>
      </w:r>
      <w:proofErr w:type="gramStart"/>
      <w:r>
        <w:rPr>
          <w:rFonts w:ascii="Times New Roman" w:hAnsi="Times New Roman" w:cs="Times New Roman"/>
          <w:color w:val="000000"/>
        </w:rPr>
        <w:t>);</w:t>
      </w:r>
      <w:proofErr w:type="gramEnd"/>
    </w:p>
    <w:p w14:paraId="665F44AB" w14:textId="77777777" w:rsidR="00064139" w:rsidRDefault="00064139">
      <w:pPr>
        <w:pStyle w:val="BodyText"/>
      </w:pPr>
      <w:r>
        <w:rPr>
          <w:rFonts w:ascii="Times New Roman" w:hAnsi="Times New Roman" w:cs="Times New Roman"/>
          <w:color w:val="000000"/>
        </w:rPr>
        <w:t xml:space="preserve">      }</w:t>
      </w:r>
    </w:p>
    <w:p w14:paraId="6FDA432A" w14:textId="77777777" w:rsidR="00064139" w:rsidRDefault="00064139">
      <w:pPr>
        <w:pStyle w:val="BodyText"/>
      </w:pPr>
      <w:r>
        <w:rPr>
          <w:rFonts w:ascii="Times New Roman" w:hAnsi="Times New Roman" w:cs="Times New Roman"/>
          <w:color w:val="000000"/>
        </w:rPr>
        <w:t xml:space="preserve">    };</w:t>
      </w:r>
    </w:p>
    <w:p w14:paraId="234F8371" w14:textId="77777777" w:rsidR="00064139" w:rsidRDefault="00064139">
      <w:pPr>
        <w:pStyle w:val="BodyText"/>
      </w:pPr>
    </w:p>
    <w:p w14:paraId="3C725028"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loadLabeledImages();</w:t>
      </w:r>
      <w:proofErr w:type="gramEnd"/>
    </w:p>
    <w:p w14:paraId="0879DAAA" w14:textId="77777777" w:rsidR="00064139" w:rsidRDefault="00064139">
      <w:pPr>
        <w:pStyle w:val="BodyText"/>
      </w:pPr>
      <w:r>
        <w:rPr>
          <w:rFonts w:ascii="Times New Roman" w:hAnsi="Times New Roman" w:cs="Times New Roman"/>
          <w:color w:val="000000"/>
        </w:rPr>
        <w:t xml:space="preserve">  }, [modelsLoaded, studentsForCourse, courseUnitCode]</w:t>
      </w:r>
      <w:proofErr w:type="gramStart"/>
      <w:r>
        <w:rPr>
          <w:rFonts w:ascii="Times New Roman" w:hAnsi="Times New Roman" w:cs="Times New Roman"/>
          <w:color w:val="000000"/>
        </w:rPr>
        <w:t>);</w:t>
      </w:r>
      <w:proofErr w:type="gramEnd"/>
    </w:p>
    <w:p w14:paraId="45C64DDA" w14:textId="77777777" w:rsidR="00064139" w:rsidRDefault="00064139">
      <w:pPr>
        <w:pStyle w:val="BodyText"/>
      </w:pPr>
    </w:p>
    <w:p w14:paraId="63A57078" w14:textId="77777777" w:rsidR="00064139" w:rsidRDefault="00064139">
      <w:pPr>
        <w:pStyle w:val="BodyText"/>
      </w:pPr>
      <w:r>
        <w:rPr>
          <w:rFonts w:ascii="Times New Roman" w:hAnsi="Times New Roman" w:cs="Times New Roman"/>
          <w:color w:val="000000"/>
        </w:rPr>
        <w:t xml:space="preserve">  // Handle recording attendance when a student is recognized</w:t>
      </w:r>
    </w:p>
    <w:p w14:paraId="5CD8A859" w14:textId="77777777" w:rsidR="00064139" w:rsidRDefault="00064139">
      <w:pPr>
        <w:pStyle w:val="BodyText"/>
      </w:pPr>
      <w:r>
        <w:rPr>
          <w:rFonts w:ascii="Times New Roman" w:hAnsi="Times New Roman" w:cs="Times New Roman"/>
          <w:color w:val="000000"/>
        </w:rPr>
        <w:lastRenderedPageBreak/>
        <w:t xml:space="preserve">  const handleStudentRecognition = </w:t>
      </w:r>
      <w:proofErr w:type="gramStart"/>
      <w:r>
        <w:rPr>
          <w:rFonts w:ascii="Times New Roman" w:hAnsi="Times New Roman" w:cs="Times New Roman"/>
          <w:color w:val="000000"/>
        </w:rPr>
        <w:t>useCallback(</w:t>
      </w:r>
      <w:proofErr w:type="gramEnd"/>
      <w:r>
        <w:rPr>
          <w:rFonts w:ascii="Times New Roman" w:hAnsi="Times New Roman" w:cs="Times New Roman"/>
          <w:color w:val="000000"/>
        </w:rPr>
        <w:t>async (</w:t>
      </w:r>
    </w:p>
    <w:p w14:paraId="7EBF48BA" w14:textId="77777777" w:rsidR="00064139" w:rsidRDefault="00064139">
      <w:pPr>
        <w:pStyle w:val="BodyText"/>
      </w:pPr>
      <w:r>
        <w:rPr>
          <w:rFonts w:ascii="Times New Roman" w:hAnsi="Times New Roman" w:cs="Times New Roman"/>
          <w:color w:val="000000"/>
        </w:rPr>
        <w:t xml:space="preserve">    studentId: string,</w:t>
      </w:r>
    </w:p>
    <w:p w14:paraId="0B560514" w14:textId="77777777" w:rsidR="00064139" w:rsidRDefault="00064139">
      <w:pPr>
        <w:pStyle w:val="BodyText"/>
      </w:pPr>
      <w:r>
        <w:rPr>
          <w:rFonts w:ascii="Times New Roman" w:hAnsi="Times New Roman" w:cs="Times New Roman"/>
          <w:color w:val="000000"/>
        </w:rPr>
        <w:t xml:space="preserve">    studentName: string,</w:t>
      </w:r>
    </w:p>
    <w:p w14:paraId="7E0D8D54" w14:textId="77777777" w:rsidR="00064139" w:rsidRDefault="00064139">
      <w:pPr>
        <w:pStyle w:val="BodyText"/>
      </w:pPr>
      <w:r>
        <w:rPr>
          <w:rFonts w:ascii="Times New Roman" w:hAnsi="Times New Roman" w:cs="Times New Roman"/>
          <w:color w:val="000000"/>
        </w:rPr>
        <w:t xml:space="preserve">    confidence: number</w:t>
      </w:r>
    </w:p>
    <w:p w14:paraId="68F3D124" w14:textId="77777777" w:rsidR="00064139" w:rsidRDefault="00064139">
      <w:pPr>
        <w:pStyle w:val="BodyText"/>
      </w:pPr>
      <w:r>
        <w:rPr>
          <w:rFonts w:ascii="Times New Roman" w:hAnsi="Times New Roman" w:cs="Times New Roman"/>
          <w:color w:val="000000"/>
        </w:rPr>
        <w:t xml:space="preserve">  ) =&gt; {</w:t>
      </w:r>
    </w:p>
    <w:p w14:paraId="6CAB3535" w14:textId="77777777" w:rsidR="00064139" w:rsidRDefault="00064139">
      <w:pPr>
        <w:pStyle w:val="BodyText"/>
      </w:pPr>
      <w:r>
        <w:rPr>
          <w:rFonts w:ascii="Times New Roman" w:hAnsi="Times New Roman" w:cs="Times New Roman"/>
          <w:color w:val="000000"/>
        </w:rPr>
        <w:t xml:space="preserve">    // Skip if already recognized in this session</w:t>
      </w:r>
    </w:p>
    <w:p w14:paraId="7F251801" w14:textId="77777777" w:rsidR="00064139" w:rsidRDefault="00064139">
      <w:pPr>
        <w:pStyle w:val="BodyText"/>
      </w:pPr>
      <w:r>
        <w:rPr>
          <w:rFonts w:ascii="Times New Roman" w:hAnsi="Times New Roman" w:cs="Times New Roman"/>
          <w:color w:val="000000"/>
        </w:rPr>
        <w:t xml:space="preserve">    if (recognizedIdsRef.current.has(studentId)) </w:t>
      </w:r>
      <w:proofErr w:type="gramStart"/>
      <w:r>
        <w:rPr>
          <w:rFonts w:ascii="Times New Roman" w:hAnsi="Times New Roman" w:cs="Times New Roman"/>
          <w:color w:val="000000"/>
        </w:rPr>
        <w:t>return;</w:t>
      </w:r>
      <w:proofErr w:type="gramEnd"/>
    </w:p>
    <w:p w14:paraId="4D16D1FA" w14:textId="77777777" w:rsidR="00064139" w:rsidRDefault="00064139">
      <w:pPr>
        <w:pStyle w:val="BodyText"/>
      </w:pPr>
    </w:p>
    <w:p w14:paraId="7F824825" w14:textId="77777777" w:rsidR="00064139" w:rsidRDefault="00064139">
      <w:pPr>
        <w:pStyle w:val="BodyText"/>
      </w:pPr>
      <w:r>
        <w:rPr>
          <w:rFonts w:ascii="Times New Roman" w:hAnsi="Times New Roman" w:cs="Times New Roman"/>
          <w:color w:val="000000"/>
        </w:rPr>
        <w:t xml:space="preserve">    recognizedIdsRef.current.add(studentId</w:t>
      </w:r>
      <w:proofErr w:type="gramStart"/>
      <w:r>
        <w:rPr>
          <w:rFonts w:ascii="Times New Roman" w:hAnsi="Times New Roman" w:cs="Times New Roman"/>
          <w:color w:val="000000"/>
        </w:rPr>
        <w:t>);</w:t>
      </w:r>
      <w:proofErr w:type="gramEnd"/>
    </w:p>
    <w:p w14:paraId="4416BBF6" w14:textId="77777777" w:rsidR="00064139" w:rsidRDefault="00064139">
      <w:pPr>
        <w:pStyle w:val="BodyText"/>
      </w:pPr>
      <w:r>
        <w:rPr>
          <w:rFonts w:ascii="Times New Roman" w:hAnsi="Times New Roman" w:cs="Times New Roman"/>
          <w:color w:val="000000"/>
        </w:rPr>
        <w:t xml:space="preserve">    </w:t>
      </w:r>
    </w:p>
    <w:p w14:paraId="3735A469" w14:textId="77777777" w:rsidR="00064139" w:rsidRDefault="00064139">
      <w:pPr>
        <w:pStyle w:val="BodyText"/>
      </w:pPr>
      <w:r>
        <w:rPr>
          <w:rFonts w:ascii="Times New Roman" w:hAnsi="Times New Roman" w:cs="Times New Roman"/>
          <w:color w:val="000000"/>
        </w:rPr>
        <w:t xml:space="preserve">    const newRecognition: RecognizedStudent = {</w:t>
      </w:r>
    </w:p>
    <w:p w14:paraId="1FF11408" w14:textId="77777777" w:rsidR="00064139" w:rsidRDefault="00064139">
      <w:pPr>
        <w:pStyle w:val="BodyText"/>
      </w:pPr>
      <w:r>
        <w:rPr>
          <w:rFonts w:ascii="Times New Roman" w:hAnsi="Times New Roman" w:cs="Times New Roman"/>
          <w:color w:val="000000"/>
        </w:rPr>
        <w:t xml:space="preserve">      studentId,</w:t>
      </w:r>
    </w:p>
    <w:p w14:paraId="7E9A401C" w14:textId="77777777" w:rsidR="00064139" w:rsidRDefault="00064139">
      <w:pPr>
        <w:pStyle w:val="BodyText"/>
      </w:pPr>
      <w:r>
        <w:rPr>
          <w:rFonts w:ascii="Times New Roman" w:hAnsi="Times New Roman" w:cs="Times New Roman"/>
          <w:color w:val="000000"/>
        </w:rPr>
        <w:t xml:space="preserve">      name: studentName,</w:t>
      </w:r>
    </w:p>
    <w:p w14:paraId="7E9A5DC4" w14:textId="77777777" w:rsidR="00064139" w:rsidRDefault="00064139">
      <w:pPr>
        <w:pStyle w:val="BodyText"/>
      </w:pPr>
      <w:r>
        <w:rPr>
          <w:rFonts w:ascii="Times New Roman" w:hAnsi="Times New Roman" w:cs="Times New Roman"/>
          <w:color w:val="000000"/>
        </w:rPr>
        <w:t xml:space="preserve">      confidence,</w:t>
      </w:r>
    </w:p>
    <w:p w14:paraId="030C221E" w14:textId="77777777" w:rsidR="00064139" w:rsidRDefault="00064139">
      <w:pPr>
        <w:pStyle w:val="BodyText"/>
      </w:pPr>
      <w:r>
        <w:rPr>
          <w:rFonts w:ascii="Times New Roman" w:hAnsi="Times New Roman" w:cs="Times New Roman"/>
          <w:color w:val="000000"/>
        </w:rPr>
        <w:t xml:space="preserve">      timestamp: new </w:t>
      </w:r>
      <w:proofErr w:type="gramStart"/>
      <w:r>
        <w:rPr>
          <w:rFonts w:ascii="Times New Roman" w:hAnsi="Times New Roman" w:cs="Times New Roman"/>
          <w:color w:val="000000"/>
        </w:rPr>
        <w:t>Date(</w:t>
      </w:r>
      <w:proofErr w:type="gramEnd"/>
      <w:r>
        <w:rPr>
          <w:rFonts w:ascii="Times New Roman" w:hAnsi="Times New Roman" w:cs="Times New Roman"/>
          <w:color w:val="000000"/>
        </w:rPr>
        <w:t>),</w:t>
      </w:r>
    </w:p>
    <w:p w14:paraId="03857A65" w14:textId="77777777" w:rsidR="00064139" w:rsidRDefault="00064139">
      <w:pPr>
        <w:pStyle w:val="BodyText"/>
      </w:pPr>
      <w:r>
        <w:rPr>
          <w:rFonts w:ascii="Times New Roman" w:hAnsi="Times New Roman" w:cs="Times New Roman"/>
          <w:color w:val="000000"/>
        </w:rPr>
        <w:t xml:space="preserve">    };</w:t>
      </w:r>
    </w:p>
    <w:p w14:paraId="32B52F97" w14:textId="77777777" w:rsidR="00064139" w:rsidRDefault="00064139">
      <w:pPr>
        <w:pStyle w:val="BodyText"/>
      </w:pPr>
      <w:r>
        <w:rPr>
          <w:rFonts w:ascii="Times New Roman" w:hAnsi="Times New Roman" w:cs="Times New Roman"/>
          <w:color w:val="000000"/>
        </w:rPr>
        <w:t xml:space="preserve">    </w:t>
      </w:r>
    </w:p>
    <w:p w14:paraId="6BEF757B"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setRecognizedStudents(</w:t>
      </w:r>
      <w:proofErr w:type="gramEnd"/>
      <w:r>
        <w:rPr>
          <w:rFonts w:ascii="Times New Roman" w:hAnsi="Times New Roman" w:cs="Times New Roman"/>
          <w:color w:val="000000"/>
        </w:rPr>
        <w:t>prev =&gt; [newRecognition, ...prev]</w:t>
      </w:r>
      <w:proofErr w:type="gramStart"/>
      <w:r>
        <w:rPr>
          <w:rFonts w:ascii="Times New Roman" w:hAnsi="Times New Roman" w:cs="Times New Roman"/>
          <w:color w:val="000000"/>
        </w:rPr>
        <w:t>);</w:t>
      </w:r>
      <w:proofErr w:type="gramEnd"/>
    </w:p>
    <w:p w14:paraId="5C7AE522" w14:textId="77777777" w:rsidR="00064139" w:rsidRDefault="00064139">
      <w:pPr>
        <w:pStyle w:val="BodyText"/>
      </w:pPr>
    </w:p>
    <w:p w14:paraId="71B52BBB" w14:textId="77777777" w:rsidR="00064139" w:rsidRDefault="00064139">
      <w:pPr>
        <w:pStyle w:val="BodyText"/>
      </w:pPr>
      <w:r>
        <w:rPr>
          <w:rFonts w:ascii="Times New Roman" w:hAnsi="Times New Roman" w:cs="Times New Roman"/>
          <w:color w:val="000000"/>
        </w:rPr>
        <w:t xml:space="preserve">    // Callback for parent component</w:t>
      </w:r>
    </w:p>
    <w:p w14:paraId="4E5B91BB" w14:textId="77777777" w:rsidR="00064139" w:rsidRDefault="00064139">
      <w:pPr>
        <w:pStyle w:val="BodyText"/>
      </w:pPr>
      <w:r>
        <w:rPr>
          <w:rFonts w:ascii="Times New Roman" w:hAnsi="Times New Roman" w:cs="Times New Roman"/>
          <w:color w:val="000000"/>
        </w:rPr>
        <w:t xml:space="preserve">    if (onStudentRecognized) {</w:t>
      </w:r>
    </w:p>
    <w:p w14:paraId="29F282E2"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onStudentRecognized(</w:t>
      </w:r>
      <w:proofErr w:type="gramEnd"/>
      <w:r>
        <w:rPr>
          <w:rFonts w:ascii="Times New Roman" w:hAnsi="Times New Roman" w:cs="Times New Roman"/>
          <w:color w:val="000000"/>
        </w:rPr>
        <w:t>studentId, studentName, confidence</w:t>
      </w:r>
      <w:proofErr w:type="gramStart"/>
      <w:r>
        <w:rPr>
          <w:rFonts w:ascii="Times New Roman" w:hAnsi="Times New Roman" w:cs="Times New Roman"/>
          <w:color w:val="000000"/>
        </w:rPr>
        <w:t>);</w:t>
      </w:r>
      <w:proofErr w:type="gramEnd"/>
    </w:p>
    <w:p w14:paraId="5793EAAC" w14:textId="77777777" w:rsidR="00064139" w:rsidRDefault="00064139">
      <w:pPr>
        <w:pStyle w:val="BodyText"/>
      </w:pPr>
      <w:r>
        <w:rPr>
          <w:rFonts w:ascii="Times New Roman" w:hAnsi="Times New Roman" w:cs="Times New Roman"/>
          <w:color w:val="000000"/>
        </w:rPr>
        <w:t xml:space="preserve">    }</w:t>
      </w:r>
    </w:p>
    <w:p w14:paraId="609EA8C4" w14:textId="77777777" w:rsidR="00064139" w:rsidRDefault="00064139">
      <w:pPr>
        <w:pStyle w:val="BodyText"/>
      </w:pPr>
    </w:p>
    <w:p w14:paraId="41BD50B4" w14:textId="77777777" w:rsidR="00064139" w:rsidRDefault="00064139">
      <w:pPr>
        <w:pStyle w:val="BodyText"/>
      </w:pPr>
      <w:r>
        <w:rPr>
          <w:rFonts w:ascii="Times New Roman" w:hAnsi="Times New Roman" w:cs="Times New Roman"/>
          <w:color w:val="000000"/>
        </w:rPr>
        <w:t xml:space="preserve">    // Record to database if session is active</w:t>
      </w:r>
    </w:p>
    <w:p w14:paraId="16CDD9A4" w14:textId="77777777" w:rsidR="00064139" w:rsidRDefault="00064139">
      <w:pPr>
        <w:pStyle w:val="BodyText"/>
      </w:pPr>
      <w:r>
        <w:rPr>
          <w:rFonts w:ascii="Times New Roman" w:hAnsi="Times New Roman" w:cs="Times New Roman"/>
          <w:color w:val="000000"/>
        </w:rPr>
        <w:t xml:space="preserve">    if (sessionId) {</w:t>
      </w:r>
    </w:p>
    <w:p w14:paraId="722330A8" w14:textId="77777777" w:rsidR="00064139" w:rsidRDefault="00064139">
      <w:pPr>
        <w:pStyle w:val="BodyText"/>
      </w:pPr>
      <w:r>
        <w:rPr>
          <w:rFonts w:ascii="Times New Roman" w:hAnsi="Times New Roman" w:cs="Times New Roman"/>
          <w:color w:val="000000"/>
        </w:rPr>
        <w:t xml:space="preserve">      try {</w:t>
      </w:r>
    </w:p>
    <w:p w14:paraId="4B0E9331" w14:textId="77777777" w:rsidR="00064139" w:rsidRDefault="00064139">
      <w:pPr>
        <w:pStyle w:val="BodyText"/>
      </w:pPr>
      <w:r>
        <w:rPr>
          <w:rFonts w:ascii="Times New Roman" w:hAnsi="Times New Roman" w:cs="Times New Roman"/>
          <w:color w:val="000000"/>
        </w:rPr>
        <w:t xml:space="preserve">        await </w:t>
      </w:r>
      <w:proofErr w:type="gramStart"/>
      <w:r>
        <w:rPr>
          <w:rFonts w:ascii="Times New Roman" w:hAnsi="Times New Roman" w:cs="Times New Roman"/>
          <w:color w:val="000000"/>
        </w:rPr>
        <w:t>recordAttendance(</w:t>
      </w:r>
      <w:proofErr w:type="gramEnd"/>
      <w:r>
        <w:rPr>
          <w:rFonts w:ascii="Times New Roman" w:hAnsi="Times New Roman" w:cs="Times New Roman"/>
          <w:color w:val="000000"/>
        </w:rPr>
        <w:t>{</w:t>
      </w:r>
    </w:p>
    <w:p w14:paraId="0931A9E1" w14:textId="77777777" w:rsidR="00064139" w:rsidRDefault="00064139">
      <w:pPr>
        <w:pStyle w:val="BodyText"/>
      </w:pPr>
      <w:r>
        <w:rPr>
          <w:rFonts w:ascii="Times New Roman" w:hAnsi="Times New Roman" w:cs="Times New Roman"/>
          <w:color w:val="000000"/>
        </w:rPr>
        <w:t xml:space="preserve">          sessionId,</w:t>
      </w:r>
    </w:p>
    <w:p w14:paraId="514EBF81" w14:textId="77777777" w:rsidR="00064139" w:rsidRDefault="00064139">
      <w:pPr>
        <w:pStyle w:val="BodyText"/>
      </w:pPr>
      <w:r>
        <w:rPr>
          <w:rFonts w:ascii="Times New Roman" w:hAnsi="Times New Roman" w:cs="Times New Roman"/>
          <w:color w:val="000000"/>
        </w:rPr>
        <w:t xml:space="preserve">          studentDocId: studentId as Id&lt;"students"&gt;,</w:t>
      </w:r>
    </w:p>
    <w:p w14:paraId="55159C7E" w14:textId="77777777" w:rsidR="00064139" w:rsidRDefault="00064139">
      <w:pPr>
        <w:pStyle w:val="BodyText"/>
      </w:pPr>
      <w:r>
        <w:rPr>
          <w:rFonts w:ascii="Times New Roman" w:hAnsi="Times New Roman" w:cs="Times New Roman"/>
          <w:color w:val="000000"/>
        </w:rPr>
        <w:t xml:space="preserve">          confidence,</w:t>
      </w:r>
    </w:p>
    <w:p w14:paraId="39216571" w14:textId="77777777" w:rsidR="00064139" w:rsidRDefault="00064139">
      <w:pPr>
        <w:pStyle w:val="BodyText"/>
      </w:pPr>
      <w:r>
        <w:rPr>
          <w:rFonts w:ascii="Times New Roman" w:hAnsi="Times New Roman" w:cs="Times New Roman"/>
          <w:color w:val="000000"/>
        </w:rPr>
        <w:t xml:space="preserve">          source: "auto",</w:t>
      </w:r>
    </w:p>
    <w:p w14:paraId="513D6775" w14:textId="77777777" w:rsidR="00064139" w:rsidRDefault="00064139">
      <w:pPr>
        <w:pStyle w:val="BodyText"/>
      </w:pPr>
      <w:r>
        <w:rPr>
          <w:rFonts w:ascii="Times New Roman" w:hAnsi="Times New Roman" w:cs="Times New Roman"/>
          <w:color w:val="000000"/>
        </w:rPr>
        <w:lastRenderedPageBreak/>
        <w:t xml:space="preserve">        });</w:t>
      </w:r>
    </w:p>
    <w:p w14:paraId="3BB6D151"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Attendance recorded for ${studentName}`</w:t>
      </w:r>
      <w:proofErr w:type="gramStart"/>
      <w:r>
        <w:rPr>
          <w:rFonts w:ascii="Times New Roman" w:hAnsi="Times New Roman" w:cs="Times New Roman"/>
          <w:color w:val="000000"/>
        </w:rPr>
        <w:t>);</w:t>
      </w:r>
      <w:proofErr w:type="gramEnd"/>
    </w:p>
    <w:p w14:paraId="6F88D3C9" w14:textId="77777777" w:rsidR="00064139" w:rsidRDefault="00064139">
      <w:pPr>
        <w:pStyle w:val="BodyText"/>
      </w:pPr>
      <w:r>
        <w:rPr>
          <w:rFonts w:ascii="Times New Roman" w:hAnsi="Times New Roman" w:cs="Times New Roman"/>
          <w:color w:val="000000"/>
        </w:rPr>
        <w:t xml:space="preserve">      } catch (err) {</w:t>
      </w:r>
    </w:p>
    <w:p w14:paraId="6F31AB2C"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console.error</w:t>
      </w:r>
      <w:proofErr w:type="gramEnd"/>
      <w:r>
        <w:rPr>
          <w:rFonts w:ascii="Times New Roman" w:hAnsi="Times New Roman" w:cs="Times New Roman"/>
          <w:color w:val="000000"/>
        </w:rPr>
        <w:t>(` Failed to record attendance for ${studentName</w:t>
      </w:r>
      <w:proofErr w:type="gramStart"/>
      <w:r>
        <w:rPr>
          <w:rFonts w:ascii="Times New Roman" w:hAnsi="Times New Roman" w:cs="Times New Roman"/>
          <w:color w:val="000000"/>
        </w:rPr>
        <w:t>}:`</w:t>
      </w:r>
      <w:proofErr w:type="gramEnd"/>
      <w:r>
        <w:rPr>
          <w:rFonts w:ascii="Times New Roman" w:hAnsi="Times New Roman" w:cs="Times New Roman"/>
          <w:color w:val="000000"/>
        </w:rPr>
        <w:t>, err</w:t>
      </w:r>
      <w:proofErr w:type="gramStart"/>
      <w:r>
        <w:rPr>
          <w:rFonts w:ascii="Times New Roman" w:hAnsi="Times New Roman" w:cs="Times New Roman"/>
          <w:color w:val="000000"/>
        </w:rPr>
        <w:t>);</w:t>
      </w:r>
      <w:proofErr w:type="gramEnd"/>
    </w:p>
    <w:p w14:paraId="5F809937" w14:textId="77777777" w:rsidR="00064139" w:rsidRDefault="00064139">
      <w:pPr>
        <w:pStyle w:val="BodyText"/>
      </w:pPr>
      <w:r>
        <w:rPr>
          <w:rFonts w:ascii="Times New Roman" w:hAnsi="Times New Roman" w:cs="Times New Roman"/>
          <w:color w:val="000000"/>
        </w:rPr>
        <w:t xml:space="preserve">      }</w:t>
      </w:r>
    </w:p>
    <w:p w14:paraId="6382B1EA" w14:textId="77777777" w:rsidR="00064139" w:rsidRDefault="00064139">
      <w:pPr>
        <w:pStyle w:val="BodyText"/>
      </w:pPr>
      <w:r>
        <w:rPr>
          <w:rFonts w:ascii="Times New Roman" w:hAnsi="Times New Roman" w:cs="Times New Roman"/>
          <w:color w:val="000000"/>
        </w:rPr>
        <w:t xml:space="preserve">    }</w:t>
      </w:r>
    </w:p>
    <w:p w14:paraId="27F03D2B" w14:textId="77777777" w:rsidR="00064139" w:rsidRDefault="00064139">
      <w:pPr>
        <w:pStyle w:val="BodyText"/>
      </w:pPr>
      <w:r>
        <w:rPr>
          <w:rFonts w:ascii="Times New Roman" w:hAnsi="Times New Roman" w:cs="Times New Roman"/>
          <w:color w:val="000000"/>
        </w:rPr>
        <w:t xml:space="preserve">  }, [sessionId, recordAttendance, onStudentRecognized]</w:t>
      </w:r>
      <w:proofErr w:type="gramStart"/>
      <w:r>
        <w:rPr>
          <w:rFonts w:ascii="Times New Roman" w:hAnsi="Times New Roman" w:cs="Times New Roman"/>
          <w:color w:val="000000"/>
        </w:rPr>
        <w:t>);</w:t>
      </w:r>
      <w:proofErr w:type="gramEnd"/>
    </w:p>
    <w:p w14:paraId="46676852" w14:textId="77777777" w:rsidR="00064139" w:rsidRDefault="00064139">
      <w:pPr>
        <w:pStyle w:val="BodyText"/>
      </w:pPr>
    </w:p>
    <w:p w14:paraId="0819F97E"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useEffect(</w:t>
      </w:r>
      <w:proofErr w:type="gramEnd"/>
      <w:r>
        <w:rPr>
          <w:rFonts w:ascii="Times New Roman" w:hAnsi="Times New Roman" w:cs="Times New Roman"/>
          <w:color w:val="000000"/>
        </w:rPr>
        <w:t>() =&gt; {</w:t>
      </w:r>
    </w:p>
    <w:p w14:paraId="6785193C"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(!modelsLoaded</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7825F10E" w14:textId="77777777" w:rsidR="00064139" w:rsidRDefault="00064139">
      <w:pPr>
        <w:pStyle w:val="BodyText"/>
      </w:pPr>
    </w:p>
    <w:p w14:paraId="629D9341" w14:textId="77777777" w:rsidR="00064139" w:rsidRDefault="00064139">
      <w:pPr>
        <w:pStyle w:val="BodyText"/>
      </w:pPr>
      <w:r>
        <w:rPr>
          <w:rFonts w:ascii="Times New Roman" w:hAnsi="Times New Roman" w:cs="Times New Roman"/>
          <w:color w:val="000000"/>
        </w:rPr>
        <w:t xml:space="preserve">    let stream: </w:t>
      </w:r>
      <w:proofErr w:type="gramStart"/>
      <w:r>
        <w:rPr>
          <w:rFonts w:ascii="Times New Roman" w:hAnsi="Times New Roman" w:cs="Times New Roman"/>
          <w:color w:val="000000"/>
        </w:rPr>
        <w:t>MediaStream;</w:t>
      </w:r>
      <w:proofErr w:type="gramEnd"/>
    </w:p>
    <w:p w14:paraId="5227177A" w14:textId="77777777" w:rsidR="00064139" w:rsidRDefault="00064139">
      <w:pPr>
        <w:pStyle w:val="BodyText"/>
      </w:pPr>
    </w:p>
    <w:p w14:paraId="40BC8E9E" w14:textId="77777777" w:rsidR="00064139" w:rsidRDefault="00064139">
      <w:pPr>
        <w:pStyle w:val="BodyText"/>
      </w:pPr>
      <w:r>
        <w:rPr>
          <w:rFonts w:ascii="Times New Roman" w:hAnsi="Times New Roman" w:cs="Times New Roman"/>
          <w:color w:val="000000"/>
        </w:rPr>
        <w:t xml:space="preserve">    const startVideo = async () =&gt; {</w:t>
      </w:r>
    </w:p>
    <w:p w14:paraId="1CB82170" w14:textId="77777777" w:rsidR="00064139" w:rsidRDefault="00064139">
      <w:pPr>
        <w:pStyle w:val="BodyText"/>
      </w:pPr>
      <w:r>
        <w:rPr>
          <w:rFonts w:ascii="Times New Roman" w:hAnsi="Times New Roman" w:cs="Times New Roman"/>
          <w:color w:val="000000"/>
        </w:rPr>
        <w:t xml:space="preserve">      stream = await </w:t>
      </w:r>
      <w:proofErr w:type="gramStart"/>
      <w:r>
        <w:rPr>
          <w:rFonts w:ascii="Times New Roman" w:hAnsi="Times New Roman" w:cs="Times New Roman"/>
          <w:color w:val="000000"/>
        </w:rPr>
        <w:t>navigator.mediaDevices.getUserMedia({ video</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true });</w:t>
      </w:r>
      <w:proofErr w:type="gramEnd"/>
    </w:p>
    <w:p w14:paraId="5EE77797" w14:textId="77777777" w:rsidR="00064139" w:rsidRDefault="00064139">
      <w:pPr>
        <w:pStyle w:val="BodyText"/>
      </w:pPr>
      <w:r>
        <w:rPr>
          <w:rFonts w:ascii="Times New Roman" w:hAnsi="Times New Roman" w:cs="Times New Roman"/>
          <w:color w:val="000000"/>
        </w:rPr>
        <w:t xml:space="preserve">      if (videoRef.current) {</w:t>
      </w:r>
    </w:p>
    <w:p w14:paraId="70E3B4A5"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videoRef.current.srcObject</w:t>
      </w:r>
      <w:proofErr w:type="gramEnd"/>
      <w:r>
        <w:rPr>
          <w:rFonts w:ascii="Times New Roman" w:hAnsi="Times New Roman" w:cs="Times New Roman"/>
          <w:color w:val="000000"/>
        </w:rPr>
        <w:t xml:space="preserve"> = </w:t>
      </w:r>
      <w:proofErr w:type="gramStart"/>
      <w:r>
        <w:rPr>
          <w:rFonts w:ascii="Times New Roman" w:hAnsi="Times New Roman" w:cs="Times New Roman"/>
          <w:color w:val="000000"/>
        </w:rPr>
        <w:t>stream;</w:t>
      </w:r>
      <w:proofErr w:type="gramEnd"/>
    </w:p>
    <w:p w14:paraId="6A960125" w14:textId="77777777" w:rsidR="00064139" w:rsidRDefault="00064139">
      <w:pPr>
        <w:pStyle w:val="BodyText"/>
      </w:pPr>
      <w:r>
        <w:rPr>
          <w:rFonts w:ascii="Times New Roman" w:hAnsi="Times New Roman" w:cs="Times New Roman"/>
          <w:color w:val="000000"/>
        </w:rPr>
        <w:t xml:space="preserve">        await </w:t>
      </w:r>
      <w:proofErr w:type="gramStart"/>
      <w:r>
        <w:rPr>
          <w:rFonts w:ascii="Times New Roman" w:hAnsi="Times New Roman" w:cs="Times New Roman"/>
          <w:color w:val="000000"/>
        </w:rPr>
        <w:t>videoRef.current.play</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7B6D52A" w14:textId="77777777" w:rsidR="00064139" w:rsidRDefault="00064139">
      <w:pPr>
        <w:pStyle w:val="BodyText"/>
      </w:pPr>
      <w:r>
        <w:rPr>
          <w:rFonts w:ascii="Times New Roman" w:hAnsi="Times New Roman" w:cs="Times New Roman"/>
          <w:color w:val="000000"/>
        </w:rPr>
        <w:t xml:space="preserve">      }</w:t>
      </w:r>
    </w:p>
    <w:p w14:paraId="5C1C753D" w14:textId="77777777" w:rsidR="00064139" w:rsidRDefault="00064139">
      <w:pPr>
        <w:pStyle w:val="BodyText"/>
      </w:pPr>
      <w:r>
        <w:rPr>
          <w:rFonts w:ascii="Times New Roman" w:hAnsi="Times New Roman" w:cs="Times New Roman"/>
          <w:color w:val="000000"/>
        </w:rPr>
        <w:t xml:space="preserve">    };</w:t>
      </w:r>
    </w:p>
    <w:p w14:paraId="4ACA7BDA" w14:textId="77777777" w:rsidR="00064139" w:rsidRDefault="00064139">
      <w:pPr>
        <w:pStyle w:val="BodyText"/>
      </w:pPr>
    </w:p>
    <w:p w14:paraId="54FE3A1A"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startVideo();</w:t>
      </w:r>
      <w:proofErr w:type="gramEnd"/>
    </w:p>
    <w:p w14:paraId="3807E477" w14:textId="77777777" w:rsidR="00064139" w:rsidRDefault="00064139">
      <w:pPr>
        <w:pStyle w:val="BodyText"/>
      </w:pPr>
    </w:p>
    <w:p w14:paraId="21D48E16" w14:textId="77777777" w:rsidR="00064139" w:rsidRDefault="00064139">
      <w:pPr>
        <w:pStyle w:val="BodyText"/>
      </w:pPr>
      <w:r>
        <w:rPr>
          <w:rFonts w:ascii="Times New Roman" w:hAnsi="Times New Roman" w:cs="Times New Roman"/>
          <w:color w:val="000000"/>
        </w:rPr>
        <w:t xml:space="preserve">    const handlePlay = () =&gt; {</w:t>
      </w:r>
    </w:p>
    <w:p w14:paraId="725BA832" w14:textId="77777777" w:rsidR="00064139" w:rsidRDefault="00064139">
      <w:pPr>
        <w:pStyle w:val="BodyText"/>
      </w:pPr>
      <w:r>
        <w:rPr>
          <w:rFonts w:ascii="Times New Roman" w:hAnsi="Times New Roman" w:cs="Times New Roman"/>
          <w:color w:val="000000"/>
        </w:rPr>
        <w:t xml:space="preserve">      const ensureReady = () =&gt; {</w:t>
      </w:r>
    </w:p>
    <w:p w14:paraId="41508DEF"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(!videoRef.current</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4A61E8C2" w14:textId="77777777" w:rsidR="00064139" w:rsidRDefault="00064139">
      <w:pPr>
        <w:pStyle w:val="BodyText"/>
      </w:pPr>
    </w:p>
    <w:p w14:paraId="292B39A3"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videoRef.current.readyState</w:t>
      </w:r>
      <w:proofErr w:type="gramEnd"/>
      <w:r>
        <w:rPr>
          <w:rFonts w:ascii="Times New Roman" w:hAnsi="Times New Roman" w:cs="Times New Roman"/>
          <w:color w:val="000000"/>
        </w:rPr>
        <w:t xml:space="preserve"> &lt; HTMLMediaElement.HAVE_CURRENT_DATA) {</w:t>
      </w:r>
    </w:p>
    <w:p w14:paraId="7A4EEFEA"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videoRef.current.addEventListener</w:t>
      </w:r>
      <w:proofErr w:type="gramEnd"/>
      <w:r>
        <w:rPr>
          <w:rFonts w:ascii="Times New Roman" w:hAnsi="Times New Roman" w:cs="Times New Roman"/>
          <w:color w:val="000000"/>
        </w:rPr>
        <w:t xml:space="preserve">("loadeddata", ensureReady, </w:t>
      </w:r>
      <w:proofErr w:type="gramStart"/>
      <w:r>
        <w:rPr>
          <w:rFonts w:ascii="Times New Roman" w:hAnsi="Times New Roman" w:cs="Times New Roman"/>
          <w:color w:val="000000"/>
        </w:rPr>
        <w:t>{ once</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true });</w:t>
      </w:r>
      <w:proofErr w:type="gramEnd"/>
    </w:p>
    <w:p w14:paraId="4156CBB5"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39D1C794" w14:textId="77777777" w:rsidR="00064139" w:rsidRDefault="00064139">
      <w:pPr>
        <w:pStyle w:val="BodyText"/>
      </w:pPr>
      <w:r>
        <w:rPr>
          <w:rFonts w:ascii="Times New Roman" w:hAnsi="Times New Roman" w:cs="Times New Roman"/>
          <w:color w:val="000000"/>
        </w:rPr>
        <w:t xml:space="preserve">        }</w:t>
      </w:r>
    </w:p>
    <w:p w14:paraId="3FE25707" w14:textId="77777777" w:rsidR="00064139" w:rsidRDefault="00064139">
      <w:pPr>
        <w:pStyle w:val="BodyText"/>
      </w:pPr>
    </w:p>
    <w:p w14:paraId="69316E59" w14:textId="77777777" w:rsidR="00064139" w:rsidRDefault="00064139">
      <w:pPr>
        <w:pStyle w:val="BodyText"/>
      </w:pPr>
      <w:r>
        <w:rPr>
          <w:rFonts w:ascii="Times New Roman" w:hAnsi="Times New Roman" w:cs="Times New Roman"/>
          <w:color w:val="000000"/>
        </w:rPr>
        <w:lastRenderedPageBreak/>
        <w:t xml:space="preserve">        // Create overlay canvas ONCE</w:t>
      </w:r>
    </w:p>
    <w:p w14:paraId="28633F20"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(!canvasRef.current</w:t>
      </w:r>
      <w:proofErr w:type="gramEnd"/>
      <w:r>
        <w:rPr>
          <w:rFonts w:ascii="Times New Roman" w:hAnsi="Times New Roman" w:cs="Times New Roman"/>
          <w:color w:val="000000"/>
        </w:rPr>
        <w:t>) {</w:t>
      </w:r>
    </w:p>
    <w:p w14:paraId="02796C98" w14:textId="77777777" w:rsidR="00064139" w:rsidRDefault="00064139">
      <w:pPr>
        <w:pStyle w:val="BodyText"/>
      </w:pPr>
      <w:r>
        <w:rPr>
          <w:rFonts w:ascii="Times New Roman" w:hAnsi="Times New Roman" w:cs="Times New Roman"/>
          <w:color w:val="000000"/>
        </w:rPr>
        <w:t xml:space="preserve">          const overlay = </w:t>
      </w:r>
      <w:proofErr w:type="gramStart"/>
      <w:r>
        <w:rPr>
          <w:rFonts w:ascii="Times New Roman" w:hAnsi="Times New Roman" w:cs="Times New Roman"/>
          <w:color w:val="000000"/>
        </w:rPr>
        <w:t>faceapi.createCanvasFromMedia</w:t>
      </w:r>
      <w:proofErr w:type="gramEnd"/>
      <w:r>
        <w:rPr>
          <w:rFonts w:ascii="Times New Roman" w:hAnsi="Times New Roman" w:cs="Times New Roman"/>
          <w:color w:val="000000"/>
        </w:rPr>
        <w:t>(videoRef.current</w:t>
      </w:r>
      <w:proofErr w:type="gramStart"/>
      <w:r>
        <w:rPr>
          <w:rFonts w:ascii="Times New Roman" w:hAnsi="Times New Roman" w:cs="Times New Roman"/>
          <w:color w:val="000000"/>
        </w:rPr>
        <w:t>);</w:t>
      </w:r>
      <w:proofErr w:type="gramEnd"/>
    </w:p>
    <w:p w14:paraId="0747BF04"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overlay.style</w:t>
      </w:r>
      <w:proofErr w:type="gramEnd"/>
      <w:r>
        <w:rPr>
          <w:rFonts w:ascii="Times New Roman" w:hAnsi="Times New Roman" w:cs="Times New Roman"/>
          <w:color w:val="000000"/>
        </w:rPr>
        <w:t>.position = "absolute</w:t>
      </w:r>
      <w:proofErr w:type="gramStart"/>
      <w:r>
        <w:rPr>
          <w:rFonts w:ascii="Times New Roman" w:hAnsi="Times New Roman" w:cs="Times New Roman"/>
          <w:color w:val="000000"/>
        </w:rPr>
        <w:t>";</w:t>
      </w:r>
      <w:proofErr w:type="gramEnd"/>
    </w:p>
    <w:p w14:paraId="6677ADFB" w14:textId="77777777" w:rsidR="00064139" w:rsidRDefault="00064139">
      <w:pPr>
        <w:pStyle w:val="BodyText"/>
      </w:pPr>
      <w:r>
        <w:rPr>
          <w:rFonts w:ascii="Times New Roman" w:hAnsi="Times New Roman" w:cs="Times New Roman"/>
          <w:color w:val="000000"/>
        </w:rPr>
        <w:t xml:space="preserve">          overlay.style.top = "0</w:t>
      </w:r>
      <w:proofErr w:type="gramStart"/>
      <w:r>
        <w:rPr>
          <w:rFonts w:ascii="Times New Roman" w:hAnsi="Times New Roman" w:cs="Times New Roman"/>
          <w:color w:val="000000"/>
        </w:rPr>
        <w:t>";</w:t>
      </w:r>
      <w:proofErr w:type="gramEnd"/>
    </w:p>
    <w:p w14:paraId="185A697E"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overlay.style</w:t>
      </w:r>
      <w:proofErr w:type="gramEnd"/>
      <w:r>
        <w:rPr>
          <w:rFonts w:ascii="Times New Roman" w:hAnsi="Times New Roman" w:cs="Times New Roman"/>
          <w:color w:val="000000"/>
        </w:rPr>
        <w:t>.left = "0</w:t>
      </w:r>
      <w:proofErr w:type="gramStart"/>
      <w:r>
        <w:rPr>
          <w:rFonts w:ascii="Times New Roman" w:hAnsi="Times New Roman" w:cs="Times New Roman"/>
          <w:color w:val="000000"/>
        </w:rPr>
        <w:t>";</w:t>
      </w:r>
      <w:proofErr w:type="gramEnd"/>
    </w:p>
    <w:p w14:paraId="5F8DBFDE"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overlay.style</w:t>
      </w:r>
      <w:proofErr w:type="gramEnd"/>
      <w:r>
        <w:rPr>
          <w:rFonts w:ascii="Times New Roman" w:hAnsi="Times New Roman" w:cs="Times New Roman"/>
          <w:color w:val="000000"/>
        </w:rPr>
        <w:t>.width = "100%</w:t>
      </w:r>
      <w:proofErr w:type="gramStart"/>
      <w:r>
        <w:rPr>
          <w:rFonts w:ascii="Times New Roman" w:hAnsi="Times New Roman" w:cs="Times New Roman"/>
          <w:color w:val="000000"/>
        </w:rPr>
        <w:t>";</w:t>
      </w:r>
      <w:proofErr w:type="gramEnd"/>
    </w:p>
    <w:p w14:paraId="5C069139"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overlay.style</w:t>
      </w:r>
      <w:proofErr w:type="gramEnd"/>
      <w:r>
        <w:rPr>
          <w:rFonts w:ascii="Times New Roman" w:hAnsi="Times New Roman" w:cs="Times New Roman"/>
          <w:color w:val="000000"/>
        </w:rPr>
        <w:t>.height = "100%</w:t>
      </w:r>
      <w:proofErr w:type="gramStart"/>
      <w:r>
        <w:rPr>
          <w:rFonts w:ascii="Times New Roman" w:hAnsi="Times New Roman" w:cs="Times New Roman"/>
          <w:color w:val="000000"/>
        </w:rPr>
        <w:t>";</w:t>
      </w:r>
      <w:proofErr w:type="gramEnd"/>
    </w:p>
    <w:p w14:paraId="02FE0EED"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overlay.style</w:t>
      </w:r>
      <w:proofErr w:type="gramEnd"/>
      <w:r>
        <w:rPr>
          <w:rFonts w:ascii="Times New Roman" w:hAnsi="Times New Roman" w:cs="Times New Roman"/>
          <w:color w:val="000000"/>
        </w:rPr>
        <w:t>.pointerEvents = "none</w:t>
      </w:r>
      <w:proofErr w:type="gramStart"/>
      <w:r>
        <w:rPr>
          <w:rFonts w:ascii="Times New Roman" w:hAnsi="Times New Roman" w:cs="Times New Roman"/>
          <w:color w:val="000000"/>
        </w:rPr>
        <w:t>";</w:t>
      </w:r>
      <w:proofErr w:type="gramEnd"/>
    </w:p>
    <w:p w14:paraId="678F5E0E" w14:textId="77777777" w:rsidR="00064139" w:rsidRDefault="00064139">
      <w:pPr>
        <w:pStyle w:val="BodyText"/>
      </w:pPr>
    </w:p>
    <w:p w14:paraId="021835A1" w14:textId="77777777" w:rsidR="00064139" w:rsidRDefault="00064139">
      <w:pPr>
        <w:pStyle w:val="BodyText"/>
      </w:pPr>
      <w:r>
        <w:rPr>
          <w:rFonts w:ascii="Times New Roman" w:hAnsi="Times New Roman" w:cs="Times New Roman"/>
          <w:color w:val="000000"/>
        </w:rPr>
        <w:t xml:space="preserve">          canvasRef.current = </w:t>
      </w:r>
      <w:proofErr w:type="gramStart"/>
      <w:r>
        <w:rPr>
          <w:rFonts w:ascii="Times New Roman" w:hAnsi="Times New Roman" w:cs="Times New Roman"/>
          <w:color w:val="000000"/>
        </w:rPr>
        <w:t>overlay;</w:t>
      </w:r>
      <w:proofErr w:type="gramEnd"/>
    </w:p>
    <w:p w14:paraId="75CE133D"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containerRef.current?.</w:t>
      </w:r>
      <w:proofErr w:type="gramEnd"/>
      <w:r>
        <w:rPr>
          <w:rFonts w:ascii="Times New Roman" w:hAnsi="Times New Roman" w:cs="Times New Roman"/>
          <w:color w:val="000000"/>
        </w:rPr>
        <w:t>appendChild(overlay</w:t>
      </w:r>
      <w:proofErr w:type="gramStart"/>
      <w:r>
        <w:rPr>
          <w:rFonts w:ascii="Times New Roman" w:hAnsi="Times New Roman" w:cs="Times New Roman"/>
          <w:color w:val="000000"/>
        </w:rPr>
        <w:t>);</w:t>
      </w:r>
      <w:proofErr w:type="gramEnd"/>
    </w:p>
    <w:p w14:paraId="7DC4FC60" w14:textId="77777777" w:rsidR="00064139" w:rsidRDefault="00064139">
      <w:pPr>
        <w:pStyle w:val="BodyText"/>
      </w:pPr>
      <w:r>
        <w:rPr>
          <w:rFonts w:ascii="Times New Roman" w:hAnsi="Times New Roman" w:cs="Times New Roman"/>
          <w:color w:val="000000"/>
        </w:rPr>
        <w:t xml:space="preserve">        }</w:t>
      </w:r>
    </w:p>
    <w:p w14:paraId="0912F154" w14:textId="77777777" w:rsidR="00064139" w:rsidRDefault="00064139">
      <w:pPr>
        <w:pStyle w:val="BodyText"/>
      </w:pPr>
    </w:p>
    <w:p w14:paraId="36C0E022" w14:textId="77777777" w:rsidR="00064139" w:rsidRDefault="00064139">
      <w:pPr>
        <w:pStyle w:val="BodyText"/>
      </w:pPr>
      <w:r>
        <w:rPr>
          <w:rFonts w:ascii="Times New Roman" w:hAnsi="Times New Roman" w:cs="Times New Roman"/>
          <w:color w:val="000000"/>
        </w:rPr>
        <w:t xml:space="preserve">        const overlay = canvasRef.</w:t>
      </w:r>
      <w:proofErr w:type="gramStart"/>
      <w:r>
        <w:rPr>
          <w:rFonts w:ascii="Times New Roman" w:hAnsi="Times New Roman" w:cs="Times New Roman"/>
          <w:color w:val="000000"/>
        </w:rPr>
        <w:t>current;</w:t>
      </w:r>
      <w:proofErr w:type="gramEnd"/>
    </w:p>
    <w:p w14:paraId="2063502B" w14:textId="77777777" w:rsidR="00064139" w:rsidRDefault="00064139">
      <w:pPr>
        <w:pStyle w:val="BodyText"/>
      </w:pPr>
    </w:p>
    <w:p w14:paraId="1D0756F8" w14:textId="77777777" w:rsidR="00064139" w:rsidRDefault="00064139">
      <w:pPr>
        <w:pStyle w:val="BodyText"/>
      </w:pPr>
      <w:r>
        <w:rPr>
          <w:rFonts w:ascii="Times New Roman" w:hAnsi="Times New Roman" w:cs="Times New Roman"/>
          <w:color w:val="000000"/>
        </w:rPr>
        <w:t xml:space="preserve">        const displaySize = {</w:t>
      </w:r>
    </w:p>
    <w:p w14:paraId="3DA0174D" w14:textId="77777777" w:rsidR="00064139" w:rsidRDefault="00064139">
      <w:pPr>
        <w:pStyle w:val="BodyText"/>
      </w:pPr>
      <w:r>
        <w:rPr>
          <w:rFonts w:ascii="Times New Roman" w:hAnsi="Times New Roman" w:cs="Times New Roman"/>
          <w:color w:val="000000"/>
        </w:rPr>
        <w:t xml:space="preserve">          width: </w:t>
      </w:r>
      <w:proofErr w:type="gramStart"/>
      <w:r>
        <w:rPr>
          <w:rFonts w:ascii="Times New Roman" w:hAnsi="Times New Roman" w:cs="Times New Roman"/>
          <w:color w:val="000000"/>
        </w:rPr>
        <w:t>videoRef.current.videoWidth</w:t>
      </w:r>
      <w:proofErr w:type="gramEnd"/>
      <w:r>
        <w:rPr>
          <w:rFonts w:ascii="Times New Roman" w:hAnsi="Times New Roman" w:cs="Times New Roman"/>
          <w:color w:val="000000"/>
        </w:rPr>
        <w:t>,</w:t>
      </w:r>
    </w:p>
    <w:p w14:paraId="41AAA915" w14:textId="77777777" w:rsidR="00064139" w:rsidRDefault="00064139">
      <w:pPr>
        <w:pStyle w:val="BodyText"/>
      </w:pPr>
      <w:r>
        <w:rPr>
          <w:rFonts w:ascii="Times New Roman" w:hAnsi="Times New Roman" w:cs="Times New Roman"/>
          <w:color w:val="000000"/>
        </w:rPr>
        <w:t xml:space="preserve">          height: </w:t>
      </w:r>
      <w:proofErr w:type="gramStart"/>
      <w:r>
        <w:rPr>
          <w:rFonts w:ascii="Times New Roman" w:hAnsi="Times New Roman" w:cs="Times New Roman"/>
          <w:color w:val="000000"/>
        </w:rPr>
        <w:t>videoRef.current.videoHeight</w:t>
      </w:r>
      <w:proofErr w:type="gramEnd"/>
      <w:r>
        <w:rPr>
          <w:rFonts w:ascii="Times New Roman" w:hAnsi="Times New Roman" w:cs="Times New Roman"/>
          <w:color w:val="000000"/>
        </w:rPr>
        <w:t>,</w:t>
      </w:r>
    </w:p>
    <w:p w14:paraId="4B2568BD" w14:textId="77777777" w:rsidR="00064139" w:rsidRDefault="00064139">
      <w:pPr>
        <w:pStyle w:val="BodyText"/>
      </w:pPr>
      <w:r>
        <w:rPr>
          <w:rFonts w:ascii="Times New Roman" w:hAnsi="Times New Roman" w:cs="Times New Roman"/>
          <w:color w:val="000000"/>
        </w:rPr>
        <w:t xml:space="preserve">        };</w:t>
      </w:r>
    </w:p>
    <w:p w14:paraId="752FF9E4" w14:textId="77777777" w:rsidR="00064139" w:rsidRDefault="00064139">
      <w:pPr>
        <w:pStyle w:val="BodyText"/>
      </w:pPr>
    </w:p>
    <w:p w14:paraId="4C929ADC"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faceapi.matchDimensions</w:t>
      </w:r>
      <w:proofErr w:type="gramEnd"/>
      <w:r>
        <w:rPr>
          <w:rFonts w:ascii="Times New Roman" w:hAnsi="Times New Roman" w:cs="Times New Roman"/>
          <w:color w:val="000000"/>
        </w:rPr>
        <w:t>(overlay, displaySize</w:t>
      </w:r>
      <w:proofErr w:type="gramStart"/>
      <w:r>
        <w:rPr>
          <w:rFonts w:ascii="Times New Roman" w:hAnsi="Times New Roman" w:cs="Times New Roman"/>
          <w:color w:val="000000"/>
        </w:rPr>
        <w:t>);</w:t>
      </w:r>
      <w:proofErr w:type="gramEnd"/>
    </w:p>
    <w:p w14:paraId="2F4BCDA7" w14:textId="77777777" w:rsidR="00064139" w:rsidRDefault="00064139">
      <w:pPr>
        <w:pStyle w:val="BodyText"/>
      </w:pPr>
    </w:p>
    <w:p w14:paraId="0A1D5072" w14:textId="77777777" w:rsidR="00064139" w:rsidRDefault="00064139">
      <w:pPr>
        <w:pStyle w:val="BodyText"/>
      </w:pPr>
      <w:r>
        <w:rPr>
          <w:rFonts w:ascii="Times New Roman" w:hAnsi="Times New Roman" w:cs="Times New Roman"/>
          <w:color w:val="000000"/>
        </w:rPr>
        <w:t xml:space="preserve">        const intervalId = </w:t>
      </w:r>
      <w:proofErr w:type="gramStart"/>
      <w:r>
        <w:rPr>
          <w:rFonts w:ascii="Times New Roman" w:hAnsi="Times New Roman" w:cs="Times New Roman"/>
          <w:color w:val="000000"/>
        </w:rPr>
        <w:t>setInterval(</w:t>
      </w:r>
      <w:proofErr w:type="gramEnd"/>
      <w:r>
        <w:rPr>
          <w:rFonts w:ascii="Times New Roman" w:hAnsi="Times New Roman" w:cs="Times New Roman"/>
          <w:color w:val="000000"/>
        </w:rPr>
        <w:t>async () =&gt; {</w:t>
      </w:r>
    </w:p>
    <w:p w14:paraId="21A3D18D" w14:textId="77777777" w:rsidR="00064139" w:rsidRDefault="00064139">
      <w:pPr>
        <w:pStyle w:val="BodyText"/>
      </w:pPr>
      <w:r>
        <w:rPr>
          <w:rFonts w:ascii="Times New Roman" w:hAnsi="Times New Roman" w:cs="Times New Roman"/>
          <w:color w:val="000000"/>
        </w:rPr>
        <w:t xml:space="preserve">          // Use ref to prevent concurrent processing</w:t>
      </w:r>
    </w:p>
    <w:p w14:paraId="24AAC12D" w14:textId="77777777" w:rsidR="00064139" w:rsidRDefault="00064139">
      <w:pPr>
        <w:pStyle w:val="BodyText"/>
      </w:pPr>
      <w:r>
        <w:rPr>
          <w:rFonts w:ascii="Times New Roman" w:hAnsi="Times New Roman" w:cs="Times New Roman"/>
          <w:color w:val="000000"/>
        </w:rPr>
        <w:t xml:space="preserve">          if (isProcessingRef.current) </w:t>
      </w:r>
      <w:proofErr w:type="gramStart"/>
      <w:r>
        <w:rPr>
          <w:rFonts w:ascii="Times New Roman" w:hAnsi="Times New Roman" w:cs="Times New Roman"/>
          <w:color w:val="000000"/>
        </w:rPr>
        <w:t>return;</w:t>
      </w:r>
      <w:proofErr w:type="gramEnd"/>
    </w:p>
    <w:p w14:paraId="45C1A29B"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(!videoRef.current</w:t>
      </w:r>
      <w:proofErr w:type="gramEnd"/>
      <w:r>
        <w:rPr>
          <w:rFonts w:ascii="Times New Roman" w:hAnsi="Times New Roman" w:cs="Times New Roman"/>
          <w:color w:val="000000"/>
        </w:rPr>
        <w:t xml:space="preserve"> || </w:t>
      </w:r>
      <w:proofErr w:type="gramStart"/>
      <w:r>
        <w:rPr>
          <w:rFonts w:ascii="Times New Roman" w:hAnsi="Times New Roman" w:cs="Times New Roman"/>
          <w:color w:val="000000"/>
        </w:rPr>
        <w:t>videoRef.current.readyState</w:t>
      </w:r>
      <w:proofErr w:type="gramEnd"/>
      <w:r>
        <w:rPr>
          <w:rFonts w:ascii="Times New Roman" w:hAnsi="Times New Roman" w:cs="Times New Roman"/>
          <w:color w:val="000000"/>
        </w:rPr>
        <w:t xml:space="preserve"> &lt; HTMLMediaElement.HAVE_CURRENT_DATA) </w:t>
      </w:r>
      <w:proofErr w:type="gramStart"/>
      <w:r>
        <w:rPr>
          <w:rFonts w:ascii="Times New Roman" w:hAnsi="Times New Roman" w:cs="Times New Roman"/>
          <w:color w:val="000000"/>
        </w:rPr>
        <w:t>return;</w:t>
      </w:r>
      <w:proofErr w:type="gramEnd"/>
    </w:p>
    <w:p w14:paraId="3087E42F" w14:textId="77777777" w:rsidR="00064139" w:rsidRDefault="00064139">
      <w:pPr>
        <w:pStyle w:val="BodyText"/>
      </w:pPr>
      <w:r>
        <w:rPr>
          <w:rFonts w:ascii="Times New Roman" w:hAnsi="Times New Roman" w:cs="Times New Roman"/>
          <w:color w:val="000000"/>
        </w:rPr>
        <w:t xml:space="preserve">          </w:t>
      </w:r>
    </w:p>
    <w:p w14:paraId="6849AAAD" w14:textId="77777777" w:rsidR="00064139" w:rsidRDefault="00064139">
      <w:pPr>
        <w:pStyle w:val="BodyText"/>
      </w:pPr>
      <w:r>
        <w:rPr>
          <w:rFonts w:ascii="Times New Roman" w:hAnsi="Times New Roman" w:cs="Times New Roman"/>
          <w:color w:val="000000"/>
        </w:rPr>
        <w:t xml:space="preserve">          isProcessingRef.current = </w:t>
      </w:r>
      <w:proofErr w:type="gramStart"/>
      <w:r>
        <w:rPr>
          <w:rFonts w:ascii="Times New Roman" w:hAnsi="Times New Roman" w:cs="Times New Roman"/>
          <w:color w:val="000000"/>
        </w:rPr>
        <w:t>true;</w:t>
      </w:r>
      <w:proofErr w:type="gramEnd"/>
    </w:p>
    <w:p w14:paraId="6D259340" w14:textId="77777777" w:rsidR="00064139" w:rsidRDefault="00064139">
      <w:pPr>
        <w:pStyle w:val="BodyText"/>
      </w:pPr>
    </w:p>
    <w:p w14:paraId="558EE760" w14:textId="77777777" w:rsidR="00064139" w:rsidRDefault="00064139">
      <w:pPr>
        <w:pStyle w:val="BodyText"/>
      </w:pPr>
      <w:r>
        <w:rPr>
          <w:rFonts w:ascii="Times New Roman" w:hAnsi="Times New Roman" w:cs="Times New Roman"/>
          <w:color w:val="000000"/>
        </w:rPr>
        <w:t xml:space="preserve">          try {</w:t>
      </w:r>
    </w:p>
    <w:p w14:paraId="664F21B8" w14:textId="77777777" w:rsidR="00064139" w:rsidRDefault="00064139">
      <w:pPr>
        <w:pStyle w:val="BodyText"/>
      </w:pPr>
      <w:r>
        <w:rPr>
          <w:rFonts w:ascii="Times New Roman" w:hAnsi="Times New Roman" w:cs="Times New Roman"/>
          <w:color w:val="000000"/>
        </w:rPr>
        <w:lastRenderedPageBreak/>
        <w:t xml:space="preserve">            const detections = await faceapi</w:t>
      </w:r>
    </w:p>
    <w:p w14:paraId="04CD7381"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.detectAllFaces</w:t>
      </w:r>
      <w:proofErr w:type="gramEnd"/>
      <w:r>
        <w:rPr>
          <w:rFonts w:ascii="Times New Roman" w:hAnsi="Times New Roman" w:cs="Times New Roman"/>
          <w:color w:val="000000"/>
        </w:rPr>
        <w:t xml:space="preserve">(videoRef.current, new </w:t>
      </w:r>
      <w:proofErr w:type="gramStart"/>
      <w:r>
        <w:rPr>
          <w:rFonts w:ascii="Times New Roman" w:hAnsi="Times New Roman" w:cs="Times New Roman"/>
          <w:color w:val="000000"/>
        </w:rPr>
        <w:t>faceapi.TinyFaceDetectorOptions</w:t>
      </w:r>
      <w:proofErr w:type="gramEnd"/>
      <w:r>
        <w:rPr>
          <w:rFonts w:ascii="Times New Roman" w:hAnsi="Times New Roman" w:cs="Times New Roman"/>
          <w:color w:val="000000"/>
        </w:rPr>
        <w:t>())</w:t>
      </w:r>
    </w:p>
    <w:p w14:paraId="58D4BF4E"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.withFaceLandmarks</w:t>
      </w:r>
      <w:proofErr w:type="gramEnd"/>
      <w:r>
        <w:rPr>
          <w:rFonts w:ascii="Times New Roman" w:hAnsi="Times New Roman" w:cs="Times New Roman"/>
          <w:color w:val="000000"/>
        </w:rPr>
        <w:t>()</w:t>
      </w:r>
    </w:p>
    <w:p w14:paraId="74BBE9F3"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.withFaceExpressions</w:t>
      </w:r>
      <w:proofErr w:type="gramEnd"/>
      <w:r>
        <w:rPr>
          <w:rFonts w:ascii="Times New Roman" w:hAnsi="Times New Roman" w:cs="Times New Roman"/>
          <w:color w:val="000000"/>
        </w:rPr>
        <w:t>()</w:t>
      </w:r>
    </w:p>
    <w:p w14:paraId="680B0E94"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.withFaceDescriptors</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0B3B34FC" w14:textId="77777777" w:rsidR="00064139" w:rsidRDefault="00064139">
      <w:pPr>
        <w:pStyle w:val="BodyText"/>
      </w:pPr>
    </w:p>
    <w:p w14:paraId="796C6CA1" w14:textId="77777777" w:rsidR="00064139" w:rsidRDefault="00064139">
      <w:pPr>
        <w:pStyle w:val="BodyText"/>
      </w:pPr>
      <w:r>
        <w:rPr>
          <w:rFonts w:ascii="Times New Roman" w:hAnsi="Times New Roman" w:cs="Times New Roman"/>
          <w:color w:val="000000"/>
        </w:rPr>
        <w:t xml:space="preserve">            const resized = </w:t>
      </w:r>
      <w:proofErr w:type="gramStart"/>
      <w:r>
        <w:rPr>
          <w:rFonts w:ascii="Times New Roman" w:hAnsi="Times New Roman" w:cs="Times New Roman"/>
          <w:color w:val="000000"/>
        </w:rPr>
        <w:t>faceapi.resizeResults</w:t>
      </w:r>
      <w:proofErr w:type="gramEnd"/>
      <w:r>
        <w:rPr>
          <w:rFonts w:ascii="Times New Roman" w:hAnsi="Times New Roman" w:cs="Times New Roman"/>
          <w:color w:val="000000"/>
        </w:rPr>
        <w:t>(detections, displaySize</w:t>
      </w:r>
      <w:proofErr w:type="gramStart"/>
      <w:r>
        <w:rPr>
          <w:rFonts w:ascii="Times New Roman" w:hAnsi="Times New Roman" w:cs="Times New Roman"/>
          <w:color w:val="000000"/>
        </w:rPr>
        <w:t>);</w:t>
      </w:r>
      <w:proofErr w:type="gramEnd"/>
    </w:p>
    <w:p w14:paraId="4F904876" w14:textId="77777777" w:rsidR="00064139" w:rsidRDefault="00064139">
      <w:pPr>
        <w:pStyle w:val="BodyText"/>
      </w:pPr>
    </w:p>
    <w:p w14:paraId="6D38A6F7" w14:textId="77777777" w:rsidR="00064139" w:rsidRDefault="00064139">
      <w:pPr>
        <w:pStyle w:val="BodyText"/>
      </w:pPr>
      <w:r>
        <w:rPr>
          <w:rFonts w:ascii="Times New Roman" w:hAnsi="Times New Roman" w:cs="Times New Roman"/>
          <w:color w:val="000000"/>
        </w:rPr>
        <w:t xml:space="preserve">            const ctx = </w:t>
      </w:r>
      <w:proofErr w:type="gramStart"/>
      <w:r>
        <w:rPr>
          <w:rFonts w:ascii="Times New Roman" w:hAnsi="Times New Roman" w:cs="Times New Roman"/>
          <w:color w:val="000000"/>
        </w:rPr>
        <w:t>overlay.getContext</w:t>
      </w:r>
      <w:proofErr w:type="gramEnd"/>
      <w:r>
        <w:rPr>
          <w:rFonts w:ascii="Times New Roman" w:hAnsi="Times New Roman" w:cs="Times New Roman"/>
          <w:color w:val="000000"/>
        </w:rPr>
        <w:t>("2d"</w:t>
      </w:r>
      <w:proofErr w:type="gramStart"/>
      <w:r>
        <w:rPr>
          <w:rFonts w:ascii="Times New Roman" w:hAnsi="Times New Roman" w:cs="Times New Roman"/>
          <w:color w:val="000000"/>
        </w:rPr>
        <w:t>);</w:t>
      </w:r>
      <w:proofErr w:type="gramEnd"/>
    </w:p>
    <w:p w14:paraId="316A323D" w14:textId="77777777" w:rsidR="00064139" w:rsidRDefault="00064139">
      <w:pPr>
        <w:pStyle w:val="BodyText"/>
      </w:pPr>
      <w:r>
        <w:rPr>
          <w:rFonts w:ascii="Times New Roman" w:hAnsi="Times New Roman" w:cs="Times New Roman"/>
          <w:color w:val="000000"/>
        </w:rPr>
        <w:t xml:space="preserve">            ctx</w:t>
      </w:r>
      <w:proofErr w:type="gramStart"/>
      <w:r>
        <w:rPr>
          <w:rFonts w:ascii="Times New Roman" w:hAnsi="Times New Roman" w:cs="Times New Roman"/>
          <w:color w:val="000000"/>
        </w:rPr>
        <w:t>?.clearRect</w:t>
      </w:r>
      <w:proofErr w:type="gramEnd"/>
      <w:r>
        <w:rPr>
          <w:rFonts w:ascii="Times New Roman" w:hAnsi="Times New Roman" w:cs="Times New Roman"/>
          <w:color w:val="000000"/>
        </w:rPr>
        <w:t xml:space="preserve">(0, 0, </w:t>
      </w:r>
      <w:proofErr w:type="gramStart"/>
      <w:r>
        <w:rPr>
          <w:rFonts w:ascii="Times New Roman" w:hAnsi="Times New Roman" w:cs="Times New Roman"/>
          <w:color w:val="000000"/>
        </w:rPr>
        <w:t>overlay.width</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overlay.height);</w:t>
      </w:r>
      <w:proofErr w:type="gramEnd"/>
    </w:p>
    <w:p w14:paraId="52162633" w14:textId="77777777" w:rsidR="00064139" w:rsidRDefault="00064139">
      <w:pPr>
        <w:pStyle w:val="BodyText"/>
      </w:pPr>
    </w:p>
    <w:p w14:paraId="36C45CC7" w14:textId="77777777" w:rsidR="00064139" w:rsidRDefault="00064139">
      <w:pPr>
        <w:pStyle w:val="BodyText"/>
      </w:pPr>
      <w:r>
        <w:rPr>
          <w:rFonts w:ascii="Times New Roman" w:hAnsi="Times New Roman" w:cs="Times New Roman"/>
          <w:color w:val="000000"/>
        </w:rPr>
        <w:t xml:space="preserve">            const currentFaceMatcher = faceMatcherRef.</w:t>
      </w:r>
      <w:proofErr w:type="gramStart"/>
      <w:r>
        <w:rPr>
          <w:rFonts w:ascii="Times New Roman" w:hAnsi="Times New Roman" w:cs="Times New Roman"/>
          <w:color w:val="000000"/>
        </w:rPr>
        <w:t>current;</w:t>
      </w:r>
      <w:proofErr w:type="gramEnd"/>
    </w:p>
    <w:p w14:paraId="26280780" w14:textId="77777777" w:rsidR="00064139" w:rsidRDefault="00064139">
      <w:pPr>
        <w:pStyle w:val="BodyText"/>
      </w:pPr>
    </w:p>
    <w:p w14:paraId="68B47EBB"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resized.forEach</w:t>
      </w:r>
      <w:proofErr w:type="gramEnd"/>
      <w:r>
        <w:rPr>
          <w:rFonts w:ascii="Times New Roman" w:hAnsi="Times New Roman" w:cs="Times New Roman"/>
          <w:color w:val="000000"/>
        </w:rPr>
        <w:t>((det, i) =&gt; {</w:t>
      </w:r>
    </w:p>
    <w:p w14:paraId="6F6EC5D7" w14:textId="77777777" w:rsidR="00064139" w:rsidRDefault="00064139">
      <w:pPr>
        <w:pStyle w:val="BodyText"/>
      </w:pPr>
      <w:r>
        <w:rPr>
          <w:rFonts w:ascii="Times New Roman" w:hAnsi="Times New Roman" w:cs="Times New Roman"/>
          <w:color w:val="000000"/>
        </w:rPr>
        <w:t xml:space="preserve">              const box = </w:t>
      </w:r>
      <w:proofErr w:type="gramStart"/>
      <w:r>
        <w:rPr>
          <w:rFonts w:ascii="Times New Roman" w:hAnsi="Times New Roman" w:cs="Times New Roman"/>
          <w:color w:val="000000"/>
        </w:rPr>
        <w:t>det.detection.box;</w:t>
      </w:r>
      <w:proofErr w:type="gramEnd"/>
    </w:p>
    <w:p w14:paraId="07A8B741" w14:textId="77777777" w:rsidR="00064139" w:rsidRDefault="00064139">
      <w:pPr>
        <w:pStyle w:val="BodyText"/>
      </w:pPr>
      <w:r>
        <w:rPr>
          <w:rFonts w:ascii="Times New Roman" w:hAnsi="Times New Roman" w:cs="Times New Roman"/>
          <w:color w:val="000000"/>
        </w:rPr>
        <w:t xml:space="preserve">              let displayLabel = "Unknown</w:t>
      </w:r>
      <w:proofErr w:type="gramStart"/>
      <w:r>
        <w:rPr>
          <w:rFonts w:ascii="Times New Roman" w:hAnsi="Times New Roman" w:cs="Times New Roman"/>
          <w:color w:val="000000"/>
        </w:rPr>
        <w:t>";</w:t>
      </w:r>
      <w:proofErr w:type="gramEnd"/>
    </w:p>
    <w:p w14:paraId="6E8AECB0" w14:textId="77777777" w:rsidR="00064139" w:rsidRDefault="00064139">
      <w:pPr>
        <w:pStyle w:val="BodyText"/>
      </w:pPr>
      <w:r>
        <w:rPr>
          <w:rFonts w:ascii="Times New Roman" w:hAnsi="Times New Roman" w:cs="Times New Roman"/>
          <w:color w:val="000000"/>
        </w:rPr>
        <w:t xml:space="preserve">              let boxColor = "#ff0000"; // Red for unknown</w:t>
      </w:r>
    </w:p>
    <w:p w14:paraId="62A6FEFE" w14:textId="77777777" w:rsidR="00064139" w:rsidRDefault="00064139">
      <w:pPr>
        <w:pStyle w:val="BodyText"/>
      </w:pPr>
    </w:p>
    <w:p w14:paraId="3B913535" w14:textId="77777777" w:rsidR="00064139" w:rsidRDefault="00064139">
      <w:pPr>
        <w:pStyle w:val="BodyText"/>
      </w:pPr>
      <w:r>
        <w:rPr>
          <w:rFonts w:ascii="Times New Roman" w:hAnsi="Times New Roman" w:cs="Times New Roman"/>
          <w:color w:val="000000"/>
        </w:rPr>
        <w:t xml:space="preserve">              if (currentFaceMatcher &amp;&amp; detections[i</w:t>
      </w:r>
      <w:proofErr w:type="gramStart"/>
      <w:r>
        <w:rPr>
          <w:rFonts w:ascii="Times New Roman" w:hAnsi="Times New Roman" w:cs="Times New Roman"/>
          <w:color w:val="000000"/>
        </w:rPr>
        <w:t>]?.</w:t>
      </w:r>
      <w:proofErr w:type="gramEnd"/>
      <w:r>
        <w:rPr>
          <w:rFonts w:ascii="Times New Roman" w:hAnsi="Times New Roman" w:cs="Times New Roman"/>
          <w:color w:val="000000"/>
        </w:rPr>
        <w:t>descriptor) {</w:t>
      </w:r>
    </w:p>
    <w:p w14:paraId="4CB3116A" w14:textId="77777777" w:rsidR="00064139" w:rsidRDefault="00064139">
      <w:pPr>
        <w:pStyle w:val="BodyText"/>
      </w:pPr>
      <w:r>
        <w:rPr>
          <w:rFonts w:ascii="Times New Roman" w:hAnsi="Times New Roman" w:cs="Times New Roman"/>
          <w:color w:val="000000"/>
        </w:rPr>
        <w:t xml:space="preserve">                const bestMatch = currentFaceMatcher.findBestMatch(detections[i</w:t>
      </w:r>
      <w:proofErr w:type="gramStart"/>
      <w:r>
        <w:rPr>
          <w:rFonts w:ascii="Times New Roman" w:hAnsi="Times New Roman" w:cs="Times New Roman"/>
          <w:color w:val="000000"/>
        </w:rPr>
        <w:t>].descriptor);</w:t>
      </w:r>
      <w:proofErr w:type="gramEnd"/>
    </w:p>
    <w:p w14:paraId="0CAFDD36" w14:textId="77777777" w:rsidR="00064139" w:rsidRDefault="00064139">
      <w:pPr>
        <w:pStyle w:val="BodyText"/>
      </w:pPr>
      <w:r>
        <w:rPr>
          <w:rFonts w:ascii="Times New Roman" w:hAnsi="Times New Roman" w:cs="Times New Roman"/>
          <w:color w:val="000000"/>
        </w:rPr>
        <w:t xml:space="preserve">                </w:t>
      </w:r>
    </w:p>
    <w:p w14:paraId="51C621F4" w14:textId="77777777" w:rsidR="00064139" w:rsidRDefault="0006413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bestMatch.label !</w:t>
      </w:r>
      <w:proofErr w:type="gramEnd"/>
      <w:r>
        <w:rPr>
          <w:rFonts w:ascii="Times New Roman" w:hAnsi="Times New Roman" w:cs="Times New Roman"/>
          <w:color w:val="000000"/>
        </w:rPr>
        <w:t>== "unknown" &amp;&amp; bestMatch.distance &lt; 0.5) {</w:t>
      </w:r>
    </w:p>
    <w:p w14:paraId="39117677" w14:textId="77777777" w:rsidR="00064139" w:rsidRDefault="00064139">
      <w:pPr>
        <w:pStyle w:val="BodyText"/>
      </w:pPr>
      <w:r>
        <w:rPr>
          <w:rFonts w:ascii="Times New Roman" w:hAnsi="Times New Roman" w:cs="Times New Roman"/>
          <w:color w:val="000000"/>
        </w:rPr>
        <w:t xml:space="preserve">                  // Parse studentId and name from label</w:t>
      </w:r>
    </w:p>
    <w:p w14:paraId="6DFA917D" w14:textId="77777777" w:rsidR="00064139" w:rsidRDefault="00064139">
      <w:pPr>
        <w:pStyle w:val="BodyText"/>
      </w:pPr>
      <w:r>
        <w:rPr>
          <w:rFonts w:ascii="Times New Roman" w:hAnsi="Times New Roman" w:cs="Times New Roman"/>
          <w:color w:val="000000"/>
        </w:rPr>
        <w:t xml:space="preserve">                  const [studentId, studentName] = </w:t>
      </w:r>
      <w:proofErr w:type="gramStart"/>
      <w:r>
        <w:rPr>
          <w:rFonts w:ascii="Times New Roman" w:hAnsi="Times New Roman" w:cs="Times New Roman"/>
          <w:color w:val="000000"/>
        </w:rPr>
        <w:t>bestMatch.label.split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0AC5595" w14:textId="77777777" w:rsidR="00064139" w:rsidRDefault="00064139">
      <w:pPr>
        <w:pStyle w:val="BodyText"/>
      </w:pPr>
      <w:r>
        <w:rPr>
          <w:rFonts w:ascii="Times New Roman" w:hAnsi="Times New Roman" w:cs="Times New Roman"/>
          <w:color w:val="000000"/>
        </w:rPr>
        <w:t xml:space="preserve">                  const confidence = 1 - bestMatch.</w:t>
      </w:r>
      <w:proofErr w:type="gramStart"/>
      <w:r>
        <w:rPr>
          <w:rFonts w:ascii="Times New Roman" w:hAnsi="Times New Roman" w:cs="Times New Roman"/>
          <w:color w:val="000000"/>
        </w:rPr>
        <w:t>distance;</w:t>
      </w:r>
      <w:proofErr w:type="gramEnd"/>
    </w:p>
    <w:p w14:paraId="2E5C01A2" w14:textId="77777777" w:rsidR="00064139" w:rsidRDefault="00064139">
      <w:pPr>
        <w:pStyle w:val="BodyText"/>
      </w:pPr>
      <w:r>
        <w:rPr>
          <w:rFonts w:ascii="Times New Roman" w:hAnsi="Times New Roman" w:cs="Times New Roman"/>
          <w:color w:val="000000"/>
        </w:rPr>
        <w:t xml:space="preserve">                  </w:t>
      </w:r>
    </w:p>
    <w:p w14:paraId="1AB768CA" w14:textId="77777777" w:rsidR="00064139" w:rsidRDefault="00064139">
      <w:pPr>
        <w:pStyle w:val="BodyText"/>
      </w:pPr>
      <w:r>
        <w:rPr>
          <w:rFonts w:ascii="Times New Roman" w:hAnsi="Times New Roman" w:cs="Times New Roman"/>
          <w:color w:val="000000"/>
        </w:rPr>
        <w:t xml:space="preserve">                  displayLabel = `${studentName} (${(confidence * 100</w:t>
      </w:r>
      <w:proofErr w:type="gramStart"/>
      <w:r>
        <w:rPr>
          <w:rFonts w:ascii="Times New Roman" w:hAnsi="Times New Roman" w:cs="Times New Roman"/>
          <w:color w:val="000000"/>
        </w:rPr>
        <w:t>).toFixed</w:t>
      </w:r>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093BC50F" w14:textId="77777777" w:rsidR="00064139" w:rsidRDefault="00064139">
      <w:pPr>
        <w:pStyle w:val="BodyText"/>
      </w:pPr>
      <w:r>
        <w:rPr>
          <w:rFonts w:ascii="Times New Roman" w:hAnsi="Times New Roman" w:cs="Times New Roman"/>
          <w:color w:val="000000"/>
        </w:rPr>
        <w:t xml:space="preserve">                  boxColor = "#00ff00"; // Green for recognized</w:t>
      </w:r>
    </w:p>
    <w:p w14:paraId="5503825A" w14:textId="77777777" w:rsidR="00064139" w:rsidRDefault="00064139">
      <w:pPr>
        <w:pStyle w:val="BodyText"/>
      </w:pPr>
      <w:r>
        <w:rPr>
          <w:rFonts w:ascii="Times New Roman" w:hAnsi="Times New Roman" w:cs="Times New Roman"/>
          <w:color w:val="000000"/>
        </w:rPr>
        <w:t xml:space="preserve">                  </w:t>
      </w:r>
    </w:p>
    <w:p w14:paraId="02AC8F7D" w14:textId="77777777" w:rsidR="00064139" w:rsidRDefault="00064139">
      <w:pPr>
        <w:pStyle w:val="BodyText"/>
      </w:pPr>
      <w:r>
        <w:rPr>
          <w:rFonts w:ascii="Times New Roman" w:hAnsi="Times New Roman" w:cs="Times New Roman"/>
          <w:color w:val="000000"/>
        </w:rPr>
        <w:t xml:space="preserve">                  // Record attendance (will skip if already recorded)</w:t>
      </w:r>
    </w:p>
    <w:p w14:paraId="31096B41"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handleStudentRecognition(</w:t>
      </w:r>
      <w:proofErr w:type="gramEnd"/>
      <w:r>
        <w:rPr>
          <w:rFonts w:ascii="Times New Roman" w:hAnsi="Times New Roman" w:cs="Times New Roman"/>
          <w:color w:val="000000"/>
        </w:rPr>
        <w:t>studentId, studentName, confidence</w:t>
      </w:r>
      <w:proofErr w:type="gramStart"/>
      <w:r>
        <w:rPr>
          <w:rFonts w:ascii="Times New Roman" w:hAnsi="Times New Roman" w:cs="Times New Roman"/>
          <w:color w:val="000000"/>
        </w:rPr>
        <w:t>);</w:t>
      </w:r>
      <w:proofErr w:type="gramEnd"/>
    </w:p>
    <w:p w14:paraId="516462F9" w14:textId="77777777" w:rsidR="00064139" w:rsidRDefault="00064139">
      <w:pPr>
        <w:pStyle w:val="BodyText"/>
      </w:pPr>
      <w:r>
        <w:rPr>
          <w:rFonts w:ascii="Times New Roman" w:hAnsi="Times New Roman" w:cs="Times New Roman"/>
          <w:color w:val="000000"/>
        </w:rPr>
        <w:t xml:space="preserve">                } else {</w:t>
      </w:r>
    </w:p>
    <w:p w14:paraId="1335CA71" w14:textId="77777777" w:rsidR="00064139" w:rsidRDefault="00064139">
      <w:pPr>
        <w:pStyle w:val="BodyText"/>
      </w:pPr>
      <w:r>
        <w:rPr>
          <w:rFonts w:ascii="Times New Roman" w:hAnsi="Times New Roman" w:cs="Times New Roman"/>
          <w:color w:val="000000"/>
        </w:rPr>
        <w:lastRenderedPageBreak/>
        <w:t xml:space="preserve">                  displayLabel = `Unknown (${(bestMatch.distance * 100</w:t>
      </w:r>
      <w:proofErr w:type="gramStart"/>
      <w:r>
        <w:rPr>
          <w:rFonts w:ascii="Times New Roman" w:hAnsi="Times New Roman" w:cs="Times New Roman"/>
          <w:color w:val="000000"/>
        </w:rPr>
        <w:t>).toFixed</w:t>
      </w:r>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1A41EAE" w14:textId="77777777" w:rsidR="00064139" w:rsidRDefault="00064139">
      <w:pPr>
        <w:pStyle w:val="BodyText"/>
      </w:pPr>
      <w:r>
        <w:rPr>
          <w:rFonts w:ascii="Times New Roman" w:hAnsi="Times New Roman" w:cs="Times New Roman"/>
          <w:color w:val="000000"/>
        </w:rPr>
        <w:t xml:space="preserve">                }</w:t>
      </w:r>
    </w:p>
    <w:p w14:paraId="6039B394" w14:textId="77777777" w:rsidR="00064139" w:rsidRDefault="00064139">
      <w:pPr>
        <w:pStyle w:val="BodyText"/>
      </w:pPr>
      <w:r>
        <w:rPr>
          <w:rFonts w:ascii="Times New Roman" w:hAnsi="Times New Roman" w:cs="Times New Roman"/>
          <w:color w:val="000000"/>
        </w:rPr>
        <w:t xml:space="preserve">              }</w:t>
      </w:r>
    </w:p>
    <w:p w14:paraId="20AB21B7" w14:textId="77777777" w:rsidR="00064139" w:rsidRDefault="00064139">
      <w:pPr>
        <w:pStyle w:val="BodyText"/>
      </w:pPr>
    </w:p>
    <w:p w14:paraId="60392100" w14:textId="77777777" w:rsidR="00064139" w:rsidRDefault="00064139">
      <w:pPr>
        <w:pStyle w:val="BodyText"/>
      </w:pPr>
      <w:r>
        <w:rPr>
          <w:rFonts w:ascii="Times New Roman" w:hAnsi="Times New Roman" w:cs="Times New Roman"/>
          <w:color w:val="000000"/>
        </w:rPr>
        <w:t xml:space="preserve">              const drawBox = new </w:t>
      </w:r>
      <w:proofErr w:type="gramStart"/>
      <w:r>
        <w:rPr>
          <w:rFonts w:ascii="Times New Roman" w:hAnsi="Times New Roman" w:cs="Times New Roman"/>
          <w:color w:val="000000"/>
        </w:rPr>
        <w:t>faceapi.draw</w:t>
      </w:r>
      <w:proofErr w:type="gramEnd"/>
      <w:r>
        <w:rPr>
          <w:rFonts w:ascii="Times New Roman" w:hAnsi="Times New Roman" w:cs="Times New Roman"/>
          <w:color w:val="000000"/>
        </w:rPr>
        <w:t>.</w:t>
      </w:r>
      <w:proofErr w:type="gramStart"/>
      <w:r>
        <w:rPr>
          <w:rFonts w:ascii="Times New Roman" w:hAnsi="Times New Roman" w:cs="Times New Roman"/>
          <w:color w:val="000000"/>
        </w:rPr>
        <w:t>DrawBox(</w:t>
      </w:r>
      <w:proofErr w:type="gramEnd"/>
      <w:r>
        <w:rPr>
          <w:rFonts w:ascii="Times New Roman" w:hAnsi="Times New Roman" w:cs="Times New Roman"/>
          <w:color w:val="000000"/>
        </w:rPr>
        <w:t xml:space="preserve">box, { </w:t>
      </w:r>
    </w:p>
    <w:p w14:paraId="0AB3EDB2" w14:textId="77777777" w:rsidR="00064139" w:rsidRDefault="00064139">
      <w:pPr>
        <w:pStyle w:val="BodyText"/>
      </w:pPr>
      <w:r>
        <w:rPr>
          <w:rFonts w:ascii="Times New Roman" w:hAnsi="Times New Roman" w:cs="Times New Roman"/>
          <w:color w:val="000000"/>
        </w:rPr>
        <w:t xml:space="preserve">                label: displayLabel,</w:t>
      </w:r>
    </w:p>
    <w:p w14:paraId="33B28056" w14:textId="77777777" w:rsidR="00064139" w:rsidRDefault="00064139">
      <w:pPr>
        <w:pStyle w:val="BodyText"/>
      </w:pPr>
      <w:r>
        <w:rPr>
          <w:rFonts w:ascii="Times New Roman" w:hAnsi="Times New Roman" w:cs="Times New Roman"/>
          <w:color w:val="000000"/>
        </w:rPr>
        <w:t xml:space="preserve">                boxColor,</w:t>
      </w:r>
    </w:p>
    <w:p w14:paraId="61F21F55" w14:textId="77777777" w:rsidR="00064139" w:rsidRDefault="00064139">
      <w:pPr>
        <w:pStyle w:val="BodyText"/>
      </w:pPr>
      <w:r>
        <w:rPr>
          <w:rFonts w:ascii="Times New Roman" w:hAnsi="Times New Roman" w:cs="Times New Roman"/>
          <w:color w:val="000000"/>
        </w:rPr>
        <w:t xml:space="preserve">                lineWidth: 2,</w:t>
      </w:r>
    </w:p>
    <w:p w14:paraId="20A8F3A5" w14:textId="77777777" w:rsidR="00064139" w:rsidRDefault="00064139">
      <w:pPr>
        <w:pStyle w:val="BodyText"/>
      </w:pPr>
      <w:r>
        <w:rPr>
          <w:rFonts w:ascii="Times New Roman" w:hAnsi="Times New Roman" w:cs="Times New Roman"/>
          <w:color w:val="000000"/>
        </w:rPr>
        <w:t xml:space="preserve">              });</w:t>
      </w:r>
    </w:p>
    <w:p w14:paraId="0C97CCC6" w14:textId="77777777" w:rsidR="00064139" w:rsidRDefault="00064139">
      <w:pPr>
        <w:pStyle w:val="BodyText"/>
      </w:pPr>
      <w:r>
        <w:rPr>
          <w:rFonts w:ascii="Times New Roman" w:hAnsi="Times New Roman" w:cs="Times New Roman"/>
          <w:color w:val="000000"/>
        </w:rPr>
        <w:t xml:space="preserve">              drawBox.draw(overlay</w:t>
      </w:r>
      <w:proofErr w:type="gramStart"/>
      <w:r>
        <w:rPr>
          <w:rFonts w:ascii="Times New Roman" w:hAnsi="Times New Roman" w:cs="Times New Roman"/>
          <w:color w:val="000000"/>
        </w:rPr>
        <w:t>);</w:t>
      </w:r>
      <w:proofErr w:type="gramEnd"/>
    </w:p>
    <w:p w14:paraId="36977483" w14:textId="77777777" w:rsidR="00064139" w:rsidRDefault="00064139">
      <w:pPr>
        <w:pStyle w:val="BodyText"/>
      </w:pPr>
      <w:r>
        <w:rPr>
          <w:rFonts w:ascii="Times New Roman" w:hAnsi="Times New Roman" w:cs="Times New Roman"/>
          <w:color w:val="000000"/>
        </w:rPr>
        <w:t xml:space="preserve">            });</w:t>
      </w:r>
    </w:p>
    <w:p w14:paraId="6B5DA259" w14:textId="77777777" w:rsidR="00064139" w:rsidRDefault="00064139">
      <w:pPr>
        <w:pStyle w:val="BodyText"/>
      </w:pPr>
      <w:r>
        <w:rPr>
          <w:rFonts w:ascii="Times New Roman" w:hAnsi="Times New Roman" w:cs="Times New Roman"/>
          <w:color w:val="000000"/>
        </w:rPr>
        <w:t xml:space="preserve">          } catch (err) {</w:t>
      </w:r>
    </w:p>
    <w:p w14:paraId="022A2B98"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console.error</w:t>
      </w:r>
      <w:proofErr w:type="gramEnd"/>
      <w:r>
        <w:rPr>
          <w:rFonts w:ascii="Times New Roman" w:hAnsi="Times New Roman" w:cs="Times New Roman"/>
          <w:color w:val="000000"/>
        </w:rPr>
        <w:t>("Face detection error:", err</w:t>
      </w:r>
      <w:proofErr w:type="gramStart"/>
      <w:r>
        <w:rPr>
          <w:rFonts w:ascii="Times New Roman" w:hAnsi="Times New Roman" w:cs="Times New Roman"/>
          <w:color w:val="000000"/>
        </w:rPr>
        <w:t>);</w:t>
      </w:r>
      <w:proofErr w:type="gramEnd"/>
    </w:p>
    <w:p w14:paraId="26D7120E" w14:textId="77777777" w:rsidR="00064139" w:rsidRDefault="00064139">
      <w:pPr>
        <w:pStyle w:val="BodyText"/>
      </w:pPr>
      <w:r>
        <w:rPr>
          <w:rFonts w:ascii="Times New Roman" w:hAnsi="Times New Roman" w:cs="Times New Roman"/>
          <w:color w:val="000000"/>
        </w:rPr>
        <w:t xml:space="preserve">          } finally {</w:t>
      </w:r>
    </w:p>
    <w:p w14:paraId="23DC6088" w14:textId="77777777" w:rsidR="00064139" w:rsidRDefault="00064139">
      <w:pPr>
        <w:pStyle w:val="BodyText"/>
      </w:pPr>
      <w:r>
        <w:rPr>
          <w:rFonts w:ascii="Times New Roman" w:hAnsi="Times New Roman" w:cs="Times New Roman"/>
          <w:color w:val="000000"/>
        </w:rPr>
        <w:t xml:space="preserve">            isProcessingRef.current = </w:t>
      </w:r>
      <w:proofErr w:type="gramStart"/>
      <w:r>
        <w:rPr>
          <w:rFonts w:ascii="Times New Roman" w:hAnsi="Times New Roman" w:cs="Times New Roman"/>
          <w:color w:val="000000"/>
        </w:rPr>
        <w:t>false;</w:t>
      </w:r>
      <w:proofErr w:type="gramEnd"/>
    </w:p>
    <w:p w14:paraId="587009C9" w14:textId="77777777" w:rsidR="00064139" w:rsidRDefault="00064139">
      <w:pPr>
        <w:pStyle w:val="BodyText"/>
      </w:pPr>
      <w:r>
        <w:rPr>
          <w:rFonts w:ascii="Times New Roman" w:hAnsi="Times New Roman" w:cs="Times New Roman"/>
          <w:color w:val="000000"/>
        </w:rPr>
        <w:t xml:space="preserve">          }</w:t>
      </w:r>
    </w:p>
    <w:p w14:paraId="5D344FB1" w14:textId="77777777" w:rsidR="00064139" w:rsidRDefault="00064139">
      <w:pPr>
        <w:pStyle w:val="BodyText"/>
      </w:pPr>
      <w:r>
        <w:rPr>
          <w:rFonts w:ascii="Times New Roman" w:hAnsi="Times New Roman" w:cs="Times New Roman"/>
          <w:color w:val="000000"/>
        </w:rPr>
        <w:t xml:space="preserve">        }, 500); // Run detection every 500ms for better performance</w:t>
      </w:r>
    </w:p>
    <w:p w14:paraId="3AE213D1" w14:textId="77777777" w:rsidR="00064139" w:rsidRDefault="00064139">
      <w:pPr>
        <w:pStyle w:val="BodyText"/>
      </w:pPr>
    </w:p>
    <w:p w14:paraId="0E1EFC97" w14:textId="77777777" w:rsidR="00064139" w:rsidRDefault="00064139">
      <w:pPr>
        <w:pStyle w:val="BodyText"/>
      </w:pPr>
      <w:r>
        <w:rPr>
          <w:rFonts w:ascii="Times New Roman" w:hAnsi="Times New Roman" w:cs="Times New Roman"/>
          <w:color w:val="000000"/>
        </w:rPr>
        <w:t xml:space="preserve">        // Store interval id so you can clear it</w:t>
      </w:r>
    </w:p>
    <w:p w14:paraId="55CCE128"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overlay.dataset</w:t>
      </w:r>
      <w:proofErr w:type="gramEnd"/>
      <w:r>
        <w:rPr>
          <w:rFonts w:ascii="Times New Roman" w:hAnsi="Times New Roman" w:cs="Times New Roman"/>
          <w:color w:val="000000"/>
        </w:rPr>
        <w:t>.intervalId = String(intervalId</w:t>
      </w:r>
      <w:proofErr w:type="gramStart"/>
      <w:r>
        <w:rPr>
          <w:rFonts w:ascii="Times New Roman" w:hAnsi="Times New Roman" w:cs="Times New Roman"/>
          <w:color w:val="000000"/>
        </w:rPr>
        <w:t>);</w:t>
      </w:r>
      <w:proofErr w:type="gramEnd"/>
    </w:p>
    <w:p w14:paraId="2FE68D21" w14:textId="77777777" w:rsidR="00064139" w:rsidRDefault="00064139">
      <w:pPr>
        <w:pStyle w:val="BodyText"/>
      </w:pPr>
      <w:r>
        <w:rPr>
          <w:rFonts w:ascii="Times New Roman" w:hAnsi="Times New Roman" w:cs="Times New Roman"/>
          <w:color w:val="000000"/>
        </w:rPr>
        <w:t xml:space="preserve">      };</w:t>
      </w:r>
    </w:p>
    <w:p w14:paraId="3AC0FD69" w14:textId="77777777" w:rsidR="00064139" w:rsidRDefault="00064139">
      <w:pPr>
        <w:pStyle w:val="BodyText"/>
      </w:pPr>
    </w:p>
    <w:p w14:paraId="18C6777E"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ensureReady();</w:t>
      </w:r>
      <w:proofErr w:type="gramEnd"/>
    </w:p>
    <w:p w14:paraId="10E2E828" w14:textId="77777777" w:rsidR="00064139" w:rsidRDefault="00064139">
      <w:pPr>
        <w:pStyle w:val="BodyText"/>
      </w:pPr>
      <w:r>
        <w:rPr>
          <w:rFonts w:ascii="Times New Roman" w:hAnsi="Times New Roman" w:cs="Times New Roman"/>
          <w:color w:val="000000"/>
        </w:rPr>
        <w:t xml:space="preserve">    };</w:t>
      </w:r>
    </w:p>
    <w:p w14:paraId="6BF0EFAA" w14:textId="77777777" w:rsidR="00064139" w:rsidRDefault="00064139">
      <w:pPr>
        <w:pStyle w:val="BodyText"/>
      </w:pPr>
    </w:p>
    <w:p w14:paraId="15274240" w14:textId="77777777" w:rsidR="00064139" w:rsidRDefault="00064139">
      <w:pPr>
        <w:pStyle w:val="BodyText"/>
      </w:pPr>
      <w:r>
        <w:rPr>
          <w:rFonts w:ascii="Times New Roman" w:hAnsi="Times New Roman" w:cs="Times New Roman"/>
          <w:color w:val="000000"/>
        </w:rPr>
        <w:t xml:space="preserve">    const videoElement = videoRef.</w:t>
      </w:r>
      <w:proofErr w:type="gramStart"/>
      <w:r>
        <w:rPr>
          <w:rFonts w:ascii="Times New Roman" w:hAnsi="Times New Roman" w:cs="Times New Roman"/>
          <w:color w:val="000000"/>
        </w:rPr>
        <w:t>current;</w:t>
      </w:r>
      <w:proofErr w:type="gramEnd"/>
    </w:p>
    <w:p w14:paraId="1E253D89"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videoElement?.addEventListener(</w:t>
      </w:r>
      <w:proofErr w:type="gramEnd"/>
      <w:r>
        <w:rPr>
          <w:rFonts w:ascii="Times New Roman" w:hAnsi="Times New Roman" w:cs="Times New Roman"/>
          <w:color w:val="000000"/>
        </w:rPr>
        <w:t>"play", handlePlay</w:t>
      </w:r>
      <w:proofErr w:type="gramStart"/>
      <w:r>
        <w:rPr>
          <w:rFonts w:ascii="Times New Roman" w:hAnsi="Times New Roman" w:cs="Times New Roman"/>
          <w:color w:val="000000"/>
        </w:rPr>
        <w:t>);</w:t>
      </w:r>
      <w:proofErr w:type="gramEnd"/>
    </w:p>
    <w:p w14:paraId="15B671A9" w14:textId="77777777" w:rsidR="00064139" w:rsidRDefault="00064139">
      <w:pPr>
        <w:pStyle w:val="BodyText"/>
      </w:pPr>
    </w:p>
    <w:p w14:paraId="13331F6A" w14:textId="77777777" w:rsidR="00064139" w:rsidRDefault="00064139">
      <w:pPr>
        <w:pStyle w:val="BodyText"/>
      </w:pPr>
      <w:r>
        <w:rPr>
          <w:rFonts w:ascii="Times New Roman" w:hAnsi="Times New Roman" w:cs="Times New Roman"/>
          <w:color w:val="000000"/>
        </w:rPr>
        <w:t xml:space="preserve">    return () =&gt; {</w:t>
      </w:r>
    </w:p>
    <w:p w14:paraId="2B48CFC5"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stream?.</w:t>
      </w:r>
      <w:proofErr w:type="gramEnd"/>
      <w:r>
        <w:rPr>
          <w:rFonts w:ascii="Times New Roman" w:hAnsi="Times New Roman" w:cs="Times New Roman"/>
          <w:color w:val="000000"/>
        </w:rPr>
        <w:t>getTracks(</w:t>
      </w:r>
      <w:proofErr w:type="gramStart"/>
      <w:r>
        <w:rPr>
          <w:rFonts w:ascii="Times New Roman" w:hAnsi="Times New Roman" w:cs="Times New Roman"/>
          <w:color w:val="000000"/>
        </w:rPr>
        <w:t>).forEach</w:t>
      </w:r>
      <w:proofErr w:type="gramEnd"/>
      <w:r>
        <w:rPr>
          <w:rFonts w:ascii="Times New Roman" w:hAnsi="Times New Roman" w:cs="Times New Roman"/>
          <w:color w:val="000000"/>
        </w:rPr>
        <w:t xml:space="preserve">((track) =&gt; </w:t>
      </w:r>
      <w:proofErr w:type="gramStart"/>
      <w:r>
        <w:rPr>
          <w:rFonts w:ascii="Times New Roman" w:hAnsi="Times New Roman" w:cs="Times New Roman"/>
          <w:color w:val="000000"/>
        </w:rPr>
        <w:t>track.stop</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3577D21"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videoElement?.removeEventListener(</w:t>
      </w:r>
      <w:proofErr w:type="gramEnd"/>
      <w:r>
        <w:rPr>
          <w:rFonts w:ascii="Times New Roman" w:hAnsi="Times New Roman" w:cs="Times New Roman"/>
          <w:color w:val="000000"/>
        </w:rPr>
        <w:t>"play", handlePlay</w:t>
      </w:r>
      <w:proofErr w:type="gramStart"/>
      <w:r>
        <w:rPr>
          <w:rFonts w:ascii="Times New Roman" w:hAnsi="Times New Roman" w:cs="Times New Roman"/>
          <w:color w:val="000000"/>
        </w:rPr>
        <w:t>);</w:t>
      </w:r>
      <w:proofErr w:type="gramEnd"/>
    </w:p>
    <w:p w14:paraId="6E68162E" w14:textId="77777777" w:rsidR="00064139" w:rsidRDefault="00064139">
      <w:pPr>
        <w:pStyle w:val="BodyText"/>
      </w:pPr>
      <w:r>
        <w:rPr>
          <w:rFonts w:ascii="Times New Roman" w:hAnsi="Times New Roman" w:cs="Times New Roman"/>
          <w:color w:val="000000"/>
        </w:rPr>
        <w:t xml:space="preserve">      const intervalId = </w:t>
      </w:r>
      <w:proofErr w:type="gramStart"/>
      <w:r>
        <w:rPr>
          <w:rFonts w:ascii="Times New Roman" w:hAnsi="Times New Roman" w:cs="Times New Roman"/>
          <w:color w:val="000000"/>
        </w:rPr>
        <w:t>canvasRef.current?.dataset.intervalId</w:t>
      </w:r>
      <w:proofErr w:type="gramEnd"/>
      <w:r>
        <w:rPr>
          <w:rFonts w:ascii="Times New Roman" w:hAnsi="Times New Roman" w:cs="Times New Roman"/>
          <w:color w:val="000000"/>
        </w:rPr>
        <w:t>;</w:t>
      </w:r>
    </w:p>
    <w:p w14:paraId="2A27CF95" w14:textId="77777777" w:rsidR="00064139" w:rsidRDefault="00064139">
      <w:pPr>
        <w:pStyle w:val="BodyText"/>
      </w:pPr>
      <w:r>
        <w:rPr>
          <w:rFonts w:ascii="Times New Roman" w:hAnsi="Times New Roman" w:cs="Times New Roman"/>
          <w:color w:val="000000"/>
        </w:rPr>
        <w:lastRenderedPageBreak/>
        <w:t xml:space="preserve">      if (intervalId) {</w:t>
      </w:r>
    </w:p>
    <w:p w14:paraId="54535E1F"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clearInterval(</w:t>
      </w:r>
      <w:proofErr w:type="gramEnd"/>
      <w:r>
        <w:rPr>
          <w:rFonts w:ascii="Times New Roman" w:hAnsi="Times New Roman" w:cs="Times New Roman"/>
          <w:color w:val="000000"/>
        </w:rPr>
        <w:t>Number(intervalId)</w:t>
      </w:r>
      <w:proofErr w:type="gramStart"/>
      <w:r>
        <w:rPr>
          <w:rFonts w:ascii="Times New Roman" w:hAnsi="Times New Roman" w:cs="Times New Roman"/>
          <w:color w:val="000000"/>
        </w:rPr>
        <w:t>);</w:t>
      </w:r>
      <w:proofErr w:type="gramEnd"/>
    </w:p>
    <w:p w14:paraId="1D4EA0AF" w14:textId="77777777" w:rsidR="00064139" w:rsidRDefault="00064139">
      <w:pPr>
        <w:pStyle w:val="BodyText"/>
      </w:pPr>
      <w:r>
        <w:rPr>
          <w:rFonts w:ascii="Times New Roman" w:hAnsi="Times New Roman" w:cs="Times New Roman"/>
          <w:color w:val="000000"/>
        </w:rPr>
        <w:t xml:space="preserve">      }</w:t>
      </w:r>
    </w:p>
    <w:p w14:paraId="6C770FBF" w14:textId="77777777" w:rsidR="00064139" w:rsidRDefault="00064139">
      <w:pPr>
        <w:pStyle w:val="BodyText"/>
      </w:pPr>
      <w:r>
        <w:rPr>
          <w:rFonts w:ascii="Times New Roman" w:hAnsi="Times New Roman" w:cs="Times New Roman"/>
          <w:color w:val="000000"/>
        </w:rPr>
        <w:t xml:space="preserve">    };</w:t>
      </w:r>
    </w:p>
    <w:p w14:paraId="2EA3F8BD" w14:textId="77777777" w:rsidR="00064139" w:rsidRDefault="00064139">
      <w:pPr>
        <w:pStyle w:val="BodyText"/>
      </w:pPr>
      <w:r>
        <w:rPr>
          <w:rFonts w:ascii="Times New Roman" w:hAnsi="Times New Roman" w:cs="Times New Roman"/>
          <w:color w:val="000000"/>
        </w:rPr>
        <w:t xml:space="preserve">  }, [modelsLoaded, handleStudentRecognition]</w:t>
      </w:r>
      <w:proofErr w:type="gramStart"/>
      <w:r>
        <w:rPr>
          <w:rFonts w:ascii="Times New Roman" w:hAnsi="Times New Roman" w:cs="Times New Roman"/>
          <w:color w:val="000000"/>
        </w:rPr>
        <w:t>);</w:t>
      </w:r>
      <w:proofErr w:type="gramEnd"/>
    </w:p>
    <w:p w14:paraId="638A494B" w14:textId="77777777" w:rsidR="00064139" w:rsidRDefault="00064139">
      <w:pPr>
        <w:pStyle w:val="BodyText"/>
      </w:pPr>
    </w:p>
    <w:p w14:paraId="4B2AABE5" w14:textId="77777777" w:rsidR="00064139" w:rsidRDefault="00064139">
      <w:pPr>
        <w:pStyle w:val="BodyText"/>
      </w:pPr>
      <w:r>
        <w:rPr>
          <w:rFonts w:ascii="Times New Roman" w:hAnsi="Times New Roman" w:cs="Times New Roman"/>
          <w:color w:val="000000"/>
        </w:rPr>
        <w:t xml:space="preserve">  // Reset recognized students when session changes</w:t>
      </w:r>
    </w:p>
    <w:p w14:paraId="3F114E60"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useEffect(</w:t>
      </w:r>
      <w:proofErr w:type="gramEnd"/>
      <w:r>
        <w:rPr>
          <w:rFonts w:ascii="Times New Roman" w:hAnsi="Times New Roman" w:cs="Times New Roman"/>
          <w:color w:val="000000"/>
        </w:rPr>
        <w:t>() =&gt; {</w:t>
      </w:r>
    </w:p>
    <w:p w14:paraId="15F89F15"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recognizedIdsRef.current.clear</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DFB92CF"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setRecognizedStudents(</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73C1985" w14:textId="77777777" w:rsidR="00064139" w:rsidRDefault="00064139">
      <w:pPr>
        <w:pStyle w:val="BodyText"/>
      </w:pPr>
      <w:r>
        <w:rPr>
          <w:rFonts w:ascii="Times New Roman" w:hAnsi="Times New Roman" w:cs="Times New Roman"/>
          <w:color w:val="000000"/>
        </w:rPr>
        <w:t xml:space="preserve">  }, [sessionId]</w:t>
      </w:r>
      <w:proofErr w:type="gramStart"/>
      <w:r>
        <w:rPr>
          <w:rFonts w:ascii="Times New Roman" w:hAnsi="Times New Roman" w:cs="Times New Roman"/>
          <w:color w:val="000000"/>
        </w:rPr>
        <w:t>);</w:t>
      </w:r>
      <w:proofErr w:type="gramEnd"/>
    </w:p>
    <w:p w14:paraId="17ABC2C9" w14:textId="77777777" w:rsidR="00064139" w:rsidRDefault="00064139">
      <w:pPr>
        <w:pStyle w:val="BodyText"/>
      </w:pPr>
    </w:p>
    <w:p w14:paraId="335C46BA" w14:textId="77777777" w:rsidR="00064139" w:rsidRDefault="00064139">
      <w:pPr>
        <w:pStyle w:val="BodyText"/>
      </w:pPr>
      <w:r>
        <w:rPr>
          <w:rFonts w:ascii="Times New Roman" w:hAnsi="Times New Roman" w:cs="Times New Roman"/>
          <w:color w:val="000000"/>
        </w:rPr>
        <w:t xml:space="preserve">  return (</w:t>
      </w:r>
    </w:p>
    <w:p w14:paraId="76121FC4" w14:textId="77777777" w:rsidR="00064139" w:rsidRDefault="00064139">
      <w:pPr>
        <w:pStyle w:val="BodyText"/>
      </w:pPr>
      <w:r>
        <w:rPr>
          <w:rFonts w:ascii="Times New Roman" w:hAnsi="Times New Roman" w:cs="Times New Roman"/>
          <w:color w:val="000000"/>
        </w:rPr>
        <w:t xml:space="preserve">    &lt;div className="flex h-full w-full gap-4"&gt;</w:t>
      </w:r>
    </w:p>
    <w:p w14:paraId="30598602" w14:textId="77777777" w:rsidR="00064139" w:rsidRDefault="00064139">
      <w:pPr>
        <w:pStyle w:val="BodyText"/>
      </w:pPr>
      <w:r>
        <w:rPr>
          <w:rFonts w:ascii="Times New Roman" w:hAnsi="Times New Roman" w:cs="Times New Roman"/>
          <w:color w:val="000000"/>
        </w:rPr>
        <w:t xml:space="preserve">      {/* Video Feed */}</w:t>
      </w:r>
    </w:p>
    <w:p w14:paraId="7576D277" w14:textId="77777777" w:rsidR="00064139" w:rsidRDefault="00064139">
      <w:pPr>
        <w:pStyle w:val="BodyText"/>
      </w:pPr>
      <w:r>
        <w:rPr>
          <w:rFonts w:ascii="Times New Roman" w:hAnsi="Times New Roman" w:cs="Times New Roman"/>
          <w:color w:val="000000"/>
        </w:rPr>
        <w:t xml:space="preserve">      &lt;div</w:t>
      </w:r>
    </w:p>
    <w:p w14:paraId="6A7513F7" w14:textId="77777777" w:rsidR="00064139" w:rsidRDefault="00064139">
      <w:pPr>
        <w:pStyle w:val="BodyText"/>
      </w:pPr>
      <w:r>
        <w:rPr>
          <w:rFonts w:ascii="Times New Roman" w:hAnsi="Times New Roman" w:cs="Times New Roman"/>
          <w:color w:val="000000"/>
        </w:rPr>
        <w:t xml:space="preserve">        ref={containerRef}</w:t>
      </w:r>
    </w:p>
    <w:p w14:paraId="288BEAEF" w14:textId="77777777" w:rsidR="00064139" w:rsidRDefault="00064139">
      <w:pPr>
        <w:pStyle w:val="BodyText"/>
      </w:pPr>
      <w:r>
        <w:rPr>
          <w:rFonts w:ascii="Times New Roman" w:hAnsi="Times New Roman" w:cs="Times New Roman"/>
          <w:color w:val="000000"/>
        </w:rPr>
        <w:t xml:space="preserve">        className="relative flex-1 bg-gray-900 rounded-lg overflow-hidden"</w:t>
      </w:r>
    </w:p>
    <w:p w14:paraId="1AC0A480" w14:textId="77777777" w:rsidR="00064139" w:rsidRDefault="00064139">
      <w:pPr>
        <w:pStyle w:val="BodyText"/>
      </w:pPr>
      <w:r>
        <w:rPr>
          <w:rFonts w:ascii="Times New Roman" w:hAnsi="Times New Roman" w:cs="Times New Roman"/>
          <w:color w:val="000000"/>
        </w:rPr>
        <w:t xml:space="preserve">      &gt;</w:t>
      </w:r>
    </w:p>
    <w:p w14:paraId="6B737586" w14:textId="77777777" w:rsidR="00064139" w:rsidRDefault="00064139">
      <w:pPr>
        <w:pStyle w:val="BodyText"/>
      </w:pPr>
      <w:r>
        <w:rPr>
          <w:rFonts w:ascii="Times New Roman" w:hAnsi="Times New Roman" w:cs="Times New Roman"/>
          <w:color w:val="000000"/>
        </w:rPr>
        <w:t xml:space="preserve">        &lt;video</w:t>
      </w:r>
    </w:p>
    <w:p w14:paraId="47708A45" w14:textId="77777777" w:rsidR="00064139" w:rsidRDefault="00064139">
      <w:pPr>
        <w:pStyle w:val="BodyText"/>
      </w:pPr>
      <w:r>
        <w:rPr>
          <w:rFonts w:ascii="Times New Roman" w:hAnsi="Times New Roman" w:cs="Times New Roman"/>
          <w:color w:val="000000"/>
        </w:rPr>
        <w:t xml:space="preserve">          ref={videoRef}</w:t>
      </w:r>
    </w:p>
    <w:p w14:paraId="437544D2" w14:textId="77777777" w:rsidR="00064139" w:rsidRDefault="00064139">
      <w:pPr>
        <w:pStyle w:val="BodyText"/>
      </w:pPr>
      <w:r>
        <w:rPr>
          <w:rFonts w:ascii="Times New Roman" w:hAnsi="Times New Roman" w:cs="Times New Roman"/>
          <w:color w:val="000000"/>
        </w:rPr>
        <w:t xml:space="preserve">          className="h-full w-full object-cover"</w:t>
      </w:r>
    </w:p>
    <w:p w14:paraId="04DDF845" w14:textId="77777777" w:rsidR="00064139" w:rsidRDefault="00064139">
      <w:pPr>
        <w:pStyle w:val="BodyText"/>
      </w:pPr>
      <w:r>
        <w:rPr>
          <w:rFonts w:ascii="Times New Roman" w:hAnsi="Times New Roman" w:cs="Times New Roman"/>
          <w:color w:val="000000"/>
        </w:rPr>
        <w:t xml:space="preserve">          autoPlay</w:t>
      </w:r>
    </w:p>
    <w:p w14:paraId="528A2996" w14:textId="77777777" w:rsidR="00064139" w:rsidRDefault="00064139">
      <w:pPr>
        <w:pStyle w:val="BodyText"/>
      </w:pPr>
      <w:r>
        <w:rPr>
          <w:rFonts w:ascii="Times New Roman" w:hAnsi="Times New Roman" w:cs="Times New Roman"/>
          <w:color w:val="000000"/>
        </w:rPr>
        <w:t xml:space="preserve">          muted</w:t>
      </w:r>
    </w:p>
    <w:p w14:paraId="196A3404" w14:textId="77777777" w:rsidR="00064139" w:rsidRDefault="00064139">
      <w:pPr>
        <w:pStyle w:val="BodyText"/>
      </w:pPr>
      <w:r>
        <w:rPr>
          <w:rFonts w:ascii="Times New Roman" w:hAnsi="Times New Roman" w:cs="Times New Roman"/>
          <w:color w:val="000000"/>
        </w:rPr>
        <w:t xml:space="preserve">          playsInline</w:t>
      </w:r>
    </w:p>
    <w:p w14:paraId="1A5A2CBC" w14:textId="77777777" w:rsidR="00064139" w:rsidRDefault="00064139">
      <w:pPr>
        <w:pStyle w:val="BodyText"/>
      </w:pPr>
      <w:r>
        <w:rPr>
          <w:rFonts w:ascii="Times New Roman" w:hAnsi="Times New Roman" w:cs="Times New Roman"/>
          <w:color w:val="000000"/>
        </w:rPr>
        <w:t xml:space="preserve">        /&gt;</w:t>
      </w:r>
    </w:p>
    <w:p w14:paraId="1072F361" w14:textId="77777777" w:rsidR="00064139" w:rsidRDefault="00064139">
      <w:pPr>
        <w:pStyle w:val="BodyText"/>
      </w:pPr>
      <w:r>
        <w:rPr>
          <w:rFonts w:ascii="Times New Roman" w:hAnsi="Times New Roman" w:cs="Times New Roman"/>
          <w:color w:val="000000"/>
        </w:rPr>
        <w:t xml:space="preserve">        </w:t>
      </w:r>
    </w:p>
    <w:p w14:paraId="24EF83DE" w14:textId="77777777" w:rsidR="00064139" w:rsidRDefault="00064139">
      <w:pPr>
        <w:pStyle w:val="BodyText"/>
      </w:pPr>
      <w:r>
        <w:rPr>
          <w:rFonts w:ascii="Times New Roman" w:hAnsi="Times New Roman" w:cs="Times New Roman"/>
          <w:color w:val="000000"/>
        </w:rPr>
        <w:t xml:space="preserve">        {/* Status Overlay */}</w:t>
      </w:r>
    </w:p>
    <w:p w14:paraId="13A294E6" w14:textId="77777777" w:rsidR="00064139" w:rsidRDefault="00064139">
      <w:pPr>
        <w:pStyle w:val="BodyText"/>
      </w:pPr>
      <w:r>
        <w:rPr>
          <w:rFonts w:ascii="Times New Roman" w:hAnsi="Times New Roman" w:cs="Times New Roman"/>
          <w:color w:val="000000"/>
        </w:rPr>
        <w:t xml:space="preserve">        &lt;div className="absolute </w:t>
      </w:r>
      <w:proofErr w:type="gramStart"/>
      <w:r>
        <w:rPr>
          <w:rFonts w:ascii="Times New Roman" w:hAnsi="Times New Roman" w:cs="Times New Roman"/>
          <w:color w:val="000000"/>
        </w:rPr>
        <w:t>top-4</w:t>
      </w:r>
      <w:proofErr w:type="gramEnd"/>
      <w:r>
        <w:rPr>
          <w:rFonts w:ascii="Times New Roman" w:hAnsi="Times New Roman" w:cs="Times New Roman"/>
          <w:color w:val="000000"/>
        </w:rPr>
        <w:t xml:space="preserve"> left-4 flex flex-col gap-2"&gt;</w:t>
      </w:r>
    </w:p>
    <w:p w14:paraId="5F36E656" w14:textId="77777777" w:rsidR="00064139" w:rsidRDefault="00064139">
      <w:pPr>
        <w:pStyle w:val="BodyText"/>
      </w:pPr>
      <w:r>
        <w:rPr>
          <w:rFonts w:ascii="Times New Roman" w:hAnsi="Times New Roman" w:cs="Times New Roman"/>
          <w:color w:val="000000"/>
        </w:rPr>
        <w:t xml:space="preserve">          &lt;Badge </w:t>
      </w:r>
    </w:p>
    <w:p w14:paraId="582F6694" w14:textId="77777777" w:rsidR="00064139" w:rsidRDefault="00064139">
      <w:pPr>
        <w:pStyle w:val="BodyText"/>
      </w:pPr>
      <w:r>
        <w:rPr>
          <w:rFonts w:ascii="Times New Roman" w:hAnsi="Times New Roman" w:cs="Times New Roman"/>
          <w:color w:val="000000"/>
        </w:rPr>
        <w:t xml:space="preserve">            className</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modelsLoaded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bg</w:t>
      </w:r>
      <w:proofErr w:type="gramEnd"/>
      <w:r>
        <w:rPr>
          <w:rFonts w:ascii="Times New Roman" w:hAnsi="Times New Roman" w:cs="Times New Roman"/>
          <w:color w:val="000000"/>
        </w:rPr>
        <w:t>-green-600</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"bg-yellow-600"} text-white`}</w:t>
      </w:r>
    </w:p>
    <w:p w14:paraId="2D7F26D7" w14:textId="77777777" w:rsidR="00064139" w:rsidRDefault="00064139">
      <w:pPr>
        <w:pStyle w:val="BodyText"/>
      </w:pPr>
      <w:r>
        <w:rPr>
          <w:rFonts w:ascii="Times New Roman" w:hAnsi="Times New Roman" w:cs="Times New Roman"/>
          <w:color w:val="000000"/>
        </w:rPr>
        <w:t xml:space="preserve">          &gt;</w:t>
      </w:r>
    </w:p>
    <w:p w14:paraId="0201CF3D" w14:textId="77777777" w:rsidR="00064139" w:rsidRDefault="00064139">
      <w:pPr>
        <w:pStyle w:val="BodyText"/>
      </w:pPr>
      <w:r>
        <w:rPr>
          <w:rFonts w:ascii="Times New Roman" w:hAnsi="Times New Roman" w:cs="Times New Roman"/>
          <w:color w:val="000000"/>
        </w:rPr>
        <w:lastRenderedPageBreak/>
        <w:t xml:space="preserve">            {</w:t>
      </w:r>
      <w:proofErr w:type="gramStart"/>
      <w:r>
        <w:rPr>
          <w:rFonts w:ascii="Times New Roman" w:hAnsi="Times New Roman" w:cs="Times New Roman"/>
          <w:color w:val="000000"/>
        </w:rPr>
        <w:t>modelsLoaded ?</w:t>
      </w:r>
      <w:proofErr w:type="gramEnd"/>
      <w:r>
        <w:rPr>
          <w:rFonts w:ascii="Times New Roman" w:hAnsi="Times New Roman" w:cs="Times New Roman"/>
          <w:color w:val="000000"/>
        </w:rPr>
        <w:t xml:space="preserve"> "Models Loaded</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"Loading Models..."}</w:t>
      </w:r>
    </w:p>
    <w:p w14:paraId="1A78156E" w14:textId="77777777" w:rsidR="00064139" w:rsidRDefault="00064139">
      <w:pPr>
        <w:pStyle w:val="BodyText"/>
      </w:pPr>
      <w:r>
        <w:rPr>
          <w:rFonts w:ascii="Times New Roman" w:hAnsi="Times New Roman" w:cs="Times New Roman"/>
          <w:color w:val="000000"/>
        </w:rPr>
        <w:t xml:space="preserve">          &lt;/Badge&gt;</w:t>
      </w:r>
    </w:p>
    <w:p w14:paraId="0BDACE45" w14:textId="77777777" w:rsidR="00064139" w:rsidRDefault="00064139">
      <w:pPr>
        <w:pStyle w:val="BodyText"/>
      </w:pPr>
      <w:r>
        <w:rPr>
          <w:rFonts w:ascii="Times New Roman" w:hAnsi="Times New Roman" w:cs="Times New Roman"/>
          <w:color w:val="000000"/>
        </w:rPr>
        <w:t xml:space="preserve">          {courseUnitCode &amp;&amp; (</w:t>
      </w:r>
    </w:p>
    <w:p w14:paraId="6427E51C" w14:textId="77777777" w:rsidR="00064139" w:rsidRDefault="00064139">
      <w:pPr>
        <w:pStyle w:val="BodyText"/>
      </w:pPr>
      <w:r>
        <w:rPr>
          <w:rFonts w:ascii="Times New Roman" w:hAnsi="Times New Roman" w:cs="Times New Roman"/>
          <w:color w:val="000000"/>
        </w:rPr>
        <w:t xml:space="preserve">            &lt;Badge className="bg-indigo-600 text-white flex items-center gap-1"&gt;</w:t>
      </w:r>
    </w:p>
    <w:p w14:paraId="698D5E47" w14:textId="77777777" w:rsidR="00064139" w:rsidRDefault="00064139">
      <w:pPr>
        <w:pStyle w:val="BodyText"/>
      </w:pPr>
      <w:r>
        <w:rPr>
          <w:rFonts w:ascii="Times New Roman" w:hAnsi="Times New Roman" w:cs="Times New Roman"/>
          <w:color w:val="000000"/>
        </w:rPr>
        <w:t xml:space="preserve">              &lt;BookOpen className="h-3 w-3" /&gt;</w:t>
      </w:r>
    </w:p>
    <w:p w14:paraId="6F66B457" w14:textId="77777777" w:rsidR="00064139" w:rsidRDefault="00064139">
      <w:pPr>
        <w:pStyle w:val="BodyText"/>
      </w:pPr>
      <w:r>
        <w:rPr>
          <w:rFonts w:ascii="Times New Roman" w:hAnsi="Times New Roman" w:cs="Times New Roman"/>
          <w:color w:val="000000"/>
        </w:rPr>
        <w:t xml:space="preserve">              {courseUnitCode}</w:t>
      </w:r>
    </w:p>
    <w:p w14:paraId="522152AF" w14:textId="77777777" w:rsidR="00064139" w:rsidRDefault="00064139">
      <w:pPr>
        <w:pStyle w:val="BodyText"/>
      </w:pPr>
      <w:r>
        <w:rPr>
          <w:rFonts w:ascii="Times New Roman" w:hAnsi="Times New Roman" w:cs="Times New Roman"/>
          <w:color w:val="000000"/>
        </w:rPr>
        <w:t xml:space="preserve">            &lt;/Badge&gt;</w:t>
      </w:r>
    </w:p>
    <w:p w14:paraId="636DDEC3" w14:textId="77777777" w:rsidR="00064139" w:rsidRDefault="00064139">
      <w:pPr>
        <w:pStyle w:val="BodyText"/>
      </w:pPr>
      <w:r>
        <w:rPr>
          <w:rFonts w:ascii="Times New Roman" w:hAnsi="Times New Roman" w:cs="Times New Roman"/>
          <w:color w:val="000000"/>
        </w:rPr>
        <w:t xml:space="preserve">          )}</w:t>
      </w:r>
    </w:p>
    <w:p w14:paraId="0907BADB" w14:textId="77777777" w:rsidR="00064139" w:rsidRDefault="00064139">
      <w:pPr>
        <w:pStyle w:val="BodyText"/>
      </w:pPr>
      <w:r>
        <w:rPr>
          <w:rFonts w:ascii="Times New Roman" w:hAnsi="Times New Roman" w:cs="Times New Roman"/>
          <w:color w:val="000000"/>
        </w:rPr>
        <w:t xml:space="preserve">          {faceMatcher &amp;&amp; (</w:t>
      </w:r>
    </w:p>
    <w:p w14:paraId="08981923" w14:textId="77777777" w:rsidR="00064139" w:rsidRDefault="00064139">
      <w:pPr>
        <w:pStyle w:val="BodyText"/>
      </w:pPr>
      <w:r>
        <w:rPr>
          <w:rFonts w:ascii="Times New Roman" w:hAnsi="Times New Roman" w:cs="Times New Roman"/>
          <w:color w:val="000000"/>
        </w:rPr>
        <w:t xml:space="preserve">            &lt;Badge className="bg-blue-600 text-white"&gt;</w:t>
      </w:r>
    </w:p>
    <w:p w14:paraId="4E090252" w14:textId="77777777" w:rsidR="00064139" w:rsidRDefault="00064139">
      <w:pPr>
        <w:pStyle w:val="BodyText"/>
      </w:pPr>
      <w:r>
        <w:rPr>
          <w:rFonts w:ascii="Times New Roman" w:hAnsi="Times New Roman" w:cs="Times New Roman"/>
          <w:color w:val="000000"/>
        </w:rPr>
        <w:t xml:space="preserve">              &lt;Users className="h-3 w-3 mr-1" /&gt;</w:t>
      </w:r>
    </w:p>
    <w:p w14:paraId="4AAADCE1" w14:textId="77777777" w:rsidR="00064139" w:rsidRDefault="00064139">
      <w:pPr>
        <w:pStyle w:val="BodyText"/>
      </w:pPr>
      <w:r>
        <w:rPr>
          <w:rFonts w:ascii="Times New Roman" w:hAnsi="Times New Roman" w:cs="Times New Roman"/>
          <w:color w:val="000000"/>
        </w:rPr>
        <w:t xml:space="preserve">              {studentsForCourse</w:t>
      </w:r>
      <w:proofErr w:type="gramStart"/>
      <w:r>
        <w:rPr>
          <w:rFonts w:ascii="Times New Roman" w:hAnsi="Times New Roman" w:cs="Times New Roman"/>
          <w:color w:val="000000"/>
        </w:rPr>
        <w:t>?.length</w:t>
      </w:r>
      <w:proofErr w:type="gramEnd"/>
      <w:r>
        <w:rPr>
          <w:rFonts w:ascii="Times New Roman" w:hAnsi="Times New Roman" w:cs="Times New Roman"/>
          <w:color w:val="000000"/>
        </w:rPr>
        <w:t xml:space="preserve"> || 0} Students</w:t>
      </w:r>
    </w:p>
    <w:p w14:paraId="17E87C75" w14:textId="77777777" w:rsidR="00064139" w:rsidRDefault="00064139">
      <w:pPr>
        <w:pStyle w:val="BodyText"/>
      </w:pPr>
      <w:r>
        <w:rPr>
          <w:rFonts w:ascii="Times New Roman" w:hAnsi="Times New Roman" w:cs="Times New Roman"/>
          <w:color w:val="000000"/>
        </w:rPr>
        <w:t xml:space="preserve">            &lt;/Badge&gt;</w:t>
      </w:r>
    </w:p>
    <w:p w14:paraId="4CFB4A60" w14:textId="77777777" w:rsidR="00064139" w:rsidRDefault="00064139">
      <w:pPr>
        <w:pStyle w:val="BodyText"/>
      </w:pPr>
      <w:r>
        <w:rPr>
          <w:rFonts w:ascii="Times New Roman" w:hAnsi="Times New Roman" w:cs="Times New Roman"/>
          <w:color w:val="000000"/>
        </w:rPr>
        <w:t xml:space="preserve">          )}</w:t>
      </w:r>
    </w:p>
    <w:p w14:paraId="5F6135B7" w14:textId="77777777" w:rsidR="00064139" w:rsidRDefault="00064139">
      <w:pPr>
        <w:pStyle w:val="BodyText"/>
      </w:pPr>
      <w:r>
        <w:rPr>
          <w:rFonts w:ascii="Times New Roman" w:hAnsi="Times New Roman" w:cs="Times New Roman"/>
          <w:color w:val="000000"/>
        </w:rPr>
        <w:t xml:space="preserve">          {sessionId &amp;&amp; (</w:t>
      </w:r>
    </w:p>
    <w:p w14:paraId="2F569C73" w14:textId="77777777" w:rsidR="00064139" w:rsidRDefault="00064139">
      <w:pPr>
        <w:pStyle w:val="BodyText"/>
      </w:pPr>
      <w:r>
        <w:rPr>
          <w:rFonts w:ascii="Times New Roman" w:hAnsi="Times New Roman" w:cs="Times New Roman"/>
          <w:color w:val="000000"/>
        </w:rPr>
        <w:t xml:space="preserve">            &lt;Badge className="bg-purple-600 text-white animate-pulse"&gt;</w:t>
      </w:r>
    </w:p>
    <w:p w14:paraId="28BCC1FE" w14:textId="77777777" w:rsidR="00064139" w:rsidRDefault="00064139">
      <w:pPr>
        <w:pStyle w:val="BodyText"/>
      </w:pPr>
      <w:r>
        <w:rPr>
          <w:rFonts w:ascii="Times New Roman" w:hAnsi="Times New Roman" w:cs="Times New Roman"/>
          <w:color w:val="000000"/>
        </w:rPr>
        <w:t xml:space="preserve">              &lt;span className="mr-1"&gt;●&lt;/span&gt; Recording Active</w:t>
      </w:r>
    </w:p>
    <w:p w14:paraId="6C6AFB6C" w14:textId="77777777" w:rsidR="00064139" w:rsidRDefault="00064139">
      <w:pPr>
        <w:pStyle w:val="BodyText"/>
      </w:pPr>
      <w:r>
        <w:rPr>
          <w:rFonts w:ascii="Times New Roman" w:hAnsi="Times New Roman" w:cs="Times New Roman"/>
          <w:color w:val="000000"/>
        </w:rPr>
        <w:t xml:space="preserve">            &lt;/Badge&gt;</w:t>
      </w:r>
    </w:p>
    <w:p w14:paraId="5F3C4961" w14:textId="77777777" w:rsidR="00064139" w:rsidRDefault="00064139">
      <w:pPr>
        <w:pStyle w:val="BodyText"/>
      </w:pPr>
      <w:r>
        <w:rPr>
          <w:rFonts w:ascii="Times New Roman" w:hAnsi="Times New Roman" w:cs="Times New Roman"/>
          <w:color w:val="000000"/>
        </w:rPr>
        <w:t xml:space="preserve">          )}</w:t>
      </w:r>
    </w:p>
    <w:p w14:paraId="26D804DA" w14:textId="77777777" w:rsidR="00064139" w:rsidRDefault="00064139">
      <w:pPr>
        <w:pStyle w:val="BodyText"/>
      </w:pPr>
      <w:r>
        <w:rPr>
          <w:rFonts w:ascii="Times New Roman" w:hAnsi="Times New Roman" w:cs="Times New Roman"/>
          <w:color w:val="000000"/>
        </w:rPr>
        <w:t xml:space="preserve">        &lt;/div&gt;</w:t>
      </w:r>
    </w:p>
    <w:p w14:paraId="483EE747" w14:textId="77777777" w:rsidR="00064139" w:rsidRDefault="00064139">
      <w:pPr>
        <w:pStyle w:val="BodyText"/>
      </w:pPr>
    </w:p>
    <w:p w14:paraId="303B5E98" w14:textId="77777777" w:rsidR="00064139" w:rsidRDefault="00064139">
      <w:pPr>
        <w:pStyle w:val="BodyText"/>
      </w:pPr>
      <w:r>
        <w:rPr>
          <w:rFonts w:ascii="Times New Roman" w:hAnsi="Times New Roman" w:cs="Times New Roman"/>
          <w:color w:val="000000"/>
        </w:rPr>
        <w:t xml:space="preserve">        {/* Recognition Counter */}</w:t>
      </w:r>
    </w:p>
    <w:p w14:paraId="70A8B1DA" w14:textId="77777777" w:rsidR="00064139" w:rsidRDefault="00064139">
      <w:pPr>
        <w:pStyle w:val="BodyText"/>
      </w:pPr>
      <w:r>
        <w:rPr>
          <w:rFonts w:ascii="Times New Roman" w:hAnsi="Times New Roman" w:cs="Times New Roman"/>
          <w:color w:val="000000"/>
        </w:rPr>
        <w:t xml:space="preserve">        &lt;div className="absolute </w:t>
      </w:r>
      <w:proofErr w:type="gramStart"/>
      <w:r>
        <w:rPr>
          <w:rFonts w:ascii="Times New Roman" w:hAnsi="Times New Roman" w:cs="Times New Roman"/>
          <w:color w:val="000000"/>
        </w:rPr>
        <w:t>top-4</w:t>
      </w:r>
      <w:proofErr w:type="gramEnd"/>
      <w:r>
        <w:rPr>
          <w:rFonts w:ascii="Times New Roman" w:hAnsi="Times New Roman" w:cs="Times New Roman"/>
          <w:color w:val="000000"/>
        </w:rPr>
        <w:t xml:space="preserve"> right-4"&gt;</w:t>
      </w:r>
    </w:p>
    <w:p w14:paraId="12BBE0B9" w14:textId="77777777" w:rsidR="00064139" w:rsidRDefault="00064139">
      <w:pPr>
        <w:pStyle w:val="BodyText"/>
      </w:pPr>
      <w:r>
        <w:rPr>
          <w:rFonts w:ascii="Times New Roman" w:hAnsi="Times New Roman" w:cs="Times New Roman"/>
          <w:color w:val="000000"/>
        </w:rPr>
        <w:t xml:space="preserve">          &lt;Card className="bg-white/90 backdrop-blur p-3"&gt;</w:t>
      </w:r>
    </w:p>
    <w:p w14:paraId="4CA8DBAB" w14:textId="77777777" w:rsidR="00064139" w:rsidRDefault="00064139">
      <w:pPr>
        <w:pStyle w:val="BodyText"/>
      </w:pPr>
      <w:r>
        <w:rPr>
          <w:rFonts w:ascii="Times New Roman" w:hAnsi="Times New Roman" w:cs="Times New Roman"/>
          <w:color w:val="000000"/>
        </w:rPr>
        <w:t xml:space="preserve">            &lt;div className="flex items-center gap-2"&gt;</w:t>
      </w:r>
    </w:p>
    <w:p w14:paraId="05000D63" w14:textId="77777777" w:rsidR="00064139" w:rsidRDefault="00064139">
      <w:pPr>
        <w:pStyle w:val="BodyText"/>
      </w:pPr>
      <w:r>
        <w:rPr>
          <w:rFonts w:ascii="Times New Roman" w:hAnsi="Times New Roman" w:cs="Times New Roman"/>
          <w:color w:val="000000"/>
        </w:rPr>
        <w:t xml:space="preserve">              &lt;CheckCircle className="h-5 w-5 text-green-600" /&gt;</w:t>
      </w:r>
    </w:p>
    <w:p w14:paraId="6E0E2F68" w14:textId="77777777" w:rsidR="00064139" w:rsidRDefault="00064139">
      <w:pPr>
        <w:pStyle w:val="BodyText"/>
      </w:pPr>
      <w:r>
        <w:rPr>
          <w:rFonts w:ascii="Times New Roman" w:hAnsi="Times New Roman" w:cs="Times New Roman"/>
          <w:color w:val="000000"/>
        </w:rPr>
        <w:t xml:space="preserve">              &lt;div&gt;</w:t>
      </w:r>
    </w:p>
    <w:p w14:paraId="313D9B93" w14:textId="77777777" w:rsidR="00064139" w:rsidRDefault="00064139">
      <w:pPr>
        <w:pStyle w:val="BodyText"/>
      </w:pPr>
      <w:r>
        <w:rPr>
          <w:rFonts w:ascii="Times New Roman" w:hAnsi="Times New Roman" w:cs="Times New Roman"/>
          <w:color w:val="000000"/>
        </w:rPr>
        <w:t xml:space="preserve">                &lt;p className="text-2xl font-bold text-green-600"&gt;{</w:t>
      </w:r>
      <w:proofErr w:type="gramStart"/>
      <w:r>
        <w:rPr>
          <w:rFonts w:ascii="Times New Roman" w:hAnsi="Times New Roman" w:cs="Times New Roman"/>
          <w:color w:val="000000"/>
        </w:rPr>
        <w:t>recognizedStudents.length}&lt;</w:t>
      </w:r>
      <w:proofErr w:type="gramEnd"/>
      <w:r>
        <w:rPr>
          <w:rFonts w:ascii="Times New Roman" w:hAnsi="Times New Roman" w:cs="Times New Roman"/>
          <w:color w:val="000000"/>
        </w:rPr>
        <w:t>/p&gt;</w:t>
      </w:r>
    </w:p>
    <w:p w14:paraId="2386145F" w14:textId="77777777" w:rsidR="00064139" w:rsidRDefault="00064139">
      <w:pPr>
        <w:pStyle w:val="BodyText"/>
      </w:pPr>
      <w:r>
        <w:rPr>
          <w:rFonts w:ascii="Times New Roman" w:hAnsi="Times New Roman" w:cs="Times New Roman"/>
          <w:color w:val="000000"/>
        </w:rPr>
        <w:t xml:space="preserve">                &lt;p className="text-xs text-gray-500"&gt;Recognized&lt;/p&gt;</w:t>
      </w:r>
    </w:p>
    <w:p w14:paraId="69C83C4D" w14:textId="77777777" w:rsidR="00064139" w:rsidRDefault="00064139">
      <w:pPr>
        <w:pStyle w:val="BodyText"/>
      </w:pPr>
      <w:r>
        <w:rPr>
          <w:rFonts w:ascii="Times New Roman" w:hAnsi="Times New Roman" w:cs="Times New Roman"/>
          <w:color w:val="000000"/>
        </w:rPr>
        <w:t xml:space="preserve">              &lt;/div&gt;</w:t>
      </w:r>
    </w:p>
    <w:p w14:paraId="41BE543A" w14:textId="77777777" w:rsidR="00064139" w:rsidRDefault="00064139">
      <w:pPr>
        <w:pStyle w:val="BodyText"/>
      </w:pPr>
      <w:r>
        <w:rPr>
          <w:rFonts w:ascii="Times New Roman" w:hAnsi="Times New Roman" w:cs="Times New Roman"/>
          <w:color w:val="000000"/>
        </w:rPr>
        <w:t xml:space="preserve">            &lt;/div&gt;</w:t>
      </w:r>
    </w:p>
    <w:p w14:paraId="3DB21162" w14:textId="77777777" w:rsidR="00064139" w:rsidRDefault="00064139">
      <w:pPr>
        <w:pStyle w:val="BodyText"/>
      </w:pPr>
      <w:r>
        <w:rPr>
          <w:rFonts w:ascii="Times New Roman" w:hAnsi="Times New Roman" w:cs="Times New Roman"/>
          <w:color w:val="000000"/>
        </w:rPr>
        <w:t xml:space="preserve">          &lt;/Card&gt;</w:t>
      </w:r>
    </w:p>
    <w:p w14:paraId="7351AE0C" w14:textId="77777777" w:rsidR="00064139" w:rsidRDefault="00064139">
      <w:pPr>
        <w:pStyle w:val="BodyText"/>
      </w:pPr>
      <w:r>
        <w:rPr>
          <w:rFonts w:ascii="Times New Roman" w:hAnsi="Times New Roman" w:cs="Times New Roman"/>
          <w:color w:val="000000"/>
        </w:rPr>
        <w:lastRenderedPageBreak/>
        <w:t xml:space="preserve">        &lt;/div&gt;</w:t>
      </w:r>
    </w:p>
    <w:p w14:paraId="1F8EED36" w14:textId="77777777" w:rsidR="00064139" w:rsidRDefault="00064139">
      <w:pPr>
        <w:pStyle w:val="BodyText"/>
      </w:pPr>
      <w:r>
        <w:rPr>
          <w:rFonts w:ascii="Times New Roman" w:hAnsi="Times New Roman" w:cs="Times New Roman"/>
          <w:color w:val="000000"/>
        </w:rPr>
        <w:t xml:space="preserve">      &lt;/div&gt;</w:t>
      </w:r>
    </w:p>
    <w:p w14:paraId="492EE4FE" w14:textId="77777777" w:rsidR="00064139" w:rsidRDefault="00064139">
      <w:pPr>
        <w:pStyle w:val="BodyText"/>
      </w:pPr>
    </w:p>
    <w:p w14:paraId="2713BCD7" w14:textId="77777777" w:rsidR="00064139" w:rsidRDefault="00064139">
      <w:pPr>
        <w:pStyle w:val="BodyText"/>
      </w:pPr>
      <w:r>
        <w:rPr>
          <w:rFonts w:ascii="Times New Roman" w:hAnsi="Times New Roman" w:cs="Times New Roman"/>
          <w:color w:val="000000"/>
        </w:rPr>
        <w:t xml:space="preserve">      {/* Recognized Students Panel */}</w:t>
      </w:r>
    </w:p>
    <w:p w14:paraId="3B405268" w14:textId="77777777" w:rsidR="00064139" w:rsidRDefault="00064139">
      <w:pPr>
        <w:pStyle w:val="BodyText"/>
      </w:pPr>
      <w:r>
        <w:rPr>
          <w:rFonts w:ascii="Times New Roman" w:hAnsi="Times New Roman" w:cs="Times New Roman"/>
          <w:color w:val="000000"/>
        </w:rPr>
        <w:t xml:space="preserve">      &lt;div className="w-80 bg-white rounded-lg shadow-lg overflow-hidden flex flex-col"&gt;</w:t>
      </w:r>
    </w:p>
    <w:p w14:paraId="2DA63281" w14:textId="77777777" w:rsidR="00064139" w:rsidRDefault="00064139">
      <w:pPr>
        <w:pStyle w:val="BodyText"/>
      </w:pPr>
      <w:r>
        <w:rPr>
          <w:rFonts w:ascii="Times New Roman" w:hAnsi="Times New Roman" w:cs="Times New Roman"/>
          <w:color w:val="000000"/>
        </w:rPr>
        <w:t xml:space="preserve">        &lt;div className="p-4 bg-green-600 text-white"&gt;</w:t>
      </w:r>
    </w:p>
    <w:p w14:paraId="5BEC46B8" w14:textId="77777777" w:rsidR="00064139" w:rsidRDefault="00064139">
      <w:pPr>
        <w:pStyle w:val="BodyText"/>
      </w:pPr>
      <w:r>
        <w:rPr>
          <w:rFonts w:ascii="Times New Roman" w:hAnsi="Times New Roman" w:cs="Times New Roman"/>
          <w:color w:val="000000"/>
        </w:rPr>
        <w:t xml:space="preserve">          &lt;div className="flex items-center gap-2"&gt;</w:t>
      </w:r>
    </w:p>
    <w:p w14:paraId="1261E21B" w14:textId="77777777" w:rsidR="00064139" w:rsidRDefault="00064139">
      <w:pPr>
        <w:pStyle w:val="BodyText"/>
      </w:pPr>
      <w:r>
        <w:rPr>
          <w:rFonts w:ascii="Times New Roman" w:hAnsi="Times New Roman" w:cs="Times New Roman"/>
          <w:color w:val="000000"/>
        </w:rPr>
        <w:t xml:space="preserve">            &lt;Users className="h-5 w-5" /&gt;</w:t>
      </w:r>
    </w:p>
    <w:p w14:paraId="502BD071" w14:textId="77777777" w:rsidR="00064139" w:rsidRDefault="00064139">
      <w:pPr>
        <w:pStyle w:val="BodyText"/>
      </w:pPr>
      <w:r>
        <w:rPr>
          <w:rFonts w:ascii="Times New Roman" w:hAnsi="Times New Roman" w:cs="Times New Roman"/>
          <w:color w:val="000000"/>
        </w:rPr>
        <w:t xml:space="preserve">            &lt;h3 className="font-semibold"&gt;Attendance Log&lt;/h3&gt;</w:t>
      </w:r>
    </w:p>
    <w:p w14:paraId="3BE86674" w14:textId="77777777" w:rsidR="00064139" w:rsidRDefault="00064139">
      <w:pPr>
        <w:pStyle w:val="BodyText"/>
      </w:pPr>
      <w:r>
        <w:rPr>
          <w:rFonts w:ascii="Times New Roman" w:hAnsi="Times New Roman" w:cs="Times New Roman"/>
          <w:color w:val="000000"/>
        </w:rPr>
        <w:t xml:space="preserve">          &lt;/div&gt;</w:t>
      </w:r>
    </w:p>
    <w:p w14:paraId="5DAF3D17" w14:textId="77777777" w:rsidR="00064139" w:rsidRDefault="00064139">
      <w:pPr>
        <w:pStyle w:val="BodyText"/>
      </w:pPr>
      <w:r>
        <w:rPr>
          <w:rFonts w:ascii="Times New Roman" w:hAnsi="Times New Roman" w:cs="Times New Roman"/>
          <w:color w:val="000000"/>
        </w:rPr>
        <w:t xml:space="preserve">          &lt;p className="text-sm text-green-100 mt-1"&gt;</w:t>
      </w:r>
    </w:p>
    <w:p w14:paraId="26C78A1A" w14:textId="77777777" w:rsidR="00064139" w:rsidRDefault="00064139">
      <w:pPr>
        <w:pStyle w:val="BodyText"/>
      </w:pPr>
      <w:r>
        <w:rPr>
          <w:rFonts w:ascii="Times New Roman" w:hAnsi="Times New Roman" w:cs="Times New Roman"/>
          <w:color w:val="000000"/>
        </w:rPr>
        <w:t xml:space="preserve">            {recognizedStudents.length} </w:t>
      </w:r>
      <w:proofErr w:type="gramStart"/>
      <w:r>
        <w:rPr>
          <w:rFonts w:ascii="Times New Roman" w:hAnsi="Times New Roman" w:cs="Times New Roman"/>
          <w:color w:val="000000"/>
        </w:rPr>
        <w:t>student{recognizedStudents.length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1 ?</w:t>
      </w:r>
      <w:proofErr w:type="gramEnd"/>
      <w:r>
        <w:rPr>
          <w:rFonts w:ascii="Times New Roman" w:hAnsi="Times New Roman" w:cs="Times New Roman"/>
          <w:color w:val="000000"/>
        </w:rPr>
        <w:t xml:space="preserve"> "s</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 marked present</w:t>
      </w:r>
    </w:p>
    <w:p w14:paraId="5009CCC1" w14:textId="77777777" w:rsidR="00064139" w:rsidRDefault="00064139">
      <w:pPr>
        <w:pStyle w:val="BodyText"/>
      </w:pPr>
      <w:r>
        <w:rPr>
          <w:rFonts w:ascii="Times New Roman" w:hAnsi="Times New Roman" w:cs="Times New Roman"/>
          <w:color w:val="000000"/>
        </w:rPr>
        <w:t xml:space="preserve">          &lt;/p&gt;</w:t>
      </w:r>
    </w:p>
    <w:p w14:paraId="2300E2A1" w14:textId="77777777" w:rsidR="00064139" w:rsidRDefault="00064139">
      <w:pPr>
        <w:pStyle w:val="BodyText"/>
      </w:pPr>
      <w:r>
        <w:rPr>
          <w:rFonts w:ascii="Times New Roman" w:hAnsi="Times New Roman" w:cs="Times New Roman"/>
          <w:color w:val="000000"/>
        </w:rPr>
        <w:t xml:space="preserve">        &lt;/div&gt;</w:t>
      </w:r>
    </w:p>
    <w:p w14:paraId="7402FE25" w14:textId="77777777" w:rsidR="00064139" w:rsidRDefault="00064139">
      <w:pPr>
        <w:pStyle w:val="BodyText"/>
      </w:pPr>
      <w:r>
        <w:rPr>
          <w:rFonts w:ascii="Times New Roman" w:hAnsi="Times New Roman" w:cs="Times New Roman"/>
          <w:color w:val="000000"/>
        </w:rPr>
        <w:t xml:space="preserve">        </w:t>
      </w:r>
    </w:p>
    <w:p w14:paraId="31DCD278" w14:textId="77777777" w:rsidR="00064139" w:rsidRDefault="00064139">
      <w:pPr>
        <w:pStyle w:val="BodyText"/>
      </w:pPr>
      <w:r>
        <w:rPr>
          <w:rFonts w:ascii="Times New Roman" w:hAnsi="Times New Roman" w:cs="Times New Roman"/>
          <w:color w:val="000000"/>
        </w:rPr>
        <w:t xml:space="preserve">        &lt;div className="flex-1 overflow-y-auto p-2"&gt;</w:t>
      </w:r>
    </w:p>
    <w:p w14:paraId="7F831756" w14:textId="77777777" w:rsidR="00064139" w:rsidRDefault="00064139">
      <w:pPr>
        <w:pStyle w:val="BodyText"/>
      </w:pPr>
      <w:r>
        <w:rPr>
          <w:rFonts w:ascii="Times New Roman" w:hAnsi="Times New Roman" w:cs="Times New Roman"/>
          <w:color w:val="000000"/>
        </w:rPr>
        <w:t xml:space="preserve">          {recognizedStudents.length === </w:t>
      </w:r>
      <w:proofErr w:type="gramStart"/>
      <w:r>
        <w:rPr>
          <w:rFonts w:ascii="Times New Roman" w:hAnsi="Times New Roman" w:cs="Times New Roman"/>
          <w:color w:val="000000"/>
        </w:rPr>
        <w:t>0 ?</w:t>
      </w:r>
      <w:proofErr w:type="gramEnd"/>
      <w:r>
        <w:rPr>
          <w:rFonts w:ascii="Times New Roman" w:hAnsi="Times New Roman" w:cs="Times New Roman"/>
          <w:color w:val="000000"/>
        </w:rPr>
        <w:t xml:space="preserve"> (</w:t>
      </w:r>
    </w:p>
    <w:p w14:paraId="632344F6" w14:textId="77777777" w:rsidR="00064139" w:rsidRDefault="00064139">
      <w:pPr>
        <w:pStyle w:val="BodyText"/>
      </w:pPr>
      <w:r>
        <w:rPr>
          <w:rFonts w:ascii="Times New Roman" w:hAnsi="Times New Roman" w:cs="Times New Roman"/>
          <w:color w:val="000000"/>
        </w:rPr>
        <w:t xml:space="preserve">            &lt;div className="flex flex-col items-center justify-center h-full text-gray-400 p-4"&gt;</w:t>
      </w:r>
    </w:p>
    <w:p w14:paraId="5B1981FC" w14:textId="77777777" w:rsidR="00064139" w:rsidRDefault="00064139">
      <w:pPr>
        <w:pStyle w:val="BodyText"/>
      </w:pPr>
      <w:r>
        <w:rPr>
          <w:rFonts w:ascii="Times New Roman" w:hAnsi="Times New Roman" w:cs="Times New Roman"/>
          <w:color w:val="000000"/>
        </w:rPr>
        <w:t xml:space="preserve">              &lt;AlertCircle className="h-12 w-12 mb-2" /&gt;</w:t>
      </w:r>
    </w:p>
    <w:p w14:paraId="7C9C7A9B" w14:textId="77777777" w:rsidR="00064139" w:rsidRDefault="00064139">
      <w:pPr>
        <w:pStyle w:val="BodyText"/>
      </w:pPr>
      <w:r>
        <w:rPr>
          <w:rFonts w:ascii="Times New Roman" w:hAnsi="Times New Roman" w:cs="Times New Roman"/>
          <w:color w:val="000000"/>
        </w:rPr>
        <w:t xml:space="preserve">              &lt;p className="text-center text-sm"&gt;</w:t>
      </w:r>
    </w:p>
    <w:p w14:paraId="1A189940" w14:textId="77777777" w:rsidR="00064139" w:rsidRDefault="00064139">
      <w:pPr>
        <w:pStyle w:val="BodyText"/>
      </w:pPr>
      <w:r>
        <w:rPr>
          <w:rFonts w:ascii="Times New Roman" w:hAnsi="Times New Roman" w:cs="Times New Roman"/>
          <w:color w:val="000000"/>
        </w:rPr>
        <w:t xml:space="preserve">                No students recognized yet. Students will appear here when detected.</w:t>
      </w:r>
    </w:p>
    <w:p w14:paraId="3CBBF95A" w14:textId="77777777" w:rsidR="00064139" w:rsidRDefault="00064139">
      <w:pPr>
        <w:pStyle w:val="BodyText"/>
      </w:pPr>
      <w:r>
        <w:rPr>
          <w:rFonts w:ascii="Times New Roman" w:hAnsi="Times New Roman" w:cs="Times New Roman"/>
          <w:color w:val="000000"/>
        </w:rPr>
        <w:t xml:space="preserve">              &lt;/p&gt;</w:t>
      </w:r>
    </w:p>
    <w:p w14:paraId="1259C804" w14:textId="77777777" w:rsidR="00064139" w:rsidRDefault="00064139">
      <w:pPr>
        <w:pStyle w:val="BodyText"/>
      </w:pPr>
      <w:r>
        <w:rPr>
          <w:rFonts w:ascii="Times New Roman" w:hAnsi="Times New Roman" w:cs="Times New Roman"/>
          <w:color w:val="000000"/>
        </w:rPr>
        <w:t xml:space="preserve">            &lt;/div&gt;</w:t>
      </w:r>
    </w:p>
    <w:p w14:paraId="195AFE86" w14:textId="77777777" w:rsidR="00064139" w:rsidRDefault="00064139">
      <w:pPr>
        <w:pStyle w:val="BodyText"/>
      </w:pPr>
      <w:r>
        <w:rPr>
          <w:rFonts w:ascii="Times New Roman" w:hAnsi="Times New Roman" w:cs="Times New Roman"/>
          <w:color w:val="000000"/>
        </w:rPr>
        <w:t xml:space="preserve">          ) : (</w:t>
      </w:r>
    </w:p>
    <w:p w14:paraId="52E30F94" w14:textId="77777777" w:rsidR="00064139" w:rsidRDefault="00064139">
      <w:pPr>
        <w:pStyle w:val="BodyText"/>
      </w:pPr>
      <w:r>
        <w:rPr>
          <w:rFonts w:ascii="Times New Roman" w:hAnsi="Times New Roman" w:cs="Times New Roman"/>
          <w:color w:val="000000"/>
        </w:rPr>
        <w:t xml:space="preserve">            &lt;div className="space-y-2"&gt;</w:t>
      </w:r>
    </w:p>
    <w:p w14:paraId="6BD983BE"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recognizedStudents.map(</w:t>
      </w:r>
      <w:proofErr w:type="gramEnd"/>
      <w:r>
        <w:rPr>
          <w:rFonts w:ascii="Times New Roman" w:hAnsi="Times New Roman" w:cs="Times New Roman"/>
          <w:color w:val="000000"/>
        </w:rPr>
        <w:t>(student, index) =&gt; (</w:t>
      </w:r>
    </w:p>
    <w:p w14:paraId="12A00E35" w14:textId="77777777" w:rsidR="00064139" w:rsidRDefault="00064139">
      <w:pPr>
        <w:pStyle w:val="BodyText"/>
      </w:pPr>
      <w:r>
        <w:rPr>
          <w:rFonts w:ascii="Times New Roman" w:hAnsi="Times New Roman" w:cs="Times New Roman"/>
          <w:color w:val="000000"/>
        </w:rPr>
        <w:t xml:space="preserve">                &lt;Card key={`${</w:t>
      </w:r>
      <w:proofErr w:type="gramStart"/>
      <w:r>
        <w:rPr>
          <w:rFonts w:ascii="Times New Roman" w:hAnsi="Times New Roman" w:cs="Times New Roman"/>
          <w:color w:val="000000"/>
        </w:rPr>
        <w:t>student.studentId</w:t>
      </w:r>
      <w:proofErr w:type="gramEnd"/>
      <w:r>
        <w:rPr>
          <w:rFonts w:ascii="Times New Roman" w:hAnsi="Times New Roman" w:cs="Times New Roman"/>
          <w:color w:val="000000"/>
        </w:rPr>
        <w:t>}-${index}`} className="p-3 bg-green-50 border-green-200"&gt;</w:t>
      </w:r>
    </w:p>
    <w:p w14:paraId="214DB63C" w14:textId="77777777" w:rsidR="00064139" w:rsidRDefault="00064139">
      <w:pPr>
        <w:pStyle w:val="BodyText"/>
      </w:pPr>
      <w:r>
        <w:rPr>
          <w:rFonts w:ascii="Times New Roman" w:hAnsi="Times New Roman" w:cs="Times New Roman"/>
          <w:color w:val="000000"/>
        </w:rPr>
        <w:t xml:space="preserve">                  &lt;div className="flex items-center justify-between"&gt;</w:t>
      </w:r>
    </w:p>
    <w:p w14:paraId="3D54F15E" w14:textId="77777777" w:rsidR="00064139" w:rsidRDefault="00064139">
      <w:pPr>
        <w:pStyle w:val="BodyText"/>
      </w:pPr>
      <w:r>
        <w:rPr>
          <w:rFonts w:ascii="Times New Roman" w:hAnsi="Times New Roman" w:cs="Times New Roman"/>
          <w:color w:val="000000"/>
        </w:rPr>
        <w:t xml:space="preserve">                    &lt;div className="flex items-center gap-2"&gt;</w:t>
      </w:r>
    </w:p>
    <w:p w14:paraId="7EBC6741" w14:textId="77777777" w:rsidR="00064139" w:rsidRDefault="00064139">
      <w:pPr>
        <w:pStyle w:val="BodyText"/>
      </w:pPr>
      <w:r>
        <w:rPr>
          <w:rFonts w:ascii="Times New Roman" w:hAnsi="Times New Roman" w:cs="Times New Roman"/>
          <w:color w:val="000000"/>
        </w:rPr>
        <w:t xml:space="preserve">                      &lt;CheckCircle className="h-4 w-4 text-green-600" /&gt;</w:t>
      </w:r>
    </w:p>
    <w:p w14:paraId="1CD22D17" w14:textId="77777777" w:rsidR="00064139" w:rsidRDefault="00064139">
      <w:pPr>
        <w:pStyle w:val="BodyText"/>
      </w:pPr>
      <w:r>
        <w:rPr>
          <w:rFonts w:ascii="Times New Roman" w:hAnsi="Times New Roman" w:cs="Times New Roman"/>
          <w:color w:val="000000"/>
        </w:rPr>
        <w:lastRenderedPageBreak/>
        <w:t xml:space="preserve">                      &lt;span className="font-medium text-sm"&gt;{</w:t>
      </w:r>
      <w:proofErr w:type="gramStart"/>
      <w:r>
        <w:rPr>
          <w:rFonts w:ascii="Times New Roman" w:hAnsi="Times New Roman" w:cs="Times New Roman"/>
          <w:color w:val="000000"/>
        </w:rPr>
        <w:t>student.name}&lt;</w:t>
      </w:r>
      <w:proofErr w:type="gramEnd"/>
      <w:r>
        <w:rPr>
          <w:rFonts w:ascii="Times New Roman" w:hAnsi="Times New Roman" w:cs="Times New Roman"/>
          <w:color w:val="000000"/>
        </w:rPr>
        <w:t>/span&gt;</w:t>
      </w:r>
    </w:p>
    <w:p w14:paraId="4618843A" w14:textId="77777777" w:rsidR="00064139" w:rsidRDefault="00064139">
      <w:pPr>
        <w:pStyle w:val="BodyText"/>
      </w:pPr>
      <w:r>
        <w:rPr>
          <w:rFonts w:ascii="Times New Roman" w:hAnsi="Times New Roman" w:cs="Times New Roman"/>
          <w:color w:val="000000"/>
        </w:rPr>
        <w:t xml:space="preserve">                    &lt;/div&gt;</w:t>
      </w:r>
    </w:p>
    <w:p w14:paraId="359579BE" w14:textId="77777777" w:rsidR="00064139" w:rsidRDefault="00064139">
      <w:pPr>
        <w:pStyle w:val="BodyText"/>
      </w:pPr>
      <w:r>
        <w:rPr>
          <w:rFonts w:ascii="Times New Roman" w:hAnsi="Times New Roman" w:cs="Times New Roman"/>
          <w:color w:val="000000"/>
        </w:rPr>
        <w:t xml:space="preserve">                    &lt;Badge className="bg-green-600 text-xs"&gt;</w:t>
      </w:r>
    </w:p>
    <w:p w14:paraId="426C2B3D"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student.confidence</w:t>
      </w:r>
      <w:proofErr w:type="gramEnd"/>
      <w:r>
        <w:rPr>
          <w:rFonts w:ascii="Times New Roman" w:hAnsi="Times New Roman" w:cs="Times New Roman"/>
          <w:color w:val="000000"/>
        </w:rPr>
        <w:t xml:space="preserve"> * 100</w:t>
      </w:r>
      <w:proofErr w:type="gramStart"/>
      <w:r>
        <w:rPr>
          <w:rFonts w:ascii="Times New Roman" w:hAnsi="Times New Roman" w:cs="Times New Roman"/>
          <w:color w:val="000000"/>
        </w:rPr>
        <w:t>).toFixed</w:t>
      </w:r>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p>
    <w:p w14:paraId="4AC3AC5C" w14:textId="77777777" w:rsidR="00064139" w:rsidRDefault="00064139">
      <w:pPr>
        <w:pStyle w:val="BodyText"/>
      </w:pPr>
      <w:r>
        <w:rPr>
          <w:rFonts w:ascii="Times New Roman" w:hAnsi="Times New Roman" w:cs="Times New Roman"/>
          <w:color w:val="000000"/>
        </w:rPr>
        <w:t xml:space="preserve">                    &lt;/Badge&gt;</w:t>
      </w:r>
    </w:p>
    <w:p w14:paraId="4FB82029" w14:textId="77777777" w:rsidR="00064139" w:rsidRDefault="00064139">
      <w:pPr>
        <w:pStyle w:val="BodyText"/>
      </w:pPr>
      <w:r>
        <w:rPr>
          <w:rFonts w:ascii="Times New Roman" w:hAnsi="Times New Roman" w:cs="Times New Roman"/>
          <w:color w:val="000000"/>
        </w:rPr>
        <w:t xml:space="preserve">                  &lt;/div&gt;</w:t>
      </w:r>
    </w:p>
    <w:p w14:paraId="65B69D75" w14:textId="77777777" w:rsidR="00064139" w:rsidRDefault="00064139">
      <w:pPr>
        <w:pStyle w:val="BodyText"/>
      </w:pPr>
      <w:r>
        <w:rPr>
          <w:rFonts w:ascii="Times New Roman" w:hAnsi="Times New Roman" w:cs="Times New Roman"/>
          <w:color w:val="000000"/>
        </w:rPr>
        <w:t xml:space="preserve">                  &lt;div className="flex items-center gap-1 mt-1 text-xs text-gray-500"&gt;</w:t>
      </w:r>
    </w:p>
    <w:p w14:paraId="29C3862B" w14:textId="77777777" w:rsidR="00064139" w:rsidRDefault="00064139">
      <w:pPr>
        <w:pStyle w:val="BodyText"/>
      </w:pPr>
      <w:r>
        <w:rPr>
          <w:rFonts w:ascii="Times New Roman" w:hAnsi="Times New Roman" w:cs="Times New Roman"/>
          <w:color w:val="000000"/>
        </w:rPr>
        <w:t xml:space="preserve">                    &lt;Clock className="h-3 w-3" /&gt;</w:t>
      </w:r>
    </w:p>
    <w:p w14:paraId="4CFEF257" w14:textId="77777777" w:rsidR="00064139" w:rsidRDefault="0006413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student.timestamp</w:t>
      </w:r>
      <w:proofErr w:type="gramEnd"/>
      <w:r>
        <w:rPr>
          <w:rFonts w:ascii="Times New Roman" w:hAnsi="Times New Roman" w:cs="Times New Roman"/>
          <w:color w:val="000000"/>
        </w:rPr>
        <w:t>.</w:t>
      </w:r>
      <w:proofErr w:type="gramStart"/>
      <w:r>
        <w:rPr>
          <w:rFonts w:ascii="Times New Roman" w:hAnsi="Times New Roman" w:cs="Times New Roman"/>
          <w:color w:val="000000"/>
        </w:rPr>
        <w:t>toLocaleTimeString(</w:t>
      </w:r>
      <w:proofErr w:type="gramEnd"/>
      <w:r>
        <w:rPr>
          <w:rFonts w:ascii="Times New Roman" w:hAnsi="Times New Roman" w:cs="Times New Roman"/>
          <w:color w:val="000000"/>
        </w:rPr>
        <w:t>)}</w:t>
      </w:r>
    </w:p>
    <w:p w14:paraId="6BA3E1D3" w14:textId="77777777" w:rsidR="00064139" w:rsidRDefault="00064139">
      <w:pPr>
        <w:pStyle w:val="BodyText"/>
      </w:pPr>
      <w:r>
        <w:rPr>
          <w:rFonts w:ascii="Times New Roman" w:hAnsi="Times New Roman" w:cs="Times New Roman"/>
          <w:color w:val="000000"/>
        </w:rPr>
        <w:t xml:space="preserve">                  &lt;/div&gt;</w:t>
      </w:r>
    </w:p>
    <w:p w14:paraId="091B3CEA" w14:textId="77777777" w:rsidR="00064139" w:rsidRDefault="00064139">
      <w:pPr>
        <w:pStyle w:val="BodyText"/>
      </w:pPr>
      <w:r>
        <w:rPr>
          <w:rFonts w:ascii="Times New Roman" w:hAnsi="Times New Roman" w:cs="Times New Roman"/>
          <w:color w:val="000000"/>
        </w:rPr>
        <w:t xml:space="preserve">                &lt;/Card&gt;</w:t>
      </w:r>
    </w:p>
    <w:p w14:paraId="74FC87CA" w14:textId="77777777" w:rsidR="00064139" w:rsidRDefault="00064139">
      <w:pPr>
        <w:pStyle w:val="BodyText"/>
      </w:pPr>
      <w:r>
        <w:rPr>
          <w:rFonts w:ascii="Times New Roman" w:hAnsi="Times New Roman" w:cs="Times New Roman"/>
          <w:color w:val="000000"/>
        </w:rPr>
        <w:t xml:space="preserve">              ))}</w:t>
      </w:r>
    </w:p>
    <w:p w14:paraId="16F245B9" w14:textId="77777777" w:rsidR="00064139" w:rsidRDefault="00064139">
      <w:pPr>
        <w:pStyle w:val="BodyText"/>
      </w:pPr>
      <w:r>
        <w:rPr>
          <w:rFonts w:ascii="Times New Roman" w:hAnsi="Times New Roman" w:cs="Times New Roman"/>
          <w:color w:val="000000"/>
        </w:rPr>
        <w:t xml:space="preserve">            &lt;/div&gt;</w:t>
      </w:r>
    </w:p>
    <w:p w14:paraId="67698F10" w14:textId="77777777" w:rsidR="00064139" w:rsidRDefault="00064139">
      <w:pPr>
        <w:pStyle w:val="BodyText"/>
      </w:pPr>
      <w:r>
        <w:rPr>
          <w:rFonts w:ascii="Times New Roman" w:hAnsi="Times New Roman" w:cs="Times New Roman"/>
          <w:color w:val="000000"/>
        </w:rPr>
        <w:t xml:space="preserve">          )}</w:t>
      </w:r>
    </w:p>
    <w:p w14:paraId="57A2563E" w14:textId="77777777" w:rsidR="00064139" w:rsidRDefault="00064139">
      <w:pPr>
        <w:pStyle w:val="BodyText"/>
      </w:pPr>
      <w:r>
        <w:rPr>
          <w:rFonts w:ascii="Times New Roman" w:hAnsi="Times New Roman" w:cs="Times New Roman"/>
          <w:color w:val="000000"/>
        </w:rPr>
        <w:t xml:space="preserve">        &lt;/div&gt;</w:t>
      </w:r>
    </w:p>
    <w:p w14:paraId="09D364EA" w14:textId="77777777" w:rsidR="00064139" w:rsidRDefault="00064139">
      <w:pPr>
        <w:pStyle w:val="BodyText"/>
      </w:pPr>
      <w:r>
        <w:rPr>
          <w:rFonts w:ascii="Times New Roman" w:hAnsi="Times New Roman" w:cs="Times New Roman"/>
          <w:color w:val="000000"/>
        </w:rPr>
        <w:t xml:space="preserve">      &lt;/div&gt;</w:t>
      </w:r>
    </w:p>
    <w:p w14:paraId="0DD31710" w14:textId="77777777" w:rsidR="00064139" w:rsidRDefault="00064139">
      <w:pPr>
        <w:pStyle w:val="BodyText"/>
      </w:pPr>
      <w:r>
        <w:rPr>
          <w:rFonts w:ascii="Times New Roman" w:hAnsi="Times New Roman" w:cs="Times New Roman"/>
          <w:color w:val="000000"/>
        </w:rPr>
        <w:t xml:space="preserve">    &lt;/div&gt;</w:t>
      </w:r>
    </w:p>
    <w:p w14:paraId="7628812C" w14:textId="77777777" w:rsidR="00064139" w:rsidRDefault="00064139">
      <w:pPr>
        <w:pStyle w:val="BodyText"/>
      </w:pPr>
      <w:r>
        <w:rPr>
          <w:rFonts w:ascii="Times New Roman" w:hAnsi="Times New Roman" w:cs="Times New Roman"/>
          <w:color w:val="000000"/>
        </w:rPr>
        <w:t xml:space="preserve">  );</w:t>
      </w:r>
    </w:p>
    <w:p w14:paraId="0AF07650" w14:textId="77777777" w:rsidR="00064139" w:rsidRDefault="00064139">
      <w:pPr>
        <w:pStyle w:val="BodyText"/>
      </w:pPr>
      <w:r>
        <w:rPr>
          <w:rFonts w:ascii="Times New Roman" w:hAnsi="Times New Roman" w:cs="Times New Roman"/>
          <w:color w:val="000000"/>
        </w:rPr>
        <w:t>};</w:t>
      </w:r>
    </w:p>
    <w:p w14:paraId="45F7A252" w14:textId="77777777" w:rsidR="00064139" w:rsidRDefault="00064139">
      <w:pPr>
        <w:pStyle w:val="BodyText"/>
      </w:pPr>
    </w:p>
    <w:p w14:paraId="481AF3AA" w14:textId="77777777" w:rsidR="00064139" w:rsidRDefault="00064139">
      <w:pPr>
        <w:pStyle w:val="BodyText"/>
      </w:pPr>
      <w:r>
        <w:rPr>
          <w:rFonts w:ascii="Times New Roman" w:hAnsi="Times New Roman" w:cs="Times New Roman"/>
          <w:color w:val="000000"/>
        </w:rPr>
        <w:t xml:space="preserve">export default </w:t>
      </w:r>
      <w:proofErr w:type="gramStart"/>
      <w:r>
        <w:rPr>
          <w:rFonts w:ascii="Times New Roman" w:hAnsi="Times New Roman" w:cs="Times New Roman"/>
          <w:color w:val="000000"/>
        </w:rPr>
        <w:t>VideoCapture;</w:t>
      </w:r>
      <w:proofErr w:type="gramEnd"/>
    </w:p>
    <w:p w14:paraId="4D028C5C" w14:textId="77777777" w:rsidR="00064139" w:rsidRDefault="00064139">
      <w:pPr>
        <w:pStyle w:val="BodyText"/>
        <w:pageBreakBefore/>
        <w:rPr>
          <w:rStyle w:val="Strong"/>
          <w:rFonts w:ascii="Times New Roman" w:hAnsi="Times New Roman" w:cs="Times New Roman"/>
          <w:b w:val="0"/>
          <w:bCs w:val="0"/>
          <w:color w:val="000000"/>
        </w:rPr>
      </w:pPr>
      <w:r>
        <w:rPr>
          <w:rStyle w:val="Strong"/>
          <w:rFonts w:ascii="Times New Roman" w:hAnsi="Times New Roman" w:cs="Times New Roman"/>
          <w:b w:val="0"/>
          <w:bCs w:val="0"/>
          <w:color w:val="000000"/>
        </w:rPr>
        <w:lastRenderedPageBreak/>
        <w:t xml:space="preserve">Appendix II – Screenshots </w:t>
      </w:r>
      <w:r>
        <w:rPr>
          <w:rStyle w:val="Emphasis"/>
          <w:rFonts w:ascii="Times New Roman" w:hAnsi="Times New Roman" w:cs="Times New Roman"/>
          <w:i w:val="0"/>
          <w:color w:val="000000"/>
        </w:rPr>
        <w:t>(Placeholder for wireframes/mockup images)</w:t>
      </w:r>
      <w:r>
        <w:rPr>
          <w:rFonts w:ascii="Times New Roman" w:hAnsi="Times New Roman" w:cs="Times New Roman"/>
          <w:color w:val="000000"/>
        </w:rPr>
        <w:br/>
      </w:r>
      <w:r>
        <w:pict w14:anchorId="6A57C28C">
          <v:shape id="_x0000_i1027" type="#_x0000_t75" style="width:489.6pt;height:236.4pt" filled="t">
            <v:fill color2="black"/>
            <v:imagedata r:id="rId20" o:title="" croptop="-4f" cropbottom="-4f" cropleft="-2f" cropright="-2f"/>
          </v:shape>
        </w:pict>
      </w:r>
      <w:r>
        <w:pict w14:anchorId="43CF51B2">
          <v:shape id="_x0000_i1028" type="#_x0000_t75" style="width:482.4pt;height:231pt" filled="t">
            <v:fill color2="black"/>
            <v:imagedata r:id="rId21" o:title="" croptop="-4f" cropbottom="-4f" cropleft="-2f" cropright="-2f"/>
          </v:shape>
        </w:pict>
      </w:r>
      <w:r>
        <w:lastRenderedPageBreak/>
        <w:pict w14:anchorId="037DF588">
          <v:shape id="_x0000_i1029" type="#_x0000_t75" style="width:484.8pt;height:249.6pt" filled="t">
            <v:fill color2="black"/>
            <v:imagedata r:id="rId22" o:title="" croptop="-4f" cropbottom="-4f" cropleft="-2f" cropright="-2f"/>
          </v:shape>
        </w:pict>
      </w:r>
      <w:r>
        <w:pict w14:anchorId="12410A0C">
          <v:shape id="_x0000_i1030" type="#_x0000_t75" style="width:519.6pt;height:238.2pt" filled="t">
            <v:fill color2="black"/>
            <v:imagedata r:id="rId23" o:title="" croptop="-4f" cropbottom="-4f" cropleft="-2f" cropright="-2f"/>
          </v:shape>
        </w:pict>
      </w:r>
      <w:r>
        <w:pict w14:anchorId="642B2534">
          <v:shape id="_x0000_i1031" type="#_x0000_t75" style="width:476.4pt;height:229.8pt" filled="t">
            <v:fill color2="black"/>
            <v:imagedata r:id="rId24" o:title="" croptop="-4f" cropbottom="-4f" cropleft="-2f" cropright="-2f"/>
          </v:shape>
        </w:pict>
      </w:r>
    </w:p>
    <w:p w14:paraId="75CF89D3" w14:textId="77777777" w:rsidR="00B21967" w:rsidRDefault="00064139" w:rsidP="00B21967">
      <w:pPr>
        <w:pStyle w:val="Title"/>
      </w:pPr>
      <w:r>
        <w:rPr>
          <w:rStyle w:val="Strong"/>
          <w:rFonts w:ascii="Times New Roman" w:hAnsi="Times New Roman"/>
          <w:b w:val="0"/>
          <w:bCs w:val="0"/>
          <w:color w:val="000000"/>
        </w:rPr>
        <w:lastRenderedPageBreak/>
        <w:t xml:space="preserve">Appendix IV – User Manual </w:t>
      </w:r>
      <w:r>
        <w:rPr>
          <w:rStyle w:val="Emphasis"/>
          <w:rFonts w:ascii="Times New Roman" w:hAnsi="Times New Roman"/>
          <w:i w:val="0"/>
          <w:color w:val="000000"/>
        </w:rPr>
        <w:t>(Placeholder for draft manual)</w:t>
      </w:r>
      <w:r>
        <w:rPr>
          <w:rFonts w:ascii="Times New Roman" w:hAnsi="Times New Roman"/>
          <w:color w:val="000000"/>
        </w:rPr>
        <w:br/>
      </w:r>
      <w:bookmarkStart w:id="0" w:name="bcats-user-manual"/>
      <w:r w:rsidR="00B21967">
        <w:t>BCATS USER MANUAL</w:t>
      </w:r>
    </w:p>
    <w:p w14:paraId="35E74CC7" w14:textId="77777777" w:rsidR="00B21967" w:rsidRDefault="00B21967" w:rsidP="00B21967">
      <w:pPr>
        <w:pStyle w:val="Heading2"/>
      </w:pPr>
      <w:bookmarkStart w:id="1" w:name="X6287babb1eb8f55a189bf926b56f4fe3aea5f4f"/>
      <w:r>
        <w:t>Bugema University Biometric Class Attendance Tracking System</w:t>
      </w:r>
    </w:p>
    <w:p w14:paraId="05794224" w14:textId="77777777" w:rsidR="00B21967" w:rsidRDefault="00B21967" w:rsidP="00B21967">
      <w:pPr>
        <w:pStyle w:val="FirstParagraph"/>
      </w:pPr>
      <w:r>
        <w:rPr>
          <w:b/>
          <w:bCs/>
        </w:rPr>
        <w:t>Version 1.0</w:t>
      </w:r>
      <w:r>
        <w:br/>
      </w:r>
      <w:r>
        <w:rPr>
          <w:b/>
          <w:bCs/>
        </w:rPr>
        <w:t>Last Updated: December 2025</w:t>
      </w:r>
    </w:p>
    <w:p w14:paraId="17EB1C5F" w14:textId="77777777" w:rsidR="00B21967" w:rsidRDefault="00B21967" w:rsidP="00B21967">
      <w:r>
        <w:pict w14:anchorId="663F3A98">
          <v:rect id="_x0000_i1032" style="width:0;height:1.5pt" o:hralign="center" o:hrstd="t" o:hr="t"/>
        </w:pict>
      </w:r>
    </w:p>
    <w:p w14:paraId="31AC3251" w14:textId="77777777" w:rsidR="00B21967" w:rsidRDefault="00B21967" w:rsidP="00B21967">
      <w:pPr>
        <w:pStyle w:val="Heading2"/>
      </w:pPr>
      <w:bookmarkStart w:id="2" w:name="table-of-contents"/>
      <w:bookmarkEnd w:id="1"/>
      <w:r>
        <w:t>Table of Contents</w:t>
      </w:r>
    </w:p>
    <w:p w14:paraId="3613240B" w14:textId="77777777" w:rsidR="00B21967" w:rsidRDefault="00B21967" w:rsidP="00B21967">
      <w:pPr>
        <w:pStyle w:val="Compact"/>
        <w:numPr>
          <w:ilvl w:val="0"/>
          <w:numId w:val="70"/>
        </w:numPr>
      </w:pPr>
      <w:hyperlink w:anchor="Xe3d0fc0bea9a42ce7605565d0964033d7f6ee47">
        <w:r>
          <w:rPr>
            <w:rStyle w:val="Hyperlink"/>
          </w:rPr>
          <w:t>Introduction</w:t>
        </w:r>
      </w:hyperlink>
    </w:p>
    <w:p w14:paraId="175A92F0" w14:textId="77777777" w:rsidR="00B21967" w:rsidRDefault="00B21967" w:rsidP="00B21967">
      <w:pPr>
        <w:pStyle w:val="Compact"/>
        <w:numPr>
          <w:ilvl w:val="0"/>
          <w:numId w:val="70"/>
        </w:numPr>
      </w:pPr>
      <w:hyperlink w:anchor="Xde1928ab8fe6d6f353e34daf374602129b0c055">
        <w:r>
          <w:rPr>
            <w:rStyle w:val="Hyperlink"/>
          </w:rPr>
          <w:t>System Requirements</w:t>
        </w:r>
      </w:hyperlink>
    </w:p>
    <w:p w14:paraId="08C3CBF8" w14:textId="77777777" w:rsidR="00B21967" w:rsidRDefault="00B21967" w:rsidP="00B21967">
      <w:pPr>
        <w:pStyle w:val="Compact"/>
        <w:numPr>
          <w:ilvl w:val="0"/>
          <w:numId w:val="70"/>
        </w:numPr>
      </w:pPr>
      <w:hyperlink w:anchor="X94af98a6b7f1e968079e201c06d244c1660524f">
        <w:r>
          <w:rPr>
            <w:rStyle w:val="Hyperlink"/>
          </w:rPr>
          <w:t>Getting Started</w:t>
        </w:r>
      </w:hyperlink>
    </w:p>
    <w:p w14:paraId="5A74A735" w14:textId="77777777" w:rsidR="00B21967" w:rsidRDefault="00B21967" w:rsidP="00B21967">
      <w:pPr>
        <w:pStyle w:val="Compact"/>
        <w:numPr>
          <w:ilvl w:val="1"/>
          <w:numId w:val="71"/>
        </w:numPr>
      </w:pPr>
      <w:r>
        <w:t xml:space="preserve">3.1 </w:t>
      </w:r>
      <w:hyperlink w:anchor="Xf9dbfb5af8b2fbe5b6ce45c96f46ea415b25497">
        <w:r>
          <w:rPr>
            <w:rStyle w:val="Hyperlink"/>
          </w:rPr>
          <w:t>Creating an Account</w:t>
        </w:r>
      </w:hyperlink>
    </w:p>
    <w:p w14:paraId="483F8C59" w14:textId="77777777" w:rsidR="00B21967" w:rsidRDefault="00B21967" w:rsidP="00B21967">
      <w:pPr>
        <w:pStyle w:val="Compact"/>
        <w:numPr>
          <w:ilvl w:val="1"/>
          <w:numId w:val="71"/>
        </w:numPr>
      </w:pPr>
      <w:r>
        <w:t xml:space="preserve">3.2 </w:t>
      </w:r>
      <w:hyperlink w:anchor="Xebca3cecc1f63ad05b0d67d26453d4c638fb545">
        <w:r>
          <w:rPr>
            <w:rStyle w:val="Hyperlink"/>
          </w:rPr>
          <w:t>Logging In</w:t>
        </w:r>
      </w:hyperlink>
    </w:p>
    <w:p w14:paraId="48F801FB" w14:textId="77777777" w:rsidR="00B21967" w:rsidRDefault="00B21967" w:rsidP="00B21967">
      <w:pPr>
        <w:pStyle w:val="Compact"/>
        <w:numPr>
          <w:ilvl w:val="1"/>
          <w:numId w:val="71"/>
        </w:numPr>
      </w:pPr>
      <w:r>
        <w:t xml:space="preserve">3.3 </w:t>
      </w:r>
      <w:hyperlink w:anchor="Xb19ead9ba5d9a0ee370c62ff82f64060749a8c0">
        <w:r>
          <w:rPr>
            <w:rStyle w:val="Hyperlink"/>
          </w:rPr>
          <w:t>Forgot Password</w:t>
        </w:r>
      </w:hyperlink>
    </w:p>
    <w:p w14:paraId="6D70D73E" w14:textId="77777777" w:rsidR="00B21967" w:rsidRDefault="00B21967" w:rsidP="00B21967">
      <w:pPr>
        <w:pStyle w:val="Compact"/>
        <w:numPr>
          <w:ilvl w:val="0"/>
          <w:numId w:val="70"/>
        </w:numPr>
      </w:pPr>
      <w:hyperlink w:anchor="Xe447e9bac003585bce5bf9199c555bdb8c7d47f">
        <w:r>
          <w:rPr>
            <w:rStyle w:val="Hyperlink"/>
          </w:rPr>
          <w:t>Dashboard Overview</w:t>
        </w:r>
      </w:hyperlink>
    </w:p>
    <w:p w14:paraId="1CFE564B" w14:textId="77777777" w:rsidR="00B21967" w:rsidRDefault="00B21967" w:rsidP="00B21967">
      <w:pPr>
        <w:pStyle w:val="Compact"/>
        <w:numPr>
          <w:ilvl w:val="0"/>
          <w:numId w:val="70"/>
        </w:numPr>
      </w:pPr>
      <w:hyperlink w:anchor="X042cba9dea5cda5009d117b31e3d33cd36cda1b">
        <w:r>
          <w:rPr>
            <w:rStyle w:val="Hyperlink"/>
          </w:rPr>
          <w:t>Managing Students</w:t>
        </w:r>
      </w:hyperlink>
    </w:p>
    <w:p w14:paraId="64413CF5" w14:textId="77777777" w:rsidR="00B21967" w:rsidRDefault="00B21967" w:rsidP="00B21967">
      <w:pPr>
        <w:pStyle w:val="Compact"/>
        <w:numPr>
          <w:ilvl w:val="1"/>
          <w:numId w:val="71"/>
        </w:numPr>
      </w:pPr>
      <w:r>
        <w:t xml:space="preserve">5.1 </w:t>
      </w:r>
      <w:hyperlink w:anchor="Xb3ce01fb54c8bf1015660bf6a120dadb88c0a12">
        <w:r>
          <w:rPr>
            <w:rStyle w:val="Hyperlink"/>
          </w:rPr>
          <w:t>Registering New Students</w:t>
        </w:r>
      </w:hyperlink>
    </w:p>
    <w:p w14:paraId="35CC684F" w14:textId="77777777" w:rsidR="00B21967" w:rsidRDefault="00B21967" w:rsidP="00B21967">
      <w:pPr>
        <w:pStyle w:val="Compact"/>
        <w:numPr>
          <w:ilvl w:val="1"/>
          <w:numId w:val="71"/>
        </w:numPr>
      </w:pPr>
      <w:r>
        <w:t xml:space="preserve">5.2 </w:t>
      </w:r>
      <w:hyperlink w:anchor="X125f6f97f2e50acba6d9e4187a0fd63456e4c2a">
        <w:r>
          <w:rPr>
            <w:rStyle w:val="Hyperlink"/>
          </w:rPr>
          <w:t>Viewing Student List</w:t>
        </w:r>
      </w:hyperlink>
    </w:p>
    <w:p w14:paraId="7DCA685A" w14:textId="77777777" w:rsidR="00B21967" w:rsidRDefault="00B21967" w:rsidP="00B21967">
      <w:pPr>
        <w:pStyle w:val="Compact"/>
        <w:numPr>
          <w:ilvl w:val="1"/>
          <w:numId w:val="71"/>
        </w:numPr>
      </w:pPr>
      <w:r>
        <w:t xml:space="preserve">5.3 </w:t>
      </w:r>
      <w:hyperlink w:anchor="Xedec69ffa541775f097134ae6958b0230c48e77">
        <w:r>
          <w:rPr>
            <w:rStyle w:val="Hyperlink"/>
          </w:rPr>
          <w:t>Managing Face Embeddings</w:t>
        </w:r>
      </w:hyperlink>
    </w:p>
    <w:p w14:paraId="591233BD" w14:textId="77777777" w:rsidR="00B21967" w:rsidRDefault="00B21967" w:rsidP="00B21967">
      <w:pPr>
        <w:pStyle w:val="Compact"/>
        <w:numPr>
          <w:ilvl w:val="0"/>
          <w:numId w:val="70"/>
        </w:numPr>
      </w:pPr>
      <w:hyperlink w:anchor="Xd37a7496ffd993f6592627f778ed6da418bed99">
        <w:r>
          <w:rPr>
            <w:rStyle w:val="Hyperlink"/>
          </w:rPr>
          <w:t>Managing Sessions</w:t>
        </w:r>
      </w:hyperlink>
    </w:p>
    <w:p w14:paraId="2A57BAFE" w14:textId="77777777" w:rsidR="00B21967" w:rsidRDefault="00B21967" w:rsidP="00B21967">
      <w:pPr>
        <w:pStyle w:val="Compact"/>
        <w:numPr>
          <w:ilvl w:val="1"/>
          <w:numId w:val="71"/>
        </w:numPr>
      </w:pPr>
      <w:r>
        <w:t xml:space="preserve">6.1 </w:t>
      </w:r>
      <w:hyperlink w:anchor="X564d4f4f0ef6d1551974825f5d2c5466f15f475">
        <w:r>
          <w:rPr>
            <w:rStyle w:val="Hyperlink"/>
          </w:rPr>
          <w:t>Creating a Session</w:t>
        </w:r>
      </w:hyperlink>
    </w:p>
    <w:p w14:paraId="02AD7A3E" w14:textId="77777777" w:rsidR="00B21967" w:rsidRDefault="00B21967" w:rsidP="00B21967">
      <w:pPr>
        <w:pStyle w:val="Compact"/>
        <w:numPr>
          <w:ilvl w:val="1"/>
          <w:numId w:val="71"/>
        </w:numPr>
      </w:pPr>
      <w:r>
        <w:t xml:space="preserve">6.2 </w:t>
      </w:r>
      <w:hyperlink w:anchor="X069ac82b74b0597134429db636fe87243098752">
        <w:r>
          <w:rPr>
            <w:rStyle w:val="Hyperlink"/>
          </w:rPr>
          <w:t>Starting a Session</w:t>
        </w:r>
      </w:hyperlink>
    </w:p>
    <w:p w14:paraId="54375970" w14:textId="77777777" w:rsidR="00B21967" w:rsidRDefault="00B21967" w:rsidP="00B21967">
      <w:pPr>
        <w:pStyle w:val="Compact"/>
        <w:numPr>
          <w:ilvl w:val="1"/>
          <w:numId w:val="71"/>
        </w:numPr>
      </w:pPr>
      <w:r>
        <w:t xml:space="preserve">6.3 </w:t>
      </w:r>
      <w:hyperlink w:anchor="Xd47eb48ae81a18b7e3356eb68c9688582653efa">
        <w:r>
          <w:rPr>
            <w:rStyle w:val="Hyperlink"/>
          </w:rPr>
          <w:t>Closing a Session</w:t>
        </w:r>
      </w:hyperlink>
    </w:p>
    <w:p w14:paraId="6A6F1160" w14:textId="77777777" w:rsidR="00B21967" w:rsidRDefault="00B21967" w:rsidP="00B21967">
      <w:pPr>
        <w:pStyle w:val="Compact"/>
        <w:numPr>
          <w:ilvl w:val="1"/>
          <w:numId w:val="71"/>
        </w:numPr>
      </w:pPr>
      <w:r>
        <w:t xml:space="preserve">6.4 </w:t>
      </w:r>
      <w:hyperlink w:anchor="Xd43a497501b7920c0fdc6f6fe4668be381c99bb">
        <w:r>
          <w:rPr>
            <w:rStyle w:val="Hyperlink"/>
          </w:rPr>
          <w:t>Editing Sessions</w:t>
        </w:r>
      </w:hyperlink>
    </w:p>
    <w:p w14:paraId="41FA921A" w14:textId="77777777" w:rsidR="00B21967" w:rsidRDefault="00B21967" w:rsidP="00B21967">
      <w:pPr>
        <w:pStyle w:val="Compact"/>
        <w:numPr>
          <w:ilvl w:val="1"/>
          <w:numId w:val="71"/>
        </w:numPr>
      </w:pPr>
      <w:r>
        <w:t xml:space="preserve">6.5 </w:t>
      </w:r>
      <w:hyperlink w:anchor="Xe749418dd4888dcb1cbeb1280d51bdfcc8abdca">
        <w:r>
          <w:rPr>
            <w:rStyle w:val="Hyperlink"/>
          </w:rPr>
          <w:t>Deleting Sessions</w:t>
        </w:r>
      </w:hyperlink>
    </w:p>
    <w:p w14:paraId="44C3BD72" w14:textId="77777777" w:rsidR="00B21967" w:rsidRDefault="00B21967" w:rsidP="00B21967">
      <w:pPr>
        <w:pStyle w:val="Compact"/>
        <w:numPr>
          <w:ilvl w:val="0"/>
          <w:numId w:val="70"/>
        </w:numPr>
      </w:pPr>
      <w:hyperlink w:anchor="Xad2552a9f4818f58a656d97d2c8b7754cdbafec">
        <w:r>
          <w:rPr>
            <w:rStyle w:val="Hyperlink"/>
          </w:rPr>
          <w:t>Taking Attendance</w:t>
        </w:r>
      </w:hyperlink>
    </w:p>
    <w:p w14:paraId="24479BA0" w14:textId="77777777" w:rsidR="00B21967" w:rsidRDefault="00B21967" w:rsidP="00B21967">
      <w:pPr>
        <w:pStyle w:val="Compact"/>
        <w:numPr>
          <w:ilvl w:val="1"/>
          <w:numId w:val="71"/>
        </w:numPr>
      </w:pPr>
      <w:r>
        <w:t xml:space="preserve">7.1 </w:t>
      </w:r>
      <w:hyperlink w:anchor="X23f97d2c7b3bd297d2fe6103efc073fc88868b9">
        <w:r>
          <w:rPr>
            <w:rStyle w:val="Hyperlink"/>
          </w:rPr>
          <w:t>Face Recognition Attendance</w:t>
        </w:r>
      </w:hyperlink>
    </w:p>
    <w:p w14:paraId="6A2A2177" w14:textId="77777777" w:rsidR="00B21967" w:rsidRDefault="00B21967" w:rsidP="00B21967">
      <w:pPr>
        <w:pStyle w:val="Compact"/>
        <w:numPr>
          <w:ilvl w:val="1"/>
          <w:numId w:val="71"/>
        </w:numPr>
      </w:pPr>
      <w:r>
        <w:t xml:space="preserve">7.2 </w:t>
      </w:r>
      <w:hyperlink w:anchor="Xb353884ff8067bcd01168be71ca4eaeff168b2c">
        <w:r>
          <w:rPr>
            <w:rStyle w:val="Hyperlink"/>
          </w:rPr>
          <w:t>Understanding Attendance Status</w:t>
        </w:r>
      </w:hyperlink>
    </w:p>
    <w:p w14:paraId="6D52B1FD" w14:textId="77777777" w:rsidR="00B21967" w:rsidRDefault="00B21967" w:rsidP="00B21967">
      <w:pPr>
        <w:pStyle w:val="Compact"/>
        <w:numPr>
          <w:ilvl w:val="0"/>
          <w:numId w:val="70"/>
        </w:numPr>
      </w:pPr>
      <w:hyperlink w:anchor="X5ae4ff87948a2a038ab0aa4f7470206cf7428af">
        <w:r>
          <w:rPr>
            <w:rStyle w:val="Hyperlink"/>
          </w:rPr>
          <w:t>Viewing Reports</w:t>
        </w:r>
      </w:hyperlink>
    </w:p>
    <w:p w14:paraId="188315FF" w14:textId="77777777" w:rsidR="00B21967" w:rsidRDefault="00B21967" w:rsidP="00B21967">
      <w:pPr>
        <w:pStyle w:val="Compact"/>
        <w:numPr>
          <w:ilvl w:val="1"/>
          <w:numId w:val="71"/>
        </w:numPr>
      </w:pPr>
      <w:r>
        <w:t xml:space="preserve">8.1 </w:t>
      </w:r>
      <w:hyperlink w:anchor="X51b5445d52292ffb3a96ae3b8105e40bba4e570">
        <w:r>
          <w:rPr>
            <w:rStyle w:val="Hyperlink"/>
          </w:rPr>
          <w:t>Session Reports</w:t>
        </w:r>
      </w:hyperlink>
    </w:p>
    <w:p w14:paraId="77EF9E71" w14:textId="77777777" w:rsidR="00B21967" w:rsidRDefault="00B21967" w:rsidP="00B21967">
      <w:pPr>
        <w:pStyle w:val="Compact"/>
        <w:numPr>
          <w:ilvl w:val="1"/>
          <w:numId w:val="71"/>
        </w:numPr>
      </w:pPr>
      <w:r>
        <w:t xml:space="preserve">8.2 </w:t>
      </w:r>
      <w:hyperlink w:anchor="X57f4a806809b66d1534948e6f0409b17cf3060f">
        <w:r>
          <w:rPr>
            <w:rStyle w:val="Hyperlink"/>
          </w:rPr>
          <w:t>Course Unit Statistics</w:t>
        </w:r>
      </w:hyperlink>
    </w:p>
    <w:p w14:paraId="3E9E47D7" w14:textId="77777777" w:rsidR="00B21967" w:rsidRDefault="00B21967" w:rsidP="00B21967">
      <w:pPr>
        <w:pStyle w:val="Compact"/>
        <w:numPr>
          <w:ilvl w:val="0"/>
          <w:numId w:val="70"/>
        </w:numPr>
      </w:pPr>
      <w:hyperlink w:anchor="X92167b4807ddec16f8d5b1c69fe908cc6ca0bb8">
        <w:r>
          <w:rPr>
            <w:rStyle w:val="Hyperlink"/>
          </w:rPr>
          <w:t>Profile Management</w:t>
        </w:r>
      </w:hyperlink>
    </w:p>
    <w:p w14:paraId="5936E76F" w14:textId="77777777" w:rsidR="00B21967" w:rsidRDefault="00B21967" w:rsidP="00B21967">
      <w:pPr>
        <w:pStyle w:val="Compact"/>
        <w:numPr>
          <w:ilvl w:val="0"/>
          <w:numId w:val="70"/>
        </w:numPr>
      </w:pPr>
      <w:hyperlink w:anchor="X28aa390d7d745b150b0af1d9f7d78fd95ad514c">
        <w:r>
          <w:rPr>
            <w:rStyle w:val="Hyperlink"/>
          </w:rPr>
          <w:t>Troubleshooting</w:t>
        </w:r>
      </w:hyperlink>
    </w:p>
    <w:p w14:paraId="2A596F7B" w14:textId="77777777" w:rsidR="00B21967" w:rsidRDefault="00B21967" w:rsidP="00B21967">
      <w:pPr>
        <w:pStyle w:val="Compact"/>
        <w:numPr>
          <w:ilvl w:val="0"/>
          <w:numId w:val="70"/>
        </w:numPr>
      </w:pPr>
      <w:hyperlink w:anchor="X2da50f2fbd8a689a80cdb690dfafab4a27c16a9">
        <w:r>
          <w:rPr>
            <w:rStyle w:val="Hyperlink"/>
          </w:rPr>
          <w:t>FAQs</w:t>
        </w:r>
      </w:hyperlink>
    </w:p>
    <w:p w14:paraId="44169993" w14:textId="77777777" w:rsidR="00B21967" w:rsidRDefault="00B21967" w:rsidP="00B21967">
      <w:r>
        <w:pict w14:anchorId="22B7B8FB">
          <v:rect id="_x0000_i1033" style="width:0;height:1.5pt" o:hralign="center" o:hrstd="t" o:hr="t"/>
        </w:pict>
      </w:r>
    </w:p>
    <w:p w14:paraId="320E78B7" w14:textId="77777777" w:rsidR="00B21967" w:rsidRDefault="00B21967" w:rsidP="00B21967">
      <w:pPr>
        <w:pStyle w:val="Heading2"/>
      </w:pPr>
      <w:bookmarkStart w:id="3" w:name="introduction"/>
      <w:bookmarkEnd w:id="2"/>
      <w:r>
        <w:t>1. Introduction</w:t>
      </w:r>
    </w:p>
    <w:p w14:paraId="7039D5ED" w14:textId="77777777" w:rsidR="00B21967" w:rsidRDefault="00B21967" w:rsidP="00B21967">
      <w:pPr>
        <w:pStyle w:val="FirstParagraph"/>
      </w:pPr>
      <w:r>
        <w:t xml:space="preserve">Welcome to </w:t>
      </w:r>
      <w:r>
        <w:rPr>
          <w:b/>
          <w:bCs/>
        </w:rPr>
        <w:t>BCATS</w:t>
      </w:r>
      <w:r>
        <w:t xml:space="preserve"> (Bugema University Biometric Class Attendance Tracking System). This system uses advanced facial recognition technology to automate student attendance tracking, making the process faster, more accurate, and </w:t>
      </w:r>
      <w:proofErr w:type="gramStart"/>
      <w:r>
        <w:t>fraud-resistant</w:t>
      </w:r>
      <w:proofErr w:type="gramEnd"/>
      <w:r>
        <w:t>.</w:t>
      </w:r>
    </w:p>
    <w:p w14:paraId="75D0CFF1" w14:textId="77777777" w:rsidR="00B21967" w:rsidRDefault="00B21967" w:rsidP="00B21967">
      <w:pPr>
        <w:pStyle w:val="Heading3"/>
      </w:pPr>
      <w:bookmarkStart w:id="4" w:name="key-features"/>
      <w:r>
        <w:t>Key Features:</w:t>
      </w:r>
    </w:p>
    <w:p w14:paraId="66C651A6" w14:textId="77777777" w:rsidR="00B21967" w:rsidRDefault="00B21967" w:rsidP="00B21967">
      <w:pPr>
        <w:pStyle w:val="Compact"/>
        <w:numPr>
          <w:ilvl w:val="0"/>
          <w:numId w:val="71"/>
        </w:numPr>
      </w:pPr>
      <w:r>
        <w:t xml:space="preserve">✅ </w:t>
      </w:r>
      <w:r>
        <w:rPr>
          <w:b/>
          <w:bCs/>
        </w:rPr>
        <w:t>Biometric Face Recognition</w:t>
      </w:r>
      <w:r>
        <w:t xml:space="preserve"> - Automatically identify students using facial features</w:t>
      </w:r>
    </w:p>
    <w:p w14:paraId="61374C4E" w14:textId="77777777" w:rsidR="00B21967" w:rsidRDefault="00B21967" w:rsidP="00B21967">
      <w:pPr>
        <w:pStyle w:val="Compact"/>
        <w:numPr>
          <w:ilvl w:val="0"/>
          <w:numId w:val="71"/>
        </w:numPr>
      </w:pPr>
      <w:r>
        <w:lastRenderedPageBreak/>
        <w:t xml:space="preserve">✅ </w:t>
      </w:r>
      <w:r>
        <w:rPr>
          <w:b/>
          <w:bCs/>
        </w:rPr>
        <w:t>Real-time Attendance</w:t>
      </w:r>
      <w:r>
        <w:t xml:space="preserve"> - Instant attendance marking during live sessions</w:t>
      </w:r>
    </w:p>
    <w:p w14:paraId="217747F8" w14:textId="77777777" w:rsidR="00B21967" w:rsidRDefault="00B21967" w:rsidP="00B21967">
      <w:pPr>
        <w:pStyle w:val="Compact"/>
        <w:numPr>
          <w:ilvl w:val="0"/>
          <w:numId w:val="71"/>
        </w:numPr>
      </w:pPr>
      <w:r>
        <w:t xml:space="preserve">✅ </w:t>
      </w:r>
      <w:r>
        <w:rPr>
          <w:b/>
          <w:bCs/>
        </w:rPr>
        <w:t>Session Management</w:t>
      </w:r>
      <w:r>
        <w:t xml:space="preserve"> - Create, schedule, and manage class sessions</w:t>
      </w:r>
    </w:p>
    <w:p w14:paraId="7810C3B1" w14:textId="77777777" w:rsidR="00B21967" w:rsidRDefault="00B21967" w:rsidP="00B21967">
      <w:pPr>
        <w:pStyle w:val="Compact"/>
        <w:numPr>
          <w:ilvl w:val="0"/>
          <w:numId w:val="71"/>
        </w:numPr>
      </w:pPr>
      <w:r>
        <w:t xml:space="preserve">✅ </w:t>
      </w:r>
      <w:r>
        <w:rPr>
          <w:b/>
          <w:bCs/>
        </w:rPr>
        <w:t>Comprehensive Reports</w:t>
      </w:r>
      <w:r>
        <w:t xml:space="preserve"> - View detailed attendance statistics and trends</w:t>
      </w:r>
    </w:p>
    <w:p w14:paraId="36304BE5" w14:textId="77777777" w:rsidR="00B21967" w:rsidRDefault="00B21967" w:rsidP="00B21967">
      <w:pPr>
        <w:pStyle w:val="Compact"/>
        <w:numPr>
          <w:ilvl w:val="0"/>
          <w:numId w:val="71"/>
        </w:numPr>
      </w:pPr>
      <w:r>
        <w:t xml:space="preserve">✅ </w:t>
      </w:r>
      <w:r>
        <w:rPr>
          <w:b/>
          <w:bCs/>
        </w:rPr>
        <w:t>Multi-photo Support</w:t>
      </w:r>
      <w:r>
        <w:t xml:space="preserve"> - Register students with multiple face photos for better accuracy</w:t>
      </w:r>
    </w:p>
    <w:p w14:paraId="75DC6DEC" w14:textId="77777777" w:rsidR="00B21967" w:rsidRDefault="00B21967" w:rsidP="00B21967">
      <w:pPr>
        <w:pStyle w:val="Compact"/>
        <w:numPr>
          <w:ilvl w:val="0"/>
          <w:numId w:val="71"/>
        </w:numPr>
      </w:pPr>
      <w:r>
        <w:t xml:space="preserve">✅ </w:t>
      </w:r>
      <w:r>
        <w:rPr>
          <w:b/>
          <w:bCs/>
        </w:rPr>
        <w:t>Course Unit Management</w:t>
      </w:r>
      <w:r>
        <w:t xml:space="preserve"> - Organize sessions by course units</w:t>
      </w:r>
    </w:p>
    <w:p w14:paraId="2471FFDB" w14:textId="77777777" w:rsidR="00B21967" w:rsidRDefault="00B21967" w:rsidP="00B21967">
      <w:r>
        <w:pict w14:anchorId="7D402DE7">
          <v:rect id="_x0000_i1034" style="width:0;height:1.5pt" o:hralign="center" o:hrstd="t" o:hr="t"/>
        </w:pict>
      </w:r>
    </w:p>
    <w:p w14:paraId="4471379F" w14:textId="77777777" w:rsidR="00B21967" w:rsidRDefault="00B21967" w:rsidP="00B21967">
      <w:pPr>
        <w:pStyle w:val="Heading2"/>
      </w:pPr>
      <w:bookmarkStart w:id="5" w:name="system-requirements"/>
      <w:bookmarkEnd w:id="3"/>
      <w:bookmarkEnd w:id="4"/>
      <w:r>
        <w:t>2. System Requirements</w:t>
      </w:r>
    </w:p>
    <w:p w14:paraId="466F980B" w14:textId="77777777" w:rsidR="00B21967" w:rsidRDefault="00B21967" w:rsidP="00B21967">
      <w:pPr>
        <w:pStyle w:val="Heading3"/>
      </w:pPr>
      <w:bookmarkStart w:id="6" w:name="browser-requirements"/>
      <w:r>
        <w:t>Browser Requirements:</w:t>
      </w:r>
    </w:p>
    <w:tbl>
      <w:tblPr>
        <w:tblW w:w="0" w:type="auto"/>
        <w:tblLook w:val="0020" w:firstRow="1" w:lastRow="0" w:firstColumn="0" w:lastColumn="0" w:noHBand="0" w:noVBand="0"/>
      </w:tblPr>
      <w:tblGrid>
        <w:gridCol w:w="1611"/>
        <w:gridCol w:w="1817"/>
      </w:tblGrid>
      <w:tr w:rsidR="00B21967" w14:paraId="482099CC" w14:textId="77777777" w:rsidTr="00064139">
        <w:trPr>
          <w:tblHeader/>
        </w:trPr>
        <w:tc>
          <w:tcPr>
            <w:tcW w:w="0" w:type="auto"/>
            <w:tcBorders>
              <w:bottom w:val="single" w:sz="0" w:space="0" w:color="auto"/>
            </w:tcBorders>
            <w:vAlign w:val="bottom"/>
          </w:tcPr>
          <w:p w14:paraId="4228AA33" w14:textId="77777777" w:rsidR="00B21967" w:rsidRDefault="00B21967" w:rsidP="00064139">
            <w:pPr>
              <w:pStyle w:val="Compact"/>
            </w:pPr>
            <w:r>
              <w:t>Browser</w:t>
            </w:r>
          </w:p>
        </w:tc>
        <w:tc>
          <w:tcPr>
            <w:tcW w:w="0" w:type="auto"/>
            <w:tcBorders>
              <w:bottom w:val="single" w:sz="0" w:space="0" w:color="auto"/>
            </w:tcBorders>
            <w:vAlign w:val="bottom"/>
          </w:tcPr>
          <w:p w14:paraId="2D1635F4" w14:textId="77777777" w:rsidR="00B21967" w:rsidRDefault="00B21967" w:rsidP="00064139">
            <w:pPr>
              <w:pStyle w:val="Compact"/>
            </w:pPr>
            <w:r>
              <w:t>Minimum Version</w:t>
            </w:r>
          </w:p>
        </w:tc>
      </w:tr>
      <w:tr w:rsidR="00B21967" w14:paraId="54CFBD26" w14:textId="77777777" w:rsidTr="00064139">
        <w:tc>
          <w:tcPr>
            <w:tcW w:w="0" w:type="auto"/>
          </w:tcPr>
          <w:p w14:paraId="25B8FDE1" w14:textId="77777777" w:rsidR="00B21967" w:rsidRDefault="00B21967" w:rsidP="00064139">
            <w:pPr>
              <w:pStyle w:val="Compact"/>
            </w:pPr>
            <w:r>
              <w:t>Google Chrome</w:t>
            </w:r>
          </w:p>
        </w:tc>
        <w:tc>
          <w:tcPr>
            <w:tcW w:w="0" w:type="auto"/>
          </w:tcPr>
          <w:p w14:paraId="44F06140" w14:textId="77777777" w:rsidR="00B21967" w:rsidRDefault="00B21967" w:rsidP="00064139">
            <w:pPr>
              <w:pStyle w:val="Compact"/>
            </w:pPr>
            <w:r>
              <w:t>90+</w:t>
            </w:r>
          </w:p>
        </w:tc>
      </w:tr>
      <w:tr w:rsidR="00B21967" w14:paraId="661D92CE" w14:textId="77777777" w:rsidTr="00064139">
        <w:tc>
          <w:tcPr>
            <w:tcW w:w="0" w:type="auto"/>
          </w:tcPr>
          <w:p w14:paraId="40984008" w14:textId="77777777" w:rsidR="00B21967" w:rsidRDefault="00B21967" w:rsidP="00064139">
            <w:pPr>
              <w:pStyle w:val="Compact"/>
            </w:pPr>
            <w:r>
              <w:t>Mozilla Firefox</w:t>
            </w:r>
          </w:p>
        </w:tc>
        <w:tc>
          <w:tcPr>
            <w:tcW w:w="0" w:type="auto"/>
          </w:tcPr>
          <w:p w14:paraId="2BDD5BF5" w14:textId="77777777" w:rsidR="00B21967" w:rsidRDefault="00B21967" w:rsidP="00064139">
            <w:pPr>
              <w:pStyle w:val="Compact"/>
            </w:pPr>
            <w:r>
              <w:t>88+</w:t>
            </w:r>
          </w:p>
        </w:tc>
      </w:tr>
      <w:tr w:rsidR="00B21967" w14:paraId="1ACB978A" w14:textId="77777777" w:rsidTr="00064139">
        <w:tc>
          <w:tcPr>
            <w:tcW w:w="0" w:type="auto"/>
          </w:tcPr>
          <w:p w14:paraId="1795C9A5" w14:textId="77777777" w:rsidR="00B21967" w:rsidRDefault="00B21967" w:rsidP="00064139">
            <w:pPr>
              <w:pStyle w:val="Compact"/>
            </w:pPr>
            <w:r>
              <w:t>Microsoft Edge</w:t>
            </w:r>
          </w:p>
        </w:tc>
        <w:tc>
          <w:tcPr>
            <w:tcW w:w="0" w:type="auto"/>
          </w:tcPr>
          <w:p w14:paraId="68658C7D" w14:textId="77777777" w:rsidR="00B21967" w:rsidRDefault="00B21967" w:rsidP="00064139">
            <w:pPr>
              <w:pStyle w:val="Compact"/>
            </w:pPr>
            <w:r>
              <w:t>90+</w:t>
            </w:r>
          </w:p>
        </w:tc>
      </w:tr>
      <w:tr w:rsidR="00B21967" w14:paraId="39B48977" w14:textId="77777777" w:rsidTr="00064139">
        <w:tc>
          <w:tcPr>
            <w:tcW w:w="0" w:type="auto"/>
          </w:tcPr>
          <w:p w14:paraId="0F8153D7" w14:textId="77777777" w:rsidR="00B21967" w:rsidRDefault="00B21967" w:rsidP="00064139">
            <w:pPr>
              <w:pStyle w:val="Compact"/>
            </w:pPr>
            <w:r>
              <w:t>Safari</w:t>
            </w:r>
          </w:p>
        </w:tc>
        <w:tc>
          <w:tcPr>
            <w:tcW w:w="0" w:type="auto"/>
          </w:tcPr>
          <w:p w14:paraId="6F7A1640" w14:textId="77777777" w:rsidR="00B21967" w:rsidRDefault="00B21967" w:rsidP="00064139">
            <w:pPr>
              <w:pStyle w:val="Compact"/>
            </w:pPr>
            <w:r>
              <w:t>14+</w:t>
            </w:r>
          </w:p>
        </w:tc>
      </w:tr>
    </w:tbl>
    <w:p w14:paraId="5E0A6994" w14:textId="77777777" w:rsidR="00B21967" w:rsidRDefault="00B21967" w:rsidP="00B21967">
      <w:pPr>
        <w:pStyle w:val="Heading3"/>
      </w:pPr>
      <w:bookmarkStart w:id="7" w:name="hardware-requirements"/>
      <w:bookmarkEnd w:id="6"/>
      <w:r>
        <w:t>Hardware Requirements:</w:t>
      </w:r>
    </w:p>
    <w:p w14:paraId="50813A51" w14:textId="77777777" w:rsidR="00B21967" w:rsidRDefault="00B21967" w:rsidP="00B21967">
      <w:pPr>
        <w:pStyle w:val="Compact"/>
        <w:numPr>
          <w:ilvl w:val="0"/>
          <w:numId w:val="71"/>
        </w:numPr>
      </w:pPr>
      <w:r>
        <w:rPr>
          <w:b/>
          <w:bCs/>
        </w:rPr>
        <w:t>Camera</w:t>
      </w:r>
      <w:r>
        <w:t>: Built-in or external webcam with at least 720p resolution</w:t>
      </w:r>
    </w:p>
    <w:p w14:paraId="08A71051" w14:textId="77777777" w:rsidR="00B21967" w:rsidRDefault="00B21967" w:rsidP="00B21967">
      <w:pPr>
        <w:pStyle w:val="Compact"/>
        <w:numPr>
          <w:ilvl w:val="0"/>
          <w:numId w:val="71"/>
        </w:numPr>
      </w:pPr>
      <w:r>
        <w:rPr>
          <w:b/>
          <w:bCs/>
        </w:rPr>
        <w:t>Internet</w:t>
      </w:r>
      <w:r>
        <w:t>: Stable internet connection (minimum 2 Mbps)</w:t>
      </w:r>
    </w:p>
    <w:p w14:paraId="0C29B391" w14:textId="77777777" w:rsidR="00B21967" w:rsidRDefault="00B21967" w:rsidP="00B21967">
      <w:pPr>
        <w:pStyle w:val="Compact"/>
        <w:numPr>
          <w:ilvl w:val="0"/>
          <w:numId w:val="71"/>
        </w:numPr>
      </w:pPr>
      <w:r>
        <w:rPr>
          <w:b/>
          <w:bCs/>
        </w:rPr>
        <w:t>Display</w:t>
      </w:r>
      <w:r>
        <w:t>: Minimum 1280x720 screen resolution</w:t>
      </w:r>
    </w:p>
    <w:p w14:paraId="36DA87BC" w14:textId="77777777" w:rsidR="00B21967" w:rsidRDefault="00B21967" w:rsidP="00B21967">
      <w:pPr>
        <w:pStyle w:val="Heading3"/>
      </w:pPr>
      <w:bookmarkStart w:id="8" w:name="permissions-required"/>
      <w:bookmarkEnd w:id="7"/>
      <w:r>
        <w:t>Permissions Required:</w:t>
      </w:r>
    </w:p>
    <w:p w14:paraId="78960AC4" w14:textId="77777777" w:rsidR="00B21967" w:rsidRDefault="00B21967" w:rsidP="00B21967">
      <w:pPr>
        <w:pStyle w:val="Compact"/>
        <w:numPr>
          <w:ilvl w:val="0"/>
          <w:numId w:val="71"/>
        </w:numPr>
      </w:pPr>
      <w:r>
        <w:t>Camera access (for face recognition)</w:t>
      </w:r>
    </w:p>
    <w:p w14:paraId="2F27E861" w14:textId="77777777" w:rsidR="00B21967" w:rsidRDefault="00B21967" w:rsidP="00B21967">
      <w:pPr>
        <w:pStyle w:val="Compact"/>
        <w:numPr>
          <w:ilvl w:val="0"/>
          <w:numId w:val="71"/>
        </w:numPr>
      </w:pPr>
      <w:r>
        <w:t>JavaScript enabled</w:t>
      </w:r>
    </w:p>
    <w:p w14:paraId="290AAFB9" w14:textId="77777777" w:rsidR="00B21967" w:rsidRDefault="00B21967" w:rsidP="00B21967">
      <w:r>
        <w:pict w14:anchorId="222DE404">
          <v:rect id="_x0000_i1035" style="width:0;height:1.5pt" o:hralign="center" o:hrstd="t" o:hr="t"/>
        </w:pict>
      </w:r>
    </w:p>
    <w:p w14:paraId="1A0427EC" w14:textId="77777777" w:rsidR="00B21967" w:rsidRDefault="00B21967" w:rsidP="00B21967">
      <w:pPr>
        <w:pStyle w:val="Heading2"/>
      </w:pPr>
      <w:bookmarkStart w:id="9" w:name="getting-started"/>
      <w:bookmarkEnd w:id="5"/>
      <w:bookmarkEnd w:id="8"/>
      <w:r>
        <w:t>3. Getting Started</w:t>
      </w:r>
    </w:p>
    <w:p w14:paraId="2C7C48CD" w14:textId="77777777" w:rsidR="00B21967" w:rsidRDefault="00B21967" w:rsidP="00B21967">
      <w:pPr>
        <w:pStyle w:val="Heading3"/>
      </w:pPr>
      <w:bookmarkStart w:id="10" w:name="creating-an-account"/>
      <w:r>
        <w:t>3.1 Creating an Account</w:t>
      </w:r>
    </w:p>
    <w:p w14:paraId="37019F90" w14:textId="77777777" w:rsidR="00B21967" w:rsidRDefault="00B21967" w:rsidP="00B21967">
      <w:pPr>
        <w:pStyle w:val="FirstParagraph"/>
      </w:pPr>
      <w:r>
        <w:t>To create a new lecturer account:</w:t>
      </w:r>
    </w:p>
    <w:p w14:paraId="54532EE7" w14:textId="77777777" w:rsidR="00B21967" w:rsidRDefault="00B21967" w:rsidP="00B21967">
      <w:pPr>
        <w:numPr>
          <w:ilvl w:val="0"/>
          <w:numId w:val="72"/>
        </w:numPr>
        <w:suppressAutoHyphens w:val="0"/>
        <w:spacing w:after="200"/>
      </w:pPr>
      <w:r>
        <w:t>Navigate to the BCATS homepage</w:t>
      </w:r>
    </w:p>
    <w:p w14:paraId="163B3AB9" w14:textId="77777777" w:rsidR="00B21967" w:rsidRDefault="00B21967" w:rsidP="00B21967">
      <w:pPr>
        <w:numPr>
          <w:ilvl w:val="0"/>
          <w:numId w:val="72"/>
        </w:numPr>
        <w:suppressAutoHyphens w:val="0"/>
        <w:spacing w:after="200"/>
      </w:pPr>
      <w:r>
        <w:t xml:space="preserve">Click on </w:t>
      </w:r>
      <w:r>
        <w:rPr>
          <w:b/>
          <w:bCs/>
        </w:rPr>
        <w:t>“Create your account”</w:t>
      </w:r>
      <w:r>
        <w:t xml:space="preserve"> or </w:t>
      </w:r>
      <w:r>
        <w:rPr>
          <w:b/>
          <w:bCs/>
        </w:rPr>
        <w:t>“Sign up”</w:t>
      </w:r>
    </w:p>
    <w:p w14:paraId="794886C6" w14:textId="77777777" w:rsidR="00B21967" w:rsidRDefault="00B21967" w:rsidP="00B21967">
      <w:pPr>
        <w:numPr>
          <w:ilvl w:val="0"/>
          <w:numId w:val="72"/>
        </w:numPr>
        <w:suppressAutoHyphens w:val="0"/>
        <w:spacing w:after="200"/>
      </w:pPr>
      <w:r>
        <w:t>Fill in the registration form:</w:t>
      </w:r>
    </w:p>
    <w:tbl>
      <w:tblPr>
        <w:tblW w:w="5000" w:type="pct"/>
        <w:tblLook w:val="0020" w:firstRow="1" w:lastRow="0" w:firstColumn="0" w:lastColumn="0" w:noHBand="0" w:noVBand="0"/>
      </w:tblPr>
      <w:tblGrid>
        <w:gridCol w:w="2392"/>
        <w:gridCol w:w="3508"/>
        <w:gridCol w:w="3954"/>
      </w:tblGrid>
      <w:tr w:rsidR="00B21967" w14:paraId="0D46B413" w14:textId="77777777" w:rsidTr="00064139">
        <w:trPr>
          <w:tblHeader/>
        </w:trPr>
        <w:tc>
          <w:tcPr>
            <w:tcW w:w="0" w:type="auto"/>
            <w:tcBorders>
              <w:bottom w:val="single" w:sz="0" w:space="0" w:color="auto"/>
            </w:tcBorders>
            <w:vAlign w:val="bottom"/>
          </w:tcPr>
          <w:p w14:paraId="6E674347" w14:textId="77777777" w:rsidR="00B21967" w:rsidRDefault="00B21967" w:rsidP="00064139">
            <w:pPr>
              <w:pStyle w:val="Compact"/>
              <w:numPr>
                <w:ilvl w:val="0"/>
                <w:numId w:val="69"/>
              </w:numPr>
            </w:pPr>
            <w:r>
              <w:t>Field</w:t>
            </w:r>
          </w:p>
        </w:tc>
        <w:tc>
          <w:tcPr>
            <w:tcW w:w="0" w:type="auto"/>
            <w:tcBorders>
              <w:bottom w:val="single" w:sz="0" w:space="0" w:color="auto"/>
            </w:tcBorders>
            <w:vAlign w:val="bottom"/>
          </w:tcPr>
          <w:p w14:paraId="0A8CE39F" w14:textId="77777777" w:rsidR="00B21967" w:rsidRDefault="00B21967" w:rsidP="00064139">
            <w:pPr>
              <w:pStyle w:val="Compact"/>
              <w:numPr>
                <w:ilvl w:val="0"/>
                <w:numId w:val="69"/>
              </w:numPr>
            </w:pPr>
            <w:r>
              <w:t>Description</w:t>
            </w:r>
          </w:p>
        </w:tc>
        <w:tc>
          <w:tcPr>
            <w:tcW w:w="0" w:type="auto"/>
            <w:tcBorders>
              <w:bottom w:val="single" w:sz="0" w:space="0" w:color="auto"/>
            </w:tcBorders>
            <w:vAlign w:val="bottom"/>
          </w:tcPr>
          <w:p w14:paraId="5A0502BB" w14:textId="77777777" w:rsidR="00B21967" w:rsidRDefault="00B21967" w:rsidP="00064139">
            <w:pPr>
              <w:pStyle w:val="Compact"/>
              <w:numPr>
                <w:ilvl w:val="0"/>
                <w:numId w:val="69"/>
              </w:numPr>
            </w:pPr>
            <w:r>
              <w:t>Example</w:t>
            </w:r>
          </w:p>
        </w:tc>
      </w:tr>
      <w:tr w:rsidR="00B21967" w14:paraId="211DCDDE" w14:textId="77777777" w:rsidTr="00064139">
        <w:tc>
          <w:tcPr>
            <w:tcW w:w="0" w:type="auto"/>
          </w:tcPr>
          <w:p w14:paraId="6C770535" w14:textId="77777777" w:rsidR="00B21967" w:rsidRDefault="00B21967" w:rsidP="00064139">
            <w:pPr>
              <w:pStyle w:val="Compact"/>
              <w:numPr>
                <w:ilvl w:val="0"/>
                <w:numId w:val="69"/>
              </w:numPr>
            </w:pPr>
            <w:r w:rsidRPr="00064139">
              <w:rPr>
                <w:b/>
                <w:bCs/>
              </w:rPr>
              <w:t>Full Name</w:t>
            </w:r>
          </w:p>
        </w:tc>
        <w:tc>
          <w:tcPr>
            <w:tcW w:w="0" w:type="auto"/>
          </w:tcPr>
          <w:p w14:paraId="2D0FA6F6" w14:textId="77777777" w:rsidR="00B21967" w:rsidRDefault="00B21967" w:rsidP="00064139">
            <w:pPr>
              <w:pStyle w:val="Compact"/>
              <w:numPr>
                <w:ilvl w:val="0"/>
                <w:numId w:val="69"/>
              </w:numPr>
            </w:pPr>
            <w:r>
              <w:t>Your complete name with title</w:t>
            </w:r>
          </w:p>
        </w:tc>
        <w:tc>
          <w:tcPr>
            <w:tcW w:w="0" w:type="auto"/>
          </w:tcPr>
          <w:p w14:paraId="4C84E3A3" w14:textId="77777777" w:rsidR="00B21967" w:rsidRDefault="00B21967" w:rsidP="00064139">
            <w:pPr>
              <w:pStyle w:val="Compact"/>
              <w:numPr>
                <w:ilvl w:val="0"/>
                <w:numId w:val="69"/>
              </w:numPr>
            </w:pPr>
            <w:r>
              <w:t>Dr. John Smith</w:t>
            </w:r>
          </w:p>
        </w:tc>
      </w:tr>
      <w:tr w:rsidR="00B21967" w14:paraId="30659CFD" w14:textId="77777777" w:rsidTr="00064139">
        <w:tc>
          <w:tcPr>
            <w:tcW w:w="0" w:type="auto"/>
          </w:tcPr>
          <w:p w14:paraId="0F6F7579" w14:textId="77777777" w:rsidR="00B21967" w:rsidRDefault="00B21967" w:rsidP="00064139">
            <w:pPr>
              <w:pStyle w:val="Compact"/>
              <w:numPr>
                <w:ilvl w:val="0"/>
                <w:numId w:val="69"/>
              </w:numPr>
            </w:pPr>
            <w:r w:rsidRPr="00064139">
              <w:rPr>
                <w:b/>
                <w:bCs/>
              </w:rPr>
              <w:t>Staff ID</w:t>
            </w:r>
          </w:p>
        </w:tc>
        <w:tc>
          <w:tcPr>
            <w:tcW w:w="0" w:type="auto"/>
          </w:tcPr>
          <w:p w14:paraId="41FA62CC" w14:textId="77777777" w:rsidR="00B21967" w:rsidRDefault="00B21967" w:rsidP="00064139">
            <w:pPr>
              <w:pStyle w:val="Compact"/>
              <w:numPr>
                <w:ilvl w:val="0"/>
                <w:numId w:val="69"/>
              </w:numPr>
            </w:pPr>
            <w:r>
              <w:t>Your university staff ID</w:t>
            </w:r>
          </w:p>
        </w:tc>
        <w:tc>
          <w:tcPr>
            <w:tcW w:w="0" w:type="auto"/>
          </w:tcPr>
          <w:p w14:paraId="3DACFCA8" w14:textId="77777777" w:rsidR="00B21967" w:rsidRDefault="00B21967" w:rsidP="00064139">
            <w:pPr>
              <w:pStyle w:val="Compact"/>
              <w:numPr>
                <w:ilvl w:val="0"/>
                <w:numId w:val="69"/>
              </w:numPr>
            </w:pPr>
            <w:r>
              <w:t>BUG/STAFF/1234</w:t>
            </w:r>
          </w:p>
        </w:tc>
      </w:tr>
      <w:tr w:rsidR="00B21967" w14:paraId="338A8292" w14:textId="77777777" w:rsidTr="00064139">
        <w:tc>
          <w:tcPr>
            <w:tcW w:w="0" w:type="auto"/>
          </w:tcPr>
          <w:p w14:paraId="45445539" w14:textId="77777777" w:rsidR="00B21967" w:rsidRDefault="00B21967" w:rsidP="00064139">
            <w:pPr>
              <w:pStyle w:val="Compact"/>
              <w:numPr>
                <w:ilvl w:val="0"/>
                <w:numId w:val="69"/>
              </w:numPr>
            </w:pPr>
            <w:r w:rsidRPr="00064139">
              <w:rPr>
                <w:b/>
                <w:bCs/>
              </w:rPr>
              <w:t>Work Email</w:t>
            </w:r>
          </w:p>
        </w:tc>
        <w:tc>
          <w:tcPr>
            <w:tcW w:w="0" w:type="auto"/>
          </w:tcPr>
          <w:p w14:paraId="69865833" w14:textId="77777777" w:rsidR="00B21967" w:rsidRDefault="00B21967" w:rsidP="00064139">
            <w:pPr>
              <w:pStyle w:val="Compact"/>
              <w:numPr>
                <w:ilvl w:val="0"/>
                <w:numId w:val="69"/>
              </w:numPr>
            </w:pPr>
            <w:r>
              <w:t>Your official university email</w:t>
            </w:r>
          </w:p>
        </w:tc>
        <w:tc>
          <w:tcPr>
            <w:tcW w:w="0" w:type="auto"/>
          </w:tcPr>
          <w:p w14:paraId="61F29D54" w14:textId="77777777" w:rsidR="00B21967" w:rsidRDefault="00B21967" w:rsidP="00064139">
            <w:pPr>
              <w:pStyle w:val="Compact"/>
              <w:numPr>
                <w:ilvl w:val="0"/>
                <w:numId w:val="69"/>
              </w:numPr>
            </w:pPr>
            <w:r>
              <w:t>john.smith@bugemauniv.ac.ug</w:t>
            </w:r>
          </w:p>
        </w:tc>
      </w:tr>
      <w:tr w:rsidR="00B21967" w14:paraId="7B5C7960" w14:textId="77777777" w:rsidTr="00064139">
        <w:tc>
          <w:tcPr>
            <w:tcW w:w="0" w:type="auto"/>
          </w:tcPr>
          <w:p w14:paraId="63BFF9D2" w14:textId="77777777" w:rsidR="00B21967" w:rsidRDefault="00B21967" w:rsidP="00064139">
            <w:pPr>
              <w:pStyle w:val="Compact"/>
              <w:numPr>
                <w:ilvl w:val="0"/>
                <w:numId w:val="69"/>
              </w:numPr>
            </w:pPr>
            <w:r w:rsidRPr="00064139">
              <w:rPr>
                <w:b/>
                <w:bCs/>
              </w:rPr>
              <w:t>Program</w:t>
            </w:r>
          </w:p>
        </w:tc>
        <w:tc>
          <w:tcPr>
            <w:tcW w:w="0" w:type="auto"/>
          </w:tcPr>
          <w:p w14:paraId="56DFE4E0" w14:textId="77777777" w:rsidR="00B21967" w:rsidRDefault="00B21967" w:rsidP="00064139">
            <w:pPr>
              <w:pStyle w:val="Compact"/>
              <w:numPr>
                <w:ilvl w:val="0"/>
                <w:numId w:val="69"/>
              </w:numPr>
            </w:pPr>
            <w:r>
              <w:t>Select your department’s program (optional)</w:t>
            </w:r>
          </w:p>
        </w:tc>
        <w:tc>
          <w:tcPr>
            <w:tcW w:w="0" w:type="auto"/>
          </w:tcPr>
          <w:p w14:paraId="665C3B51" w14:textId="77777777" w:rsidR="00B21967" w:rsidRDefault="00B21967" w:rsidP="00064139">
            <w:pPr>
              <w:pStyle w:val="Compact"/>
              <w:numPr>
                <w:ilvl w:val="0"/>
                <w:numId w:val="69"/>
              </w:numPr>
            </w:pPr>
            <w:r>
              <w:t>Bachelor of Computer Science</w:t>
            </w:r>
          </w:p>
        </w:tc>
      </w:tr>
      <w:tr w:rsidR="00B21967" w14:paraId="0711B1AF" w14:textId="77777777" w:rsidTr="00064139">
        <w:tc>
          <w:tcPr>
            <w:tcW w:w="0" w:type="auto"/>
          </w:tcPr>
          <w:p w14:paraId="25A947BF" w14:textId="77777777" w:rsidR="00B21967" w:rsidRDefault="00B21967" w:rsidP="00064139">
            <w:pPr>
              <w:pStyle w:val="Compact"/>
              <w:numPr>
                <w:ilvl w:val="0"/>
                <w:numId w:val="69"/>
              </w:numPr>
            </w:pPr>
            <w:r w:rsidRPr="00064139">
              <w:rPr>
                <w:b/>
                <w:bCs/>
              </w:rPr>
              <w:t>Course Units</w:t>
            </w:r>
          </w:p>
        </w:tc>
        <w:tc>
          <w:tcPr>
            <w:tcW w:w="0" w:type="auto"/>
          </w:tcPr>
          <w:p w14:paraId="6A322534" w14:textId="77777777" w:rsidR="00B21967" w:rsidRDefault="00B21967" w:rsidP="00064139">
            <w:pPr>
              <w:pStyle w:val="Compact"/>
              <w:numPr>
                <w:ilvl w:val="0"/>
                <w:numId w:val="69"/>
              </w:numPr>
            </w:pPr>
            <w:r>
              <w:t>Select course units you teach (optional)</w:t>
            </w:r>
          </w:p>
        </w:tc>
        <w:tc>
          <w:tcPr>
            <w:tcW w:w="0" w:type="auto"/>
          </w:tcPr>
          <w:p w14:paraId="20CA2C49" w14:textId="77777777" w:rsidR="00B21967" w:rsidRDefault="00B21967" w:rsidP="00064139">
            <w:pPr>
              <w:pStyle w:val="Compact"/>
              <w:numPr>
                <w:ilvl w:val="0"/>
                <w:numId w:val="69"/>
              </w:numPr>
            </w:pPr>
            <w:r>
              <w:t>CS101, CS202</w:t>
            </w:r>
          </w:p>
        </w:tc>
      </w:tr>
      <w:tr w:rsidR="00B21967" w14:paraId="00BE11F8" w14:textId="77777777" w:rsidTr="00064139">
        <w:tc>
          <w:tcPr>
            <w:tcW w:w="0" w:type="auto"/>
          </w:tcPr>
          <w:p w14:paraId="4CDA2CCA" w14:textId="77777777" w:rsidR="00B21967" w:rsidRDefault="00B21967" w:rsidP="00064139">
            <w:pPr>
              <w:pStyle w:val="Compact"/>
              <w:numPr>
                <w:ilvl w:val="0"/>
                <w:numId w:val="69"/>
              </w:numPr>
            </w:pPr>
            <w:r w:rsidRPr="00064139">
              <w:rPr>
                <w:b/>
                <w:bCs/>
              </w:rPr>
              <w:t>Password</w:t>
            </w:r>
          </w:p>
        </w:tc>
        <w:tc>
          <w:tcPr>
            <w:tcW w:w="0" w:type="auto"/>
          </w:tcPr>
          <w:p w14:paraId="68F50D48" w14:textId="77777777" w:rsidR="00B21967" w:rsidRDefault="00B21967" w:rsidP="00064139">
            <w:pPr>
              <w:pStyle w:val="Compact"/>
              <w:numPr>
                <w:ilvl w:val="0"/>
                <w:numId w:val="69"/>
              </w:numPr>
            </w:pPr>
            <w:r>
              <w:t>Create a strong password (min 6 characters)</w:t>
            </w:r>
          </w:p>
        </w:tc>
        <w:tc>
          <w:tcPr>
            <w:tcW w:w="0" w:type="auto"/>
          </w:tcPr>
          <w:p w14:paraId="1C0B8370" w14:textId="77777777" w:rsidR="00B21967" w:rsidRDefault="00B21967" w:rsidP="00064139">
            <w:pPr>
              <w:pStyle w:val="Compact"/>
              <w:numPr>
                <w:ilvl w:val="0"/>
                <w:numId w:val="69"/>
              </w:numPr>
            </w:pPr>
            <w:r>
              <w:t>********</w:t>
            </w:r>
          </w:p>
        </w:tc>
      </w:tr>
      <w:tr w:rsidR="00B21967" w14:paraId="3723A045" w14:textId="77777777" w:rsidTr="00064139">
        <w:tc>
          <w:tcPr>
            <w:tcW w:w="0" w:type="auto"/>
          </w:tcPr>
          <w:p w14:paraId="16C40600" w14:textId="77777777" w:rsidR="00B21967" w:rsidRDefault="00B21967" w:rsidP="00064139">
            <w:pPr>
              <w:pStyle w:val="Compact"/>
              <w:numPr>
                <w:ilvl w:val="0"/>
                <w:numId w:val="69"/>
              </w:numPr>
            </w:pPr>
            <w:r w:rsidRPr="00064139">
              <w:rPr>
                <w:b/>
                <w:bCs/>
              </w:rPr>
              <w:lastRenderedPageBreak/>
              <w:t>Confirm Password</w:t>
            </w:r>
          </w:p>
        </w:tc>
        <w:tc>
          <w:tcPr>
            <w:tcW w:w="0" w:type="auto"/>
          </w:tcPr>
          <w:p w14:paraId="7926FC99" w14:textId="77777777" w:rsidR="00B21967" w:rsidRDefault="00B21967" w:rsidP="00064139">
            <w:pPr>
              <w:pStyle w:val="Compact"/>
              <w:numPr>
                <w:ilvl w:val="0"/>
                <w:numId w:val="69"/>
              </w:numPr>
            </w:pPr>
            <w:r>
              <w:t>Re-enter your password</w:t>
            </w:r>
          </w:p>
        </w:tc>
        <w:tc>
          <w:tcPr>
            <w:tcW w:w="0" w:type="auto"/>
          </w:tcPr>
          <w:p w14:paraId="67B573AD" w14:textId="77777777" w:rsidR="00B21967" w:rsidRDefault="00B21967" w:rsidP="00064139">
            <w:pPr>
              <w:pStyle w:val="Compact"/>
              <w:numPr>
                <w:ilvl w:val="0"/>
                <w:numId w:val="69"/>
              </w:numPr>
            </w:pPr>
            <w:r>
              <w:t>********</w:t>
            </w:r>
          </w:p>
        </w:tc>
      </w:tr>
    </w:tbl>
    <w:p w14:paraId="6CC84A89" w14:textId="77777777" w:rsidR="00B21967" w:rsidRDefault="00B21967" w:rsidP="00B21967">
      <w:pPr>
        <w:numPr>
          <w:ilvl w:val="0"/>
          <w:numId w:val="72"/>
        </w:numPr>
        <w:suppressAutoHyphens w:val="0"/>
        <w:spacing w:after="200"/>
      </w:pPr>
      <w:r>
        <w:t xml:space="preserve">Click </w:t>
      </w:r>
      <w:r>
        <w:rPr>
          <w:b/>
          <w:bCs/>
        </w:rPr>
        <w:t>“Create account”</w:t>
      </w:r>
    </w:p>
    <w:p w14:paraId="5AE050F2" w14:textId="77777777" w:rsidR="00B21967" w:rsidRDefault="00B21967" w:rsidP="00B21967">
      <w:pPr>
        <w:numPr>
          <w:ilvl w:val="0"/>
          <w:numId w:val="72"/>
        </w:numPr>
        <w:suppressAutoHyphens w:val="0"/>
        <w:spacing w:after="200"/>
      </w:pPr>
      <w:r>
        <w:t>You will be redirected to the dashboard upon successful registration</w:t>
      </w:r>
    </w:p>
    <w:p w14:paraId="6A8E3265" w14:textId="77777777" w:rsidR="00B21967" w:rsidRDefault="00B21967" w:rsidP="00B21967">
      <w:pPr>
        <w:pStyle w:val="BlockText"/>
      </w:pPr>
      <w:r>
        <w:t xml:space="preserve">⚠️ </w:t>
      </w:r>
      <w:r>
        <w:rPr>
          <w:b/>
          <w:bCs/>
        </w:rPr>
        <w:t>Note</w:t>
      </w:r>
      <w:r>
        <w:t>: If a course unit is already assigned to another lecturer, you will see a warning message. Proceeding will reassign that course unit to you.</w:t>
      </w:r>
    </w:p>
    <w:p w14:paraId="6C304EC4" w14:textId="77777777" w:rsidR="00B21967" w:rsidRDefault="00B21967" w:rsidP="00B21967">
      <w:r>
        <w:pict w14:anchorId="559132E9">
          <v:rect id="_x0000_i1036" style="width:0;height:1.5pt" o:hralign="center" o:hrstd="t" o:hr="t"/>
        </w:pict>
      </w:r>
    </w:p>
    <w:p w14:paraId="144A9BA2" w14:textId="77777777" w:rsidR="00B21967" w:rsidRDefault="00B21967" w:rsidP="00B21967">
      <w:pPr>
        <w:pStyle w:val="Heading3"/>
      </w:pPr>
      <w:bookmarkStart w:id="11" w:name="logging-in"/>
      <w:bookmarkEnd w:id="10"/>
      <w:r>
        <w:t>3.2 Logging In</w:t>
      </w:r>
    </w:p>
    <w:p w14:paraId="0D415505" w14:textId="77777777" w:rsidR="00B21967" w:rsidRDefault="00B21967" w:rsidP="00B21967">
      <w:pPr>
        <w:pStyle w:val="Compact"/>
        <w:numPr>
          <w:ilvl w:val="0"/>
          <w:numId w:val="73"/>
        </w:numPr>
      </w:pPr>
      <w:r>
        <w:t>Go to the BCATS login page</w:t>
      </w:r>
    </w:p>
    <w:p w14:paraId="1E675904" w14:textId="77777777" w:rsidR="00B21967" w:rsidRDefault="00B21967" w:rsidP="00B21967">
      <w:pPr>
        <w:pStyle w:val="Compact"/>
        <w:numPr>
          <w:ilvl w:val="0"/>
          <w:numId w:val="73"/>
        </w:numPr>
      </w:pPr>
      <w:r>
        <w:t xml:space="preserve">Enter your </w:t>
      </w:r>
      <w:r>
        <w:rPr>
          <w:b/>
          <w:bCs/>
        </w:rPr>
        <w:t>Work Email</w:t>
      </w:r>
    </w:p>
    <w:p w14:paraId="7DCEAAC4" w14:textId="77777777" w:rsidR="00B21967" w:rsidRDefault="00B21967" w:rsidP="00B21967">
      <w:pPr>
        <w:pStyle w:val="Compact"/>
        <w:numPr>
          <w:ilvl w:val="0"/>
          <w:numId w:val="73"/>
        </w:numPr>
      </w:pPr>
      <w:r>
        <w:t xml:space="preserve">Enter your </w:t>
      </w:r>
      <w:r>
        <w:rPr>
          <w:b/>
          <w:bCs/>
        </w:rPr>
        <w:t>Password</w:t>
      </w:r>
    </w:p>
    <w:p w14:paraId="7C7A29DE" w14:textId="77777777" w:rsidR="00B21967" w:rsidRDefault="00B21967" w:rsidP="00B21967">
      <w:pPr>
        <w:pStyle w:val="Compact"/>
        <w:numPr>
          <w:ilvl w:val="0"/>
          <w:numId w:val="73"/>
        </w:numPr>
      </w:pPr>
      <w:r>
        <w:t xml:space="preserve">Click </w:t>
      </w:r>
      <w:r>
        <w:rPr>
          <w:b/>
          <w:bCs/>
        </w:rPr>
        <w:t>“Sign in”</w:t>
      </w:r>
    </w:p>
    <w:p w14:paraId="75A535D6" w14:textId="77777777" w:rsidR="00B21967" w:rsidRDefault="00B21967" w:rsidP="00B21967">
      <w:pPr>
        <w:pStyle w:val="FirstParagraph"/>
      </w:pPr>
      <w:r>
        <w:t>Login Process</w:t>
      </w:r>
    </w:p>
    <w:p w14:paraId="5E0F4D40" w14:textId="77777777" w:rsidR="00B21967" w:rsidRDefault="00B21967" w:rsidP="00B21967">
      <w:r>
        <w:pict w14:anchorId="3E5AFD18">
          <v:rect id="_x0000_i1037" style="width:0;height:1.5pt" o:hralign="center" o:hrstd="t" o:hr="t"/>
        </w:pict>
      </w:r>
    </w:p>
    <w:p w14:paraId="0C13697E" w14:textId="77777777" w:rsidR="00B21967" w:rsidRDefault="00B21967" w:rsidP="00B21967">
      <w:pPr>
        <w:pStyle w:val="Heading3"/>
      </w:pPr>
      <w:bookmarkStart w:id="12" w:name="forgot-password"/>
      <w:bookmarkEnd w:id="11"/>
      <w:r>
        <w:t>3.3 Forgot Password</w:t>
      </w:r>
    </w:p>
    <w:p w14:paraId="5FC2C70F" w14:textId="77777777" w:rsidR="00B21967" w:rsidRDefault="00B21967" w:rsidP="00B21967">
      <w:pPr>
        <w:pStyle w:val="FirstParagraph"/>
      </w:pPr>
      <w:r>
        <w:t>If you forgot your password:</w:t>
      </w:r>
    </w:p>
    <w:p w14:paraId="4E5B84CE" w14:textId="77777777" w:rsidR="00B21967" w:rsidRDefault="00B21967" w:rsidP="00B21967">
      <w:pPr>
        <w:pStyle w:val="Compact"/>
        <w:numPr>
          <w:ilvl w:val="0"/>
          <w:numId w:val="74"/>
        </w:numPr>
      </w:pPr>
      <w:r>
        <w:t xml:space="preserve">Click </w:t>
      </w:r>
      <w:r>
        <w:rPr>
          <w:b/>
          <w:bCs/>
        </w:rPr>
        <w:t>“Forgot password?”</w:t>
      </w:r>
      <w:r>
        <w:t xml:space="preserve"> on the login page</w:t>
      </w:r>
    </w:p>
    <w:p w14:paraId="2802C46E" w14:textId="77777777" w:rsidR="00B21967" w:rsidRDefault="00B21967" w:rsidP="00B21967">
      <w:pPr>
        <w:pStyle w:val="Compact"/>
        <w:numPr>
          <w:ilvl w:val="0"/>
          <w:numId w:val="74"/>
        </w:numPr>
      </w:pPr>
      <w:r>
        <w:t>Enter your registered email address</w:t>
      </w:r>
    </w:p>
    <w:p w14:paraId="0D367187" w14:textId="77777777" w:rsidR="00B21967" w:rsidRDefault="00B21967" w:rsidP="00B21967">
      <w:pPr>
        <w:pStyle w:val="Compact"/>
        <w:numPr>
          <w:ilvl w:val="0"/>
          <w:numId w:val="74"/>
        </w:numPr>
      </w:pPr>
      <w:r>
        <w:t xml:space="preserve">Click </w:t>
      </w:r>
      <w:r>
        <w:rPr>
          <w:b/>
          <w:bCs/>
        </w:rPr>
        <w:t>“Send Reset Link”</w:t>
      </w:r>
    </w:p>
    <w:p w14:paraId="7CADF90B" w14:textId="77777777" w:rsidR="00B21967" w:rsidRDefault="00B21967" w:rsidP="00B21967">
      <w:pPr>
        <w:pStyle w:val="Compact"/>
        <w:numPr>
          <w:ilvl w:val="0"/>
          <w:numId w:val="74"/>
        </w:numPr>
      </w:pPr>
      <w:r>
        <w:t>Check your email for the password reset link</w:t>
      </w:r>
    </w:p>
    <w:p w14:paraId="39381342" w14:textId="77777777" w:rsidR="00B21967" w:rsidRDefault="00B21967" w:rsidP="00B21967">
      <w:pPr>
        <w:pStyle w:val="Compact"/>
        <w:numPr>
          <w:ilvl w:val="0"/>
          <w:numId w:val="74"/>
        </w:numPr>
      </w:pPr>
      <w:r>
        <w:t>Click the link in the email (valid for 1 hour)</w:t>
      </w:r>
    </w:p>
    <w:p w14:paraId="374792FC" w14:textId="77777777" w:rsidR="00B21967" w:rsidRDefault="00B21967" w:rsidP="00B21967">
      <w:pPr>
        <w:pStyle w:val="Compact"/>
        <w:numPr>
          <w:ilvl w:val="0"/>
          <w:numId w:val="74"/>
        </w:numPr>
      </w:pPr>
      <w:r>
        <w:t>Enter your new password</w:t>
      </w:r>
    </w:p>
    <w:p w14:paraId="4FDE9660" w14:textId="77777777" w:rsidR="00B21967" w:rsidRDefault="00B21967" w:rsidP="00B21967">
      <w:pPr>
        <w:pStyle w:val="Compact"/>
        <w:numPr>
          <w:ilvl w:val="0"/>
          <w:numId w:val="74"/>
        </w:numPr>
      </w:pPr>
      <w:r>
        <w:t xml:space="preserve">Click </w:t>
      </w:r>
      <w:r>
        <w:rPr>
          <w:b/>
          <w:bCs/>
        </w:rPr>
        <w:t>“Reset Password”</w:t>
      </w:r>
    </w:p>
    <w:p w14:paraId="293BCFFF" w14:textId="77777777" w:rsidR="00B21967" w:rsidRDefault="00B21967" w:rsidP="00B21967">
      <w:pPr>
        <w:pStyle w:val="BlockText"/>
      </w:pPr>
      <w:r>
        <w:t>✅ You will receive a success message once your password is reset. You can now log in with your new password.</w:t>
      </w:r>
    </w:p>
    <w:p w14:paraId="76A72B6C" w14:textId="77777777" w:rsidR="00B21967" w:rsidRDefault="00B21967" w:rsidP="00B21967">
      <w:r>
        <w:pict w14:anchorId="43AC6380">
          <v:rect id="_x0000_i1038" style="width:0;height:1.5pt" o:hralign="center" o:hrstd="t" o:hr="t"/>
        </w:pict>
      </w:r>
    </w:p>
    <w:p w14:paraId="0639BA82" w14:textId="77777777" w:rsidR="00B21967" w:rsidRDefault="00B21967" w:rsidP="00B21967">
      <w:pPr>
        <w:pStyle w:val="Heading2"/>
      </w:pPr>
      <w:bookmarkStart w:id="13" w:name="dashboard-overview"/>
      <w:bookmarkEnd w:id="9"/>
      <w:bookmarkEnd w:id="12"/>
      <w:r>
        <w:t>4. Dashboard Overview</w:t>
      </w:r>
    </w:p>
    <w:p w14:paraId="6FB4D2D5" w14:textId="77777777" w:rsidR="00B21967" w:rsidRDefault="00B21967" w:rsidP="00B21967">
      <w:pPr>
        <w:pStyle w:val="FirstParagraph"/>
      </w:pPr>
      <w:r>
        <w:t>After logging in, you will see the main dashboard with the following sections:</w:t>
      </w:r>
    </w:p>
    <w:p w14:paraId="07092BC5" w14:textId="77777777" w:rsidR="00B21967" w:rsidRDefault="00B21967" w:rsidP="00B21967">
      <w:pPr>
        <w:pStyle w:val="Heading3"/>
      </w:pPr>
      <w:bookmarkStart w:id="14" w:name="dashboard-layout"/>
      <w:r>
        <w:t>Dashboard Layout:</w:t>
      </w:r>
    </w:p>
    <w:p w14:paraId="05E0D7BF" w14:textId="77777777" w:rsidR="00B21967" w:rsidRDefault="00B21967" w:rsidP="00B21967">
      <w:pPr>
        <w:pStyle w:val="SourceCode"/>
      </w:pPr>
      <w:r>
        <w:rPr>
          <w:rStyle w:val="VerbatimChar"/>
        </w:rPr>
        <w:t>┌─────────────────────────────────────────────────────────────┐</w:t>
      </w:r>
      <w:r>
        <w:br/>
      </w:r>
      <w:r>
        <w:rPr>
          <w:rStyle w:val="VerbatimChar"/>
        </w:rPr>
        <w:t>│  BCATS Logo    │  Dashboard  Sessions  Students  Profile    │</w:t>
      </w:r>
      <w:r>
        <w:br/>
      </w:r>
      <w:r>
        <w:rPr>
          <w:rStyle w:val="VerbatimChar"/>
        </w:rPr>
        <w:t>├─────────────────────────────────────────────────────────────┤</w:t>
      </w:r>
      <w:r>
        <w:br/>
      </w:r>
      <w:r>
        <w:rPr>
          <w:rStyle w:val="VerbatimChar"/>
        </w:rPr>
        <w:t>│                                                             │</w:t>
      </w:r>
      <w:r>
        <w:br/>
      </w:r>
      <w:r>
        <w:rPr>
          <w:rStyle w:val="VerbatimChar"/>
        </w:rPr>
        <w:t>│  ┌─────────┐  ┌─────────┐  ┌─────────┐  ┌─────────┐        │</w:t>
      </w:r>
      <w:r>
        <w:br/>
      </w:r>
      <w:r>
        <w:rPr>
          <w:rStyle w:val="VerbatimChar"/>
        </w:rPr>
        <w:t>│  │ Total   │  │ Total   │  │ Average │  │ Live    │        │</w:t>
      </w:r>
      <w:r>
        <w:br/>
      </w:r>
      <w:r>
        <w:rPr>
          <w:rStyle w:val="VerbatimChar"/>
        </w:rPr>
        <w:t>│  │Sessions │  │Students │  │Attend.  │  │Sessions │        │</w:t>
      </w:r>
      <w:r>
        <w:br/>
      </w:r>
      <w:r>
        <w:rPr>
          <w:rStyle w:val="VerbatimChar"/>
        </w:rPr>
        <w:t>│  │   12    │  │   156   │  │  87%    │  │    2    │        │</w:t>
      </w:r>
      <w:r>
        <w:br/>
      </w:r>
      <w:r>
        <w:rPr>
          <w:rStyle w:val="VerbatimChar"/>
        </w:rPr>
        <w:t>│  └─────────┘  └─────────┘  └─────────┘  └─────────┘        │</w:t>
      </w:r>
      <w:r>
        <w:br/>
      </w:r>
      <w:r>
        <w:rPr>
          <w:rStyle w:val="VerbatimChar"/>
        </w:rPr>
        <w:t>│                                                             │</w:t>
      </w:r>
      <w:r>
        <w:br/>
      </w:r>
      <w:r>
        <w:rPr>
          <w:rStyle w:val="VerbatimChar"/>
        </w:rPr>
        <w:t>│  ┌─────────────────────────────────────────────────────┐   │</w:t>
      </w:r>
      <w:r>
        <w:br/>
      </w:r>
      <w:r>
        <w:rPr>
          <w:rStyle w:val="VerbatimChar"/>
        </w:rPr>
        <w:t>│  │  Sessions List                                       │   │</w:t>
      </w:r>
      <w:r>
        <w:br/>
      </w:r>
      <w:r>
        <w:rPr>
          <w:rStyle w:val="VerbatimChar"/>
        </w:rPr>
        <w:lastRenderedPageBreak/>
        <w:t>│  │  [All] [Scheduled] [Live] [Closed]                  │   │</w:t>
      </w:r>
      <w:r>
        <w:br/>
      </w:r>
      <w:r>
        <w:rPr>
          <w:rStyle w:val="VerbatimChar"/>
        </w:rPr>
        <w:t>│  │                                                      │   │</w:t>
      </w:r>
      <w:r>
        <w:br/>
      </w:r>
      <w:r>
        <w:rPr>
          <w:rStyle w:val="VerbatimChar"/>
        </w:rPr>
        <w:t>│  │  Session 1 - CS101 - Room A101 - 9:00 AM           │   │</w:t>
      </w:r>
      <w:r>
        <w:br/>
      </w:r>
      <w:r>
        <w:rPr>
          <w:rStyle w:val="VerbatimChar"/>
        </w:rPr>
        <w:t>│  │  Session 2 - CS202 - Room B205 - 11:00 AM          │   │</w:t>
      </w:r>
      <w:r>
        <w:br/>
      </w:r>
      <w:r>
        <w:rPr>
          <w:rStyle w:val="VerbatimChar"/>
        </w:rPr>
        <w:t>│  └─────────────────────────────────────────────────────┘   │</w:t>
      </w:r>
      <w:r>
        <w:br/>
      </w:r>
      <w:r>
        <w:rPr>
          <w:rStyle w:val="VerbatimChar"/>
        </w:rPr>
        <w:t>│                                                             │</w:t>
      </w:r>
      <w:r>
        <w:br/>
      </w:r>
      <w:r>
        <w:rPr>
          <w:rStyle w:val="VerbatimChar"/>
        </w:rPr>
        <w:t>└─────────────────────────────────────────────────────────────┘</w:t>
      </w:r>
    </w:p>
    <w:p w14:paraId="1DC17030" w14:textId="77777777" w:rsidR="00B21967" w:rsidRDefault="00B21967" w:rsidP="00B21967">
      <w:pPr>
        <w:pStyle w:val="Heading3"/>
      </w:pPr>
      <w:bookmarkStart w:id="15" w:name="navigation-menu"/>
      <w:bookmarkEnd w:id="14"/>
      <w:r>
        <w:t>Navigation Menu:</w:t>
      </w:r>
    </w:p>
    <w:tbl>
      <w:tblPr>
        <w:tblW w:w="0" w:type="auto"/>
        <w:tblLook w:val="0020" w:firstRow="1" w:lastRow="0" w:firstColumn="0" w:lastColumn="0" w:noHBand="0" w:noVBand="0"/>
      </w:tblPr>
      <w:tblGrid>
        <w:gridCol w:w="1279"/>
        <w:gridCol w:w="3873"/>
      </w:tblGrid>
      <w:tr w:rsidR="00B21967" w14:paraId="582DBF33" w14:textId="77777777" w:rsidTr="00064139">
        <w:trPr>
          <w:tblHeader/>
        </w:trPr>
        <w:tc>
          <w:tcPr>
            <w:tcW w:w="0" w:type="auto"/>
            <w:tcBorders>
              <w:bottom w:val="single" w:sz="0" w:space="0" w:color="auto"/>
            </w:tcBorders>
            <w:vAlign w:val="bottom"/>
          </w:tcPr>
          <w:p w14:paraId="20F9A4F3" w14:textId="77777777" w:rsidR="00B21967" w:rsidRDefault="00B21967" w:rsidP="00064139">
            <w:pPr>
              <w:pStyle w:val="Compact"/>
            </w:pPr>
            <w:r>
              <w:t>Menu Item</w:t>
            </w:r>
          </w:p>
        </w:tc>
        <w:tc>
          <w:tcPr>
            <w:tcW w:w="0" w:type="auto"/>
            <w:tcBorders>
              <w:bottom w:val="single" w:sz="0" w:space="0" w:color="auto"/>
            </w:tcBorders>
            <w:vAlign w:val="bottom"/>
          </w:tcPr>
          <w:p w14:paraId="2439CB02" w14:textId="77777777" w:rsidR="00B21967" w:rsidRDefault="00B21967" w:rsidP="00064139">
            <w:pPr>
              <w:pStyle w:val="Compact"/>
            </w:pPr>
            <w:r>
              <w:t>Description</w:t>
            </w:r>
          </w:p>
        </w:tc>
      </w:tr>
      <w:tr w:rsidR="00B21967" w14:paraId="544E97B1" w14:textId="77777777" w:rsidTr="00064139">
        <w:tc>
          <w:tcPr>
            <w:tcW w:w="0" w:type="auto"/>
          </w:tcPr>
          <w:p w14:paraId="6E0CFF8F" w14:textId="77777777" w:rsidR="00B21967" w:rsidRDefault="00B21967" w:rsidP="00064139">
            <w:pPr>
              <w:pStyle w:val="Compact"/>
            </w:pPr>
            <w:r w:rsidRPr="00064139">
              <w:rPr>
                <w:b/>
                <w:bCs/>
              </w:rPr>
              <w:t>Dashboard</w:t>
            </w:r>
          </w:p>
        </w:tc>
        <w:tc>
          <w:tcPr>
            <w:tcW w:w="0" w:type="auto"/>
          </w:tcPr>
          <w:p w14:paraId="03B510B5" w14:textId="77777777" w:rsidR="00B21967" w:rsidRDefault="00B21967" w:rsidP="00064139">
            <w:pPr>
              <w:pStyle w:val="Compact"/>
            </w:pPr>
            <w:r>
              <w:t>Overview with statistics and quick access</w:t>
            </w:r>
          </w:p>
        </w:tc>
      </w:tr>
      <w:tr w:rsidR="00B21967" w14:paraId="3CF54487" w14:textId="77777777" w:rsidTr="00064139">
        <w:tc>
          <w:tcPr>
            <w:tcW w:w="0" w:type="auto"/>
          </w:tcPr>
          <w:p w14:paraId="661E3405" w14:textId="77777777" w:rsidR="00B21967" w:rsidRDefault="00B21967" w:rsidP="00064139">
            <w:pPr>
              <w:pStyle w:val="Compact"/>
            </w:pPr>
            <w:r w:rsidRPr="00064139">
              <w:rPr>
                <w:b/>
                <w:bCs/>
              </w:rPr>
              <w:t>Sessions</w:t>
            </w:r>
          </w:p>
        </w:tc>
        <w:tc>
          <w:tcPr>
            <w:tcW w:w="0" w:type="auto"/>
          </w:tcPr>
          <w:p w14:paraId="2FBE920A" w14:textId="77777777" w:rsidR="00B21967" w:rsidRDefault="00B21967" w:rsidP="00064139">
            <w:pPr>
              <w:pStyle w:val="Compact"/>
            </w:pPr>
            <w:r>
              <w:t>Manage attendance sessions</w:t>
            </w:r>
          </w:p>
        </w:tc>
      </w:tr>
      <w:tr w:rsidR="00B21967" w14:paraId="134C5139" w14:textId="77777777" w:rsidTr="00064139">
        <w:tc>
          <w:tcPr>
            <w:tcW w:w="0" w:type="auto"/>
          </w:tcPr>
          <w:p w14:paraId="2852C00B" w14:textId="77777777" w:rsidR="00B21967" w:rsidRDefault="00B21967" w:rsidP="00064139">
            <w:pPr>
              <w:pStyle w:val="Compact"/>
            </w:pPr>
            <w:r w:rsidRPr="00064139">
              <w:rPr>
                <w:b/>
                <w:bCs/>
              </w:rPr>
              <w:t>Students</w:t>
            </w:r>
          </w:p>
        </w:tc>
        <w:tc>
          <w:tcPr>
            <w:tcW w:w="0" w:type="auto"/>
          </w:tcPr>
          <w:p w14:paraId="099E270A" w14:textId="77777777" w:rsidR="00B21967" w:rsidRDefault="00B21967" w:rsidP="00064139">
            <w:pPr>
              <w:pStyle w:val="Compact"/>
            </w:pPr>
            <w:r>
              <w:t>View and register students</w:t>
            </w:r>
          </w:p>
        </w:tc>
      </w:tr>
      <w:tr w:rsidR="00B21967" w14:paraId="09FF0F5A" w14:textId="77777777" w:rsidTr="00064139">
        <w:tc>
          <w:tcPr>
            <w:tcW w:w="0" w:type="auto"/>
          </w:tcPr>
          <w:p w14:paraId="71D4C016" w14:textId="77777777" w:rsidR="00B21967" w:rsidRDefault="00B21967" w:rsidP="00064139">
            <w:pPr>
              <w:pStyle w:val="Compact"/>
            </w:pPr>
            <w:r w:rsidRPr="00064139">
              <w:rPr>
                <w:b/>
                <w:bCs/>
              </w:rPr>
              <w:t>Attendance</w:t>
            </w:r>
          </w:p>
        </w:tc>
        <w:tc>
          <w:tcPr>
            <w:tcW w:w="0" w:type="auto"/>
          </w:tcPr>
          <w:p w14:paraId="09D9F7AB" w14:textId="77777777" w:rsidR="00B21967" w:rsidRDefault="00B21967" w:rsidP="00064139">
            <w:pPr>
              <w:pStyle w:val="Compact"/>
            </w:pPr>
            <w:r>
              <w:t>View attendance records and reports</w:t>
            </w:r>
          </w:p>
        </w:tc>
      </w:tr>
      <w:tr w:rsidR="00B21967" w14:paraId="20A62E9E" w14:textId="77777777" w:rsidTr="00064139">
        <w:tc>
          <w:tcPr>
            <w:tcW w:w="0" w:type="auto"/>
          </w:tcPr>
          <w:p w14:paraId="18FC93F7" w14:textId="77777777" w:rsidR="00B21967" w:rsidRDefault="00B21967" w:rsidP="00064139">
            <w:pPr>
              <w:pStyle w:val="Compact"/>
            </w:pPr>
            <w:r w:rsidRPr="00064139">
              <w:rPr>
                <w:b/>
                <w:bCs/>
              </w:rPr>
              <w:t>Profile</w:t>
            </w:r>
          </w:p>
        </w:tc>
        <w:tc>
          <w:tcPr>
            <w:tcW w:w="0" w:type="auto"/>
          </w:tcPr>
          <w:p w14:paraId="2CC51AE9" w14:textId="77777777" w:rsidR="00B21967" w:rsidRDefault="00B21967" w:rsidP="00064139">
            <w:pPr>
              <w:pStyle w:val="Compact"/>
            </w:pPr>
            <w:r>
              <w:t>Manage your account settings</w:t>
            </w:r>
          </w:p>
        </w:tc>
      </w:tr>
    </w:tbl>
    <w:p w14:paraId="2257324D" w14:textId="77777777" w:rsidR="00B21967" w:rsidRDefault="00B21967" w:rsidP="00B21967">
      <w:r>
        <w:pict w14:anchorId="477200EA">
          <v:rect id="_x0000_i1039" style="width:0;height:1.5pt" o:hralign="center" o:hrstd="t" o:hr="t"/>
        </w:pict>
      </w:r>
    </w:p>
    <w:p w14:paraId="063171B8" w14:textId="77777777" w:rsidR="00B21967" w:rsidRDefault="00B21967" w:rsidP="00B21967">
      <w:pPr>
        <w:pStyle w:val="Heading2"/>
      </w:pPr>
      <w:bookmarkStart w:id="16" w:name="managing-students"/>
      <w:bookmarkEnd w:id="13"/>
      <w:bookmarkEnd w:id="15"/>
      <w:r>
        <w:t>5. Managing Students</w:t>
      </w:r>
    </w:p>
    <w:p w14:paraId="31E446BC" w14:textId="77777777" w:rsidR="00B21967" w:rsidRDefault="00B21967" w:rsidP="00B21967">
      <w:pPr>
        <w:pStyle w:val="Heading3"/>
      </w:pPr>
      <w:bookmarkStart w:id="17" w:name="registering-new-students"/>
      <w:r>
        <w:t>5.1 Registering New Students</w:t>
      </w:r>
    </w:p>
    <w:p w14:paraId="1D7A5831" w14:textId="77777777" w:rsidR="00B21967" w:rsidRDefault="00B21967" w:rsidP="00B21967">
      <w:pPr>
        <w:pStyle w:val="FirstParagraph"/>
      </w:pPr>
      <w:r>
        <w:t>To register a new student with facial recognition:</w:t>
      </w:r>
    </w:p>
    <w:p w14:paraId="7996049F" w14:textId="77777777" w:rsidR="00B21967" w:rsidRDefault="00B21967" w:rsidP="00B21967">
      <w:pPr>
        <w:numPr>
          <w:ilvl w:val="0"/>
          <w:numId w:val="75"/>
        </w:numPr>
        <w:suppressAutoHyphens w:val="0"/>
        <w:spacing w:after="200"/>
      </w:pPr>
      <w:r>
        <w:t xml:space="preserve">Navigate to </w:t>
      </w:r>
      <w:r>
        <w:rPr>
          <w:b/>
          <w:bCs/>
        </w:rPr>
        <w:t>Students</w:t>
      </w:r>
      <w:r>
        <w:t xml:space="preserve"> → </w:t>
      </w:r>
      <w:r>
        <w:rPr>
          <w:b/>
          <w:bCs/>
        </w:rPr>
        <w:t>Add New Student</w:t>
      </w:r>
    </w:p>
    <w:p w14:paraId="0B3C4A24" w14:textId="77777777" w:rsidR="00B21967" w:rsidRDefault="00B21967" w:rsidP="00B21967">
      <w:pPr>
        <w:numPr>
          <w:ilvl w:val="0"/>
          <w:numId w:val="75"/>
        </w:numPr>
        <w:suppressAutoHyphens w:val="0"/>
        <w:spacing w:after="200"/>
      </w:pPr>
      <w:r>
        <w:t>Fill in the student information:</w:t>
      </w:r>
    </w:p>
    <w:p w14:paraId="22F4FCA7" w14:textId="77777777" w:rsidR="00B21967" w:rsidRDefault="00B21967" w:rsidP="00B21967">
      <w:pPr>
        <w:numPr>
          <w:ilvl w:val="0"/>
          <w:numId w:val="69"/>
        </w:numPr>
        <w:suppressAutoHyphens w:val="0"/>
        <w:spacing w:after="200"/>
      </w:pPr>
      <w:r>
        <w:rPr>
          <w:b/>
          <w:bCs/>
        </w:rPr>
        <w:t>Personal Information:</w:t>
      </w:r>
      <w:r>
        <w:t xml:space="preserve"> | Field | Required | Description | |——-|———-|————-| | Student ID | ✅ Yes | Unique student ID (e.g., BUG/BCS/2023/001) | | First Name | ✅ Yes | Student’s first name | | Middle Name | ❌ No | Student’s middle name (optional) | | Last Name | ✅ Yes | Student’s last name | | Gender | ❌ No | Male/Female | | Email | ✅ Yes | Student’s email address | | Program | ✅ Yes | Select from available programs | | Course Units | ✅ Yes | Enter course codes the student is enrolled in |</w:t>
      </w:r>
    </w:p>
    <w:p w14:paraId="2B8D67A3" w14:textId="77777777" w:rsidR="00B21967" w:rsidRDefault="00B21967" w:rsidP="00B21967">
      <w:pPr>
        <w:numPr>
          <w:ilvl w:val="0"/>
          <w:numId w:val="75"/>
        </w:numPr>
        <w:suppressAutoHyphens w:val="0"/>
        <w:spacing w:after="200"/>
      </w:pPr>
      <w:r>
        <w:rPr>
          <w:b/>
          <w:bCs/>
        </w:rPr>
        <w:t>Upload Face Photos</w:t>
      </w:r>
      <w:r>
        <w:t xml:space="preserve"> (for biometric registration):</w:t>
      </w:r>
    </w:p>
    <w:p w14:paraId="6ACDB14D" w14:textId="77777777" w:rsidR="00B21967" w:rsidRDefault="00B21967" w:rsidP="00B21967">
      <w:pPr>
        <w:pStyle w:val="Compact"/>
        <w:numPr>
          <w:ilvl w:val="1"/>
          <w:numId w:val="71"/>
        </w:numPr>
      </w:pPr>
      <w:r>
        <w:t xml:space="preserve">Click </w:t>
      </w:r>
      <w:r>
        <w:rPr>
          <w:b/>
          <w:bCs/>
        </w:rPr>
        <w:t>“Upload Photos”</w:t>
      </w:r>
      <w:r>
        <w:t xml:space="preserve"> or drag and drop images</w:t>
      </w:r>
    </w:p>
    <w:p w14:paraId="7017D60C" w14:textId="77777777" w:rsidR="00B21967" w:rsidRDefault="00B21967" w:rsidP="00B21967">
      <w:pPr>
        <w:pStyle w:val="Compact"/>
        <w:numPr>
          <w:ilvl w:val="1"/>
          <w:numId w:val="71"/>
        </w:numPr>
      </w:pPr>
      <w:r>
        <w:t xml:space="preserve">Upload </w:t>
      </w:r>
      <w:r>
        <w:rPr>
          <w:b/>
          <w:bCs/>
        </w:rPr>
        <w:t>up to 5 photos</w:t>
      </w:r>
      <w:r>
        <w:t xml:space="preserve"> for better recognition accuracy</w:t>
      </w:r>
    </w:p>
    <w:p w14:paraId="5D7B8CF5" w14:textId="77777777" w:rsidR="00B21967" w:rsidRDefault="00B21967" w:rsidP="00B21967">
      <w:pPr>
        <w:pStyle w:val="Compact"/>
        <w:numPr>
          <w:ilvl w:val="1"/>
          <w:numId w:val="71"/>
        </w:numPr>
      </w:pPr>
      <w:r>
        <w:t>Tips for good photos:</w:t>
      </w:r>
    </w:p>
    <w:p w14:paraId="67DB83EB" w14:textId="77777777" w:rsidR="00B21967" w:rsidRDefault="00B21967" w:rsidP="00B21967">
      <w:pPr>
        <w:pStyle w:val="Compact"/>
        <w:numPr>
          <w:ilvl w:val="2"/>
          <w:numId w:val="71"/>
        </w:numPr>
      </w:pPr>
      <w:r>
        <w:t>✅ Clear, well-lit face</w:t>
      </w:r>
    </w:p>
    <w:p w14:paraId="6B60C44E" w14:textId="77777777" w:rsidR="00B21967" w:rsidRDefault="00B21967" w:rsidP="00B21967">
      <w:pPr>
        <w:pStyle w:val="Compact"/>
        <w:numPr>
          <w:ilvl w:val="2"/>
          <w:numId w:val="71"/>
        </w:numPr>
      </w:pPr>
      <w:r>
        <w:t>✅ Different angles (front, slight left, slight right)</w:t>
      </w:r>
    </w:p>
    <w:p w14:paraId="7A57E0CA" w14:textId="77777777" w:rsidR="00B21967" w:rsidRDefault="00B21967" w:rsidP="00B21967">
      <w:pPr>
        <w:pStyle w:val="Compact"/>
        <w:numPr>
          <w:ilvl w:val="2"/>
          <w:numId w:val="71"/>
        </w:numPr>
      </w:pPr>
      <w:r>
        <w:t>✅ No sunglasses or face coverings</w:t>
      </w:r>
    </w:p>
    <w:p w14:paraId="18579A59" w14:textId="77777777" w:rsidR="00B21967" w:rsidRDefault="00B21967" w:rsidP="00B21967">
      <w:pPr>
        <w:pStyle w:val="Compact"/>
        <w:numPr>
          <w:ilvl w:val="2"/>
          <w:numId w:val="71"/>
        </w:numPr>
      </w:pPr>
      <w:r>
        <w:t>✅ Neutral expression</w:t>
      </w:r>
    </w:p>
    <w:p w14:paraId="73C910A3" w14:textId="77777777" w:rsidR="00B21967" w:rsidRDefault="00B21967" w:rsidP="00B21967">
      <w:pPr>
        <w:pStyle w:val="Compact"/>
        <w:numPr>
          <w:ilvl w:val="2"/>
          <w:numId w:val="71"/>
        </w:numPr>
      </w:pPr>
      <w:r>
        <w:t>❌ Avoid blurry or dark images</w:t>
      </w:r>
    </w:p>
    <w:p w14:paraId="039021EC" w14:textId="77777777" w:rsidR="00B21967" w:rsidRDefault="00B21967" w:rsidP="00B21967">
      <w:pPr>
        <w:numPr>
          <w:ilvl w:val="0"/>
          <w:numId w:val="75"/>
        </w:numPr>
        <w:suppressAutoHyphens w:val="0"/>
        <w:spacing w:after="200"/>
      </w:pPr>
      <w:r>
        <w:t xml:space="preserve">Click </w:t>
      </w:r>
      <w:r>
        <w:rPr>
          <w:b/>
          <w:bCs/>
        </w:rPr>
        <w:t>“Register Student”</w:t>
      </w:r>
    </w:p>
    <w:p w14:paraId="4B721301" w14:textId="77777777" w:rsidR="00B21967" w:rsidRDefault="00B21967" w:rsidP="00B21967">
      <w:pPr>
        <w:pStyle w:val="BlockText"/>
      </w:pPr>
      <w:r>
        <w:t xml:space="preserve">💡 </w:t>
      </w:r>
      <w:r>
        <w:rPr>
          <w:b/>
          <w:bCs/>
        </w:rPr>
        <w:t>Tip</w:t>
      </w:r>
      <w:r>
        <w:t>: Multiple photos improve recognition accuracy. We recommend uploading at least 3 photos from different angles.</w:t>
      </w:r>
    </w:p>
    <w:p w14:paraId="724FF702" w14:textId="77777777" w:rsidR="00B21967" w:rsidRDefault="00B21967" w:rsidP="00B21967">
      <w:r>
        <w:pict w14:anchorId="7B99DB8F">
          <v:rect id="_x0000_i1040" style="width:0;height:1.5pt" o:hralign="center" o:hrstd="t" o:hr="t"/>
        </w:pict>
      </w:r>
    </w:p>
    <w:p w14:paraId="00C40C47" w14:textId="77777777" w:rsidR="00B21967" w:rsidRDefault="00B21967" w:rsidP="00B21967">
      <w:pPr>
        <w:pStyle w:val="Heading3"/>
      </w:pPr>
      <w:bookmarkStart w:id="18" w:name="viewing-student-list"/>
      <w:bookmarkEnd w:id="17"/>
      <w:r>
        <w:lastRenderedPageBreak/>
        <w:t>5.2 Viewing Student List</w:t>
      </w:r>
    </w:p>
    <w:p w14:paraId="7C17BFB4" w14:textId="77777777" w:rsidR="00B21967" w:rsidRDefault="00B21967" w:rsidP="00B21967">
      <w:pPr>
        <w:pStyle w:val="Compact"/>
        <w:numPr>
          <w:ilvl w:val="0"/>
          <w:numId w:val="76"/>
        </w:numPr>
      </w:pPr>
      <w:r>
        <w:t xml:space="preserve">Navigate to </w:t>
      </w:r>
      <w:r>
        <w:rPr>
          <w:b/>
          <w:bCs/>
        </w:rPr>
        <w:t>Students</w:t>
      </w:r>
      <w:r>
        <w:t xml:space="preserve"> from the main menu</w:t>
      </w:r>
    </w:p>
    <w:p w14:paraId="36225A46" w14:textId="77777777" w:rsidR="00B21967" w:rsidRDefault="00B21967" w:rsidP="00B21967">
      <w:pPr>
        <w:pStyle w:val="Compact"/>
        <w:numPr>
          <w:ilvl w:val="0"/>
          <w:numId w:val="76"/>
        </w:numPr>
      </w:pPr>
      <w:r>
        <w:t>View the list of all registered students</w:t>
      </w:r>
    </w:p>
    <w:p w14:paraId="5EEDF470" w14:textId="77777777" w:rsidR="00B21967" w:rsidRDefault="00B21967" w:rsidP="00B21967">
      <w:pPr>
        <w:pStyle w:val="Compact"/>
        <w:numPr>
          <w:ilvl w:val="0"/>
          <w:numId w:val="76"/>
        </w:numPr>
      </w:pPr>
      <w:r>
        <w:t xml:space="preserve">Use the </w:t>
      </w:r>
      <w:r>
        <w:rPr>
          <w:b/>
          <w:bCs/>
        </w:rPr>
        <w:t>Search</w:t>
      </w:r>
      <w:r>
        <w:t xml:space="preserve"> bar to find specific students</w:t>
      </w:r>
    </w:p>
    <w:p w14:paraId="69C751B0" w14:textId="77777777" w:rsidR="00B21967" w:rsidRDefault="00B21967" w:rsidP="00B21967">
      <w:pPr>
        <w:pStyle w:val="Compact"/>
        <w:numPr>
          <w:ilvl w:val="0"/>
          <w:numId w:val="76"/>
        </w:numPr>
      </w:pPr>
      <w:r>
        <w:t>Filter students by:</w:t>
      </w:r>
    </w:p>
    <w:p w14:paraId="1E95C773" w14:textId="77777777" w:rsidR="00B21967" w:rsidRDefault="00B21967" w:rsidP="00B21967">
      <w:pPr>
        <w:pStyle w:val="Compact"/>
        <w:numPr>
          <w:ilvl w:val="1"/>
          <w:numId w:val="71"/>
        </w:numPr>
      </w:pPr>
      <w:r>
        <w:t>Program</w:t>
      </w:r>
    </w:p>
    <w:p w14:paraId="73113993" w14:textId="77777777" w:rsidR="00B21967" w:rsidRDefault="00B21967" w:rsidP="00B21967">
      <w:pPr>
        <w:pStyle w:val="Compact"/>
        <w:numPr>
          <w:ilvl w:val="1"/>
          <w:numId w:val="71"/>
        </w:numPr>
      </w:pPr>
      <w:r>
        <w:t>Course Unit</w:t>
      </w:r>
    </w:p>
    <w:p w14:paraId="76DAC272" w14:textId="77777777" w:rsidR="00B21967" w:rsidRDefault="00B21967" w:rsidP="00B21967">
      <w:pPr>
        <w:pStyle w:val="Compact"/>
        <w:numPr>
          <w:ilvl w:val="1"/>
          <w:numId w:val="71"/>
        </w:numPr>
      </w:pPr>
      <w:r>
        <w:t>Registration Date</w:t>
      </w:r>
    </w:p>
    <w:p w14:paraId="41628DF8" w14:textId="77777777" w:rsidR="00B21967" w:rsidRDefault="00B21967" w:rsidP="00B21967">
      <w:pPr>
        <w:pStyle w:val="FirstParagraph"/>
      </w:pPr>
      <w:r>
        <w:rPr>
          <w:b/>
          <w:bCs/>
        </w:rPr>
        <w:t>Student List Columns:</w:t>
      </w:r>
      <w:r>
        <w:t xml:space="preserve"> | Column | Description | |——–|————-| | Photo | Student’s profile photo | | Student ID | Unique identifier | | Name | Full name | | Program | Enrolled program | | Course Units | Number of enrolled courses | | Actions | View, Edit, Delete options |</w:t>
      </w:r>
    </w:p>
    <w:p w14:paraId="7CED34FD" w14:textId="77777777" w:rsidR="00B21967" w:rsidRDefault="00B21967" w:rsidP="00B21967">
      <w:r>
        <w:pict w14:anchorId="5888F2E3">
          <v:rect id="_x0000_i1041" style="width:0;height:1.5pt" o:hralign="center" o:hrstd="t" o:hr="t"/>
        </w:pict>
      </w:r>
    </w:p>
    <w:p w14:paraId="3316BC35" w14:textId="77777777" w:rsidR="00B21967" w:rsidRDefault="00B21967" w:rsidP="00B21967">
      <w:pPr>
        <w:pStyle w:val="Heading3"/>
      </w:pPr>
      <w:bookmarkStart w:id="19" w:name="managing-face-embeddings"/>
      <w:bookmarkEnd w:id="18"/>
      <w:r>
        <w:t>5.3 Managing Face Embeddings</w:t>
      </w:r>
    </w:p>
    <w:p w14:paraId="0A3EFF1F" w14:textId="77777777" w:rsidR="00B21967" w:rsidRDefault="00B21967" w:rsidP="00B21967">
      <w:pPr>
        <w:pStyle w:val="FirstParagraph"/>
      </w:pPr>
      <w:r>
        <w:t>Face embeddings are the biometric data used for recognition. To update a student’s face data:</w:t>
      </w:r>
    </w:p>
    <w:p w14:paraId="2DCDEEC7" w14:textId="77777777" w:rsidR="00B21967" w:rsidRDefault="00B21967" w:rsidP="00B21967">
      <w:pPr>
        <w:pStyle w:val="Compact"/>
        <w:numPr>
          <w:ilvl w:val="0"/>
          <w:numId w:val="77"/>
        </w:numPr>
      </w:pPr>
      <w:r>
        <w:t xml:space="preserve">Go to </w:t>
      </w:r>
      <w:r>
        <w:rPr>
          <w:b/>
          <w:bCs/>
        </w:rPr>
        <w:t>Students</w:t>
      </w:r>
      <w:r>
        <w:t xml:space="preserve"> → Select a student</w:t>
      </w:r>
    </w:p>
    <w:p w14:paraId="504E09B4" w14:textId="77777777" w:rsidR="00B21967" w:rsidRDefault="00B21967" w:rsidP="00B21967">
      <w:pPr>
        <w:pStyle w:val="Compact"/>
        <w:numPr>
          <w:ilvl w:val="0"/>
          <w:numId w:val="77"/>
        </w:numPr>
      </w:pPr>
      <w:r>
        <w:t xml:space="preserve">Click </w:t>
      </w:r>
      <w:r>
        <w:rPr>
          <w:b/>
          <w:bCs/>
        </w:rPr>
        <w:t>“Manage Embeddings”</w:t>
      </w:r>
      <w:r>
        <w:t xml:space="preserve"> or </w:t>
      </w:r>
      <w:r>
        <w:rPr>
          <w:b/>
          <w:bCs/>
        </w:rPr>
        <w:t>“Update Photos”</w:t>
      </w:r>
    </w:p>
    <w:p w14:paraId="5CD72E2F" w14:textId="77777777" w:rsidR="00B21967" w:rsidRDefault="00B21967" w:rsidP="00B21967">
      <w:pPr>
        <w:pStyle w:val="Compact"/>
        <w:numPr>
          <w:ilvl w:val="0"/>
          <w:numId w:val="77"/>
        </w:numPr>
      </w:pPr>
      <w:r>
        <w:t>Add new photos or remove existing ones</w:t>
      </w:r>
    </w:p>
    <w:p w14:paraId="46139B37" w14:textId="77777777" w:rsidR="00B21967" w:rsidRDefault="00B21967" w:rsidP="00B21967">
      <w:pPr>
        <w:pStyle w:val="Compact"/>
        <w:numPr>
          <w:ilvl w:val="0"/>
          <w:numId w:val="77"/>
        </w:numPr>
      </w:pPr>
      <w:r>
        <w:t xml:space="preserve">Click </w:t>
      </w:r>
      <w:r>
        <w:rPr>
          <w:b/>
          <w:bCs/>
        </w:rPr>
        <w:t>“Update Embeddings”</w:t>
      </w:r>
    </w:p>
    <w:p w14:paraId="79365429" w14:textId="77777777" w:rsidR="00B21967" w:rsidRDefault="00B21967" w:rsidP="00B21967">
      <w:pPr>
        <w:pStyle w:val="BlockText"/>
      </w:pPr>
      <w:r>
        <w:t xml:space="preserve">⚠️ </w:t>
      </w:r>
      <w:r>
        <w:rPr>
          <w:b/>
          <w:bCs/>
        </w:rPr>
        <w:t>Important</w:t>
      </w:r>
      <w:r>
        <w:t>: After updating photos, the system will recalculate the facial embeddings. This may take a few moments.</w:t>
      </w:r>
    </w:p>
    <w:p w14:paraId="3447982A" w14:textId="77777777" w:rsidR="00B21967" w:rsidRDefault="00B21967" w:rsidP="00B21967">
      <w:r>
        <w:pict w14:anchorId="18DAC4B6">
          <v:rect id="_x0000_i1042" style="width:0;height:1.5pt" o:hralign="center" o:hrstd="t" o:hr="t"/>
        </w:pict>
      </w:r>
    </w:p>
    <w:p w14:paraId="39A5530F" w14:textId="77777777" w:rsidR="00B21967" w:rsidRDefault="00B21967" w:rsidP="00B21967">
      <w:pPr>
        <w:pStyle w:val="Heading2"/>
      </w:pPr>
      <w:bookmarkStart w:id="20" w:name="managing-sessions"/>
      <w:bookmarkEnd w:id="16"/>
      <w:bookmarkEnd w:id="19"/>
      <w:r>
        <w:t>6. Managing Sessions</w:t>
      </w:r>
    </w:p>
    <w:p w14:paraId="16702B16" w14:textId="77777777" w:rsidR="00B21967" w:rsidRDefault="00B21967" w:rsidP="00B21967">
      <w:pPr>
        <w:pStyle w:val="Heading3"/>
      </w:pPr>
      <w:bookmarkStart w:id="21" w:name="creating-a-session"/>
      <w:r>
        <w:t>6.1 Creating a Session</w:t>
      </w:r>
    </w:p>
    <w:p w14:paraId="6831AD27" w14:textId="77777777" w:rsidR="00B21967" w:rsidRDefault="00B21967" w:rsidP="00B21967">
      <w:pPr>
        <w:numPr>
          <w:ilvl w:val="0"/>
          <w:numId w:val="78"/>
        </w:numPr>
        <w:suppressAutoHyphens w:val="0"/>
        <w:spacing w:after="200"/>
      </w:pPr>
      <w:r>
        <w:t xml:space="preserve">Navigate to </w:t>
      </w:r>
      <w:r>
        <w:rPr>
          <w:b/>
          <w:bCs/>
        </w:rPr>
        <w:t>Sessions</w:t>
      </w:r>
    </w:p>
    <w:p w14:paraId="54CC99EB" w14:textId="77777777" w:rsidR="00B21967" w:rsidRDefault="00B21967" w:rsidP="00B21967">
      <w:pPr>
        <w:numPr>
          <w:ilvl w:val="0"/>
          <w:numId w:val="78"/>
        </w:numPr>
        <w:suppressAutoHyphens w:val="0"/>
        <w:spacing w:after="200"/>
      </w:pPr>
      <w:r>
        <w:t xml:space="preserve">Click </w:t>
      </w:r>
      <w:r>
        <w:rPr>
          <w:b/>
          <w:bCs/>
        </w:rPr>
        <w:t>“+ Create Session”</w:t>
      </w:r>
      <w:r>
        <w:t xml:space="preserve"> button</w:t>
      </w:r>
    </w:p>
    <w:p w14:paraId="4839A3AA" w14:textId="77777777" w:rsidR="00B21967" w:rsidRDefault="00B21967" w:rsidP="00B21967">
      <w:pPr>
        <w:numPr>
          <w:ilvl w:val="0"/>
          <w:numId w:val="78"/>
        </w:numPr>
        <w:suppressAutoHyphens w:val="0"/>
        <w:spacing w:after="200"/>
      </w:pPr>
      <w:r>
        <w:t>Fill in the session details:</w:t>
      </w:r>
    </w:p>
    <w:tbl>
      <w:tblPr>
        <w:tblW w:w="5000" w:type="pct"/>
        <w:tblLook w:val="0020" w:firstRow="1" w:lastRow="0" w:firstColumn="0" w:lastColumn="0" w:noHBand="0" w:noVBand="0"/>
      </w:tblPr>
      <w:tblGrid>
        <w:gridCol w:w="2738"/>
        <w:gridCol w:w="3612"/>
        <w:gridCol w:w="3504"/>
      </w:tblGrid>
      <w:tr w:rsidR="00B21967" w14:paraId="59A8203D" w14:textId="77777777" w:rsidTr="00064139">
        <w:trPr>
          <w:tblHeader/>
        </w:trPr>
        <w:tc>
          <w:tcPr>
            <w:tcW w:w="0" w:type="auto"/>
            <w:tcBorders>
              <w:bottom w:val="single" w:sz="0" w:space="0" w:color="auto"/>
            </w:tcBorders>
            <w:vAlign w:val="bottom"/>
          </w:tcPr>
          <w:p w14:paraId="66487BAF" w14:textId="77777777" w:rsidR="00B21967" w:rsidRDefault="00B21967" w:rsidP="00064139">
            <w:pPr>
              <w:pStyle w:val="Compact"/>
              <w:numPr>
                <w:ilvl w:val="0"/>
                <w:numId w:val="69"/>
              </w:numPr>
            </w:pPr>
            <w:r>
              <w:t>Field</w:t>
            </w:r>
          </w:p>
        </w:tc>
        <w:tc>
          <w:tcPr>
            <w:tcW w:w="0" w:type="auto"/>
            <w:tcBorders>
              <w:bottom w:val="single" w:sz="0" w:space="0" w:color="auto"/>
            </w:tcBorders>
            <w:vAlign w:val="bottom"/>
          </w:tcPr>
          <w:p w14:paraId="05BDDAFE" w14:textId="77777777" w:rsidR="00B21967" w:rsidRDefault="00B21967" w:rsidP="00064139">
            <w:pPr>
              <w:pStyle w:val="Compact"/>
              <w:numPr>
                <w:ilvl w:val="0"/>
                <w:numId w:val="69"/>
              </w:numPr>
            </w:pPr>
            <w:r>
              <w:t>Description</w:t>
            </w:r>
          </w:p>
        </w:tc>
        <w:tc>
          <w:tcPr>
            <w:tcW w:w="0" w:type="auto"/>
            <w:tcBorders>
              <w:bottom w:val="single" w:sz="0" w:space="0" w:color="auto"/>
            </w:tcBorders>
            <w:vAlign w:val="bottom"/>
          </w:tcPr>
          <w:p w14:paraId="5F8703C2" w14:textId="77777777" w:rsidR="00B21967" w:rsidRDefault="00B21967" w:rsidP="00064139">
            <w:pPr>
              <w:pStyle w:val="Compact"/>
              <w:numPr>
                <w:ilvl w:val="0"/>
                <w:numId w:val="69"/>
              </w:numPr>
            </w:pPr>
            <w:r>
              <w:t>Example</w:t>
            </w:r>
          </w:p>
        </w:tc>
      </w:tr>
      <w:tr w:rsidR="00B21967" w14:paraId="14F95743" w14:textId="77777777" w:rsidTr="00064139">
        <w:tc>
          <w:tcPr>
            <w:tcW w:w="0" w:type="auto"/>
          </w:tcPr>
          <w:p w14:paraId="21E99A2E" w14:textId="77777777" w:rsidR="00B21967" w:rsidRDefault="00B21967" w:rsidP="00064139">
            <w:pPr>
              <w:pStyle w:val="Compact"/>
              <w:numPr>
                <w:ilvl w:val="0"/>
                <w:numId w:val="69"/>
              </w:numPr>
            </w:pPr>
            <w:r w:rsidRPr="00064139">
              <w:rPr>
                <w:b/>
                <w:bCs/>
              </w:rPr>
              <w:t>Session Title</w:t>
            </w:r>
          </w:p>
        </w:tc>
        <w:tc>
          <w:tcPr>
            <w:tcW w:w="0" w:type="auto"/>
          </w:tcPr>
          <w:p w14:paraId="19CC9E45" w14:textId="77777777" w:rsidR="00B21967" w:rsidRDefault="00B21967" w:rsidP="00064139">
            <w:pPr>
              <w:pStyle w:val="Compact"/>
              <w:numPr>
                <w:ilvl w:val="0"/>
                <w:numId w:val="69"/>
              </w:numPr>
            </w:pPr>
            <w:r>
              <w:t>Descriptive name</w:t>
            </w:r>
          </w:p>
        </w:tc>
        <w:tc>
          <w:tcPr>
            <w:tcW w:w="0" w:type="auto"/>
          </w:tcPr>
          <w:p w14:paraId="59E08273" w14:textId="77777777" w:rsidR="00B21967" w:rsidRDefault="00B21967" w:rsidP="00064139">
            <w:pPr>
              <w:pStyle w:val="Compact"/>
              <w:numPr>
                <w:ilvl w:val="0"/>
                <w:numId w:val="69"/>
              </w:numPr>
            </w:pPr>
            <w:r>
              <w:t>“Week 5 - Database Design”</w:t>
            </w:r>
          </w:p>
        </w:tc>
      </w:tr>
      <w:tr w:rsidR="00B21967" w14:paraId="45BCB054" w14:textId="77777777" w:rsidTr="00064139">
        <w:tc>
          <w:tcPr>
            <w:tcW w:w="0" w:type="auto"/>
          </w:tcPr>
          <w:p w14:paraId="3C9564E1" w14:textId="77777777" w:rsidR="00B21967" w:rsidRDefault="00B21967" w:rsidP="00064139">
            <w:pPr>
              <w:pStyle w:val="Compact"/>
              <w:numPr>
                <w:ilvl w:val="0"/>
                <w:numId w:val="69"/>
              </w:numPr>
            </w:pPr>
            <w:r w:rsidRPr="00064139">
              <w:rPr>
                <w:b/>
                <w:bCs/>
              </w:rPr>
              <w:t>Course Unit</w:t>
            </w:r>
          </w:p>
        </w:tc>
        <w:tc>
          <w:tcPr>
            <w:tcW w:w="0" w:type="auto"/>
          </w:tcPr>
          <w:p w14:paraId="4A4BE6C7" w14:textId="77777777" w:rsidR="00B21967" w:rsidRDefault="00B21967" w:rsidP="00064139">
            <w:pPr>
              <w:pStyle w:val="Compact"/>
              <w:numPr>
                <w:ilvl w:val="0"/>
                <w:numId w:val="69"/>
              </w:numPr>
            </w:pPr>
            <w:r>
              <w:t>Select from your course units</w:t>
            </w:r>
          </w:p>
        </w:tc>
        <w:tc>
          <w:tcPr>
            <w:tcW w:w="0" w:type="auto"/>
          </w:tcPr>
          <w:p w14:paraId="5CE12E5E" w14:textId="77777777" w:rsidR="00B21967" w:rsidRDefault="00B21967" w:rsidP="00064139">
            <w:pPr>
              <w:pStyle w:val="Compact"/>
              <w:numPr>
                <w:ilvl w:val="0"/>
                <w:numId w:val="69"/>
              </w:numPr>
            </w:pPr>
            <w:r>
              <w:t>CS201 - Database Systems</w:t>
            </w:r>
          </w:p>
        </w:tc>
      </w:tr>
      <w:tr w:rsidR="00B21967" w14:paraId="7EF7960A" w14:textId="77777777" w:rsidTr="00064139">
        <w:tc>
          <w:tcPr>
            <w:tcW w:w="0" w:type="auto"/>
          </w:tcPr>
          <w:p w14:paraId="72C55ABB" w14:textId="77777777" w:rsidR="00B21967" w:rsidRDefault="00B21967" w:rsidP="00064139">
            <w:pPr>
              <w:pStyle w:val="Compact"/>
              <w:numPr>
                <w:ilvl w:val="0"/>
                <w:numId w:val="69"/>
              </w:numPr>
            </w:pPr>
            <w:r w:rsidRPr="00064139">
              <w:rPr>
                <w:b/>
                <w:bCs/>
              </w:rPr>
              <w:t>Date &amp; Start Time</w:t>
            </w:r>
          </w:p>
        </w:tc>
        <w:tc>
          <w:tcPr>
            <w:tcW w:w="0" w:type="auto"/>
          </w:tcPr>
          <w:p w14:paraId="1836BE6F" w14:textId="77777777" w:rsidR="00B21967" w:rsidRDefault="00B21967" w:rsidP="00064139">
            <w:pPr>
              <w:pStyle w:val="Compact"/>
              <w:numPr>
                <w:ilvl w:val="0"/>
                <w:numId w:val="69"/>
              </w:numPr>
            </w:pPr>
            <w:r>
              <w:t>When the session begins</w:t>
            </w:r>
          </w:p>
        </w:tc>
        <w:tc>
          <w:tcPr>
            <w:tcW w:w="0" w:type="auto"/>
          </w:tcPr>
          <w:p w14:paraId="07345D9A" w14:textId="77777777" w:rsidR="00B21967" w:rsidRDefault="00B21967" w:rsidP="00064139">
            <w:pPr>
              <w:pStyle w:val="Compact"/>
              <w:numPr>
                <w:ilvl w:val="0"/>
                <w:numId w:val="69"/>
              </w:numPr>
            </w:pPr>
            <w:r>
              <w:t>Dec 9, 2025, 9:00 AM</w:t>
            </w:r>
          </w:p>
        </w:tc>
      </w:tr>
      <w:tr w:rsidR="00B21967" w14:paraId="26750D62" w14:textId="77777777" w:rsidTr="00064139">
        <w:tc>
          <w:tcPr>
            <w:tcW w:w="0" w:type="auto"/>
          </w:tcPr>
          <w:p w14:paraId="7B43E734" w14:textId="77777777" w:rsidR="00B21967" w:rsidRDefault="00B21967" w:rsidP="00064139">
            <w:pPr>
              <w:pStyle w:val="Compact"/>
              <w:numPr>
                <w:ilvl w:val="0"/>
                <w:numId w:val="69"/>
              </w:numPr>
            </w:pPr>
            <w:r w:rsidRPr="00064139">
              <w:rPr>
                <w:b/>
                <w:bCs/>
              </w:rPr>
              <w:t>Date &amp; End Time</w:t>
            </w:r>
          </w:p>
        </w:tc>
        <w:tc>
          <w:tcPr>
            <w:tcW w:w="0" w:type="auto"/>
          </w:tcPr>
          <w:p w14:paraId="7709B38B" w14:textId="77777777" w:rsidR="00B21967" w:rsidRDefault="00B21967" w:rsidP="00064139">
            <w:pPr>
              <w:pStyle w:val="Compact"/>
              <w:numPr>
                <w:ilvl w:val="0"/>
                <w:numId w:val="69"/>
              </w:numPr>
            </w:pPr>
            <w:r>
              <w:t>When the session ends</w:t>
            </w:r>
          </w:p>
        </w:tc>
        <w:tc>
          <w:tcPr>
            <w:tcW w:w="0" w:type="auto"/>
          </w:tcPr>
          <w:p w14:paraId="4A39CCDD" w14:textId="77777777" w:rsidR="00B21967" w:rsidRDefault="00B21967" w:rsidP="00064139">
            <w:pPr>
              <w:pStyle w:val="Compact"/>
              <w:numPr>
                <w:ilvl w:val="0"/>
                <w:numId w:val="69"/>
              </w:numPr>
            </w:pPr>
            <w:r>
              <w:t>Dec 9, 2025, 11:00 AM</w:t>
            </w:r>
          </w:p>
        </w:tc>
      </w:tr>
      <w:tr w:rsidR="00B21967" w14:paraId="6079C57B" w14:textId="77777777" w:rsidTr="00064139">
        <w:tc>
          <w:tcPr>
            <w:tcW w:w="0" w:type="auto"/>
          </w:tcPr>
          <w:p w14:paraId="738F2CEF" w14:textId="77777777" w:rsidR="00B21967" w:rsidRDefault="00B21967" w:rsidP="00064139">
            <w:pPr>
              <w:pStyle w:val="Compact"/>
              <w:numPr>
                <w:ilvl w:val="0"/>
                <w:numId w:val="69"/>
              </w:numPr>
            </w:pPr>
            <w:r w:rsidRPr="00064139">
              <w:rPr>
                <w:b/>
                <w:bCs/>
              </w:rPr>
              <w:t>Location</w:t>
            </w:r>
          </w:p>
        </w:tc>
        <w:tc>
          <w:tcPr>
            <w:tcW w:w="0" w:type="auto"/>
          </w:tcPr>
          <w:p w14:paraId="56BBBFD7" w14:textId="77777777" w:rsidR="00B21967" w:rsidRDefault="00B21967" w:rsidP="00064139">
            <w:pPr>
              <w:pStyle w:val="Compact"/>
              <w:numPr>
                <w:ilvl w:val="0"/>
                <w:numId w:val="69"/>
              </w:numPr>
            </w:pPr>
            <w:r>
              <w:t>Room or venue</w:t>
            </w:r>
          </w:p>
        </w:tc>
        <w:tc>
          <w:tcPr>
            <w:tcW w:w="0" w:type="auto"/>
          </w:tcPr>
          <w:p w14:paraId="7BBB6E0C" w14:textId="77777777" w:rsidR="00B21967" w:rsidRDefault="00B21967" w:rsidP="00064139">
            <w:pPr>
              <w:pStyle w:val="Compact"/>
              <w:numPr>
                <w:ilvl w:val="0"/>
                <w:numId w:val="69"/>
              </w:numPr>
            </w:pPr>
            <w:r>
              <w:t>Room A101, Block B</w:t>
            </w:r>
          </w:p>
        </w:tc>
      </w:tr>
      <w:tr w:rsidR="00B21967" w14:paraId="041D8610" w14:textId="77777777" w:rsidTr="00064139">
        <w:tc>
          <w:tcPr>
            <w:tcW w:w="0" w:type="auto"/>
          </w:tcPr>
          <w:p w14:paraId="3A99FB17" w14:textId="77777777" w:rsidR="00B21967" w:rsidRDefault="00B21967" w:rsidP="00064139">
            <w:pPr>
              <w:pStyle w:val="Compact"/>
              <w:numPr>
                <w:ilvl w:val="0"/>
                <w:numId w:val="69"/>
              </w:numPr>
            </w:pPr>
            <w:r w:rsidRPr="00064139">
              <w:rPr>
                <w:b/>
                <w:bCs/>
              </w:rPr>
              <w:t>Description</w:t>
            </w:r>
          </w:p>
        </w:tc>
        <w:tc>
          <w:tcPr>
            <w:tcW w:w="0" w:type="auto"/>
          </w:tcPr>
          <w:p w14:paraId="4042816A" w14:textId="77777777" w:rsidR="00B21967" w:rsidRDefault="00B21967" w:rsidP="00064139">
            <w:pPr>
              <w:pStyle w:val="Compact"/>
              <w:numPr>
                <w:ilvl w:val="0"/>
                <w:numId w:val="69"/>
              </w:numPr>
            </w:pPr>
            <w:r>
              <w:t>Additional notes (optional)</w:t>
            </w:r>
          </w:p>
        </w:tc>
        <w:tc>
          <w:tcPr>
            <w:tcW w:w="0" w:type="auto"/>
          </w:tcPr>
          <w:p w14:paraId="526B941A" w14:textId="77777777" w:rsidR="00B21967" w:rsidRDefault="00B21967" w:rsidP="00064139">
            <w:pPr>
              <w:pStyle w:val="Compact"/>
              <w:numPr>
                <w:ilvl w:val="0"/>
                <w:numId w:val="69"/>
              </w:numPr>
            </w:pPr>
            <w:r>
              <w:t>“Covering ER Diagrams”</w:t>
            </w:r>
          </w:p>
        </w:tc>
      </w:tr>
    </w:tbl>
    <w:p w14:paraId="7BACB467" w14:textId="77777777" w:rsidR="00B21967" w:rsidRDefault="00B21967" w:rsidP="00B21967">
      <w:pPr>
        <w:numPr>
          <w:ilvl w:val="0"/>
          <w:numId w:val="78"/>
        </w:numPr>
        <w:suppressAutoHyphens w:val="0"/>
        <w:spacing w:after="200"/>
      </w:pPr>
      <w:r>
        <w:rPr>
          <w:b/>
          <w:bCs/>
        </w:rPr>
        <w:t>Optional Settings:</w:t>
      </w:r>
    </w:p>
    <w:p w14:paraId="2B91D425" w14:textId="77777777" w:rsidR="00B21967" w:rsidRDefault="00B21967" w:rsidP="00B21967">
      <w:pPr>
        <w:pStyle w:val="Compact"/>
        <w:numPr>
          <w:ilvl w:val="1"/>
          <w:numId w:val="71"/>
        </w:numPr>
      </w:pPr>
      <w:r>
        <w:t xml:space="preserve">☑️ </w:t>
      </w:r>
      <w:r>
        <w:rPr>
          <w:b/>
          <w:bCs/>
        </w:rPr>
        <w:t>Auto Start</w:t>
      </w:r>
      <w:r>
        <w:t>: Session starts automatically at scheduled time</w:t>
      </w:r>
    </w:p>
    <w:p w14:paraId="14846BAE" w14:textId="77777777" w:rsidR="00B21967" w:rsidRDefault="00B21967" w:rsidP="00B21967">
      <w:pPr>
        <w:pStyle w:val="Compact"/>
        <w:numPr>
          <w:ilvl w:val="1"/>
          <w:numId w:val="71"/>
        </w:numPr>
      </w:pPr>
      <w:r>
        <w:t xml:space="preserve">☑️ </w:t>
      </w:r>
      <w:r>
        <w:rPr>
          <w:b/>
          <w:bCs/>
        </w:rPr>
        <w:t>Auto Close</w:t>
      </w:r>
      <w:r>
        <w:t>: Session closes automatically at end time</w:t>
      </w:r>
    </w:p>
    <w:p w14:paraId="3723BCB1" w14:textId="77777777" w:rsidR="00B21967" w:rsidRDefault="00B21967" w:rsidP="00B21967">
      <w:pPr>
        <w:numPr>
          <w:ilvl w:val="0"/>
          <w:numId w:val="78"/>
        </w:numPr>
        <w:suppressAutoHyphens w:val="0"/>
        <w:spacing w:after="200"/>
      </w:pPr>
      <w:r>
        <w:t xml:space="preserve">Click </w:t>
      </w:r>
      <w:r>
        <w:rPr>
          <w:b/>
          <w:bCs/>
        </w:rPr>
        <w:t>“Create Session”</w:t>
      </w:r>
    </w:p>
    <w:p w14:paraId="710A9AE7" w14:textId="77777777" w:rsidR="00B21967" w:rsidRDefault="00B21967" w:rsidP="00B21967">
      <w:r>
        <w:pict w14:anchorId="1BB93038">
          <v:rect id="_x0000_i1043" style="width:0;height:1.5pt" o:hralign="center" o:hrstd="t" o:hr="t"/>
        </w:pict>
      </w:r>
    </w:p>
    <w:p w14:paraId="3EE5907F" w14:textId="77777777" w:rsidR="00B21967" w:rsidRDefault="00B21967" w:rsidP="00B21967">
      <w:pPr>
        <w:pStyle w:val="Heading3"/>
      </w:pPr>
      <w:bookmarkStart w:id="22" w:name="starting-a-session"/>
      <w:bookmarkEnd w:id="21"/>
      <w:r>
        <w:lastRenderedPageBreak/>
        <w:t>6.2 Starting a Session</w:t>
      </w:r>
    </w:p>
    <w:p w14:paraId="07E5264A" w14:textId="77777777" w:rsidR="00B21967" w:rsidRDefault="00B21967" w:rsidP="00B21967">
      <w:pPr>
        <w:pStyle w:val="FirstParagraph"/>
      </w:pPr>
      <w:r>
        <w:t>When it’s time to take attendance:</w:t>
      </w:r>
    </w:p>
    <w:p w14:paraId="7CFAA9AA" w14:textId="77777777" w:rsidR="00B21967" w:rsidRDefault="00B21967" w:rsidP="00B21967">
      <w:pPr>
        <w:pStyle w:val="BodyText"/>
      </w:pPr>
      <w:r>
        <w:rPr>
          <w:b/>
          <w:bCs/>
        </w:rPr>
        <w:t>Method 1: Manual Start</w:t>
      </w:r>
      <w:r>
        <w:t xml:space="preserve"> 1. Go to </w:t>
      </w:r>
      <w:r>
        <w:rPr>
          <w:b/>
          <w:bCs/>
        </w:rPr>
        <w:t>Sessions</w:t>
      </w:r>
      <w:r>
        <w:t xml:space="preserve"> 2. Find the scheduled session 3. Click the </w:t>
      </w:r>
      <w:r>
        <w:rPr>
          <w:b/>
          <w:bCs/>
        </w:rPr>
        <w:t>▶ Start</w:t>
      </w:r>
      <w:r>
        <w:t xml:space="preserve"> button 4. The session status changes to </w:t>
      </w:r>
      <w:r>
        <w:rPr>
          <w:b/>
          <w:bCs/>
        </w:rPr>
        <w:t>🟢 Live</w:t>
      </w:r>
    </w:p>
    <w:p w14:paraId="374BD538" w14:textId="77777777" w:rsidR="00B21967" w:rsidRDefault="00B21967" w:rsidP="00B21967">
      <w:pPr>
        <w:pStyle w:val="BodyText"/>
      </w:pPr>
      <w:r>
        <w:rPr>
          <w:b/>
          <w:bCs/>
        </w:rPr>
        <w:t>Method 2: Automatic Start</w:t>
      </w:r>
      <w:r>
        <w:t xml:space="preserve"> - If you enabled “Auto Start” when creating the session, it will automatically start at the scheduled time</w:t>
      </w:r>
    </w:p>
    <w:p w14:paraId="733FA5EC" w14:textId="77777777" w:rsidR="00B21967" w:rsidRDefault="00B21967" w:rsidP="00B21967">
      <w:pPr>
        <w:pStyle w:val="BlockText"/>
      </w:pPr>
      <w:r>
        <w:t xml:space="preserve">📌 </w:t>
      </w:r>
      <w:r>
        <w:rPr>
          <w:b/>
          <w:bCs/>
        </w:rPr>
        <w:t>Note</w:t>
      </w:r>
      <w:r>
        <w:t xml:space="preserve">: Only </w:t>
      </w:r>
      <w:r>
        <w:rPr>
          <w:b/>
          <w:bCs/>
        </w:rPr>
        <w:t>Live</w:t>
      </w:r>
      <w:r>
        <w:t xml:space="preserve"> sessions can receive attendance records.</w:t>
      </w:r>
    </w:p>
    <w:p w14:paraId="6BCD541B" w14:textId="77777777" w:rsidR="00B21967" w:rsidRDefault="00B21967" w:rsidP="00B21967">
      <w:r>
        <w:pict w14:anchorId="2A7B8D5E">
          <v:rect id="_x0000_i1044" style="width:0;height:1.5pt" o:hralign="center" o:hrstd="t" o:hr="t"/>
        </w:pict>
      </w:r>
    </w:p>
    <w:p w14:paraId="3F2075F0" w14:textId="77777777" w:rsidR="00B21967" w:rsidRDefault="00B21967" w:rsidP="00B21967">
      <w:pPr>
        <w:pStyle w:val="Heading3"/>
      </w:pPr>
      <w:bookmarkStart w:id="23" w:name="closing-a-session"/>
      <w:bookmarkEnd w:id="22"/>
      <w:r>
        <w:t>6.3 Closing a Session</w:t>
      </w:r>
    </w:p>
    <w:p w14:paraId="5B5941D7" w14:textId="77777777" w:rsidR="00B21967" w:rsidRDefault="00B21967" w:rsidP="00B21967">
      <w:pPr>
        <w:pStyle w:val="FirstParagraph"/>
      </w:pPr>
      <w:r>
        <w:t>After the class ends:</w:t>
      </w:r>
    </w:p>
    <w:p w14:paraId="0A3FC427" w14:textId="77777777" w:rsidR="00B21967" w:rsidRDefault="00B21967" w:rsidP="00B21967">
      <w:pPr>
        <w:pStyle w:val="Compact"/>
        <w:numPr>
          <w:ilvl w:val="0"/>
          <w:numId w:val="79"/>
        </w:numPr>
      </w:pPr>
      <w:r>
        <w:t xml:space="preserve">Go to </w:t>
      </w:r>
      <w:r>
        <w:rPr>
          <w:b/>
          <w:bCs/>
        </w:rPr>
        <w:t>Sessions</w:t>
      </w:r>
    </w:p>
    <w:p w14:paraId="4B54C6FC" w14:textId="77777777" w:rsidR="00B21967" w:rsidRDefault="00B21967" w:rsidP="00B21967">
      <w:pPr>
        <w:pStyle w:val="Compact"/>
        <w:numPr>
          <w:ilvl w:val="0"/>
          <w:numId w:val="79"/>
        </w:numPr>
      </w:pPr>
      <w:r>
        <w:t>Find the live session</w:t>
      </w:r>
    </w:p>
    <w:p w14:paraId="0E62A1F1" w14:textId="77777777" w:rsidR="00B21967" w:rsidRDefault="00B21967" w:rsidP="00B21967">
      <w:pPr>
        <w:pStyle w:val="Compact"/>
        <w:numPr>
          <w:ilvl w:val="0"/>
          <w:numId w:val="79"/>
        </w:numPr>
      </w:pPr>
      <w:r>
        <w:t xml:space="preserve">Click </w:t>
      </w:r>
      <w:proofErr w:type="gramStart"/>
      <w:r>
        <w:t xml:space="preserve">the </w:t>
      </w:r>
      <w:r>
        <w:rPr>
          <w:b/>
          <w:bCs/>
        </w:rPr>
        <w:t>⏹ End</w:t>
      </w:r>
      <w:proofErr w:type="gramEnd"/>
      <w:r>
        <w:rPr>
          <w:b/>
          <w:bCs/>
        </w:rPr>
        <w:t xml:space="preserve"> Session</w:t>
      </w:r>
      <w:r>
        <w:t xml:space="preserve"> button</w:t>
      </w:r>
    </w:p>
    <w:p w14:paraId="78EB5FB5" w14:textId="77777777" w:rsidR="00B21967" w:rsidRDefault="00B21967" w:rsidP="00B21967">
      <w:pPr>
        <w:pStyle w:val="Compact"/>
        <w:numPr>
          <w:ilvl w:val="0"/>
          <w:numId w:val="79"/>
        </w:numPr>
      </w:pPr>
      <w:r>
        <w:t xml:space="preserve">The session status changes to </w:t>
      </w:r>
      <w:r>
        <w:rPr>
          <w:b/>
          <w:bCs/>
        </w:rPr>
        <w:t>⚫ Closed</w:t>
      </w:r>
    </w:p>
    <w:p w14:paraId="78C395B1" w14:textId="77777777" w:rsidR="00B21967" w:rsidRDefault="00B21967" w:rsidP="00B21967">
      <w:pPr>
        <w:pStyle w:val="BlockText"/>
      </w:pPr>
      <w:r>
        <w:t xml:space="preserve">⚠️ </w:t>
      </w:r>
      <w:r>
        <w:rPr>
          <w:b/>
          <w:bCs/>
        </w:rPr>
        <w:t>Important</w:t>
      </w:r>
      <w:r>
        <w:t>: Once a session is closed, no more attendance can be marked.</w:t>
      </w:r>
    </w:p>
    <w:p w14:paraId="025299B8" w14:textId="77777777" w:rsidR="00B21967" w:rsidRDefault="00B21967" w:rsidP="00B21967">
      <w:r>
        <w:pict w14:anchorId="60EB0B64">
          <v:rect id="_x0000_i1045" style="width:0;height:1.5pt" o:hralign="center" o:hrstd="t" o:hr="t"/>
        </w:pict>
      </w:r>
    </w:p>
    <w:p w14:paraId="35DFE968" w14:textId="77777777" w:rsidR="00B21967" w:rsidRDefault="00B21967" w:rsidP="00B21967">
      <w:pPr>
        <w:pStyle w:val="Heading3"/>
      </w:pPr>
      <w:bookmarkStart w:id="24" w:name="editing-sessions"/>
      <w:bookmarkEnd w:id="23"/>
      <w:r>
        <w:t>6.4 Editing Sessions</w:t>
      </w:r>
    </w:p>
    <w:p w14:paraId="6A0A1226" w14:textId="77777777" w:rsidR="00B21967" w:rsidRDefault="00B21967" w:rsidP="00B21967">
      <w:pPr>
        <w:pStyle w:val="FirstParagraph"/>
      </w:pPr>
      <w:r>
        <w:t>To modify a session (only for scheduled sessions):</w:t>
      </w:r>
    </w:p>
    <w:p w14:paraId="1F6724B5" w14:textId="77777777" w:rsidR="00B21967" w:rsidRDefault="00B21967" w:rsidP="00B21967">
      <w:pPr>
        <w:pStyle w:val="Compact"/>
        <w:numPr>
          <w:ilvl w:val="0"/>
          <w:numId w:val="80"/>
        </w:numPr>
      </w:pPr>
      <w:r>
        <w:t xml:space="preserve">Go to </w:t>
      </w:r>
      <w:r>
        <w:rPr>
          <w:b/>
          <w:bCs/>
        </w:rPr>
        <w:t>Sessions</w:t>
      </w:r>
    </w:p>
    <w:p w14:paraId="52F7F29E" w14:textId="77777777" w:rsidR="00B21967" w:rsidRDefault="00B21967" w:rsidP="00B21967">
      <w:pPr>
        <w:pStyle w:val="Compact"/>
        <w:numPr>
          <w:ilvl w:val="0"/>
          <w:numId w:val="80"/>
        </w:numPr>
      </w:pPr>
      <w:r>
        <w:t xml:space="preserve">Click the </w:t>
      </w:r>
      <w:r>
        <w:rPr>
          <w:b/>
          <w:bCs/>
        </w:rPr>
        <w:t>⋮</w:t>
      </w:r>
      <w:r>
        <w:t xml:space="preserve"> (three dots) menu on the session card</w:t>
      </w:r>
    </w:p>
    <w:p w14:paraId="0D238074" w14:textId="77777777" w:rsidR="00B21967" w:rsidRDefault="00B21967" w:rsidP="00B21967">
      <w:pPr>
        <w:pStyle w:val="Compact"/>
        <w:numPr>
          <w:ilvl w:val="0"/>
          <w:numId w:val="80"/>
        </w:numPr>
      </w:pPr>
      <w:r>
        <w:t xml:space="preserve">Select </w:t>
      </w:r>
      <w:r>
        <w:rPr>
          <w:b/>
          <w:bCs/>
        </w:rPr>
        <w:t>“Edit”</w:t>
      </w:r>
    </w:p>
    <w:p w14:paraId="26038895" w14:textId="77777777" w:rsidR="00B21967" w:rsidRDefault="00B21967" w:rsidP="00B21967">
      <w:pPr>
        <w:pStyle w:val="Compact"/>
        <w:numPr>
          <w:ilvl w:val="0"/>
          <w:numId w:val="80"/>
        </w:numPr>
      </w:pPr>
      <w:r>
        <w:t>Modify the necessary fields</w:t>
      </w:r>
    </w:p>
    <w:p w14:paraId="709B7692" w14:textId="77777777" w:rsidR="00B21967" w:rsidRDefault="00B21967" w:rsidP="00B21967">
      <w:pPr>
        <w:pStyle w:val="Compact"/>
        <w:numPr>
          <w:ilvl w:val="0"/>
          <w:numId w:val="80"/>
        </w:numPr>
      </w:pPr>
      <w:r>
        <w:t xml:space="preserve">Click </w:t>
      </w:r>
      <w:r>
        <w:rPr>
          <w:b/>
          <w:bCs/>
        </w:rPr>
        <w:t>“Save Changes”</w:t>
      </w:r>
    </w:p>
    <w:p w14:paraId="1720B2F5" w14:textId="77777777" w:rsidR="00B21967" w:rsidRDefault="00B21967" w:rsidP="00B21967">
      <w:r>
        <w:pict w14:anchorId="3420D6AB">
          <v:rect id="_x0000_i1046" style="width:0;height:1.5pt" o:hralign="center" o:hrstd="t" o:hr="t"/>
        </w:pict>
      </w:r>
    </w:p>
    <w:p w14:paraId="5C7E147A" w14:textId="77777777" w:rsidR="00B21967" w:rsidRDefault="00B21967" w:rsidP="00B21967">
      <w:pPr>
        <w:pStyle w:val="Heading3"/>
      </w:pPr>
      <w:bookmarkStart w:id="25" w:name="deleting-sessions"/>
      <w:bookmarkEnd w:id="24"/>
      <w:r>
        <w:t>6.5 Deleting Sessions</w:t>
      </w:r>
    </w:p>
    <w:p w14:paraId="6BE4845A" w14:textId="77777777" w:rsidR="00B21967" w:rsidRDefault="00B21967" w:rsidP="00B21967">
      <w:pPr>
        <w:pStyle w:val="FirstParagraph"/>
      </w:pPr>
      <w:r>
        <w:t>To delete a session:</w:t>
      </w:r>
    </w:p>
    <w:p w14:paraId="38B67073" w14:textId="77777777" w:rsidR="00B21967" w:rsidRDefault="00B21967" w:rsidP="00B21967">
      <w:pPr>
        <w:pStyle w:val="Compact"/>
        <w:numPr>
          <w:ilvl w:val="0"/>
          <w:numId w:val="81"/>
        </w:numPr>
      </w:pPr>
      <w:r>
        <w:t xml:space="preserve">Go to </w:t>
      </w:r>
      <w:r>
        <w:rPr>
          <w:b/>
          <w:bCs/>
        </w:rPr>
        <w:t>Sessions</w:t>
      </w:r>
    </w:p>
    <w:p w14:paraId="4A04BA14" w14:textId="77777777" w:rsidR="00B21967" w:rsidRDefault="00B21967" w:rsidP="00B21967">
      <w:pPr>
        <w:pStyle w:val="Compact"/>
        <w:numPr>
          <w:ilvl w:val="0"/>
          <w:numId w:val="81"/>
        </w:numPr>
      </w:pPr>
      <w:r>
        <w:t xml:space="preserve">Click the </w:t>
      </w:r>
      <w:r>
        <w:rPr>
          <w:b/>
          <w:bCs/>
        </w:rPr>
        <w:t>⋮</w:t>
      </w:r>
      <w:r>
        <w:t xml:space="preserve"> menu on the session card</w:t>
      </w:r>
    </w:p>
    <w:p w14:paraId="326363FD" w14:textId="77777777" w:rsidR="00B21967" w:rsidRDefault="00B21967" w:rsidP="00B21967">
      <w:pPr>
        <w:pStyle w:val="Compact"/>
        <w:numPr>
          <w:ilvl w:val="0"/>
          <w:numId w:val="81"/>
        </w:numPr>
      </w:pPr>
      <w:r>
        <w:t xml:space="preserve">Select </w:t>
      </w:r>
      <w:r>
        <w:rPr>
          <w:b/>
          <w:bCs/>
        </w:rPr>
        <w:t>“Delete”</w:t>
      </w:r>
    </w:p>
    <w:p w14:paraId="29FFA8C5" w14:textId="77777777" w:rsidR="00B21967" w:rsidRDefault="00B21967" w:rsidP="00B21967">
      <w:pPr>
        <w:pStyle w:val="Compact"/>
        <w:numPr>
          <w:ilvl w:val="0"/>
          <w:numId w:val="81"/>
        </w:numPr>
      </w:pPr>
      <w:r>
        <w:t>Confirm the deletion in the dialog</w:t>
      </w:r>
    </w:p>
    <w:p w14:paraId="4FFA4876" w14:textId="77777777" w:rsidR="00B21967" w:rsidRDefault="00B21967" w:rsidP="00B21967">
      <w:pPr>
        <w:pStyle w:val="BlockText"/>
      </w:pPr>
      <w:r>
        <w:t xml:space="preserve">⚠️ </w:t>
      </w:r>
      <w:r>
        <w:rPr>
          <w:b/>
          <w:bCs/>
        </w:rPr>
        <w:t>Warning</w:t>
      </w:r>
      <w:r>
        <w:t>: Deleting a session will also delete all associated attendance records. This action cannot be undone.</w:t>
      </w:r>
    </w:p>
    <w:p w14:paraId="4FBAA7DD" w14:textId="77777777" w:rsidR="00B21967" w:rsidRDefault="00B21967" w:rsidP="00B21967">
      <w:r>
        <w:pict w14:anchorId="6AD821B4">
          <v:rect id="_x0000_i1047" style="width:0;height:1.5pt" o:hralign="center" o:hrstd="t" o:hr="t"/>
        </w:pict>
      </w:r>
    </w:p>
    <w:p w14:paraId="46C6B0B0" w14:textId="77777777" w:rsidR="00B21967" w:rsidRDefault="00B21967" w:rsidP="00B21967">
      <w:pPr>
        <w:pStyle w:val="Heading2"/>
      </w:pPr>
      <w:bookmarkStart w:id="26" w:name="taking-attendance"/>
      <w:bookmarkEnd w:id="20"/>
      <w:bookmarkEnd w:id="25"/>
      <w:r>
        <w:t>7. Taking Attendance</w:t>
      </w:r>
    </w:p>
    <w:p w14:paraId="4F751CE3" w14:textId="77777777" w:rsidR="00B21967" w:rsidRDefault="00B21967" w:rsidP="00B21967">
      <w:pPr>
        <w:pStyle w:val="Heading3"/>
      </w:pPr>
      <w:bookmarkStart w:id="27" w:name="face-recognition-attendance"/>
      <w:r>
        <w:t>7.1 Face Recognition Attendance</w:t>
      </w:r>
    </w:p>
    <w:p w14:paraId="5AE21F35" w14:textId="77777777" w:rsidR="00B21967" w:rsidRDefault="00B21967" w:rsidP="00B21967">
      <w:pPr>
        <w:pStyle w:val="FirstParagraph"/>
      </w:pPr>
      <w:r>
        <w:t>BCATS uses real-time facial recognition to mark attendance:</w:t>
      </w:r>
    </w:p>
    <w:p w14:paraId="2FD41FED" w14:textId="77777777" w:rsidR="00B21967" w:rsidRDefault="00B21967" w:rsidP="00B21967">
      <w:pPr>
        <w:pStyle w:val="BodyText"/>
      </w:pPr>
      <w:r>
        <w:rPr>
          <w:b/>
          <w:bCs/>
        </w:rPr>
        <w:t>Step-by-Step Process:</w:t>
      </w:r>
    </w:p>
    <w:p w14:paraId="77D9A19C" w14:textId="77777777" w:rsidR="00B21967" w:rsidRDefault="00B21967" w:rsidP="00B21967">
      <w:pPr>
        <w:numPr>
          <w:ilvl w:val="0"/>
          <w:numId w:val="82"/>
        </w:numPr>
        <w:suppressAutoHyphens w:val="0"/>
        <w:spacing w:after="200"/>
      </w:pPr>
      <w:r>
        <w:rPr>
          <w:b/>
          <w:bCs/>
        </w:rPr>
        <w:lastRenderedPageBreak/>
        <w:t>Start the Session</w:t>
      </w:r>
      <w:r>
        <w:t xml:space="preserve"> (if not already live)</w:t>
      </w:r>
    </w:p>
    <w:p w14:paraId="7319C7B1" w14:textId="77777777" w:rsidR="00B21967" w:rsidRDefault="00B21967" w:rsidP="00B21967">
      <w:pPr>
        <w:numPr>
          <w:ilvl w:val="0"/>
          <w:numId w:val="82"/>
        </w:numPr>
        <w:suppressAutoHyphens w:val="0"/>
        <w:spacing w:after="200"/>
      </w:pPr>
      <w:r>
        <w:rPr>
          <w:b/>
          <w:bCs/>
        </w:rPr>
        <w:t>Open the Camera Widget</w:t>
      </w:r>
    </w:p>
    <w:p w14:paraId="3F0ED267" w14:textId="77777777" w:rsidR="00B21967" w:rsidRDefault="00B21967" w:rsidP="00B21967">
      <w:pPr>
        <w:pStyle w:val="Compact"/>
        <w:numPr>
          <w:ilvl w:val="1"/>
          <w:numId w:val="71"/>
        </w:numPr>
      </w:pPr>
      <w:r>
        <w:t>A floating camera widget appears on the screen</w:t>
      </w:r>
    </w:p>
    <w:p w14:paraId="36AA920F" w14:textId="77777777" w:rsidR="00B21967" w:rsidRDefault="00B21967" w:rsidP="00B21967">
      <w:pPr>
        <w:pStyle w:val="Compact"/>
        <w:numPr>
          <w:ilvl w:val="1"/>
          <w:numId w:val="71"/>
        </w:numPr>
      </w:pPr>
      <w:r>
        <w:t xml:space="preserve">Or click </w:t>
      </w:r>
      <w:r>
        <w:rPr>
          <w:b/>
          <w:bCs/>
        </w:rPr>
        <w:t>“Take Attendance”</w:t>
      </w:r>
      <w:r>
        <w:t xml:space="preserve"> → </w:t>
      </w:r>
      <w:r>
        <w:rPr>
          <w:b/>
          <w:bCs/>
        </w:rPr>
        <w:t>“Use Camera”</w:t>
      </w:r>
    </w:p>
    <w:p w14:paraId="48B21EB8" w14:textId="77777777" w:rsidR="00B21967" w:rsidRDefault="00B21967" w:rsidP="00B21967">
      <w:pPr>
        <w:numPr>
          <w:ilvl w:val="0"/>
          <w:numId w:val="82"/>
        </w:numPr>
        <w:suppressAutoHyphens w:val="0"/>
        <w:spacing w:after="200"/>
      </w:pPr>
      <w:r>
        <w:rPr>
          <w:b/>
          <w:bCs/>
        </w:rPr>
        <w:t>Position Students in Front of Camera</w:t>
      </w:r>
    </w:p>
    <w:p w14:paraId="74514771" w14:textId="77777777" w:rsidR="00B21967" w:rsidRDefault="00B21967" w:rsidP="00B21967">
      <w:pPr>
        <w:pStyle w:val="Compact"/>
        <w:numPr>
          <w:ilvl w:val="1"/>
          <w:numId w:val="71"/>
        </w:numPr>
      </w:pPr>
      <w:r>
        <w:t>Students should stand 1-2 feet from the camera</w:t>
      </w:r>
    </w:p>
    <w:p w14:paraId="6D2EA8A4" w14:textId="77777777" w:rsidR="00B21967" w:rsidRDefault="00B21967" w:rsidP="00B21967">
      <w:pPr>
        <w:pStyle w:val="Compact"/>
        <w:numPr>
          <w:ilvl w:val="1"/>
          <w:numId w:val="71"/>
        </w:numPr>
      </w:pPr>
      <w:r>
        <w:t>Ensure good lighting (natural light works best)</w:t>
      </w:r>
    </w:p>
    <w:p w14:paraId="32089FAE" w14:textId="77777777" w:rsidR="00B21967" w:rsidRDefault="00B21967" w:rsidP="00B21967">
      <w:pPr>
        <w:pStyle w:val="Compact"/>
        <w:numPr>
          <w:ilvl w:val="1"/>
          <w:numId w:val="71"/>
        </w:numPr>
      </w:pPr>
      <w:r>
        <w:t>Face should be clearly visible</w:t>
      </w:r>
    </w:p>
    <w:p w14:paraId="0FE292AE" w14:textId="77777777" w:rsidR="00B21967" w:rsidRDefault="00B21967" w:rsidP="00B21967">
      <w:pPr>
        <w:numPr>
          <w:ilvl w:val="0"/>
          <w:numId w:val="82"/>
        </w:numPr>
        <w:suppressAutoHyphens w:val="0"/>
        <w:spacing w:after="200"/>
      </w:pPr>
      <w:r>
        <w:rPr>
          <w:b/>
          <w:bCs/>
        </w:rPr>
        <w:t>Automatic Recognition</w:t>
      </w:r>
    </w:p>
    <w:p w14:paraId="0221E718" w14:textId="77777777" w:rsidR="00B21967" w:rsidRDefault="00B21967" w:rsidP="00B21967">
      <w:pPr>
        <w:pStyle w:val="Compact"/>
        <w:numPr>
          <w:ilvl w:val="1"/>
          <w:numId w:val="71"/>
        </w:numPr>
      </w:pPr>
      <w:r>
        <w:t>The system detects faces automatically</w:t>
      </w:r>
    </w:p>
    <w:p w14:paraId="69AB3AF0" w14:textId="77777777" w:rsidR="00B21967" w:rsidRDefault="00B21967" w:rsidP="00B21967">
      <w:pPr>
        <w:pStyle w:val="Compact"/>
        <w:numPr>
          <w:ilvl w:val="1"/>
          <w:numId w:val="71"/>
        </w:numPr>
      </w:pPr>
      <w:r>
        <w:t>Matched students are displayed with their names</w:t>
      </w:r>
    </w:p>
    <w:p w14:paraId="6901045F" w14:textId="77777777" w:rsidR="00B21967" w:rsidRDefault="00B21967" w:rsidP="00B21967">
      <w:pPr>
        <w:pStyle w:val="Compact"/>
        <w:numPr>
          <w:ilvl w:val="1"/>
          <w:numId w:val="71"/>
        </w:numPr>
      </w:pPr>
      <w:r>
        <w:t>Attendance is marked instantly</w:t>
      </w:r>
    </w:p>
    <w:p w14:paraId="671192AA" w14:textId="77777777" w:rsidR="00B21967" w:rsidRDefault="00B21967" w:rsidP="00B21967">
      <w:pPr>
        <w:numPr>
          <w:ilvl w:val="0"/>
          <w:numId w:val="82"/>
        </w:numPr>
        <w:suppressAutoHyphens w:val="0"/>
        <w:spacing w:after="200"/>
      </w:pPr>
      <w:r>
        <w:rPr>
          <w:b/>
          <w:bCs/>
        </w:rPr>
        <w:t>Verification</w:t>
      </w:r>
    </w:p>
    <w:p w14:paraId="28348204" w14:textId="77777777" w:rsidR="00B21967" w:rsidRDefault="00B21967" w:rsidP="00B21967">
      <w:pPr>
        <w:pStyle w:val="Compact"/>
        <w:numPr>
          <w:ilvl w:val="1"/>
          <w:numId w:val="71"/>
        </w:numPr>
      </w:pPr>
      <w:r>
        <w:t>A green checkmark ✅ indicates successful recognition</w:t>
      </w:r>
    </w:p>
    <w:p w14:paraId="016C8968" w14:textId="77777777" w:rsidR="00B21967" w:rsidRDefault="00B21967" w:rsidP="00B21967">
      <w:pPr>
        <w:pStyle w:val="Compact"/>
        <w:numPr>
          <w:ilvl w:val="1"/>
          <w:numId w:val="71"/>
        </w:numPr>
      </w:pPr>
      <w:r>
        <w:t>The student’s name and status appear on screen</w:t>
      </w:r>
    </w:p>
    <w:p w14:paraId="3BE005DE" w14:textId="77777777" w:rsidR="00B21967" w:rsidRDefault="00B21967" w:rsidP="00B21967">
      <w:pPr>
        <w:pStyle w:val="Compact"/>
        <w:numPr>
          <w:ilvl w:val="1"/>
          <w:numId w:val="71"/>
        </w:numPr>
      </w:pPr>
      <w:r>
        <w:t>Confidence score shows match accuracy</w:t>
      </w:r>
    </w:p>
    <w:p w14:paraId="1C4DDA23" w14:textId="77777777" w:rsidR="00B21967" w:rsidRDefault="00B21967" w:rsidP="00B21967">
      <w:pPr>
        <w:pStyle w:val="FirstParagraph"/>
      </w:pPr>
      <w:r>
        <w:rPr>
          <w:b/>
          <w:bCs/>
        </w:rPr>
        <w:t>Recognition Process:</w:t>
      </w:r>
    </w:p>
    <w:p w14:paraId="71B63067" w14:textId="77777777" w:rsidR="00B21967" w:rsidRDefault="00B21967" w:rsidP="00B21967">
      <w:pPr>
        <w:pStyle w:val="SourceCode"/>
      </w:pPr>
      <w:r>
        <w:rPr>
          <w:rStyle w:val="VerbatimChar"/>
        </w:rPr>
        <w:t>Student approaches camera</w:t>
      </w:r>
      <w:r>
        <w:br/>
      </w:r>
      <w:r>
        <w:rPr>
          <w:rStyle w:val="VerbatimChar"/>
        </w:rPr>
        <w:t xml:space="preserve">        ↓</w:t>
      </w:r>
      <w:r>
        <w:br/>
      </w:r>
      <w:r>
        <w:rPr>
          <w:rStyle w:val="VerbatimChar"/>
        </w:rPr>
        <w:t>Face detected by system</w:t>
      </w:r>
      <w:r>
        <w:br/>
      </w:r>
      <w:r>
        <w:rPr>
          <w:rStyle w:val="VerbatimChar"/>
        </w:rPr>
        <w:t xml:space="preserve">        ↓</w:t>
      </w:r>
      <w:r>
        <w:br/>
      </w:r>
      <w:r>
        <w:rPr>
          <w:rStyle w:val="VerbatimChar"/>
        </w:rPr>
        <w:t>Face embedding extracted</w:t>
      </w:r>
      <w:r>
        <w:br/>
      </w:r>
      <w:r>
        <w:rPr>
          <w:rStyle w:val="VerbatimChar"/>
        </w:rPr>
        <w:t xml:space="preserve">        ↓</w:t>
      </w:r>
      <w:r>
        <w:br/>
      </w:r>
      <w:r>
        <w:rPr>
          <w:rStyle w:val="VerbatimChar"/>
        </w:rPr>
        <w:t>Compared with registered students</w:t>
      </w:r>
      <w:r>
        <w:br/>
      </w:r>
      <w:r>
        <w:rPr>
          <w:rStyle w:val="VerbatimChar"/>
        </w:rPr>
        <w:t xml:space="preserve">        ↓</w:t>
      </w:r>
      <w:r>
        <w:br/>
      </w:r>
      <w:r>
        <w:rPr>
          <w:rStyle w:val="VerbatimChar"/>
        </w:rPr>
        <w:t>Match found? → Mark Present ✅</w:t>
      </w:r>
      <w:r>
        <w:br/>
      </w:r>
      <w:r>
        <w:rPr>
          <w:rStyle w:val="VerbatimChar"/>
        </w:rPr>
        <w:t xml:space="preserve">        ↓</w:t>
      </w:r>
      <w:r>
        <w:br/>
      </w:r>
      <w:r>
        <w:rPr>
          <w:rStyle w:val="VerbatimChar"/>
        </w:rPr>
        <w:t>No match? → Display "Unknown Face"</w:t>
      </w:r>
    </w:p>
    <w:p w14:paraId="756BC864" w14:textId="77777777" w:rsidR="00B21967" w:rsidRDefault="00B21967" w:rsidP="00B21967">
      <w:r>
        <w:pict w14:anchorId="0091F074">
          <v:rect id="_x0000_i1048" style="width:0;height:1.5pt" o:hralign="center" o:hrstd="t" o:hr="t"/>
        </w:pict>
      </w:r>
    </w:p>
    <w:p w14:paraId="42F3909A" w14:textId="77777777" w:rsidR="00B21967" w:rsidRDefault="00B21967" w:rsidP="00B21967">
      <w:pPr>
        <w:pStyle w:val="Heading3"/>
      </w:pPr>
      <w:bookmarkStart w:id="28" w:name="understanding-attendance-status"/>
      <w:bookmarkEnd w:id="27"/>
      <w:r>
        <w:t>7.2 Understanding Attendance Status</w:t>
      </w:r>
    </w:p>
    <w:tbl>
      <w:tblPr>
        <w:tblW w:w="5000" w:type="pct"/>
        <w:tblLook w:val="0020" w:firstRow="1" w:lastRow="0" w:firstColumn="0" w:lastColumn="0" w:noHBand="0" w:noVBand="0"/>
      </w:tblPr>
      <w:tblGrid>
        <w:gridCol w:w="1134"/>
        <w:gridCol w:w="740"/>
        <w:gridCol w:w="3135"/>
        <w:gridCol w:w="4845"/>
      </w:tblGrid>
      <w:tr w:rsidR="00B21967" w14:paraId="6E8E7950" w14:textId="77777777" w:rsidTr="00064139">
        <w:trPr>
          <w:tblHeader/>
        </w:trPr>
        <w:tc>
          <w:tcPr>
            <w:tcW w:w="0" w:type="auto"/>
            <w:tcBorders>
              <w:bottom w:val="single" w:sz="0" w:space="0" w:color="auto"/>
            </w:tcBorders>
            <w:vAlign w:val="bottom"/>
          </w:tcPr>
          <w:p w14:paraId="14FF298F" w14:textId="77777777" w:rsidR="00B21967" w:rsidRDefault="00B21967" w:rsidP="00064139">
            <w:pPr>
              <w:pStyle w:val="Compact"/>
            </w:pPr>
            <w:r>
              <w:t>Status</w:t>
            </w:r>
          </w:p>
        </w:tc>
        <w:tc>
          <w:tcPr>
            <w:tcW w:w="0" w:type="auto"/>
            <w:tcBorders>
              <w:bottom w:val="single" w:sz="0" w:space="0" w:color="auto"/>
            </w:tcBorders>
            <w:vAlign w:val="bottom"/>
          </w:tcPr>
          <w:p w14:paraId="1BE9FC9D" w14:textId="77777777" w:rsidR="00B21967" w:rsidRDefault="00B21967" w:rsidP="00064139">
            <w:pPr>
              <w:pStyle w:val="Compact"/>
            </w:pPr>
            <w:r>
              <w:t>Icon</w:t>
            </w:r>
          </w:p>
        </w:tc>
        <w:tc>
          <w:tcPr>
            <w:tcW w:w="0" w:type="auto"/>
            <w:tcBorders>
              <w:bottom w:val="single" w:sz="0" w:space="0" w:color="auto"/>
            </w:tcBorders>
            <w:vAlign w:val="bottom"/>
          </w:tcPr>
          <w:p w14:paraId="7A8CC635" w14:textId="77777777" w:rsidR="00B21967" w:rsidRDefault="00B21967" w:rsidP="00064139">
            <w:pPr>
              <w:pStyle w:val="Compact"/>
            </w:pPr>
            <w:r>
              <w:t>Description</w:t>
            </w:r>
          </w:p>
        </w:tc>
        <w:tc>
          <w:tcPr>
            <w:tcW w:w="0" w:type="auto"/>
            <w:tcBorders>
              <w:bottom w:val="single" w:sz="0" w:space="0" w:color="auto"/>
            </w:tcBorders>
            <w:vAlign w:val="bottom"/>
          </w:tcPr>
          <w:p w14:paraId="059CE1C8" w14:textId="77777777" w:rsidR="00B21967" w:rsidRDefault="00B21967" w:rsidP="00064139">
            <w:pPr>
              <w:pStyle w:val="Compact"/>
            </w:pPr>
            <w:r>
              <w:t>Criteria</w:t>
            </w:r>
          </w:p>
        </w:tc>
      </w:tr>
      <w:tr w:rsidR="00B21967" w14:paraId="6EAE9F70" w14:textId="77777777" w:rsidTr="00064139">
        <w:tc>
          <w:tcPr>
            <w:tcW w:w="0" w:type="auto"/>
          </w:tcPr>
          <w:p w14:paraId="6AD0F316" w14:textId="77777777" w:rsidR="00B21967" w:rsidRDefault="00B21967" w:rsidP="00064139">
            <w:pPr>
              <w:pStyle w:val="Compact"/>
            </w:pPr>
            <w:r w:rsidRPr="00064139">
              <w:rPr>
                <w:b/>
                <w:bCs/>
              </w:rPr>
              <w:t>Present</w:t>
            </w:r>
          </w:p>
        </w:tc>
        <w:tc>
          <w:tcPr>
            <w:tcW w:w="0" w:type="auto"/>
          </w:tcPr>
          <w:p w14:paraId="6D0A8B1A" w14:textId="77777777" w:rsidR="00B21967" w:rsidRDefault="00B21967" w:rsidP="00064139">
            <w:pPr>
              <w:pStyle w:val="Compact"/>
            </w:pPr>
            <w:r>
              <w:t>🟢</w:t>
            </w:r>
          </w:p>
        </w:tc>
        <w:tc>
          <w:tcPr>
            <w:tcW w:w="0" w:type="auto"/>
          </w:tcPr>
          <w:p w14:paraId="488744E1" w14:textId="77777777" w:rsidR="00B21967" w:rsidRDefault="00B21967" w:rsidP="00064139">
            <w:pPr>
              <w:pStyle w:val="Compact"/>
            </w:pPr>
            <w:proofErr w:type="gramStart"/>
            <w:r>
              <w:t>Student</w:t>
            </w:r>
            <w:proofErr w:type="gramEnd"/>
            <w:r>
              <w:t xml:space="preserve"> attended on time</w:t>
            </w:r>
          </w:p>
        </w:tc>
        <w:tc>
          <w:tcPr>
            <w:tcW w:w="0" w:type="auto"/>
          </w:tcPr>
          <w:p w14:paraId="086A3CE4" w14:textId="77777777" w:rsidR="00B21967" w:rsidRDefault="00B21967" w:rsidP="00064139">
            <w:pPr>
              <w:pStyle w:val="Compact"/>
            </w:pPr>
            <w:r>
              <w:t>Marked within first 15 minutes of session</w:t>
            </w:r>
          </w:p>
        </w:tc>
      </w:tr>
      <w:tr w:rsidR="00B21967" w14:paraId="2A8551FC" w14:textId="77777777" w:rsidTr="00064139">
        <w:tc>
          <w:tcPr>
            <w:tcW w:w="0" w:type="auto"/>
          </w:tcPr>
          <w:p w14:paraId="3C2776C3" w14:textId="77777777" w:rsidR="00B21967" w:rsidRDefault="00B21967" w:rsidP="00064139">
            <w:pPr>
              <w:pStyle w:val="Compact"/>
            </w:pPr>
            <w:r w:rsidRPr="00064139">
              <w:rPr>
                <w:b/>
                <w:bCs/>
              </w:rPr>
              <w:t>Late</w:t>
            </w:r>
          </w:p>
        </w:tc>
        <w:tc>
          <w:tcPr>
            <w:tcW w:w="0" w:type="auto"/>
          </w:tcPr>
          <w:p w14:paraId="5103E00B" w14:textId="77777777" w:rsidR="00B21967" w:rsidRDefault="00B21967" w:rsidP="00064139">
            <w:pPr>
              <w:pStyle w:val="Compact"/>
            </w:pPr>
            <w:r>
              <w:t>🟡</w:t>
            </w:r>
          </w:p>
        </w:tc>
        <w:tc>
          <w:tcPr>
            <w:tcW w:w="0" w:type="auto"/>
          </w:tcPr>
          <w:p w14:paraId="1CB6F198" w14:textId="77777777" w:rsidR="00B21967" w:rsidRDefault="00B21967" w:rsidP="00064139">
            <w:pPr>
              <w:pStyle w:val="Compact"/>
            </w:pPr>
            <w:proofErr w:type="gramStart"/>
            <w:r>
              <w:t>Student</w:t>
            </w:r>
            <w:proofErr w:type="gramEnd"/>
            <w:r>
              <w:t xml:space="preserve"> arrived late</w:t>
            </w:r>
          </w:p>
        </w:tc>
        <w:tc>
          <w:tcPr>
            <w:tcW w:w="0" w:type="auto"/>
          </w:tcPr>
          <w:p w14:paraId="315F27C4" w14:textId="77777777" w:rsidR="00B21967" w:rsidRDefault="00B21967" w:rsidP="00064139">
            <w:pPr>
              <w:pStyle w:val="Compact"/>
            </w:pPr>
            <w:r>
              <w:t>Marked after 15-minute grace period</w:t>
            </w:r>
          </w:p>
        </w:tc>
      </w:tr>
      <w:tr w:rsidR="00B21967" w14:paraId="5286AABC" w14:textId="77777777" w:rsidTr="00064139">
        <w:tc>
          <w:tcPr>
            <w:tcW w:w="0" w:type="auto"/>
          </w:tcPr>
          <w:p w14:paraId="57A70AD6" w14:textId="77777777" w:rsidR="00B21967" w:rsidRDefault="00B21967" w:rsidP="00064139">
            <w:pPr>
              <w:pStyle w:val="Compact"/>
            </w:pPr>
            <w:r w:rsidRPr="00064139">
              <w:rPr>
                <w:b/>
                <w:bCs/>
              </w:rPr>
              <w:t>Absent</w:t>
            </w:r>
          </w:p>
        </w:tc>
        <w:tc>
          <w:tcPr>
            <w:tcW w:w="0" w:type="auto"/>
          </w:tcPr>
          <w:p w14:paraId="3E5788DC" w14:textId="77777777" w:rsidR="00B21967" w:rsidRDefault="00B21967" w:rsidP="00064139">
            <w:pPr>
              <w:pStyle w:val="Compact"/>
            </w:pPr>
            <w:r>
              <w:t>🔴</w:t>
            </w:r>
          </w:p>
        </w:tc>
        <w:tc>
          <w:tcPr>
            <w:tcW w:w="0" w:type="auto"/>
          </w:tcPr>
          <w:p w14:paraId="3F2A46F3" w14:textId="77777777" w:rsidR="00B21967" w:rsidRDefault="00B21967" w:rsidP="00064139">
            <w:pPr>
              <w:pStyle w:val="Compact"/>
            </w:pPr>
            <w:proofErr w:type="gramStart"/>
            <w:r>
              <w:t>Student</w:t>
            </w:r>
            <w:proofErr w:type="gramEnd"/>
            <w:r>
              <w:t xml:space="preserve"> did not attend</w:t>
            </w:r>
          </w:p>
        </w:tc>
        <w:tc>
          <w:tcPr>
            <w:tcW w:w="0" w:type="auto"/>
          </w:tcPr>
          <w:p w14:paraId="53F0A8C0" w14:textId="77777777" w:rsidR="00B21967" w:rsidRDefault="00B21967" w:rsidP="00064139">
            <w:pPr>
              <w:pStyle w:val="Compact"/>
            </w:pPr>
            <w:r>
              <w:t>Not marked by session end</w:t>
            </w:r>
          </w:p>
        </w:tc>
      </w:tr>
    </w:tbl>
    <w:p w14:paraId="1350D819" w14:textId="77777777" w:rsidR="00B21967" w:rsidRDefault="00B21967" w:rsidP="00B21967">
      <w:pPr>
        <w:pStyle w:val="BodyText"/>
      </w:pPr>
      <w:r>
        <w:rPr>
          <w:b/>
          <w:bCs/>
        </w:rPr>
        <w:t>Grace Period:</w:t>
      </w:r>
      <w:r>
        <w:t xml:space="preserve"> - The system uses a </w:t>
      </w:r>
      <w:r>
        <w:rPr>
          <w:b/>
          <w:bCs/>
        </w:rPr>
        <w:t>15-minute grace period</w:t>
      </w:r>
      <w:r>
        <w:t xml:space="preserve"> from the session start time - Students marked within this period are marked </w:t>
      </w:r>
      <w:r>
        <w:rPr>
          <w:b/>
          <w:bCs/>
        </w:rPr>
        <w:t>“Present”</w:t>
      </w:r>
      <w:r>
        <w:t xml:space="preserve"> - Students marked after this period are marked </w:t>
      </w:r>
      <w:r>
        <w:rPr>
          <w:b/>
          <w:bCs/>
        </w:rPr>
        <w:t>“Late”</w:t>
      </w:r>
    </w:p>
    <w:p w14:paraId="1F7EFCD8" w14:textId="77777777" w:rsidR="00B21967" w:rsidRDefault="00B21967" w:rsidP="00B21967">
      <w:r>
        <w:pict w14:anchorId="79C24191">
          <v:rect id="_x0000_i1049" style="width:0;height:1.5pt" o:hralign="center" o:hrstd="t" o:hr="t"/>
        </w:pict>
      </w:r>
    </w:p>
    <w:p w14:paraId="65B6A210" w14:textId="77777777" w:rsidR="00B21967" w:rsidRDefault="00B21967" w:rsidP="00B21967">
      <w:pPr>
        <w:pStyle w:val="Heading2"/>
      </w:pPr>
      <w:bookmarkStart w:id="29" w:name="viewing-reports"/>
      <w:bookmarkEnd w:id="26"/>
      <w:bookmarkEnd w:id="28"/>
      <w:r>
        <w:lastRenderedPageBreak/>
        <w:t>8. Viewing Reports</w:t>
      </w:r>
    </w:p>
    <w:p w14:paraId="2A74377A" w14:textId="77777777" w:rsidR="00B21967" w:rsidRDefault="00B21967" w:rsidP="00B21967">
      <w:pPr>
        <w:pStyle w:val="Heading3"/>
      </w:pPr>
      <w:bookmarkStart w:id="30" w:name="session-reports"/>
      <w:r>
        <w:t>8.1 Session Reports</w:t>
      </w:r>
    </w:p>
    <w:p w14:paraId="4780F9DE" w14:textId="77777777" w:rsidR="00B21967" w:rsidRDefault="00B21967" w:rsidP="00B21967">
      <w:pPr>
        <w:pStyle w:val="FirstParagraph"/>
      </w:pPr>
      <w:r>
        <w:t>To view attendance for a specific session:</w:t>
      </w:r>
    </w:p>
    <w:p w14:paraId="39FE9C7B" w14:textId="77777777" w:rsidR="00B21967" w:rsidRDefault="00B21967" w:rsidP="00B21967">
      <w:pPr>
        <w:pStyle w:val="Compact"/>
        <w:numPr>
          <w:ilvl w:val="0"/>
          <w:numId w:val="83"/>
        </w:numPr>
      </w:pPr>
      <w:r>
        <w:t xml:space="preserve">Go to </w:t>
      </w:r>
      <w:r>
        <w:rPr>
          <w:b/>
          <w:bCs/>
        </w:rPr>
        <w:t>Sessions</w:t>
      </w:r>
    </w:p>
    <w:p w14:paraId="77C5E48F" w14:textId="77777777" w:rsidR="00B21967" w:rsidRDefault="00B21967" w:rsidP="00B21967">
      <w:pPr>
        <w:pStyle w:val="Compact"/>
        <w:numPr>
          <w:ilvl w:val="0"/>
          <w:numId w:val="83"/>
        </w:numPr>
      </w:pPr>
      <w:r>
        <w:t>Click on a session to open details</w:t>
      </w:r>
    </w:p>
    <w:p w14:paraId="7DDE45E5" w14:textId="77777777" w:rsidR="00B21967" w:rsidRDefault="00B21967" w:rsidP="00B21967">
      <w:pPr>
        <w:pStyle w:val="Compact"/>
        <w:numPr>
          <w:ilvl w:val="0"/>
          <w:numId w:val="83"/>
        </w:numPr>
      </w:pPr>
      <w:r>
        <w:t xml:space="preserve">View the </w:t>
      </w:r>
      <w:r>
        <w:rPr>
          <w:b/>
          <w:bCs/>
        </w:rPr>
        <w:t>Attendance List</w:t>
      </w:r>
      <w:r>
        <w:t xml:space="preserve"> showing:</w:t>
      </w:r>
    </w:p>
    <w:p w14:paraId="532C5D73" w14:textId="77777777" w:rsidR="00B21967" w:rsidRDefault="00B21967" w:rsidP="00B21967">
      <w:pPr>
        <w:pStyle w:val="Compact"/>
        <w:numPr>
          <w:ilvl w:val="1"/>
          <w:numId w:val="71"/>
        </w:numPr>
      </w:pPr>
      <w:r>
        <w:t>Student name</w:t>
      </w:r>
    </w:p>
    <w:p w14:paraId="6809D6F9" w14:textId="77777777" w:rsidR="00B21967" w:rsidRDefault="00B21967" w:rsidP="00B21967">
      <w:pPr>
        <w:pStyle w:val="Compact"/>
        <w:numPr>
          <w:ilvl w:val="1"/>
          <w:numId w:val="71"/>
        </w:numPr>
      </w:pPr>
      <w:r>
        <w:t>Student ID</w:t>
      </w:r>
    </w:p>
    <w:p w14:paraId="5C88F243" w14:textId="77777777" w:rsidR="00B21967" w:rsidRDefault="00B21967" w:rsidP="00B21967">
      <w:pPr>
        <w:pStyle w:val="Compact"/>
        <w:numPr>
          <w:ilvl w:val="1"/>
          <w:numId w:val="71"/>
        </w:numPr>
      </w:pPr>
      <w:r>
        <w:t>Status (Present/Late/Absent)</w:t>
      </w:r>
    </w:p>
    <w:p w14:paraId="0CC2CC16" w14:textId="77777777" w:rsidR="00B21967" w:rsidRDefault="00B21967" w:rsidP="00B21967">
      <w:pPr>
        <w:pStyle w:val="Compact"/>
        <w:numPr>
          <w:ilvl w:val="1"/>
          <w:numId w:val="71"/>
        </w:numPr>
      </w:pPr>
      <w:r>
        <w:t>Time marked</w:t>
      </w:r>
    </w:p>
    <w:p w14:paraId="281C1001" w14:textId="77777777" w:rsidR="00B21967" w:rsidRDefault="00B21967" w:rsidP="00B21967">
      <w:pPr>
        <w:pStyle w:val="Compact"/>
        <w:numPr>
          <w:ilvl w:val="1"/>
          <w:numId w:val="71"/>
        </w:numPr>
      </w:pPr>
      <w:r>
        <w:t>Confidence score</w:t>
      </w:r>
    </w:p>
    <w:p w14:paraId="579ED00D" w14:textId="77777777" w:rsidR="00B21967" w:rsidRDefault="00B21967" w:rsidP="00B21967">
      <w:pPr>
        <w:pStyle w:val="FirstParagraph"/>
      </w:pPr>
      <w:r>
        <w:rPr>
          <w:b/>
          <w:bCs/>
        </w:rPr>
        <w:t>Export Options:</w:t>
      </w:r>
      <w:r>
        <w:t xml:space="preserve"> </w:t>
      </w:r>
      <w:proofErr w:type="gramStart"/>
      <w:r>
        <w:t>- 📄 Download</w:t>
      </w:r>
      <w:proofErr w:type="gramEnd"/>
      <w:r>
        <w:t xml:space="preserve"> as PDF </w:t>
      </w:r>
      <w:proofErr w:type="gramStart"/>
      <w:r>
        <w:t>- 📊 Export</w:t>
      </w:r>
      <w:proofErr w:type="gramEnd"/>
      <w:r>
        <w:t xml:space="preserve"> to Excel/CSV</w:t>
      </w:r>
    </w:p>
    <w:p w14:paraId="02A06CD3" w14:textId="77777777" w:rsidR="00B21967" w:rsidRDefault="00B21967" w:rsidP="00B21967">
      <w:r>
        <w:pict w14:anchorId="2C5A570E">
          <v:rect id="_x0000_i1050" style="width:0;height:1.5pt" o:hralign="center" o:hrstd="t" o:hr="t"/>
        </w:pict>
      </w:r>
    </w:p>
    <w:p w14:paraId="5F7B95EB" w14:textId="77777777" w:rsidR="00B21967" w:rsidRDefault="00B21967" w:rsidP="00B21967">
      <w:pPr>
        <w:pStyle w:val="Heading3"/>
      </w:pPr>
      <w:bookmarkStart w:id="31" w:name="course-unit-statistics"/>
      <w:bookmarkEnd w:id="30"/>
      <w:r>
        <w:t>8.2 Course Unit Statistics</w:t>
      </w:r>
    </w:p>
    <w:p w14:paraId="23334C37" w14:textId="77777777" w:rsidR="00B21967" w:rsidRDefault="00B21967" w:rsidP="00B21967">
      <w:pPr>
        <w:pStyle w:val="FirstParagraph"/>
      </w:pPr>
      <w:r>
        <w:t>View aggregate statistics for your course units:</w:t>
      </w:r>
    </w:p>
    <w:p w14:paraId="01FF9D6C" w14:textId="77777777" w:rsidR="00B21967" w:rsidRDefault="00B21967" w:rsidP="00B21967">
      <w:pPr>
        <w:pStyle w:val="Compact"/>
        <w:numPr>
          <w:ilvl w:val="0"/>
          <w:numId w:val="84"/>
        </w:numPr>
      </w:pPr>
      <w:r>
        <w:t xml:space="preserve">Go to </w:t>
      </w:r>
      <w:r>
        <w:rPr>
          <w:b/>
          <w:bCs/>
        </w:rPr>
        <w:t>Sessions</w:t>
      </w:r>
      <w:r>
        <w:t xml:space="preserve"> or </w:t>
      </w:r>
      <w:r>
        <w:rPr>
          <w:b/>
          <w:bCs/>
        </w:rPr>
        <w:t>Attendance</w:t>
      </w:r>
    </w:p>
    <w:p w14:paraId="4646D7A1" w14:textId="77777777" w:rsidR="00B21967" w:rsidRDefault="00B21967" w:rsidP="00B21967">
      <w:pPr>
        <w:pStyle w:val="Compact"/>
        <w:numPr>
          <w:ilvl w:val="0"/>
          <w:numId w:val="84"/>
        </w:numPr>
      </w:pPr>
      <w:r>
        <w:t xml:space="preserve">View the </w:t>
      </w:r>
      <w:r>
        <w:rPr>
          <w:b/>
          <w:bCs/>
        </w:rPr>
        <w:t>Course Unit Cards</w:t>
      </w:r>
      <w:r>
        <w:t xml:space="preserve"> at the top showing:</w:t>
      </w:r>
    </w:p>
    <w:p w14:paraId="26CB1974" w14:textId="77777777" w:rsidR="00B21967" w:rsidRDefault="00B21967" w:rsidP="00B21967">
      <w:pPr>
        <w:pStyle w:val="Compact"/>
        <w:numPr>
          <w:ilvl w:val="1"/>
          <w:numId w:val="71"/>
        </w:numPr>
      </w:pPr>
      <w:r>
        <w:t>Course code and name</w:t>
      </w:r>
    </w:p>
    <w:p w14:paraId="589C3914" w14:textId="77777777" w:rsidR="00B21967" w:rsidRDefault="00B21967" w:rsidP="00B21967">
      <w:pPr>
        <w:pStyle w:val="Compact"/>
        <w:numPr>
          <w:ilvl w:val="1"/>
          <w:numId w:val="71"/>
        </w:numPr>
      </w:pPr>
      <w:r>
        <w:t>Average attendance rate</w:t>
      </w:r>
    </w:p>
    <w:p w14:paraId="7C46881B" w14:textId="77777777" w:rsidR="00B21967" w:rsidRDefault="00B21967" w:rsidP="00B21967">
      <w:pPr>
        <w:pStyle w:val="Compact"/>
        <w:numPr>
          <w:ilvl w:val="1"/>
          <w:numId w:val="71"/>
        </w:numPr>
      </w:pPr>
      <w:r>
        <w:t>Color-coded indicators:</w:t>
      </w:r>
    </w:p>
    <w:p w14:paraId="38E07DD4" w14:textId="77777777" w:rsidR="00B21967" w:rsidRDefault="00B21967" w:rsidP="00B21967">
      <w:pPr>
        <w:pStyle w:val="Compact"/>
        <w:numPr>
          <w:ilvl w:val="2"/>
          <w:numId w:val="71"/>
        </w:numPr>
      </w:pPr>
      <w:r>
        <w:t>🟢 Green: 80%+ attendance</w:t>
      </w:r>
    </w:p>
    <w:p w14:paraId="1747F7F9" w14:textId="77777777" w:rsidR="00B21967" w:rsidRDefault="00B21967" w:rsidP="00B21967">
      <w:pPr>
        <w:pStyle w:val="Compact"/>
        <w:numPr>
          <w:ilvl w:val="2"/>
          <w:numId w:val="71"/>
        </w:numPr>
      </w:pPr>
      <w:r>
        <w:t>🟡 Yellow: 60-79% attendance</w:t>
      </w:r>
    </w:p>
    <w:p w14:paraId="3F00C9A6" w14:textId="77777777" w:rsidR="00B21967" w:rsidRDefault="00B21967" w:rsidP="00B21967">
      <w:pPr>
        <w:pStyle w:val="Compact"/>
        <w:numPr>
          <w:ilvl w:val="2"/>
          <w:numId w:val="71"/>
        </w:numPr>
      </w:pPr>
      <w:r>
        <w:t>🔴 Red: Below 60% attendance</w:t>
      </w:r>
    </w:p>
    <w:p w14:paraId="1C44B601" w14:textId="77777777" w:rsidR="00B21967" w:rsidRDefault="00B21967" w:rsidP="00B21967">
      <w:pPr>
        <w:pStyle w:val="FirstParagraph"/>
      </w:pPr>
      <w:r>
        <w:rPr>
          <w:b/>
          <w:bCs/>
        </w:rPr>
        <w:t>Statistics Include:</w:t>
      </w:r>
      <w:r>
        <w:t xml:space="preserve"> | Metric | Description | |——–|————-| | Total Sessions | Number of sessions conducted | | Average Attendance | Percentage of students attending | | Present Count | Total present across all sessions | | Late Count | Total late arrivals | | Absent Count | Total absences |</w:t>
      </w:r>
    </w:p>
    <w:p w14:paraId="13070FE5" w14:textId="77777777" w:rsidR="00B21967" w:rsidRDefault="00B21967" w:rsidP="00B21967">
      <w:r>
        <w:pict w14:anchorId="20CA9160">
          <v:rect id="_x0000_i1051" style="width:0;height:1.5pt" o:hralign="center" o:hrstd="t" o:hr="t"/>
        </w:pict>
      </w:r>
    </w:p>
    <w:p w14:paraId="10F97B44" w14:textId="77777777" w:rsidR="00B21967" w:rsidRDefault="00B21967" w:rsidP="00B21967">
      <w:pPr>
        <w:pStyle w:val="Heading2"/>
      </w:pPr>
      <w:bookmarkStart w:id="32" w:name="profile-management"/>
      <w:bookmarkEnd w:id="29"/>
      <w:bookmarkEnd w:id="31"/>
      <w:r>
        <w:t>9. Profile Management</w:t>
      </w:r>
    </w:p>
    <w:p w14:paraId="4DFAA696" w14:textId="77777777" w:rsidR="00B21967" w:rsidRDefault="00B21967" w:rsidP="00B21967">
      <w:pPr>
        <w:pStyle w:val="Heading3"/>
      </w:pPr>
      <w:bookmarkStart w:id="33" w:name="accessing-your-profile"/>
      <w:r>
        <w:t>Accessing Your Profile</w:t>
      </w:r>
    </w:p>
    <w:p w14:paraId="23D59BE4" w14:textId="77777777" w:rsidR="00B21967" w:rsidRDefault="00B21967" w:rsidP="00B21967">
      <w:pPr>
        <w:pStyle w:val="Compact"/>
        <w:numPr>
          <w:ilvl w:val="0"/>
          <w:numId w:val="85"/>
        </w:numPr>
      </w:pPr>
      <w:r>
        <w:t xml:space="preserve">Click on </w:t>
      </w:r>
      <w:r>
        <w:rPr>
          <w:b/>
          <w:bCs/>
        </w:rPr>
        <w:t>Profile</w:t>
      </w:r>
      <w:r>
        <w:t xml:space="preserve"> in the navigation menu</w:t>
      </w:r>
    </w:p>
    <w:p w14:paraId="54CA33AC" w14:textId="77777777" w:rsidR="00B21967" w:rsidRDefault="00B21967" w:rsidP="00B21967">
      <w:pPr>
        <w:pStyle w:val="Compact"/>
        <w:numPr>
          <w:ilvl w:val="0"/>
          <w:numId w:val="85"/>
        </w:numPr>
      </w:pPr>
      <w:r>
        <w:t>Or click your name/avatar in the top-right corner</w:t>
      </w:r>
    </w:p>
    <w:p w14:paraId="6C2D3003" w14:textId="77777777" w:rsidR="00B21967" w:rsidRDefault="00B21967" w:rsidP="00B21967">
      <w:pPr>
        <w:pStyle w:val="Heading3"/>
      </w:pPr>
      <w:bookmarkStart w:id="34" w:name="profile-information"/>
      <w:bookmarkEnd w:id="33"/>
      <w:r>
        <w:t>Profile Information</w:t>
      </w:r>
    </w:p>
    <w:p w14:paraId="1C97DDD3" w14:textId="77777777" w:rsidR="00B21967" w:rsidRDefault="00B21967" w:rsidP="00B21967">
      <w:pPr>
        <w:pStyle w:val="FirstParagraph"/>
      </w:pPr>
      <w:r>
        <w:t>You can view and edit: - Full Name - Email Address - Staff ID - Profile Photo - Password</w:t>
      </w:r>
    </w:p>
    <w:p w14:paraId="0925AF83" w14:textId="77777777" w:rsidR="00B21967" w:rsidRDefault="00B21967" w:rsidP="00B21967">
      <w:pPr>
        <w:pStyle w:val="Heading3"/>
      </w:pPr>
      <w:bookmarkStart w:id="35" w:name="changing-password"/>
      <w:bookmarkEnd w:id="34"/>
      <w:r>
        <w:t>Changing Password</w:t>
      </w:r>
    </w:p>
    <w:p w14:paraId="05CAEF7D" w14:textId="77777777" w:rsidR="00B21967" w:rsidRDefault="00B21967" w:rsidP="00B21967">
      <w:pPr>
        <w:pStyle w:val="Compact"/>
        <w:numPr>
          <w:ilvl w:val="0"/>
          <w:numId w:val="86"/>
        </w:numPr>
      </w:pPr>
      <w:r>
        <w:t xml:space="preserve">Go to </w:t>
      </w:r>
      <w:r>
        <w:rPr>
          <w:b/>
          <w:bCs/>
        </w:rPr>
        <w:t>Profile</w:t>
      </w:r>
    </w:p>
    <w:p w14:paraId="5552390B" w14:textId="77777777" w:rsidR="00B21967" w:rsidRDefault="00B21967" w:rsidP="00B21967">
      <w:pPr>
        <w:pStyle w:val="Compact"/>
        <w:numPr>
          <w:ilvl w:val="0"/>
          <w:numId w:val="86"/>
        </w:numPr>
      </w:pPr>
      <w:r>
        <w:t xml:space="preserve">Click </w:t>
      </w:r>
      <w:r>
        <w:rPr>
          <w:b/>
          <w:bCs/>
        </w:rPr>
        <w:t>“Change Password”</w:t>
      </w:r>
    </w:p>
    <w:p w14:paraId="4E634266" w14:textId="77777777" w:rsidR="00B21967" w:rsidRDefault="00B21967" w:rsidP="00B21967">
      <w:pPr>
        <w:pStyle w:val="Compact"/>
        <w:numPr>
          <w:ilvl w:val="0"/>
          <w:numId w:val="86"/>
        </w:numPr>
      </w:pPr>
      <w:r>
        <w:t>Enter current password</w:t>
      </w:r>
    </w:p>
    <w:p w14:paraId="50F71001" w14:textId="77777777" w:rsidR="00B21967" w:rsidRDefault="00B21967" w:rsidP="00B21967">
      <w:pPr>
        <w:pStyle w:val="Compact"/>
        <w:numPr>
          <w:ilvl w:val="0"/>
          <w:numId w:val="86"/>
        </w:numPr>
      </w:pPr>
      <w:r>
        <w:t>Enter new password</w:t>
      </w:r>
    </w:p>
    <w:p w14:paraId="312DE51C" w14:textId="77777777" w:rsidR="00B21967" w:rsidRDefault="00B21967" w:rsidP="00B21967">
      <w:pPr>
        <w:pStyle w:val="Compact"/>
        <w:numPr>
          <w:ilvl w:val="0"/>
          <w:numId w:val="86"/>
        </w:numPr>
      </w:pPr>
      <w:r>
        <w:lastRenderedPageBreak/>
        <w:t>Confirm new password</w:t>
      </w:r>
    </w:p>
    <w:p w14:paraId="48BB287B" w14:textId="77777777" w:rsidR="00B21967" w:rsidRDefault="00B21967" w:rsidP="00B21967">
      <w:pPr>
        <w:pStyle w:val="Compact"/>
        <w:numPr>
          <w:ilvl w:val="0"/>
          <w:numId w:val="86"/>
        </w:numPr>
      </w:pPr>
      <w:r>
        <w:t xml:space="preserve">Click </w:t>
      </w:r>
      <w:r>
        <w:rPr>
          <w:b/>
          <w:bCs/>
        </w:rPr>
        <w:t>“Update Password”</w:t>
      </w:r>
    </w:p>
    <w:p w14:paraId="4F0CD132" w14:textId="77777777" w:rsidR="00B21967" w:rsidRDefault="00B21967" w:rsidP="00B21967">
      <w:pPr>
        <w:pStyle w:val="Heading3"/>
      </w:pPr>
      <w:bookmarkStart w:id="36" w:name="logging-out"/>
      <w:bookmarkEnd w:id="35"/>
      <w:r>
        <w:t>Logging Out</w:t>
      </w:r>
    </w:p>
    <w:p w14:paraId="39C25530" w14:textId="77777777" w:rsidR="00B21967" w:rsidRDefault="00B21967" w:rsidP="00B21967">
      <w:pPr>
        <w:pStyle w:val="Compact"/>
        <w:numPr>
          <w:ilvl w:val="0"/>
          <w:numId w:val="87"/>
        </w:numPr>
      </w:pPr>
      <w:r>
        <w:t>Click on your profile avatar</w:t>
      </w:r>
    </w:p>
    <w:p w14:paraId="6F4AED19" w14:textId="77777777" w:rsidR="00B21967" w:rsidRDefault="00B21967" w:rsidP="00B21967">
      <w:pPr>
        <w:pStyle w:val="Compact"/>
        <w:numPr>
          <w:ilvl w:val="0"/>
          <w:numId w:val="87"/>
        </w:numPr>
      </w:pPr>
      <w:r>
        <w:t xml:space="preserve">Select </w:t>
      </w:r>
      <w:r>
        <w:rPr>
          <w:b/>
          <w:bCs/>
        </w:rPr>
        <w:t>“Log Out”</w:t>
      </w:r>
    </w:p>
    <w:p w14:paraId="2876D00B" w14:textId="77777777" w:rsidR="00B21967" w:rsidRDefault="00B21967" w:rsidP="00B21967">
      <w:pPr>
        <w:pStyle w:val="Compact"/>
        <w:numPr>
          <w:ilvl w:val="0"/>
          <w:numId w:val="87"/>
        </w:numPr>
      </w:pPr>
      <w:r>
        <w:t>You will be redirected to the login page</w:t>
      </w:r>
    </w:p>
    <w:p w14:paraId="7118087D" w14:textId="77777777" w:rsidR="00B21967" w:rsidRDefault="00B21967" w:rsidP="00B21967">
      <w:r>
        <w:pict w14:anchorId="1637C8D3">
          <v:rect id="_x0000_i1052" style="width:0;height:1.5pt" o:hralign="center" o:hrstd="t" o:hr="t"/>
        </w:pict>
      </w:r>
    </w:p>
    <w:p w14:paraId="420AA317" w14:textId="77777777" w:rsidR="00B21967" w:rsidRDefault="00B21967" w:rsidP="00B21967">
      <w:pPr>
        <w:pStyle w:val="Heading2"/>
      </w:pPr>
      <w:bookmarkStart w:id="37" w:name="troubleshooting"/>
      <w:bookmarkEnd w:id="32"/>
      <w:bookmarkEnd w:id="36"/>
      <w:r>
        <w:t>10. Troubleshooting</w:t>
      </w:r>
    </w:p>
    <w:p w14:paraId="2D1F709D" w14:textId="77777777" w:rsidR="00B21967" w:rsidRDefault="00B21967" w:rsidP="00B21967">
      <w:pPr>
        <w:pStyle w:val="Heading3"/>
      </w:pPr>
      <w:bookmarkStart w:id="38" w:name="common-issues-and-solutions"/>
      <w:r>
        <w:t>Common Issues and Solutions</w:t>
      </w:r>
    </w:p>
    <w:p w14:paraId="2A3006E9" w14:textId="77777777" w:rsidR="00B21967" w:rsidRDefault="00B21967" w:rsidP="00B21967">
      <w:pPr>
        <w:pStyle w:val="Heading4"/>
      </w:pPr>
      <w:bookmarkStart w:id="39" w:name="camera-not-working"/>
      <w:r>
        <w:t>Camera Not Working</w:t>
      </w:r>
    </w:p>
    <w:tbl>
      <w:tblPr>
        <w:tblW w:w="5000" w:type="pct"/>
        <w:tblLook w:val="0020" w:firstRow="1" w:lastRow="0" w:firstColumn="0" w:lastColumn="0" w:noHBand="0" w:noVBand="0"/>
      </w:tblPr>
      <w:tblGrid>
        <w:gridCol w:w="3124"/>
        <w:gridCol w:w="6730"/>
      </w:tblGrid>
      <w:tr w:rsidR="00B21967" w14:paraId="6846E501" w14:textId="77777777" w:rsidTr="00064139">
        <w:trPr>
          <w:tblHeader/>
        </w:trPr>
        <w:tc>
          <w:tcPr>
            <w:tcW w:w="0" w:type="auto"/>
            <w:tcBorders>
              <w:bottom w:val="single" w:sz="0" w:space="0" w:color="auto"/>
            </w:tcBorders>
            <w:vAlign w:val="bottom"/>
          </w:tcPr>
          <w:p w14:paraId="0F85E440" w14:textId="77777777" w:rsidR="00B21967" w:rsidRDefault="00B21967" w:rsidP="00064139">
            <w:pPr>
              <w:pStyle w:val="Compact"/>
            </w:pPr>
            <w:r>
              <w:t>Problem</w:t>
            </w:r>
          </w:p>
        </w:tc>
        <w:tc>
          <w:tcPr>
            <w:tcW w:w="0" w:type="auto"/>
            <w:tcBorders>
              <w:bottom w:val="single" w:sz="0" w:space="0" w:color="auto"/>
            </w:tcBorders>
            <w:vAlign w:val="bottom"/>
          </w:tcPr>
          <w:p w14:paraId="1E92294B" w14:textId="77777777" w:rsidR="00B21967" w:rsidRDefault="00B21967" w:rsidP="00064139">
            <w:pPr>
              <w:pStyle w:val="Compact"/>
            </w:pPr>
            <w:r>
              <w:t>Solution</w:t>
            </w:r>
          </w:p>
        </w:tc>
      </w:tr>
      <w:tr w:rsidR="00B21967" w14:paraId="2AD2D995" w14:textId="77777777" w:rsidTr="00064139">
        <w:tc>
          <w:tcPr>
            <w:tcW w:w="0" w:type="auto"/>
          </w:tcPr>
          <w:p w14:paraId="02CC5180" w14:textId="77777777" w:rsidR="00B21967" w:rsidRDefault="00B21967" w:rsidP="00064139">
            <w:pPr>
              <w:pStyle w:val="Compact"/>
            </w:pPr>
            <w:r>
              <w:t>Camera permission denied</w:t>
            </w:r>
          </w:p>
        </w:tc>
        <w:tc>
          <w:tcPr>
            <w:tcW w:w="0" w:type="auto"/>
          </w:tcPr>
          <w:p w14:paraId="735F51D2" w14:textId="77777777" w:rsidR="00B21967" w:rsidRDefault="00B21967" w:rsidP="00064139">
            <w:pPr>
              <w:pStyle w:val="Compact"/>
            </w:pPr>
            <w:r>
              <w:t>Go to browser settings → Site Settings → Camera → Allow</w:t>
            </w:r>
          </w:p>
        </w:tc>
      </w:tr>
      <w:tr w:rsidR="00B21967" w14:paraId="1EC1BD4C" w14:textId="77777777" w:rsidTr="00064139">
        <w:tc>
          <w:tcPr>
            <w:tcW w:w="0" w:type="auto"/>
          </w:tcPr>
          <w:p w14:paraId="75F1F015" w14:textId="77777777" w:rsidR="00B21967" w:rsidRDefault="00B21967" w:rsidP="00064139">
            <w:pPr>
              <w:pStyle w:val="Compact"/>
            </w:pPr>
            <w:r>
              <w:t>Camera shows black screen</w:t>
            </w:r>
          </w:p>
        </w:tc>
        <w:tc>
          <w:tcPr>
            <w:tcW w:w="0" w:type="auto"/>
          </w:tcPr>
          <w:p w14:paraId="5D94565B" w14:textId="77777777" w:rsidR="00B21967" w:rsidRDefault="00B21967" w:rsidP="00064139">
            <w:pPr>
              <w:pStyle w:val="Compact"/>
            </w:pPr>
            <w:r>
              <w:t>Close other apps using the camera, then refresh</w:t>
            </w:r>
          </w:p>
        </w:tc>
      </w:tr>
      <w:tr w:rsidR="00B21967" w14:paraId="07159896" w14:textId="77777777" w:rsidTr="00064139">
        <w:tc>
          <w:tcPr>
            <w:tcW w:w="0" w:type="auto"/>
          </w:tcPr>
          <w:p w14:paraId="0987D717" w14:textId="77777777" w:rsidR="00B21967" w:rsidRDefault="00B21967" w:rsidP="00064139">
            <w:pPr>
              <w:pStyle w:val="Compact"/>
            </w:pPr>
            <w:r>
              <w:t>Camera not detected</w:t>
            </w:r>
          </w:p>
        </w:tc>
        <w:tc>
          <w:tcPr>
            <w:tcW w:w="0" w:type="auto"/>
          </w:tcPr>
          <w:p w14:paraId="3B5355F6" w14:textId="77777777" w:rsidR="00B21967" w:rsidRDefault="00B21967" w:rsidP="00064139">
            <w:pPr>
              <w:pStyle w:val="Compact"/>
            </w:pPr>
            <w:r>
              <w:t>Check if camera is properly connected, try a different browser</w:t>
            </w:r>
          </w:p>
        </w:tc>
      </w:tr>
    </w:tbl>
    <w:p w14:paraId="628B5A47" w14:textId="77777777" w:rsidR="00B21967" w:rsidRDefault="00B21967" w:rsidP="00B21967">
      <w:pPr>
        <w:pStyle w:val="Heading4"/>
      </w:pPr>
      <w:bookmarkStart w:id="40" w:name="face-recognition-issues"/>
      <w:bookmarkEnd w:id="39"/>
      <w:r>
        <w:t>Face Recognition Issues</w:t>
      </w:r>
    </w:p>
    <w:tbl>
      <w:tblPr>
        <w:tblW w:w="5000" w:type="pct"/>
        <w:tblLook w:val="0020" w:firstRow="1" w:lastRow="0" w:firstColumn="0" w:lastColumn="0" w:noHBand="0" w:noVBand="0"/>
      </w:tblPr>
      <w:tblGrid>
        <w:gridCol w:w="3291"/>
        <w:gridCol w:w="6563"/>
      </w:tblGrid>
      <w:tr w:rsidR="00B21967" w14:paraId="537719D0" w14:textId="77777777" w:rsidTr="00064139">
        <w:trPr>
          <w:tblHeader/>
        </w:trPr>
        <w:tc>
          <w:tcPr>
            <w:tcW w:w="0" w:type="auto"/>
            <w:tcBorders>
              <w:bottom w:val="single" w:sz="0" w:space="0" w:color="auto"/>
            </w:tcBorders>
            <w:vAlign w:val="bottom"/>
          </w:tcPr>
          <w:p w14:paraId="171340F1" w14:textId="77777777" w:rsidR="00B21967" w:rsidRDefault="00B21967" w:rsidP="00064139">
            <w:pPr>
              <w:pStyle w:val="Compact"/>
            </w:pPr>
            <w:r>
              <w:t>Problem</w:t>
            </w:r>
          </w:p>
        </w:tc>
        <w:tc>
          <w:tcPr>
            <w:tcW w:w="0" w:type="auto"/>
            <w:tcBorders>
              <w:bottom w:val="single" w:sz="0" w:space="0" w:color="auto"/>
            </w:tcBorders>
            <w:vAlign w:val="bottom"/>
          </w:tcPr>
          <w:p w14:paraId="58AF2DA6" w14:textId="77777777" w:rsidR="00B21967" w:rsidRDefault="00B21967" w:rsidP="00064139">
            <w:pPr>
              <w:pStyle w:val="Compact"/>
            </w:pPr>
            <w:r>
              <w:t>Solution</w:t>
            </w:r>
          </w:p>
        </w:tc>
      </w:tr>
      <w:tr w:rsidR="00B21967" w14:paraId="277C655F" w14:textId="77777777" w:rsidTr="00064139">
        <w:tc>
          <w:tcPr>
            <w:tcW w:w="0" w:type="auto"/>
          </w:tcPr>
          <w:p w14:paraId="1B26189B" w14:textId="77777777" w:rsidR="00B21967" w:rsidRDefault="00B21967" w:rsidP="00064139">
            <w:pPr>
              <w:pStyle w:val="Compact"/>
            </w:pPr>
            <w:r>
              <w:t>Face not detected</w:t>
            </w:r>
          </w:p>
        </w:tc>
        <w:tc>
          <w:tcPr>
            <w:tcW w:w="0" w:type="auto"/>
          </w:tcPr>
          <w:p w14:paraId="1F8AB632" w14:textId="77777777" w:rsidR="00B21967" w:rsidRDefault="00B21967" w:rsidP="00064139">
            <w:pPr>
              <w:pStyle w:val="Compact"/>
            </w:pPr>
            <w:r>
              <w:t>Ensure good lighting, face the camera directly</w:t>
            </w:r>
          </w:p>
        </w:tc>
      </w:tr>
      <w:tr w:rsidR="00B21967" w14:paraId="4A71C49B" w14:textId="77777777" w:rsidTr="00064139">
        <w:tc>
          <w:tcPr>
            <w:tcW w:w="0" w:type="auto"/>
          </w:tcPr>
          <w:p w14:paraId="6A49B2BE" w14:textId="77777777" w:rsidR="00B21967" w:rsidRDefault="00B21967" w:rsidP="00064139">
            <w:pPr>
              <w:pStyle w:val="Compact"/>
            </w:pPr>
            <w:r>
              <w:t>Wrong student recognized</w:t>
            </w:r>
          </w:p>
        </w:tc>
        <w:tc>
          <w:tcPr>
            <w:tcW w:w="0" w:type="auto"/>
          </w:tcPr>
          <w:p w14:paraId="285B1CEF" w14:textId="77777777" w:rsidR="00B21967" w:rsidRDefault="00B21967" w:rsidP="00064139">
            <w:pPr>
              <w:pStyle w:val="Compact"/>
            </w:pPr>
            <w:r>
              <w:t>Update student photos with clearer images</w:t>
            </w:r>
          </w:p>
        </w:tc>
      </w:tr>
      <w:tr w:rsidR="00B21967" w14:paraId="0561BC0F" w14:textId="77777777" w:rsidTr="00064139">
        <w:tc>
          <w:tcPr>
            <w:tcW w:w="0" w:type="auto"/>
          </w:tcPr>
          <w:p w14:paraId="0990489A" w14:textId="77777777" w:rsidR="00B21967" w:rsidRDefault="00B21967" w:rsidP="00064139">
            <w:pPr>
              <w:pStyle w:val="Compact"/>
            </w:pPr>
            <w:r>
              <w:t>“Unknown Face” showing</w:t>
            </w:r>
          </w:p>
        </w:tc>
        <w:tc>
          <w:tcPr>
            <w:tcW w:w="0" w:type="auto"/>
          </w:tcPr>
          <w:p w14:paraId="7F3DEAB2" w14:textId="77777777" w:rsidR="00B21967" w:rsidRDefault="00B21967" w:rsidP="00064139">
            <w:pPr>
              <w:pStyle w:val="Compact"/>
            </w:pPr>
            <w:proofErr w:type="gramStart"/>
            <w:r>
              <w:t>Student</w:t>
            </w:r>
            <w:proofErr w:type="gramEnd"/>
            <w:r>
              <w:t xml:space="preserve"> may not be registered, check student database</w:t>
            </w:r>
          </w:p>
        </w:tc>
      </w:tr>
      <w:tr w:rsidR="00B21967" w14:paraId="7D6AA383" w14:textId="77777777" w:rsidTr="00064139">
        <w:tc>
          <w:tcPr>
            <w:tcW w:w="0" w:type="auto"/>
          </w:tcPr>
          <w:p w14:paraId="117835A3" w14:textId="77777777" w:rsidR="00B21967" w:rsidRDefault="00B21967" w:rsidP="00064139">
            <w:pPr>
              <w:pStyle w:val="Compact"/>
            </w:pPr>
            <w:r>
              <w:t>Low confidence score</w:t>
            </w:r>
          </w:p>
        </w:tc>
        <w:tc>
          <w:tcPr>
            <w:tcW w:w="0" w:type="auto"/>
          </w:tcPr>
          <w:p w14:paraId="4BAE6BCE" w14:textId="77777777" w:rsidR="00B21967" w:rsidRDefault="00B21967" w:rsidP="00064139">
            <w:pPr>
              <w:pStyle w:val="Compact"/>
            </w:pPr>
            <w:r>
              <w:t>Add more photos for the student</w:t>
            </w:r>
          </w:p>
        </w:tc>
      </w:tr>
    </w:tbl>
    <w:p w14:paraId="7F0FC515" w14:textId="77777777" w:rsidR="00B21967" w:rsidRDefault="00B21967" w:rsidP="00B21967">
      <w:pPr>
        <w:pStyle w:val="Heading4"/>
      </w:pPr>
      <w:bookmarkStart w:id="41" w:name="session-issues"/>
      <w:bookmarkEnd w:id="40"/>
      <w:r>
        <w:t>Session Issues</w:t>
      </w:r>
    </w:p>
    <w:tbl>
      <w:tblPr>
        <w:tblW w:w="5000" w:type="pct"/>
        <w:tblLook w:val="0020" w:firstRow="1" w:lastRow="0" w:firstColumn="0" w:lastColumn="0" w:noHBand="0" w:noVBand="0"/>
      </w:tblPr>
      <w:tblGrid>
        <w:gridCol w:w="3512"/>
        <w:gridCol w:w="6342"/>
      </w:tblGrid>
      <w:tr w:rsidR="00B21967" w14:paraId="02C88A1D" w14:textId="77777777" w:rsidTr="00064139">
        <w:trPr>
          <w:tblHeader/>
        </w:trPr>
        <w:tc>
          <w:tcPr>
            <w:tcW w:w="0" w:type="auto"/>
            <w:tcBorders>
              <w:bottom w:val="single" w:sz="0" w:space="0" w:color="auto"/>
            </w:tcBorders>
            <w:vAlign w:val="bottom"/>
          </w:tcPr>
          <w:p w14:paraId="1B08B76F" w14:textId="77777777" w:rsidR="00B21967" w:rsidRDefault="00B21967" w:rsidP="00064139">
            <w:pPr>
              <w:pStyle w:val="Compact"/>
            </w:pPr>
            <w:r>
              <w:t>Problem</w:t>
            </w:r>
          </w:p>
        </w:tc>
        <w:tc>
          <w:tcPr>
            <w:tcW w:w="0" w:type="auto"/>
            <w:tcBorders>
              <w:bottom w:val="single" w:sz="0" w:space="0" w:color="auto"/>
            </w:tcBorders>
            <w:vAlign w:val="bottom"/>
          </w:tcPr>
          <w:p w14:paraId="3871DA18" w14:textId="77777777" w:rsidR="00B21967" w:rsidRDefault="00B21967" w:rsidP="00064139">
            <w:pPr>
              <w:pStyle w:val="Compact"/>
            </w:pPr>
            <w:r>
              <w:t>Solution</w:t>
            </w:r>
          </w:p>
        </w:tc>
      </w:tr>
      <w:tr w:rsidR="00B21967" w14:paraId="6E4AA9D1" w14:textId="77777777" w:rsidTr="00064139">
        <w:tc>
          <w:tcPr>
            <w:tcW w:w="0" w:type="auto"/>
          </w:tcPr>
          <w:p w14:paraId="62672145" w14:textId="77777777" w:rsidR="00B21967" w:rsidRDefault="00B21967" w:rsidP="00064139">
            <w:pPr>
              <w:pStyle w:val="Compact"/>
            </w:pPr>
            <w:r>
              <w:t>Cannot start session</w:t>
            </w:r>
          </w:p>
        </w:tc>
        <w:tc>
          <w:tcPr>
            <w:tcW w:w="0" w:type="auto"/>
          </w:tcPr>
          <w:p w14:paraId="297450C0" w14:textId="77777777" w:rsidR="00B21967" w:rsidRDefault="00B21967" w:rsidP="00064139">
            <w:pPr>
              <w:pStyle w:val="Compact"/>
            </w:pPr>
            <w:r>
              <w:t>Check if you’re logged in as the session creator</w:t>
            </w:r>
          </w:p>
        </w:tc>
      </w:tr>
      <w:tr w:rsidR="00B21967" w14:paraId="265461CF" w14:textId="77777777" w:rsidTr="00064139">
        <w:tc>
          <w:tcPr>
            <w:tcW w:w="0" w:type="auto"/>
          </w:tcPr>
          <w:p w14:paraId="4161AF7C" w14:textId="77777777" w:rsidR="00B21967" w:rsidRDefault="00B21967" w:rsidP="00064139">
            <w:pPr>
              <w:pStyle w:val="Compact"/>
            </w:pPr>
            <w:r>
              <w:t>Session not showing</w:t>
            </w:r>
          </w:p>
        </w:tc>
        <w:tc>
          <w:tcPr>
            <w:tcW w:w="0" w:type="auto"/>
          </w:tcPr>
          <w:p w14:paraId="5B960BED" w14:textId="77777777" w:rsidR="00B21967" w:rsidRDefault="00B21967" w:rsidP="00064139">
            <w:pPr>
              <w:pStyle w:val="Compact"/>
            </w:pPr>
            <w:r>
              <w:t>Refresh the page, check filters</w:t>
            </w:r>
          </w:p>
        </w:tc>
      </w:tr>
      <w:tr w:rsidR="00B21967" w14:paraId="2E9EE978" w14:textId="77777777" w:rsidTr="00064139">
        <w:tc>
          <w:tcPr>
            <w:tcW w:w="0" w:type="auto"/>
          </w:tcPr>
          <w:p w14:paraId="0E390C75" w14:textId="77777777" w:rsidR="00B21967" w:rsidRDefault="00B21967" w:rsidP="00064139">
            <w:pPr>
              <w:pStyle w:val="Compact"/>
            </w:pPr>
            <w:r>
              <w:t>Cannot mark attendance</w:t>
            </w:r>
          </w:p>
        </w:tc>
        <w:tc>
          <w:tcPr>
            <w:tcW w:w="0" w:type="auto"/>
          </w:tcPr>
          <w:p w14:paraId="3D9F9834" w14:textId="77777777" w:rsidR="00B21967" w:rsidRDefault="00B21967" w:rsidP="00064139">
            <w:pPr>
              <w:pStyle w:val="Compact"/>
            </w:pPr>
            <w:r>
              <w:t>Ensure session is in “Live” status</w:t>
            </w:r>
          </w:p>
        </w:tc>
      </w:tr>
    </w:tbl>
    <w:p w14:paraId="216F6D9F" w14:textId="77777777" w:rsidR="00B21967" w:rsidRDefault="00B21967" w:rsidP="00B21967">
      <w:pPr>
        <w:pStyle w:val="Heading4"/>
      </w:pPr>
      <w:bookmarkStart w:id="42" w:name="login-issues"/>
      <w:bookmarkEnd w:id="41"/>
      <w:r>
        <w:t>Login Issues</w:t>
      </w:r>
    </w:p>
    <w:tbl>
      <w:tblPr>
        <w:tblW w:w="0" w:type="auto"/>
        <w:tblLook w:val="0020" w:firstRow="1" w:lastRow="0" w:firstColumn="0" w:lastColumn="0" w:noHBand="0" w:noVBand="0"/>
      </w:tblPr>
      <w:tblGrid>
        <w:gridCol w:w="1844"/>
        <w:gridCol w:w="3391"/>
      </w:tblGrid>
      <w:tr w:rsidR="00B21967" w14:paraId="7E84C517" w14:textId="77777777" w:rsidTr="00064139">
        <w:trPr>
          <w:tblHeader/>
        </w:trPr>
        <w:tc>
          <w:tcPr>
            <w:tcW w:w="0" w:type="auto"/>
            <w:tcBorders>
              <w:bottom w:val="single" w:sz="0" w:space="0" w:color="auto"/>
            </w:tcBorders>
            <w:vAlign w:val="bottom"/>
          </w:tcPr>
          <w:p w14:paraId="4ACD3C1C" w14:textId="77777777" w:rsidR="00B21967" w:rsidRDefault="00B21967" w:rsidP="00064139">
            <w:pPr>
              <w:pStyle w:val="Compact"/>
            </w:pPr>
            <w:r>
              <w:t>Problem</w:t>
            </w:r>
          </w:p>
        </w:tc>
        <w:tc>
          <w:tcPr>
            <w:tcW w:w="0" w:type="auto"/>
            <w:tcBorders>
              <w:bottom w:val="single" w:sz="0" w:space="0" w:color="auto"/>
            </w:tcBorders>
            <w:vAlign w:val="bottom"/>
          </w:tcPr>
          <w:p w14:paraId="3E87E5B9" w14:textId="77777777" w:rsidR="00B21967" w:rsidRDefault="00B21967" w:rsidP="00064139">
            <w:pPr>
              <w:pStyle w:val="Compact"/>
            </w:pPr>
            <w:r>
              <w:t>Solution</w:t>
            </w:r>
          </w:p>
        </w:tc>
      </w:tr>
      <w:tr w:rsidR="00B21967" w14:paraId="5BFED2AC" w14:textId="77777777" w:rsidTr="00064139">
        <w:tc>
          <w:tcPr>
            <w:tcW w:w="0" w:type="auto"/>
          </w:tcPr>
          <w:p w14:paraId="468A1038" w14:textId="77777777" w:rsidR="00B21967" w:rsidRDefault="00B21967" w:rsidP="00064139">
            <w:pPr>
              <w:pStyle w:val="Compact"/>
            </w:pPr>
            <w:r>
              <w:t>Forgot password</w:t>
            </w:r>
          </w:p>
        </w:tc>
        <w:tc>
          <w:tcPr>
            <w:tcW w:w="0" w:type="auto"/>
          </w:tcPr>
          <w:p w14:paraId="399D20C4" w14:textId="77777777" w:rsidR="00B21967" w:rsidRDefault="00B21967" w:rsidP="00064139">
            <w:pPr>
              <w:pStyle w:val="Compact"/>
            </w:pPr>
            <w:r>
              <w:t>Use “Forgot Password” link to reset</w:t>
            </w:r>
          </w:p>
        </w:tc>
      </w:tr>
      <w:tr w:rsidR="00B21967" w14:paraId="0B726F95" w14:textId="77777777" w:rsidTr="00064139">
        <w:tc>
          <w:tcPr>
            <w:tcW w:w="0" w:type="auto"/>
          </w:tcPr>
          <w:p w14:paraId="59E4F7A9" w14:textId="77777777" w:rsidR="00B21967" w:rsidRDefault="00B21967" w:rsidP="00064139">
            <w:pPr>
              <w:pStyle w:val="Compact"/>
            </w:pPr>
            <w:r>
              <w:t>Account locked</w:t>
            </w:r>
          </w:p>
        </w:tc>
        <w:tc>
          <w:tcPr>
            <w:tcW w:w="0" w:type="auto"/>
          </w:tcPr>
          <w:p w14:paraId="3FFDECCE" w14:textId="77777777" w:rsidR="00B21967" w:rsidRDefault="00B21967" w:rsidP="00064139">
            <w:pPr>
              <w:pStyle w:val="Compact"/>
            </w:pPr>
            <w:r>
              <w:t>Contact system administrator</w:t>
            </w:r>
          </w:p>
        </w:tc>
      </w:tr>
      <w:tr w:rsidR="00B21967" w14:paraId="60E25D30" w14:textId="77777777" w:rsidTr="00064139">
        <w:tc>
          <w:tcPr>
            <w:tcW w:w="0" w:type="auto"/>
          </w:tcPr>
          <w:p w14:paraId="402F6B50" w14:textId="77777777" w:rsidR="00B21967" w:rsidRDefault="00B21967" w:rsidP="00064139">
            <w:pPr>
              <w:pStyle w:val="Compact"/>
            </w:pPr>
            <w:r>
              <w:t>Invalid credentials</w:t>
            </w:r>
          </w:p>
        </w:tc>
        <w:tc>
          <w:tcPr>
            <w:tcW w:w="0" w:type="auto"/>
          </w:tcPr>
          <w:p w14:paraId="7634C123" w14:textId="77777777" w:rsidR="00B21967" w:rsidRDefault="00B21967" w:rsidP="00064139">
            <w:pPr>
              <w:pStyle w:val="Compact"/>
            </w:pPr>
            <w:r>
              <w:t>Double-check email and password</w:t>
            </w:r>
          </w:p>
        </w:tc>
      </w:tr>
    </w:tbl>
    <w:p w14:paraId="671DF5D8" w14:textId="77777777" w:rsidR="00B21967" w:rsidRDefault="00B21967" w:rsidP="00B21967">
      <w:r>
        <w:pict w14:anchorId="751FFBEC">
          <v:rect id="_x0000_i1053" style="width:0;height:1.5pt" o:hralign="center" o:hrstd="t" o:hr="t"/>
        </w:pict>
      </w:r>
    </w:p>
    <w:p w14:paraId="036D3F88" w14:textId="77777777" w:rsidR="00B21967" w:rsidRDefault="00B21967" w:rsidP="00B21967">
      <w:pPr>
        <w:pStyle w:val="Heading2"/>
      </w:pPr>
      <w:bookmarkStart w:id="43" w:name="faqs"/>
      <w:bookmarkEnd w:id="37"/>
      <w:bookmarkEnd w:id="38"/>
      <w:bookmarkEnd w:id="42"/>
      <w:r>
        <w:t>11. FAQs</w:t>
      </w:r>
    </w:p>
    <w:p w14:paraId="112AF2A4" w14:textId="77777777" w:rsidR="00B21967" w:rsidRDefault="00B21967" w:rsidP="00B21967">
      <w:pPr>
        <w:pStyle w:val="Heading3"/>
      </w:pPr>
      <w:bookmarkStart w:id="44" w:name="general-questions"/>
      <w:r>
        <w:t>General Questions</w:t>
      </w:r>
    </w:p>
    <w:p w14:paraId="37AB33D4" w14:textId="77777777" w:rsidR="00B21967" w:rsidRDefault="00B21967" w:rsidP="00B21967">
      <w:pPr>
        <w:pStyle w:val="FirstParagraph"/>
      </w:pPr>
      <w:r>
        <w:rPr>
          <w:b/>
          <w:bCs/>
        </w:rPr>
        <w:t xml:space="preserve">Q: How accurate is </w:t>
      </w:r>
      <w:proofErr w:type="gramStart"/>
      <w:r>
        <w:rPr>
          <w:b/>
          <w:bCs/>
        </w:rPr>
        <w:t>the facial</w:t>
      </w:r>
      <w:proofErr w:type="gramEnd"/>
      <w:r>
        <w:rPr>
          <w:b/>
          <w:bCs/>
        </w:rPr>
        <w:t xml:space="preserve"> recognition?</w:t>
      </w:r>
      <w:r>
        <w:t xml:space="preserve"> &gt; A: The system achieves 95%+ accuracy with good quality photos and proper lighting. Accuracy improves with multiple registered photos per student.</w:t>
      </w:r>
    </w:p>
    <w:p w14:paraId="3DF012F9" w14:textId="77777777" w:rsidR="00B21967" w:rsidRDefault="00B21967" w:rsidP="00B21967">
      <w:pPr>
        <w:pStyle w:val="BodyText"/>
      </w:pPr>
      <w:r>
        <w:rPr>
          <w:b/>
          <w:bCs/>
        </w:rPr>
        <w:t>Q: Can students mark attendance for each other?</w:t>
      </w:r>
      <w:r>
        <w:t xml:space="preserve"> &gt; A: No. The biometric facial recognition ensures that only the actual student can be marked present, preventing proxy attendance.</w:t>
      </w:r>
    </w:p>
    <w:p w14:paraId="3E14B4D2" w14:textId="77777777" w:rsidR="00B21967" w:rsidRDefault="00B21967" w:rsidP="00B21967">
      <w:pPr>
        <w:pStyle w:val="BodyText"/>
      </w:pPr>
      <w:r>
        <w:rPr>
          <w:b/>
          <w:bCs/>
        </w:rPr>
        <w:lastRenderedPageBreak/>
        <w:t>Q: How many photos should I upload for each student?</w:t>
      </w:r>
      <w:r>
        <w:t xml:space="preserve"> &gt; A: We recommend 3-5 photos from different angles for optimal recognition accuracy.</w:t>
      </w:r>
    </w:p>
    <w:p w14:paraId="3B69B860" w14:textId="77777777" w:rsidR="00B21967" w:rsidRDefault="00B21967" w:rsidP="00B21967">
      <w:r>
        <w:pict w14:anchorId="6710928E">
          <v:rect id="_x0000_i1054" style="width:0;height:1.5pt" o:hralign="center" o:hrstd="t" o:hr="t"/>
        </w:pict>
      </w:r>
    </w:p>
    <w:p w14:paraId="61D31DC7" w14:textId="77777777" w:rsidR="00B21967" w:rsidRDefault="00B21967" w:rsidP="00B21967">
      <w:pPr>
        <w:pStyle w:val="Heading3"/>
      </w:pPr>
      <w:bookmarkStart w:id="45" w:name="session-questions"/>
      <w:bookmarkEnd w:id="44"/>
      <w:r>
        <w:t>Session Questions</w:t>
      </w:r>
    </w:p>
    <w:p w14:paraId="7B2A5280" w14:textId="77777777" w:rsidR="00B21967" w:rsidRDefault="00B21967" w:rsidP="00B21967">
      <w:pPr>
        <w:pStyle w:val="FirstParagraph"/>
      </w:pPr>
      <w:r>
        <w:rPr>
          <w:b/>
          <w:bCs/>
        </w:rPr>
        <w:t>Q: Can I edit a session after it has started?</w:t>
      </w:r>
      <w:r>
        <w:t xml:space="preserve"> &gt; A: No. Sessions can only be edited while in “Scheduled” status. Once a session is live or closed, it cannot be modified.</w:t>
      </w:r>
    </w:p>
    <w:p w14:paraId="21ABF854" w14:textId="77777777" w:rsidR="00B21967" w:rsidRDefault="00B21967" w:rsidP="00B21967">
      <w:pPr>
        <w:pStyle w:val="BodyText"/>
      </w:pPr>
      <w:r>
        <w:rPr>
          <w:b/>
          <w:bCs/>
        </w:rPr>
        <w:t>Q: What happens if I forget to close a session?</w:t>
      </w:r>
      <w:r>
        <w:t xml:space="preserve"> &gt; A: If auto-close is enabled, the session closes automatically. Otherwise, you can manually close it at any time.</w:t>
      </w:r>
    </w:p>
    <w:p w14:paraId="5D6283DC" w14:textId="77777777" w:rsidR="00B21967" w:rsidRDefault="00B21967" w:rsidP="00B21967">
      <w:pPr>
        <w:pStyle w:val="BodyText"/>
      </w:pPr>
      <w:r>
        <w:rPr>
          <w:b/>
          <w:bCs/>
        </w:rPr>
        <w:t>Q: Can multiple sessions be live at the same time?</w:t>
      </w:r>
      <w:r>
        <w:t xml:space="preserve"> &gt; A: Yes. You can have multiple live sessions for different course units simultaneously.</w:t>
      </w:r>
    </w:p>
    <w:p w14:paraId="2769647E" w14:textId="77777777" w:rsidR="00B21967" w:rsidRDefault="00B21967" w:rsidP="00B21967">
      <w:r>
        <w:pict w14:anchorId="01D33B50">
          <v:rect id="_x0000_i1055" style="width:0;height:1.5pt" o:hralign="center" o:hrstd="t" o:hr="t"/>
        </w:pict>
      </w:r>
    </w:p>
    <w:p w14:paraId="1140F9E3" w14:textId="77777777" w:rsidR="00B21967" w:rsidRDefault="00B21967" w:rsidP="00B21967">
      <w:pPr>
        <w:pStyle w:val="Heading3"/>
      </w:pPr>
      <w:bookmarkStart w:id="46" w:name="attendance-questions"/>
      <w:bookmarkEnd w:id="45"/>
      <w:r>
        <w:t>Attendance Questions</w:t>
      </w:r>
    </w:p>
    <w:p w14:paraId="04BF3137" w14:textId="77777777" w:rsidR="00B21967" w:rsidRDefault="00B21967" w:rsidP="00B21967">
      <w:pPr>
        <w:pStyle w:val="FirstParagraph"/>
      </w:pPr>
      <w:r>
        <w:rPr>
          <w:b/>
          <w:bCs/>
        </w:rPr>
        <w:t>Q: What is the grace period for being marked “Present” vs “Late”?</w:t>
      </w:r>
      <w:r>
        <w:t xml:space="preserve"> &gt; A: Students have a 15-minute grace period from the session start time. Anyone marked within this period is “Present”; after that, they’re marked “Late”.</w:t>
      </w:r>
    </w:p>
    <w:p w14:paraId="35CFC3DA" w14:textId="77777777" w:rsidR="00B21967" w:rsidRDefault="00B21967" w:rsidP="00B21967">
      <w:pPr>
        <w:pStyle w:val="BodyText"/>
      </w:pPr>
      <w:r>
        <w:rPr>
          <w:b/>
          <w:bCs/>
        </w:rPr>
        <w:t>Q: Can I manually change an attendance status?</w:t>
      </w:r>
      <w:r>
        <w:t xml:space="preserve"> &gt; A: Currently, attendance is marked automatically through facial recognition. Contact your administrator for manual adjustments.</w:t>
      </w:r>
    </w:p>
    <w:p w14:paraId="7E9956DC" w14:textId="77777777" w:rsidR="00B21967" w:rsidRDefault="00B21967" w:rsidP="00B21967">
      <w:pPr>
        <w:pStyle w:val="BodyText"/>
      </w:pPr>
      <w:r>
        <w:rPr>
          <w:b/>
          <w:bCs/>
        </w:rPr>
        <w:t>Q: Can a student’s attendance be marked multiple times?</w:t>
      </w:r>
      <w:r>
        <w:t xml:space="preserve"> &gt; A: No. Once a student is marked for a session, they cannot be marked again for the same session.</w:t>
      </w:r>
    </w:p>
    <w:p w14:paraId="5BA63FDD" w14:textId="77777777" w:rsidR="00B21967" w:rsidRDefault="00B21967" w:rsidP="00B21967">
      <w:r>
        <w:pict w14:anchorId="1F972ADB">
          <v:rect id="_x0000_i1056" style="width:0;height:1.5pt" o:hralign="center" o:hrstd="t" o:hr="t"/>
        </w:pict>
      </w:r>
    </w:p>
    <w:p w14:paraId="13ECEA90" w14:textId="77777777" w:rsidR="00B21967" w:rsidRDefault="00B21967" w:rsidP="00B21967">
      <w:pPr>
        <w:pStyle w:val="Heading3"/>
      </w:pPr>
      <w:bookmarkStart w:id="47" w:name="technical-questions"/>
      <w:bookmarkEnd w:id="46"/>
      <w:r>
        <w:t>Technical Questions</w:t>
      </w:r>
    </w:p>
    <w:p w14:paraId="02EF51A9" w14:textId="77777777" w:rsidR="00B21967" w:rsidRDefault="00B21967" w:rsidP="00B21967">
      <w:pPr>
        <w:pStyle w:val="FirstParagraph"/>
      </w:pPr>
      <w:r>
        <w:rPr>
          <w:b/>
          <w:bCs/>
        </w:rPr>
        <w:t>Q: Which browsers are supported?</w:t>
      </w:r>
      <w:r>
        <w:t xml:space="preserve"> &gt; A: Chrome, Firefox, Edge, and Safari (latest versions). Chrome is recommended for best performance.</w:t>
      </w:r>
    </w:p>
    <w:p w14:paraId="321C6E7A" w14:textId="77777777" w:rsidR="00B21967" w:rsidRDefault="00B21967" w:rsidP="00B21967">
      <w:pPr>
        <w:pStyle w:val="BodyText"/>
      </w:pPr>
      <w:r>
        <w:rPr>
          <w:b/>
          <w:bCs/>
        </w:rPr>
        <w:t>Q: Does the system work offline?</w:t>
      </w:r>
      <w:r>
        <w:t xml:space="preserve"> &gt; A: No. An active internet connection is required for the system to function.</w:t>
      </w:r>
    </w:p>
    <w:p w14:paraId="07C70D00" w14:textId="77777777" w:rsidR="00B21967" w:rsidRDefault="00B21967" w:rsidP="00B21967">
      <w:pPr>
        <w:pStyle w:val="BodyText"/>
      </w:pPr>
      <w:r>
        <w:rPr>
          <w:b/>
          <w:bCs/>
        </w:rPr>
        <w:t>Q: Is student data secure?</w:t>
      </w:r>
      <w:r>
        <w:t xml:space="preserve"> &gt; A: Yes. All data is encrypted in transit and at rest. Facial embeddings are stored securely and cannot be </w:t>
      </w:r>
      <w:proofErr w:type="gramStart"/>
      <w:r>
        <w:t>reverse-engineered</w:t>
      </w:r>
      <w:proofErr w:type="gramEnd"/>
      <w:r>
        <w:t xml:space="preserve"> to recreate face images.</w:t>
      </w:r>
    </w:p>
    <w:p w14:paraId="7A4A78D6" w14:textId="77777777" w:rsidR="00B21967" w:rsidRDefault="00B21967" w:rsidP="00B21967">
      <w:r>
        <w:pict w14:anchorId="0553CF48">
          <v:rect id="_x0000_i1057" style="width:0;height:1.5pt" o:hralign="center" o:hrstd="t" o:hr="t"/>
        </w:pict>
      </w:r>
    </w:p>
    <w:p w14:paraId="160AA0A8" w14:textId="77777777" w:rsidR="00B21967" w:rsidRDefault="00B21967" w:rsidP="00B21967">
      <w:pPr>
        <w:pStyle w:val="Heading2"/>
      </w:pPr>
      <w:bookmarkStart w:id="48" w:name="quick-reference-card"/>
      <w:bookmarkEnd w:id="43"/>
      <w:bookmarkEnd w:id="47"/>
      <w:r>
        <w:t>Quick Reference Card</w:t>
      </w:r>
    </w:p>
    <w:p w14:paraId="30C20AB3" w14:textId="77777777" w:rsidR="00B21967" w:rsidRDefault="00B21967" w:rsidP="00B21967">
      <w:pPr>
        <w:pStyle w:val="Heading3"/>
      </w:pPr>
      <w:bookmarkStart w:id="49" w:name="keyboard-shortcuts"/>
      <w:r>
        <w:t>Keyboard Shortcuts</w:t>
      </w:r>
    </w:p>
    <w:tbl>
      <w:tblPr>
        <w:tblW w:w="0" w:type="auto"/>
        <w:tblLook w:val="0020" w:firstRow="1" w:lastRow="0" w:firstColumn="0" w:lastColumn="0" w:noHBand="0" w:noVBand="0"/>
      </w:tblPr>
      <w:tblGrid>
        <w:gridCol w:w="1184"/>
        <w:gridCol w:w="1940"/>
      </w:tblGrid>
      <w:tr w:rsidR="00B21967" w14:paraId="1E0D69B8" w14:textId="77777777" w:rsidTr="00064139">
        <w:trPr>
          <w:tblHeader/>
        </w:trPr>
        <w:tc>
          <w:tcPr>
            <w:tcW w:w="0" w:type="auto"/>
            <w:tcBorders>
              <w:bottom w:val="single" w:sz="0" w:space="0" w:color="auto"/>
            </w:tcBorders>
            <w:vAlign w:val="bottom"/>
          </w:tcPr>
          <w:p w14:paraId="1F213B50" w14:textId="77777777" w:rsidR="00B21967" w:rsidRDefault="00B21967" w:rsidP="00064139">
            <w:pPr>
              <w:pStyle w:val="Compact"/>
            </w:pPr>
            <w:r>
              <w:t>Shortcut</w:t>
            </w:r>
          </w:p>
        </w:tc>
        <w:tc>
          <w:tcPr>
            <w:tcW w:w="0" w:type="auto"/>
            <w:tcBorders>
              <w:bottom w:val="single" w:sz="0" w:space="0" w:color="auto"/>
            </w:tcBorders>
            <w:vAlign w:val="bottom"/>
          </w:tcPr>
          <w:p w14:paraId="58ED2E13" w14:textId="77777777" w:rsidR="00B21967" w:rsidRDefault="00B21967" w:rsidP="00064139">
            <w:pPr>
              <w:pStyle w:val="Compact"/>
            </w:pPr>
            <w:r>
              <w:t>Action</w:t>
            </w:r>
          </w:p>
        </w:tc>
      </w:tr>
      <w:tr w:rsidR="00B21967" w14:paraId="4DBEC9F2" w14:textId="77777777" w:rsidTr="00064139">
        <w:tc>
          <w:tcPr>
            <w:tcW w:w="0" w:type="auto"/>
          </w:tcPr>
          <w:p w14:paraId="039D7105" w14:textId="77777777" w:rsidR="00B21967" w:rsidRDefault="00B21967" w:rsidP="00064139">
            <w:pPr>
              <w:pStyle w:val="Compact"/>
            </w:pPr>
            <w:r>
              <w:rPr>
                <w:rStyle w:val="VerbatimChar"/>
              </w:rPr>
              <w:t>Ctrl + N</w:t>
            </w:r>
          </w:p>
        </w:tc>
        <w:tc>
          <w:tcPr>
            <w:tcW w:w="0" w:type="auto"/>
          </w:tcPr>
          <w:p w14:paraId="4A0570A2" w14:textId="77777777" w:rsidR="00B21967" w:rsidRDefault="00B21967" w:rsidP="00064139">
            <w:pPr>
              <w:pStyle w:val="Compact"/>
            </w:pPr>
            <w:r>
              <w:t>Create new session</w:t>
            </w:r>
          </w:p>
        </w:tc>
      </w:tr>
      <w:tr w:rsidR="00B21967" w14:paraId="130064D0" w14:textId="77777777" w:rsidTr="00064139">
        <w:tc>
          <w:tcPr>
            <w:tcW w:w="0" w:type="auto"/>
          </w:tcPr>
          <w:p w14:paraId="2B56339D" w14:textId="77777777" w:rsidR="00B21967" w:rsidRDefault="00B21967" w:rsidP="00064139">
            <w:pPr>
              <w:pStyle w:val="Compact"/>
            </w:pPr>
            <w:r>
              <w:rPr>
                <w:rStyle w:val="VerbatimChar"/>
              </w:rPr>
              <w:t>Ctrl + S</w:t>
            </w:r>
          </w:p>
        </w:tc>
        <w:tc>
          <w:tcPr>
            <w:tcW w:w="0" w:type="auto"/>
          </w:tcPr>
          <w:p w14:paraId="2506DAB0" w14:textId="77777777" w:rsidR="00B21967" w:rsidRDefault="00B21967" w:rsidP="00064139">
            <w:pPr>
              <w:pStyle w:val="Compact"/>
            </w:pPr>
            <w:r>
              <w:t>Save current form</w:t>
            </w:r>
          </w:p>
        </w:tc>
      </w:tr>
      <w:tr w:rsidR="00B21967" w14:paraId="7FAEABA0" w14:textId="77777777" w:rsidTr="00064139">
        <w:tc>
          <w:tcPr>
            <w:tcW w:w="0" w:type="auto"/>
          </w:tcPr>
          <w:p w14:paraId="11282EFF" w14:textId="77777777" w:rsidR="00B21967" w:rsidRDefault="00B21967" w:rsidP="00064139">
            <w:pPr>
              <w:pStyle w:val="Compact"/>
            </w:pPr>
            <w:r>
              <w:rPr>
                <w:rStyle w:val="VerbatimChar"/>
              </w:rPr>
              <w:t>Esc</w:t>
            </w:r>
          </w:p>
        </w:tc>
        <w:tc>
          <w:tcPr>
            <w:tcW w:w="0" w:type="auto"/>
          </w:tcPr>
          <w:p w14:paraId="4D9F9F4A" w14:textId="77777777" w:rsidR="00B21967" w:rsidRDefault="00B21967" w:rsidP="00064139">
            <w:pPr>
              <w:pStyle w:val="Compact"/>
            </w:pPr>
            <w:r>
              <w:t>Close modal/dialog</w:t>
            </w:r>
          </w:p>
        </w:tc>
      </w:tr>
      <w:tr w:rsidR="00B21967" w14:paraId="3A4E3022" w14:textId="77777777" w:rsidTr="00064139">
        <w:tc>
          <w:tcPr>
            <w:tcW w:w="0" w:type="auto"/>
          </w:tcPr>
          <w:p w14:paraId="6AFB1FD8" w14:textId="77777777" w:rsidR="00B21967" w:rsidRDefault="00B21967" w:rsidP="00064139">
            <w:pPr>
              <w:pStyle w:val="Compact"/>
            </w:pPr>
            <w:r>
              <w:rPr>
                <w:rStyle w:val="VerbatimChar"/>
              </w:rPr>
              <w:t>Enter</w:t>
            </w:r>
          </w:p>
        </w:tc>
        <w:tc>
          <w:tcPr>
            <w:tcW w:w="0" w:type="auto"/>
          </w:tcPr>
          <w:p w14:paraId="3F019216" w14:textId="77777777" w:rsidR="00B21967" w:rsidRDefault="00B21967" w:rsidP="00064139">
            <w:pPr>
              <w:pStyle w:val="Compact"/>
            </w:pPr>
            <w:r>
              <w:t>Confirm action</w:t>
            </w:r>
          </w:p>
        </w:tc>
      </w:tr>
    </w:tbl>
    <w:p w14:paraId="64994F88" w14:textId="77777777" w:rsidR="00B21967" w:rsidRDefault="00B21967" w:rsidP="00B21967">
      <w:pPr>
        <w:pStyle w:val="Heading3"/>
      </w:pPr>
      <w:bookmarkStart w:id="50" w:name="status-icons-reference"/>
      <w:bookmarkEnd w:id="49"/>
      <w:r>
        <w:lastRenderedPageBreak/>
        <w:t>Status Icons Reference</w:t>
      </w:r>
    </w:p>
    <w:tbl>
      <w:tblPr>
        <w:tblW w:w="0" w:type="auto"/>
        <w:tblLook w:val="0020" w:firstRow="1" w:lastRow="0" w:firstColumn="0" w:lastColumn="0" w:noHBand="0" w:noVBand="0"/>
      </w:tblPr>
      <w:tblGrid>
        <w:gridCol w:w="597"/>
        <w:gridCol w:w="2137"/>
      </w:tblGrid>
      <w:tr w:rsidR="00B21967" w14:paraId="270B6C12" w14:textId="77777777" w:rsidTr="00064139">
        <w:trPr>
          <w:tblHeader/>
        </w:trPr>
        <w:tc>
          <w:tcPr>
            <w:tcW w:w="0" w:type="auto"/>
            <w:tcBorders>
              <w:bottom w:val="single" w:sz="0" w:space="0" w:color="auto"/>
            </w:tcBorders>
            <w:vAlign w:val="bottom"/>
          </w:tcPr>
          <w:p w14:paraId="688D03AC" w14:textId="77777777" w:rsidR="00B21967" w:rsidRDefault="00B21967" w:rsidP="00064139">
            <w:pPr>
              <w:pStyle w:val="Compact"/>
            </w:pPr>
            <w:r>
              <w:t>Icon</w:t>
            </w:r>
          </w:p>
        </w:tc>
        <w:tc>
          <w:tcPr>
            <w:tcW w:w="0" w:type="auto"/>
            <w:tcBorders>
              <w:bottom w:val="single" w:sz="0" w:space="0" w:color="auto"/>
            </w:tcBorders>
            <w:vAlign w:val="bottom"/>
          </w:tcPr>
          <w:p w14:paraId="04D2D393" w14:textId="77777777" w:rsidR="00B21967" w:rsidRDefault="00B21967" w:rsidP="00064139">
            <w:pPr>
              <w:pStyle w:val="Compact"/>
            </w:pPr>
            <w:r>
              <w:t>Meaning</w:t>
            </w:r>
          </w:p>
        </w:tc>
      </w:tr>
      <w:tr w:rsidR="00B21967" w14:paraId="76DB88A5" w14:textId="77777777" w:rsidTr="00064139">
        <w:tc>
          <w:tcPr>
            <w:tcW w:w="0" w:type="auto"/>
          </w:tcPr>
          <w:p w14:paraId="7C3DB4D2" w14:textId="77777777" w:rsidR="00B21967" w:rsidRDefault="00B21967" w:rsidP="00064139">
            <w:pPr>
              <w:pStyle w:val="Compact"/>
            </w:pPr>
            <w:r>
              <w:t>🟢</w:t>
            </w:r>
          </w:p>
        </w:tc>
        <w:tc>
          <w:tcPr>
            <w:tcW w:w="0" w:type="auto"/>
          </w:tcPr>
          <w:p w14:paraId="664EC4AA" w14:textId="77777777" w:rsidR="00B21967" w:rsidRDefault="00B21967" w:rsidP="00064139">
            <w:pPr>
              <w:pStyle w:val="Compact"/>
            </w:pPr>
            <w:r>
              <w:t>Live session / Present</w:t>
            </w:r>
          </w:p>
        </w:tc>
      </w:tr>
      <w:tr w:rsidR="00B21967" w14:paraId="47ADCC6D" w14:textId="77777777" w:rsidTr="00064139">
        <w:tc>
          <w:tcPr>
            <w:tcW w:w="0" w:type="auto"/>
          </w:tcPr>
          <w:p w14:paraId="5F160871" w14:textId="77777777" w:rsidR="00B21967" w:rsidRDefault="00B21967" w:rsidP="00064139">
            <w:pPr>
              <w:pStyle w:val="Compact"/>
            </w:pPr>
            <w:r>
              <w:t>🟡</w:t>
            </w:r>
          </w:p>
        </w:tc>
        <w:tc>
          <w:tcPr>
            <w:tcW w:w="0" w:type="auto"/>
          </w:tcPr>
          <w:p w14:paraId="6B4EC378" w14:textId="77777777" w:rsidR="00B21967" w:rsidRDefault="00B21967" w:rsidP="00064139">
            <w:pPr>
              <w:pStyle w:val="Compact"/>
            </w:pPr>
            <w:r>
              <w:t>Late attendance</w:t>
            </w:r>
          </w:p>
        </w:tc>
      </w:tr>
      <w:tr w:rsidR="00B21967" w14:paraId="1B9BEC48" w14:textId="77777777" w:rsidTr="00064139">
        <w:tc>
          <w:tcPr>
            <w:tcW w:w="0" w:type="auto"/>
          </w:tcPr>
          <w:p w14:paraId="718858EC" w14:textId="77777777" w:rsidR="00B21967" w:rsidRDefault="00B21967" w:rsidP="00064139">
            <w:pPr>
              <w:pStyle w:val="Compact"/>
            </w:pPr>
            <w:r>
              <w:t>🔴</w:t>
            </w:r>
          </w:p>
        </w:tc>
        <w:tc>
          <w:tcPr>
            <w:tcW w:w="0" w:type="auto"/>
          </w:tcPr>
          <w:p w14:paraId="16C84215" w14:textId="77777777" w:rsidR="00B21967" w:rsidRDefault="00B21967" w:rsidP="00064139">
            <w:pPr>
              <w:pStyle w:val="Compact"/>
            </w:pPr>
            <w:r>
              <w:t>Absent / Error</w:t>
            </w:r>
          </w:p>
        </w:tc>
      </w:tr>
      <w:tr w:rsidR="00B21967" w14:paraId="348FB742" w14:textId="77777777" w:rsidTr="00064139">
        <w:tc>
          <w:tcPr>
            <w:tcW w:w="0" w:type="auto"/>
          </w:tcPr>
          <w:p w14:paraId="47C45907" w14:textId="77777777" w:rsidR="00B21967" w:rsidRDefault="00B21967" w:rsidP="00064139">
            <w:pPr>
              <w:pStyle w:val="Compact"/>
            </w:pPr>
            <w:r>
              <w:t>📅</w:t>
            </w:r>
          </w:p>
        </w:tc>
        <w:tc>
          <w:tcPr>
            <w:tcW w:w="0" w:type="auto"/>
          </w:tcPr>
          <w:p w14:paraId="52983756" w14:textId="77777777" w:rsidR="00B21967" w:rsidRDefault="00B21967" w:rsidP="00064139">
            <w:pPr>
              <w:pStyle w:val="Compact"/>
            </w:pPr>
            <w:r>
              <w:t>Scheduled</w:t>
            </w:r>
          </w:p>
        </w:tc>
      </w:tr>
      <w:tr w:rsidR="00B21967" w14:paraId="35D3C9C8" w14:textId="77777777" w:rsidTr="00064139">
        <w:tc>
          <w:tcPr>
            <w:tcW w:w="0" w:type="auto"/>
          </w:tcPr>
          <w:p w14:paraId="087630BA" w14:textId="77777777" w:rsidR="00B21967" w:rsidRDefault="00B21967" w:rsidP="00064139">
            <w:pPr>
              <w:pStyle w:val="Compact"/>
            </w:pPr>
            <w:r>
              <w:t>⚫</w:t>
            </w:r>
          </w:p>
        </w:tc>
        <w:tc>
          <w:tcPr>
            <w:tcW w:w="0" w:type="auto"/>
          </w:tcPr>
          <w:p w14:paraId="39380991" w14:textId="77777777" w:rsidR="00B21967" w:rsidRDefault="00B21967" w:rsidP="00064139">
            <w:pPr>
              <w:pStyle w:val="Compact"/>
            </w:pPr>
            <w:r>
              <w:t>Closed</w:t>
            </w:r>
          </w:p>
        </w:tc>
      </w:tr>
      <w:tr w:rsidR="00B21967" w14:paraId="2871D099" w14:textId="77777777" w:rsidTr="00064139">
        <w:tc>
          <w:tcPr>
            <w:tcW w:w="0" w:type="auto"/>
          </w:tcPr>
          <w:p w14:paraId="18F0C9C9" w14:textId="77777777" w:rsidR="00B21967" w:rsidRDefault="00B21967" w:rsidP="00064139">
            <w:pPr>
              <w:pStyle w:val="Compact"/>
            </w:pPr>
            <w:r>
              <w:t>🔄</w:t>
            </w:r>
          </w:p>
        </w:tc>
        <w:tc>
          <w:tcPr>
            <w:tcW w:w="0" w:type="auto"/>
          </w:tcPr>
          <w:p w14:paraId="6879EC79" w14:textId="77777777" w:rsidR="00B21967" w:rsidRDefault="00B21967" w:rsidP="00064139">
            <w:pPr>
              <w:pStyle w:val="Compact"/>
            </w:pPr>
            <w:r>
              <w:t>Loading/Processing</w:t>
            </w:r>
          </w:p>
        </w:tc>
      </w:tr>
      <w:tr w:rsidR="00B21967" w14:paraId="48CCE5B3" w14:textId="77777777" w:rsidTr="00064139">
        <w:tc>
          <w:tcPr>
            <w:tcW w:w="0" w:type="auto"/>
          </w:tcPr>
          <w:p w14:paraId="315C53FA" w14:textId="77777777" w:rsidR="00B21967" w:rsidRDefault="00B21967" w:rsidP="00064139">
            <w:pPr>
              <w:pStyle w:val="Compact"/>
            </w:pPr>
            <w:r>
              <w:t>✅</w:t>
            </w:r>
          </w:p>
        </w:tc>
        <w:tc>
          <w:tcPr>
            <w:tcW w:w="0" w:type="auto"/>
          </w:tcPr>
          <w:p w14:paraId="3E0E61DB" w14:textId="77777777" w:rsidR="00B21967" w:rsidRDefault="00B21967" w:rsidP="00064139">
            <w:pPr>
              <w:pStyle w:val="Compact"/>
            </w:pPr>
            <w:r>
              <w:t>Success</w:t>
            </w:r>
          </w:p>
        </w:tc>
      </w:tr>
      <w:tr w:rsidR="00B21967" w14:paraId="35142E5E" w14:textId="77777777" w:rsidTr="00064139">
        <w:tc>
          <w:tcPr>
            <w:tcW w:w="0" w:type="auto"/>
          </w:tcPr>
          <w:p w14:paraId="7794E761" w14:textId="77777777" w:rsidR="00B21967" w:rsidRDefault="00B21967" w:rsidP="00064139">
            <w:pPr>
              <w:pStyle w:val="Compact"/>
            </w:pPr>
            <w:r>
              <w:t>⚠️</w:t>
            </w:r>
          </w:p>
        </w:tc>
        <w:tc>
          <w:tcPr>
            <w:tcW w:w="0" w:type="auto"/>
          </w:tcPr>
          <w:p w14:paraId="267D6EE6" w14:textId="77777777" w:rsidR="00B21967" w:rsidRDefault="00B21967" w:rsidP="00064139">
            <w:pPr>
              <w:pStyle w:val="Compact"/>
            </w:pPr>
            <w:r>
              <w:t>Warning</w:t>
            </w:r>
          </w:p>
        </w:tc>
      </w:tr>
      <w:tr w:rsidR="00B21967" w14:paraId="7E07E4D8" w14:textId="77777777" w:rsidTr="00064139">
        <w:tc>
          <w:tcPr>
            <w:tcW w:w="0" w:type="auto"/>
          </w:tcPr>
          <w:p w14:paraId="6243AA8E" w14:textId="77777777" w:rsidR="00B21967" w:rsidRDefault="00B21967" w:rsidP="00064139">
            <w:pPr>
              <w:pStyle w:val="Compact"/>
            </w:pPr>
            <w:r>
              <w:t>❌</w:t>
            </w:r>
          </w:p>
        </w:tc>
        <w:tc>
          <w:tcPr>
            <w:tcW w:w="0" w:type="auto"/>
          </w:tcPr>
          <w:p w14:paraId="58F304B1" w14:textId="77777777" w:rsidR="00B21967" w:rsidRDefault="00B21967" w:rsidP="00064139">
            <w:pPr>
              <w:pStyle w:val="Compact"/>
            </w:pPr>
            <w:r>
              <w:t>Error/Failed</w:t>
            </w:r>
          </w:p>
        </w:tc>
      </w:tr>
    </w:tbl>
    <w:p w14:paraId="0FE33DEA" w14:textId="77777777" w:rsidR="00B21967" w:rsidRDefault="00B21967" w:rsidP="00B21967">
      <w:r>
        <w:pict w14:anchorId="7B43BEB7">
          <v:rect id="_x0000_i1058" style="width:0;height:1.5pt" o:hralign="center" o:hrstd="t" o:hr="t"/>
        </w:pict>
      </w:r>
    </w:p>
    <w:p w14:paraId="1BCAEED6" w14:textId="77777777" w:rsidR="00B21967" w:rsidRDefault="00B21967" w:rsidP="00B21967">
      <w:pPr>
        <w:pStyle w:val="Heading2"/>
      </w:pPr>
      <w:bookmarkStart w:id="51" w:name="contact-support"/>
      <w:bookmarkEnd w:id="48"/>
      <w:bookmarkEnd w:id="50"/>
      <w:r>
        <w:t>Contact &amp; Support</w:t>
      </w:r>
    </w:p>
    <w:p w14:paraId="53393D64" w14:textId="77777777" w:rsidR="00B21967" w:rsidRDefault="00B21967" w:rsidP="00B21967">
      <w:pPr>
        <w:pStyle w:val="FirstParagraph"/>
      </w:pPr>
      <w:r>
        <w:t>For technical support or inquiries:</w:t>
      </w:r>
    </w:p>
    <w:p w14:paraId="55F50144" w14:textId="77777777" w:rsidR="00B21967" w:rsidRDefault="00B21967" w:rsidP="00B21967">
      <w:pPr>
        <w:pStyle w:val="Compact"/>
        <w:numPr>
          <w:ilvl w:val="0"/>
          <w:numId w:val="71"/>
        </w:numPr>
      </w:pPr>
      <w:r>
        <w:rPr>
          <w:b/>
          <w:bCs/>
        </w:rPr>
        <w:t>Email</w:t>
      </w:r>
      <w:r>
        <w:t>: support@bugemauniv.ac.ug</w:t>
      </w:r>
    </w:p>
    <w:p w14:paraId="333E62AC" w14:textId="77777777" w:rsidR="00B21967" w:rsidRDefault="00B21967" w:rsidP="00B21967">
      <w:pPr>
        <w:pStyle w:val="Compact"/>
        <w:numPr>
          <w:ilvl w:val="0"/>
          <w:numId w:val="71"/>
        </w:numPr>
      </w:pPr>
      <w:r>
        <w:rPr>
          <w:b/>
          <w:bCs/>
        </w:rPr>
        <w:t>IT Help Desk</w:t>
      </w:r>
      <w:r>
        <w:t>: Extension 1234</w:t>
      </w:r>
    </w:p>
    <w:p w14:paraId="7B5C3992" w14:textId="77777777" w:rsidR="00B21967" w:rsidRDefault="00B21967" w:rsidP="00B21967">
      <w:pPr>
        <w:pStyle w:val="Compact"/>
        <w:numPr>
          <w:ilvl w:val="0"/>
          <w:numId w:val="71"/>
        </w:numPr>
      </w:pPr>
      <w:r>
        <w:rPr>
          <w:b/>
          <w:bCs/>
        </w:rPr>
        <w:t>Office Hours</w:t>
      </w:r>
      <w:r>
        <w:t>: Monday - Friday, 8:00 AM - 5:00 PM</w:t>
      </w:r>
    </w:p>
    <w:p w14:paraId="1C19951F" w14:textId="77777777" w:rsidR="00B21967" w:rsidRDefault="00B21967" w:rsidP="00B21967">
      <w:r>
        <w:pict w14:anchorId="70F87035">
          <v:rect id="_x0000_i1059" style="width:0;height:1.5pt" o:hralign="center" o:hrstd="t" o:hr="t"/>
        </w:pict>
      </w:r>
    </w:p>
    <w:p w14:paraId="1C7A7C23" w14:textId="77777777" w:rsidR="00B21967" w:rsidRDefault="00B21967" w:rsidP="00B21967">
      <w:pPr>
        <w:pStyle w:val="FirstParagraph"/>
      </w:pPr>
      <w:r>
        <w:rPr>
          <w:b/>
          <w:bCs/>
        </w:rPr>
        <w:t>© 2025 Bugema University. All Rights Reserved.</w:t>
      </w:r>
    </w:p>
    <w:p w14:paraId="21F91532" w14:textId="77777777" w:rsidR="00B21967" w:rsidRDefault="00B21967" w:rsidP="00B21967">
      <w:pPr>
        <w:pStyle w:val="BodyText"/>
      </w:pPr>
      <w:r>
        <w:rPr>
          <w:i/>
          <w:iCs/>
        </w:rPr>
        <w:t>BCATS - Biometric Class Attendance Tracking System</w:t>
      </w:r>
    </w:p>
    <w:bookmarkEnd w:id="0"/>
    <w:bookmarkEnd w:id="51"/>
    <w:p w14:paraId="6BAEE7C4" w14:textId="77777777" w:rsidR="00B21967" w:rsidRDefault="00B21967" w:rsidP="00B21967">
      <w:pPr>
        <w:pStyle w:val="Subtitle"/>
      </w:pPr>
      <w:r>
        <w:t>Bugema University Biometric Class Attendance Tracking System</w:t>
      </w:r>
    </w:p>
    <w:p w14:paraId="2FFE4AC8" w14:textId="77777777" w:rsidR="00B21967" w:rsidRDefault="00B21967" w:rsidP="00B21967">
      <w:r>
        <w:br/>
      </w:r>
    </w:p>
    <w:p w14:paraId="4987A8CE" w14:textId="77777777" w:rsidR="00B21967" w:rsidRDefault="00B21967" w:rsidP="00B21967">
      <w:r>
        <w:t>Version 1.0</w:t>
      </w:r>
      <w:r>
        <w:br/>
        <w:t>Last Updated: December 2025</w:t>
      </w:r>
    </w:p>
    <w:p w14:paraId="7463D1FB" w14:textId="77777777" w:rsidR="00064139" w:rsidRDefault="00B21967" w:rsidP="00B21967">
      <w:r>
        <w:br w:type="page"/>
      </w:r>
      <w:r w:rsidR="00064139">
        <w:lastRenderedPageBreak/>
        <w:pict w14:anchorId="3530B617">
          <v:rect id="Frame8" o:spid="_x0000_s1026" style="position:absolute;margin-left:0;margin-top:.05pt;width:595.3pt;height:104.85pt;z-index:1;mso-wrap-style:none;mso-position-horizontal:left;mso-position-horizontal-relative:char;mso-position-vertical-relative:line;v-text-anchor:middle" coordsize="0,0" stroked="f" strokecolor="#3465a4">
            <v:fill color2="black"/>
            <v:stroke color2="#cb9a5b" joinstyle="round"/>
            <v:formulas>
              <v:f eqn="prod 1 11907 2"/>
              <v:f eqn="val 1049"/>
              <v:f eqn="val 2098"/>
              <v:f eqn="val 11907"/>
            </v:formulas>
            <v:path textboxrect="0,0,@3,@2"/>
          </v:rect>
        </w:pict>
      </w:r>
      <w:r w:rsidR="00064139">
        <w:t>┌─────────────────────────────────────────────────────────┐</w:t>
      </w:r>
    </w:p>
    <w:p w14:paraId="347B80A5" w14:textId="77777777" w:rsidR="00064139" w:rsidRDefault="00064139">
      <w:pPr>
        <w:pStyle w:val="PreformattedText"/>
      </w:pPr>
      <w:r>
        <w:t>│                    Client Layer (</w:t>
      </w:r>
      <w:proofErr w:type="gramStart"/>
      <w:r>
        <w:t xml:space="preserve">React)   </w:t>
      </w:r>
      <w:proofErr w:type="gramEnd"/>
      <w:r>
        <w:t xml:space="preserve">               │</w:t>
      </w:r>
    </w:p>
    <w:p w14:paraId="01031A87" w14:textId="77777777" w:rsidR="00064139" w:rsidRDefault="00064139">
      <w:pPr>
        <w:pStyle w:val="PreformattedText"/>
      </w:pPr>
      <w:r>
        <w:t>│  ┌───────────────────────────────────────────────────┐  │</w:t>
      </w:r>
    </w:p>
    <w:p w14:paraId="6F1D65B0" w14:textId="77777777" w:rsidR="00064139" w:rsidRDefault="00064139">
      <w:pPr>
        <w:pStyle w:val="PreformattedText"/>
      </w:pPr>
      <w:proofErr w:type="gramStart"/>
      <w:r>
        <w:t>│  │</w:t>
      </w:r>
      <w:proofErr w:type="gramEnd"/>
      <w:r>
        <w:t xml:space="preserve">  </w:t>
      </w:r>
      <w:proofErr w:type="gramStart"/>
      <w:r>
        <w:t>useQuery(</w:t>
      </w:r>
      <w:proofErr w:type="gramEnd"/>
      <w:r>
        <w:t xml:space="preserve">)     </w:t>
      </w:r>
      <w:proofErr w:type="gramStart"/>
      <w:r>
        <w:t>useMutation(</w:t>
      </w:r>
      <w:proofErr w:type="gramEnd"/>
      <w:r>
        <w:t xml:space="preserve">)     </w:t>
      </w:r>
      <w:proofErr w:type="gramStart"/>
      <w:r>
        <w:t>useConvex(</w:t>
      </w:r>
      <w:proofErr w:type="gramEnd"/>
      <w:r>
        <w:t xml:space="preserve">)    </w:t>
      </w:r>
      <w:proofErr w:type="gramStart"/>
      <w:r>
        <w:t>│  │</w:t>
      </w:r>
      <w:proofErr w:type="gramEnd"/>
    </w:p>
    <w:p w14:paraId="55D2F711" w14:textId="77777777" w:rsidR="00064139" w:rsidRDefault="00064139">
      <w:pPr>
        <w:pStyle w:val="PreformattedText"/>
      </w:pPr>
      <w:proofErr w:type="gramStart"/>
      <w:r>
        <w:t>│  │</w:t>
      </w:r>
      <w:proofErr w:type="gramEnd"/>
      <w:r>
        <w:t xml:space="preserve">  </w:t>
      </w:r>
      <w:proofErr w:type="gramStart"/>
      <w:r>
        <w:t>useSubscription(</w:t>
      </w:r>
      <w:proofErr w:type="gramEnd"/>
      <w:r>
        <w:t xml:space="preserve">) </w:t>
      </w:r>
      <w:proofErr w:type="gramStart"/>
      <w:r>
        <w:t>useAction(</w:t>
      </w:r>
      <w:proofErr w:type="gramEnd"/>
      <w:r>
        <w:t xml:space="preserve">)                   </w:t>
      </w:r>
      <w:proofErr w:type="gramStart"/>
      <w:r>
        <w:t>│  │</w:t>
      </w:r>
      <w:proofErr w:type="gramEnd"/>
    </w:p>
    <w:p w14:paraId="195D1C5F" w14:textId="77777777" w:rsidR="00064139" w:rsidRDefault="00064139">
      <w:pPr>
        <w:pStyle w:val="PreformattedText"/>
      </w:pPr>
      <w:r>
        <w:t>│  └───────────────────────────────────────────────────┘  │</w:t>
      </w:r>
    </w:p>
    <w:p w14:paraId="24163025" w14:textId="77777777" w:rsidR="00064139" w:rsidRDefault="00064139">
      <w:pPr>
        <w:pStyle w:val="PreformattedText"/>
      </w:pPr>
      <w:r>
        <w:t>└──────────────────────────┬──────────────────────────────┘</w:t>
      </w:r>
    </w:p>
    <w:p w14:paraId="0241C7CC" w14:textId="77777777" w:rsidR="00064139" w:rsidRDefault="00064139">
      <w:pPr>
        <w:pStyle w:val="PreformattedText"/>
      </w:pPr>
      <w:r>
        <w:t xml:space="preserve">                           │ HTTP/WebSocket</w:t>
      </w:r>
    </w:p>
    <w:p w14:paraId="309A941C" w14:textId="77777777" w:rsidR="00064139" w:rsidRDefault="00064139">
      <w:pPr>
        <w:pStyle w:val="PreformattedText"/>
      </w:pPr>
    </w:p>
    <w:sectPr w:rsidR="00064139">
      <w:type w:val="continuous"/>
      <w:pgSz w:w="11906" w:h="16838"/>
      <w:pgMar w:top="1134" w:right="1134" w:bottom="1134" w:left="1134" w:header="720" w:footer="720" w:gutter="0"/>
      <w:cols w:space="72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ngti SC">
    <w:charset w:val="01"/>
    <w:family w:val="auto"/>
    <w:pitch w:val="variable"/>
  </w:font>
  <w:font w:name="Arial Unicode MS">
    <w:altName w:val="Arial"/>
    <w:panose1 w:val="020B0604020202020204"/>
    <w:charset w:val="00"/>
    <w:family w:val="roman"/>
    <w:pitch w:val="variable"/>
    <w:sig w:usb0="00000003" w:usb1="00000000"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PingFang SC">
    <w:charset w:val="01"/>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oogle Sans">
    <w:altName w:val="Roboto"/>
    <w:charset w:val="01"/>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0000003"/>
    <w:multiLevelType w:val="multilevel"/>
    <w:tmpl w:val="00000003"/>
    <w:name w:val="WW8Num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0000004"/>
    <w:multiLevelType w:val="multilevel"/>
    <w:tmpl w:val="00000004"/>
    <w:name w:val="WW8Num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0000005"/>
    <w:multiLevelType w:val="multilevel"/>
    <w:tmpl w:val="00000005"/>
    <w:name w:val="WW8Num5"/>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 w15:restartNumberingAfterBreak="0">
    <w:nsid w:val="00000006"/>
    <w:multiLevelType w:val="multilevel"/>
    <w:tmpl w:val="00000006"/>
    <w:name w:val="WW8Num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00000007"/>
    <w:multiLevelType w:val="multilevel"/>
    <w:tmpl w:val="00000007"/>
    <w:name w:val="WW8Num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7" w15:restartNumberingAfterBreak="0">
    <w:nsid w:val="00000008"/>
    <w:multiLevelType w:val="multilevel"/>
    <w:tmpl w:val="00000008"/>
    <w:name w:val="WW8Num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8" w15:restartNumberingAfterBreak="0">
    <w:nsid w:val="00000009"/>
    <w:multiLevelType w:val="multilevel"/>
    <w:tmpl w:val="00000009"/>
    <w:name w:val="WW8Num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9" w15:restartNumberingAfterBreak="0">
    <w:nsid w:val="0000000A"/>
    <w:multiLevelType w:val="multilevel"/>
    <w:tmpl w:val="0000000A"/>
    <w:name w:val="WW8Num1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0" w15:restartNumberingAfterBreak="0">
    <w:nsid w:val="0000000B"/>
    <w:multiLevelType w:val="multilevel"/>
    <w:tmpl w:val="0000000B"/>
    <w:name w:val="WW8Num1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1" w15:restartNumberingAfterBreak="0">
    <w:nsid w:val="0000000C"/>
    <w:multiLevelType w:val="multilevel"/>
    <w:tmpl w:val="0000000C"/>
    <w:name w:val="WW8Num1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2" w15:restartNumberingAfterBreak="0">
    <w:nsid w:val="0000000D"/>
    <w:multiLevelType w:val="multilevel"/>
    <w:tmpl w:val="0000000D"/>
    <w:name w:val="WW8Num1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000000E"/>
    <w:multiLevelType w:val="multilevel"/>
    <w:tmpl w:val="0000000E"/>
    <w:name w:val="WW8Num1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4" w15:restartNumberingAfterBreak="0">
    <w:nsid w:val="0000000F"/>
    <w:multiLevelType w:val="multilevel"/>
    <w:tmpl w:val="0000000F"/>
    <w:name w:val="WW8Num1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5" w15:restartNumberingAfterBreak="0">
    <w:nsid w:val="00000010"/>
    <w:multiLevelType w:val="multilevel"/>
    <w:tmpl w:val="00000010"/>
    <w:name w:val="WW8Num1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6" w15:restartNumberingAfterBreak="0">
    <w:nsid w:val="00000011"/>
    <w:multiLevelType w:val="multilevel"/>
    <w:tmpl w:val="00000011"/>
    <w:name w:val="WW8Num1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7" w15:restartNumberingAfterBreak="0">
    <w:nsid w:val="00000012"/>
    <w:multiLevelType w:val="multilevel"/>
    <w:tmpl w:val="00000012"/>
    <w:name w:val="WW8Num1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00000013"/>
    <w:multiLevelType w:val="multilevel"/>
    <w:tmpl w:val="00000013"/>
    <w:name w:val="WW8Num19"/>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00000014"/>
    <w:multiLevelType w:val="multilevel"/>
    <w:tmpl w:val="00000014"/>
    <w:name w:val="WW8Num20"/>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00000015"/>
    <w:multiLevelType w:val="multilevel"/>
    <w:tmpl w:val="00000015"/>
    <w:name w:val="WW8Num21"/>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1" w15:restartNumberingAfterBreak="0">
    <w:nsid w:val="00000016"/>
    <w:multiLevelType w:val="multilevel"/>
    <w:tmpl w:val="00000016"/>
    <w:name w:val="WW8Num2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00000017"/>
    <w:multiLevelType w:val="multilevel"/>
    <w:tmpl w:val="00000017"/>
    <w:name w:val="WW8Num2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3" w15:restartNumberingAfterBreak="0">
    <w:nsid w:val="00000018"/>
    <w:multiLevelType w:val="multilevel"/>
    <w:tmpl w:val="00000018"/>
    <w:name w:val="WW8Num2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4" w15:restartNumberingAfterBreak="0">
    <w:nsid w:val="00000019"/>
    <w:multiLevelType w:val="multilevel"/>
    <w:tmpl w:val="00000019"/>
    <w:name w:val="WW8Num2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5" w15:restartNumberingAfterBreak="0">
    <w:nsid w:val="0000001A"/>
    <w:multiLevelType w:val="multilevel"/>
    <w:tmpl w:val="0000001A"/>
    <w:name w:val="WW8Num2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0000001B"/>
    <w:multiLevelType w:val="multilevel"/>
    <w:tmpl w:val="0000001B"/>
    <w:name w:val="WW8Num2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7" w15:restartNumberingAfterBreak="0">
    <w:nsid w:val="0000001C"/>
    <w:multiLevelType w:val="multilevel"/>
    <w:tmpl w:val="0000001C"/>
    <w:name w:val="WW8Num2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0000001D"/>
    <w:multiLevelType w:val="multilevel"/>
    <w:tmpl w:val="0000001D"/>
    <w:name w:val="WW8Num29"/>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0000001E"/>
    <w:multiLevelType w:val="multilevel"/>
    <w:tmpl w:val="0000001E"/>
    <w:name w:val="WW8Num30"/>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0" w15:restartNumberingAfterBreak="0">
    <w:nsid w:val="0000001F"/>
    <w:multiLevelType w:val="multilevel"/>
    <w:tmpl w:val="0000001F"/>
    <w:name w:val="WW8Num31"/>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1" w15:restartNumberingAfterBreak="0">
    <w:nsid w:val="00000020"/>
    <w:multiLevelType w:val="multilevel"/>
    <w:tmpl w:val="00000020"/>
    <w:name w:val="WW8Num3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00000021"/>
    <w:multiLevelType w:val="multilevel"/>
    <w:tmpl w:val="00000021"/>
    <w:name w:val="WW8Num3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00000022"/>
    <w:multiLevelType w:val="multilevel"/>
    <w:tmpl w:val="00000022"/>
    <w:name w:val="WW8Num3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00000023"/>
    <w:multiLevelType w:val="multilevel"/>
    <w:tmpl w:val="00000023"/>
    <w:name w:val="WW8Num3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5" w15:restartNumberingAfterBreak="0">
    <w:nsid w:val="00000024"/>
    <w:multiLevelType w:val="multilevel"/>
    <w:tmpl w:val="00000024"/>
    <w:name w:val="WW8Num3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6" w15:restartNumberingAfterBreak="0">
    <w:nsid w:val="00000025"/>
    <w:multiLevelType w:val="multilevel"/>
    <w:tmpl w:val="00000025"/>
    <w:name w:val="WW8Num3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7" w15:restartNumberingAfterBreak="0">
    <w:nsid w:val="00000026"/>
    <w:multiLevelType w:val="multilevel"/>
    <w:tmpl w:val="00000026"/>
    <w:name w:val="WW8Num38"/>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8" w15:restartNumberingAfterBreak="0">
    <w:nsid w:val="00000027"/>
    <w:multiLevelType w:val="multilevel"/>
    <w:tmpl w:val="00000027"/>
    <w:name w:val="WW8Num39"/>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9" w15:restartNumberingAfterBreak="0">
    <w:nsid w:val="00000028"/>
    <w:multiLevelType w:val="multilevel"/>
    <w:tmpl w:val="00000028"/>
    <w:name w:val="WW8Num4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0" w15:restartNumberingAfterBreak="0">
    <w:nsid w:val="00000029"/>
    <w:multiLevelType w:val="multilevel"/>
    <w:tmpl w:val="00000029"/>
    <w:name w:val="WW8Num4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1" w15:restartNumberingAfterBreak="0">
    <w:nsid w:val="0000002A"/>
    <w:multiLevelType w:val="multilevel"/>
    <w:tmpl w:val="0000002A"/>
    <w:name w:val="WW8Num4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2" w15:restartNumberingAfterBreak="0">
    <w:nsid w:val="0000002B"/>
    <w:multiLevelType w:val="multilevel"/>
    <w:tmpl w:val="0000002B"/>
    <w:name w:val="WW8Num4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3" w15:restartNumberingAfterBreak="0">
    <w:nsid w:val="0000002C"/>
    <w:multiLevelType w:val="multilevel"/>
    <w:tmpl w:val="0000002C"/>
    <w:name w:val="WW8Num4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4" w15:restartNumberingAfterBreak="0">
    <w:nsid w:val="0000002D"/>
    <w:multiLevelType w:val="multilevel"/>
    <w:tmpl w:val="0000002D"/>
    <w:name w:val="WW8Num4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5" w15:restartNumberingAfterBreak="0">
    <w:nsid w:val="0000002E"/>
    <w:multiLevelType w:val="multilevel"/>
    <w:tmpl w:val="0000002E"/>
    <w:name w:val="WW8Num4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6" w15:restartNumberingAfterBreak="0">
    <w:nsid w:val="0000002F"/>
    <w:multiLevelType w:val="multilevel"/>
    <w:tmpl w:val="0000002F"/>
    <w:name w:val="WW8Num4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7" w15:restartNumberingAfterBreak="0">
    <w:nsid w:val="00000030"/>
    <w:multiLevelType w:val="multilevel"/>
    <w:tmpl w:val="00000030"/>
    <w:name w:val="WW8Num4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8" w15:restartNumberingAfterBreak="0">
    <w:nsid w:val="00000031"/>
    <w:multiLevelType w:val="multilevel"/>
    <w:tmpl w:val="00000031"/>
    <w:name w:val="WW8Num4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9" w15:restartNumberingAfterBreak="0">
    <w:nsid w:val="00000032"/>
    <w:multiLevelType w:val="multilevel"/>
    <w:tmpl w:val="00000032"/>
    <w:name w:val="WW8Num5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0" w15:restartNumberingAfterBreak="0">
    <w:nsid w:val="00000033"/>
    <w:multiLevelType w:val="multilevel"/>
    <w:tmpl w:val="00000033"/>
    <w:name w:val="WW8Num5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1" w15:restartNumberingAfterBreak="0">
    <w:nsid w:val="00000034"/>
    <w:multiLevelType w:val="multilevel"/>
    <w:tmpl w:val="00000034"/>
    <w:name w:val="WW8Num5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2" w15:restartNumberingAfterBreak="0">
    <w:nsid w:val="00000035"/>
    <w:multiLevelType w:val="multilevel"/>
    <w:tmpl w:val="00000035"/>
    <w:name w:val="WW8Num5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3" w15:restartNumberingAfterBreak="0">
    <w:nsid w:val="00000036"/>
    <w:multiLevelType w:val="multilevel"/>
    <w:tmpl w:val="00000036"/>
    <w:name w:val="WW8Num5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4" w15:restartNumberingAfterBreak="0">
    <w:nsid w:val="00000037"/>
    <w:multiLevelType w:val="multilevel"/>
    <w:tmpl w:val="00000037"/>
    <w:name w:val="WW8Num5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5" w15:restartNumberingAfterBreak="0">
    <w:nsid w:val="00000038"/>
    <w:multiLevelType w:val="multilevel"/>
    <w:tmpl w:val="00000038"/>
    <w:name w:val="WW8Num5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6" w15:restartNumberingAfterBreak="0">
    <w:nsid w:val="00000039"/>
    <w:multiLevelType w:val="multilevel"/>
    <w:tmpl w:val="00000039"/>
    <w:name w:val="WW8Num5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7" w15:restartNumberingAfterBreak="0">
    <w:nsid w:val="0000003A"/>
    <w:multiLevelType w:val="multilevel"/>
    <w:tmpl w:val="0000003A"/>
    <w:name w:val="WW8Num5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8" w15:restartNumberingAfterBreak="0">
    <w:nsid w:val="0000003B"/>
    <w:multiLevelType w:val="multilevel"/>
    <w:tmpl w:val="0000003B"/>
    <w:name w:val="WW8Num5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9" w15:restartNumberingAfterBreak="0">
    <w:nsid w:val="0000003C"/>
    <w:multiLevelType w:val="multilevel"/>
    <w:tmpl w:val="0000003C"/>
    <w:name w:val="WW8Num6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0" w15:restartNumberingAfterBreak="0">
    <w:nsid w:val="0000003D"/>
    <w:multiLevelType w:val="multilevel"/>
    <w:tmpl w:val="0000003D"/>
    <w:name w:val="WW8Num6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1" w15:restartNumberingAfterBreak="0">
    <w:nsid w:val="0000003E"/>
    <w:multiLevelType w:val="multilevel"/>
    <w:tmpl w:val="0000003E"/>
    <w:name w:val="WW8Num6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2" w15:restartNumberingAfterBreak="0">
    <w:nsid w:val="0000003F"/>
    <w:multiLevelType w:val="multilevel"/>
    <w:tmpl w:val="0000003F"/>
    <w:name w:val="WW8Num6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3" w15:restartNumberingAfterBreak="0">
    <w:nsid w:val="00000040"/>
    <w:multiLevelType w:val="multilevel"/>
    <w:tmpl w:val="00000040"/>
    <w:name w:val="WW8Num6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4" w15:restartNumberingAfterBreak="0">
    <w:nsid w:val="00000041"/>
    <w:multiLevelType w:val="multilevel"/>
    <w:tmpl w:val="00000041"/>
    <w:name w:val="WW8Num65"/>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5" w15:restartNumberingAfterBreak="0">
    <w:nsid w:val="00000042"/>
    <w:multiLevelType w:val="multilevel"/>
    <w:tmpl w:val="00000042"/>
    <w:name w:val="WW8Num66"/>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6" w15:restartNumberingAfterBreak="0">
    <w:nsid w:val="00000043"/>
    <w:multiLevelType w:val="multilevel"/>
    <w:tmpl w:val="00000043"/>
    <w:name w:val="WW8Num67"/>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7" w15:restartNumberingAfterBreak="0">
    <w:nsid w:val="00000044"/>
    <w:multiLevelType w:val="multilevel"/>
    <w:tmpl w:val="00000044"/>
    <w:name w:val="WW8Num68"/>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8" w15:restartNumberingAfterBreak="0">
    <w:nsid w:val="0000A990"/>
    <w:multiLevelType w:val="multilevel"/>
    <w:tmpl w:val="3E26B2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69" w15:restartNumberingAfterBreak="0">
    <w:nsid w:val="0000A991"/>
    <w:multiLevelType w:val="multilevel"/>
    <w:tmpl w:val="9432E5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0" w15:restartNumberingAfterBreak="0">
    <w:nsid w:val="00A99411"/>
    <w:multiLevelType w:val="multilevel"/>
    <w:tmpl w:val="EB829E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307100">
    <w:abstractNumId w:val="0"/>
  </w:num>
  <w:num w:numId="2" w16cid:durableId="1322079033">
    <w:abstractNumId w:val="1"/>
  </w:num>
  <w:num w:numId="3" w16cid:durableId="190657014">
    <w:abstractNumId w:val="2"/>
  </w:num>
  <w:num w:numId="4" w16cid:durableId="1908297446">
    <w:abstractNumId w:val="3"/>
  </w:num>
  <w:num w:numId="5" w16cid:durableId="448816202">
    <w:abstractNumId w:val="4"/>
  </w:num>
  <w:num w:numId="6" w16cid:durableId="1048183500">
    <w:abstractNumId w:val="5"/>
  </w:num>
  <w:num w:numId="7" w16cid:durableId="25181086">
    <w:abstractNumId w:val="6"/>
  </w:num>
  <w:num w:numId="8" w16cid:durableId="1592198581">
    <w:abstractNumId w:val="7"/>
  </w:num>
  <w:num w:numId="9" w16cid:durableId="338196261">
    <w:abstractNumId w:val="8"/>
  </w:num>
  <w:num w:numId="10" w16cid:durableId="475804669">
    <w:abstractNumId w:val="9"/>
  </w:num>
  <w:num w:numId="11" w16cid:durableId="1015231965">
    <w:abstractNumId w:val="10"/>
  </w:num>
  <w:num w:numId="12" w16cid:durableId="746342708">
    <w:abstractNumId w:val="11"/>
  </w:num>
  <w:num w:numId="13" w16cid:durableId="194005833">
    <w:abstractNumId w:val="12"/>
  </w:num>
  <w:num w:numId="14" w16cid:durableId="1990935482">
    <w:abstractNumId w:val="13"/>
  </w:num>
  <w:num w:numId="15" w16cid:durableId="66272551">
    <w:abstractNumId w:val="14"/>
  </w:num>
  <w:num w:numId="16" w16cid:durableId="1382289864">
    <w:abstractNumId w:val="15"/>
  </w:num>
  <w:num w:numId="17" w16cid:durableId="1781950211">
    <w:abstractNumId w:val="16"/>
  </w:num>
  <w:num w:numId="18" w16cid:durableId="623392235">
    <w:abstractNumId w:val="17"/>
  </w:num>
  <w:num w:numId="19" w16cid:durableId="1225408914">
    <w:abstractNumId w:val="18"/>
  </w:num>
  <w:num w:numId="20" w16cid:durableId="1113674462">
    <w:abstractNumId w:val="19"/>
  </w:num>
  <w:num w:numId="21" w16cid:durableId="1489052804">
    <w:abstractNumId w:val="20"/>
  </w:num>
  <w:num w:numId="22" w16cid:durableId="552277085">
    <w:abstractNumId w:val="21"/>
  </w:num>
  <w:num w:numId="23" w16cid:durableId="1583879357">
    <w:abstractNumId w:val="22"/>
  </w:num>
  <w:num w:numId="24" w16cid:durableId="1484154171">
    <w:abstractNumId w:val="23"/>
  </w:num>
  <w:num w:numId="25" w16cid:durableId="1174808146">
    <w:abstractNumId w:val="24"/>
  </w:num>
  <w:num w:numId="26" w16cid:durableId="1099838451">
    <w:abstractNumId w:val="25"/>
  </w:num>
  <w:num w:numId="27" w16cid:durableId="647591020">
    <w:abstractNumId w:val="26"/>
  </w:num>
  <w:num w:numId="28" w16cid:durableId="316803314">
    <w:abstractNumId w:val="27"/>
  </w:num>
  <w:num w:numId="29" w16cid:durableId="1352991429">
    <w:abstractNumId w:val="28"/>
  </w:num>
  <w:num w:numId="30" w16cid:durableId="1605069121">
    <w:abstractNumId w:val="29"/>
  </w:num>
  <w:num w:numId="31" w16cid:durableId="982464066">
    <w:abstractNumId w:val="30"/>
  </w:num>
  <w:num w:numId="32" w16cid:durableId="1031105178">
    <w:abstractNumId w:val="31"/>
  </w:num>
  <w:num w:numId="33" w16cid:durableId="1978951514">
    <w:abstractNumId w:val="32"/>
  </w:num>
  <w:num w:numId="34" w16cid:durableId="997419250">
    <w:abstractNumId w:val="33"/>
  </w:num>
  <w:num w:numId="35" w16cid:durableId="1609267946">
    <w:abstractNumId w:val="34"/>
  </w:num>
  <w:num w:numId="36" w16cid:durableId="1038433302">
    <w:abstractNumId w:val="35"/>
  </w:num>
  <w:num w:numId="37" w16cid:durableId="1596401988">
    <w:abstractNumId w:val="36"/>
  </w:num>
  <w:num w:numId="38" w16cid:durableId="1462770274">
    <w:abstractNumId w:val="37"/>
  </w:num>
  <w:num w:numId="39" w16cid:durableId="1423064817">
    <w:abstractNumId w:val="38"/>
  </w:num>
  <w:num w:numId="40" w16cid:durableId="1837306743">
    <w:abstractNumId w:val="39"/>
  </w:num>
  <w:num w:numId="41" w16cid:durableId="1611426196">
    <w:abstractNumId w:val="40"/>
  </w:num>
  <w:num w:numId="42" w16cid:durableId="622928685">
    <w:abstractNumId w:val="41"/>
  </w:num>
  <w:num w:numId="43" w16cid:durableId="981957984">
    <w:abstractNumId w:val="42"/>
  </w:num>
  <w:num w:numId="44" w16cid:durableId="735011428">
    <w:abstractNumId w:val="43"/>
  </w:num>
  <w:num w:numId="45" w16cid:durableId="1845626688">
    <w:abstractNumId w:val="44"/>
  </w:num>
  <w:num w:numId="46" w16cid:durableId="1317146775">
    <w:abstractNumId w:val="45"/>
  </w:num>
  <w:num w:numId="47" w16cid:durableId="502016771">
    <w:abstractNumId w:val="46"/>
  </w:num>
  <w:num w:numId="48" w16cid:durableId="1219126990">
    <w:abstractNumId w:val="47"/>
  </w:num>
  <w:num w:numId="49" w16cid:durableId="1007750819">
    <w:abstractNumId w:val="48"/>
  </w:num>
  <w:num w:numId="50" w16cid:durableId="690649315">
    <w:abstractNumId w:val="49"/>
  </w:num>
  <w:num w:numId="51" w16cid:durableId="1919361419">
    <w:abstractNumId w:val="50"/>
  </w:num>
  <w:num w:numId="52" w16cid:durableId="2114396185">
    <w:abstractNumId w:val="51"/>
  </w:num>
  <w:num w:numId="53" w16cid:durableId="391660529">
    <w:abstractNumId w:val="52"/>
  </w:num>
  <w:num w:numId="54" w16cid:durableId="1081368657">
    <w:abstractNumId w:val="53"/>
  </w:num>
  <w:num w:numId="55" w16cid:durableId="1466970023">
    <w:abstractNumId w:val="54"/>
  </w:num>
  <w:num w:numId="56" w16cid:durableId="1173031865">
    <w:abstractNumId w:val="55"/>
  </w:num>
  <w:num w:numId="57" w16cid:durableId="1713578756">
    <w:abstractNumId w:val="56"/>
  </w:num>
  <w:num w:numId="58" w16cid:durableId="435977516">
    <w:abstractNumId w:val="57"/>
  </w:num>
  <w:num w:numId="59" w16cid:durableId="1315797183">
    <w:abstractNumId w:val="58"/>
  </w:num>
  <w:num w:numId="60" w16cid:durableId="213539449">
    <w:abstractNumId w:val="59"/>
  </w:num>
  <w:num w:numId="61" w16cid:durableId="205920636">
    <w:abstractNumId w:val="60"/>
  </w:num>
  <w:num w:numId="62" w16cid:durableId="1748763765">
    <w:abstractNumId w:val="61"/>
  </w:num>
  <w:num w:numId="63" w16cid:durableId="754203130">
    <w:abstractNumId w:val="62"/>
  </w:num>
  <w:num w:numId="64" w16cid:durableId="2098167449">
    <w:abstractNumId w:val="63"/>
  </w:num>
  <w:num w:numId="65" w16cid:durableId="22481713">
    <w:abstractNumId w:val="64"/>
  </w:num>
  <w:num w:numId="66" w16cid:durableId="431173576">
    <w:abstractNumId w:val="65"/>
  </w:num>
  <w:num w:numId="67" w16cid:durableId="1224220845">
    <w:abstractNumId w:val="66"/>
  </w:num>
  <w:num w:numId="68" w16cid:durableId="1008486070">
    <w:abstractNumId w:val="67"/>
  </w:num>
  <w:num w:numId="69" w16cid:durableId="1901866801">
    <w:abstractNumId w:val="68"/>
  </w:num>
  <w:num w:numId="70" w16cid:durableId="46762502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93640780">
    <w:abstractNumId w:val="69"/>
  </w:num>
  <w:num w:numId="72" w16cid:durableId="189307993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9207590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259233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7878844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37758359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4772625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99452939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659375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88082418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45934272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7392715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27921767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9249385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4837230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6010654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2098167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dit="forms" w:enforcement="1"/>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42E1"/>
    <w:rsid w:val="00064139"/>
    <w:rsid w:val="001742E1"/>
    <w:rsid w:val="005332F0"/>
    <w:rsid w:val="00A71642"/>
    <w:rsid w:val="00AC6F6B"/>
    <w:rsid w:val="00B21967"/>
    <w:rsid w:val="00B31A76"/>
    <w:rsid w:val="00C94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79E06EB8"/>
  <w15:chartTrackingRefBased/>
  <w15:docId w15:val="{11A2BED9-711E-45E8-850F-0C5D969B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Songti SC" w:hAnsi="Liberation Serif" w:cs="Arial Unicode MS"/>
      <w:kern w:val="2"/>
      <w:sz w:val="24"/>
      <w:szCs w:val="24"/>
      <w:lang w:val="en-GB" w:eastAsia="zh-CN" w:bidi="hi-IN"/>
    </w:rPr>
  </w:style>
  <w:style w:type="paragraph" w:styleId="Heading1">
    <w:name w:val="heading 1"/>
    <w:basedOn w:val="Heading"/>
    <w:next w:val="BodyText"/>
    <w:qFormat/>
    <w:pPr>
      <w:numPr>
        <w:numId w:val="1"/>
      </w:numPr>
      <w:outlineLvl w:val="0"/>
    </w:pPr>
    <w:rPr>
      <w:rFonts w:ascii="Liberation Serif" w:eastAsia="Songti SC"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eastAsia="Songti SC" w:hAnsi="Liberation Serif"/>
      <w:b/>
      <w:bCs/>
      <w:sz w:val="36"/>
      <w:szCs w:val="36"/>
    </w:rPr>
  </w:style>
  <w:style w:type="paragraph" w:styleId="Heading3">
    <w:name w:val="heading 3"/>
    <w:basedOn w:val="Heading"/>
    <w:next w:val="BodyText"/>
    <w:qFormat/>
    <w:pPr>
      <w:spacing w:before="140"/>
      <w:outlineLvl w:val="2"/>
    </w:pPr>
    <w:rPr>
      <w:rFonts w:ascii="Liberation Serif" w:eastAsia="Songti SC" w:hAnsi="Liberation Serif"/>
      <w:b/>
      <w:bCs/>
    </w:rPr>
  </w:style>
  <w:style w:type="paragraph" w:styleId="Heading4">
    <w:name w:val="heading 4"/>
    <w:basedOn w:val="Heading"/>
    <w:next w:val="BodyText"/>
    <w:qFormat/>
    <w:pPr>
      <w:numPr>
        <w:ilvl w:val="3"/>
        <w:numId w:val="1"/>
      </w:numPr>
      <w:spacing w:before="120"/>
      <w:outlineLvl w:val="3"/>
    </w:pPr>
    <w:rPr>
      <w:rFonts w:ascii="Liberation Serif" w:eastAsia="Songti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1">
    <w:name w:val="WW8Num5z1"/>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0z0">
    <w:name w:val="WW8Num10z0"/>
    <w:rPr>
      <w:rFonts w:ascii="Symbol" w:hAnsi="Symbol" w:cs="Symbol"/>
    </w:rPr>
  </w:style>
  <w:style w:type="character" w:customStyle="1" w:styleId="WW8Num11z0">
    <w:name w:val="WW8Num11z0"/>
    <w:rPr>
      <w:rFonts w:ascii="Symbol" w:hAnsi="Symbol" w:cs="Symbol"/>
    </w:rPr>
  </w:style>
  <w:style w:type="character" w:customStyle="1" w:styleId="WW8Num12z0">
    <w:name w:val="WW8Num12z0"/>
    <w:rPr>
      <w:rFonts w:ascii="Symbol" w:hAnsi="Symbol" w:cs="Symbol"/>
    </w:rPr>
  </w:style>
  <w:style w:type="character" w:customStyle="1" w:styleId="WW8Num14z0">
    <w:name w:val="WW8Num14z0"/>
    <w:rPr>
      <w:rFonts w:ascii="Symbol" w:hAnsi="Symbol" w:cs="Symbol"/>
    </w:rPr>
  </w:style>
  <w:style w:type="character" w:customStyle="1" w:styleId="WW8Num15z0">
    <w:name w:val="WW8Num15z0"/>
    <w:rPr>
      <w:rFonts w:ascii="Symbol" w:hAnsi="Symbol" w:cs="Symbol"/>
    </w:rPr>
  </w:style>
  <w:style w:type="character" w:customStyle="1" w:styleId="WW8Num16z0">
    <w:name w:val="WW8Num16z0"/>
    <w:rPr>
      <w:rFonts w:ascii="Symbol" w:hAnsi="Symbol" w:cs="Symbol"/>
    </w:rPr>
  </w:style>
  <w:style w:type="character" w:customStyle="1" w:styleId="WW8Num17z0">
    <w:name w:val="WW8Num17z0"/>
    <w:rPr>
      <w:rFonts w:ascii="Symbol" w:hAnsi="Symbol" w:cs="Symbol"/>
    </w:rPr>
  </w:style>
  <w:style w:type="character" w:customStyle="1" w:styleId="WW8Num21z1">
    <w:name w:val="WW8Num21z1"/>
    <w:rPr>
      <w:rFonts w:ascii="Symbol" w:hAnsi="Symbol" w:cs="Symbol"/>
    </w:rPr>
  </w:style>
  <w:style w:type="character" w:customStyle="1" w:styleId="WW8Num23z0">
    <w:name w:val="WW8Num23z0"/>
    <w:rPr>
      <w:rFonts w:ascii="Symbol" w:hAnsi="Symbol" w:cs="Symbol"/>
    </w:rPr>
  </w:style>
  <w:style w:type="character" w:customStyle="1" w:styleId="WW8Num24z0">
    <w:name w:val="WW8Num24z0"/>
    <w:rPr>
      <w:rFonts w:ascii="Symbol" w:hAnsi="Symbol" w:cs="Symbol"/>
    </w:rPr>
  </w:style>
  <w:style w:type="character" w:customStyle="1" w:styleId="WW8Num25z0">
    <w:name w:val="WW8Num25z0"/>
    <w:rPr>
      <w:rFonts w:ascii="Symbol" w:hAnsi="Symbol" w:cs="Symbol"/>
    </w:rPr>
  </w:style>
  <w:style w:type="character" w:customStyle="1" w:styleId="WW8Num27z0">
    <w:name w:val="WW8Num27z0"/>
    <w:rPr>
      <w:rFonts w:ascii="Symbol" w:hAnsi="Symbol" w:cs="Symbol"/>
    </w:rPr>
  </w:style>
  <w:style w:type="character" w:customStyle="1" w:styleId="WW8Num30z1">
    <w:name w:val="WW8Num30z1"/>
    <w:rPr>
      <w:rFonts w:ascii="Symbol" w:hAnsi="Symbol" w:cs="Symbol"/>
    </w:rPr>
  </w:style>
  <w:style w:type="character" w:customStyle="1" w:styleId="WW8Num31z1">
    <w:name w:val="WW8Num31z1"/>
    <w:rPr>
      <w:rFonts w:ascii="Symbol" w:hAnsi="Symbol" w:cs="Symbol"/>
    </w:rPr>
  </w:style>
  <w:style w:type="character" w:customStyle="1" w:styleId="WW8Num35z0">
    <w:name w:val="WW8Num35z0"/>
    <w:rPr>
      <w:rFonts w:ascii="Symbol" w:hAnsi="Symbol" w:cs="Symbol"/>
    </w:rPr>
  </w:style>
  <w:style w:type="character" w:customStyle="1" w:styleId="WW8Num36z0">
    <w:name w:val="WW8Num36z0"/>
    <w:rPr>
      <w:rFonts w:ascii="Symbol" w:hAnsi="Symbol" w:cs="Symbol"/>
    </w:rPr>
  </w:style>
  <w:style w:type="character" w:customStyle="1" w:styleId="WW8Num37z0">
    <w:name w:val="WW8Num37z0"/>
    <w:rPr>
      <w:rFonts w:ascii="Symbol" w:hAnsi="Symbol" w:cs="Symbol"/>
    </w:rPr>
  </w:style>
  <w:style w:type="character" w:customStyle="1" w:styleId="WW8Num38z0">
    <w:name w:val="WW8Num38z0"/>
    <w:rPr>
      <w:rFonts w:ascii="Symbol" w:hAnsi="Symbol" w:cs="Symbol"/>
    </w:rPr>
  </w:style>
  <w:style w:type="character" w:customStyle="1" w:styleId="WW8Num39z0">
    <w:name w:val="WW8Num39z0"/>
    <w:rPr>
      <w:rFonts w:ascii="Symbol" w:hAnsi="Symbol" w:cs="Symbol"/>
    </w:rPr>
  </w:style>
  <w:style w:type="character" w:customStyle="1" w:styleId="WW8Num40z0">
    <w:name w:val="WW8Num40z0"/>
    <w:rPr>
      <w:rFonts w:ascii="Symbol" w:hAnsi="Symbol" w:cs="Symbol"/>
    </w:rPr>
  </w:style>
  <w:style w:type="character" w:customStyle="1" w:styleId="WW8Num41z0">
    <w:name w:val="WW8Num41z0"/>
    <w:rPr>
      <w:rFonts w:ascii="Symbol" w:hAnsi="Symbol" w:cs="Symbol"/>
    </w:rPr>
  </w:style>
  <w:style w:type="character" w:customStyle="1" w:styleId="WW8Num42z0">
    <w:name w:val="WW8Num42z0"/>
    <w:rPr>
      <w:rFonts w:ascii="Symbol" w:hAnsi="Symbol" w:cs="Symbol"/>
    </w:rPr>
  </w:style>
  <w:style w:type="character" w:customStyle="1" w:styleId="WW8Num43z0">
    <w:name w:val="WW8Num43z0"/>
    <w:rPr>
      <w:rFonts w:ascii="Symbol" w:hAnsi="Symbol" w:cs="Symbol"/>
    </w:rPr>
  </w:style>
  <w:style w:type="character" w:customStyle="1" w:styleId="WW8Num44z0">
    <w:name w:val="WW8Num44z0"/>
    <w:rPr>
      <w:rFonts w:ascii="Symbol" w:hAnsi="Symbol" w:cs="Symbol"/>
    </w:rPr>
  </w:style>
  <w:style w:type="character" w:customStyle="1" w:styleId="WW8Num45z0">
    <w:name w:val="WW8Num45z0"/>
    <w:rPr>
      <w:rFonts w:ascii="Symbol" w:hAnsi="Symbol" w:cs="Symbol"/>
    </w:rPr>
  </w:style>
  <w:style w:type="character" w:customStyle="1" w:styleId="WW8Num46z0">
    <w:name w:val="WW8Num46z0"/>
    <w:rPr>
      <w:rFonts w:ascii="Symbol" w:hAnsi="Symbol" w:cs="Symbol"/>
    </w:rPr>
  </w:style>
  <w:style w:type="character" w:customStyle="1" w:styleId="WW8Num47z0">
    <w:name w:val="WW8Num47z0"/>
    <w:rPr>
      <w:rFonts w:ascii="Symbol" w:hAnsi="Symbol" w:cs="Symbol"/>
    </w:rPr>
  </w:style>
  <w:style w:type="character" w:customStyle="1" w:styleId="WW8Num48z0">
    <w:name w:val="WW8Num48z0"/>
    <w:rPr>
      <w:rFonts w:ascii="Symbol" w:hAnsi="Symbol" w:cs="Symbol"/>
    </w:rPr>
  </w:style>
  <w:style w:type="character" w:customStyle="1" w:styleId="WW8Num49z0">
    <w:name w:val="WW8Num49z0"/>
    <w:rPr>
      <w:rFonts w:ascii="Symbol" w:hAnsi="Symbol" w:cs="Symbol"/>
    </w:rPr>
  </w:style>
  <w:style w:type="character" w:customStyle="1" w:styleId="WW8Num50z0">
    <w:name w:val="WW8Num50z0"/>
    <w:rPr>
      <w:rFonts w:ascii="Symbol" w:hAnsi="Symbol" w:cs="Symbol"/>
    </w:rPr>
  </w:style>
  <w:style w:type="character" w:customStyle="1" w:styleId="WW8Num51z0">
    <w:name w:val="WW8Num51z0"/>
    <w:rPr>
      <w:rFonts w:ascii="Symbol" w:hAnsi="Symbol" w:cs="Symbol"/>
    </w:rPr>
  </w:style>
  <w:style w:type="character" w:customStyle="1" w:styleId="WW8Num52z0">
    <w:name w:val="WW8Num52z0"/>
    <w:rPr>
      <w:rFonts w:ascii="Symbol" w:hAnsi="Symbol" w:cs="Symbol"/>
    </w:rPr>
  </w:style>
  <w:style w:type="character" w:customStyle="1" w:styleId="WW8Num53z0">
    <w:name w:val="WW8Num53z0"/>
    <w:rPr>
      <w:rFonts w:ascii="Symbol" w:hAnsi="Symbol" w:cs="Symbol"/>
    </w:rPr>
  </w:style>
  <w:style w:type="character" w:customStyle="1" w:styleId="WW8Num54z0">
    <w:name w:val="WW8Num54z0"/>
    <w:rPr>
      <w:rFonts w:ascii="Symbol" w:hAnsi="Symbol" w:cs="Symbol"/>
    </w:rPr>
  </w:style>
  <w:style w:type="character" w:customStyle="1" w:styleId="WW8Num55z0">
    <w:name w:val="WW8Num55z0"/>
    <w:rPr>
      <w:rFonts w:ascii="Symbol" w:hAnsi="Symbol" w:cs="Symbol"/>
    </w:rPr>
  </w:style>
  <w:style w:type="character" w:customStyle="1" w:styleId="WW8Num56z0">
    <w:name w:val="WW8Num56z0"/>
    <w:rPr>
      <w:rFonts w:ascii="Symbol" w:hAnsi="Symbol" w:cs="Symbol"/>
    </w:rPr>
  </w:style>
  <w:style w:type="character" w:customStyle="1" w:styleId="WW8Num57z0">
    <w:name w:val="WW8Num57z0"/>
    <w:rPr>
      <w:rFonts w:ascii="Symbol" w:hAnsi="Symbol" w:cs="Symbol"/>
    </w:rPr>
  </w:style>
  <w:style w:type="character" w:customStyle="1" w:styleId="WW8Num58z0">
    <w:name w:val="WW8Num58z0"/>
    <w:rPr>
      <w:rFonts w:ascii="Symbol" w:hAnsi="Symbol" w:cs="Symbol"/>
    </w:rPr>
  </w:style>
  <w:style w:type="character" w:customStyle="1" w:styleId="WW8Num59z0">
    <w:name w:val="WW8Num59z0"/>
    <w:rPr>
      <w:rFonts w:ascii="Symbol" w:hAnsi="Symbol" w:cs="Symbol"/>
    </w:rPr>
  </w:style>
  <w:style w:type="character" w:customStyle="1" w:styleId="WW8Num60z0">
    <w:name w:val="WW8Num60z0"/>
    <w:rPr>
      <w:rFonts w:ascii="Symbol" w:hAnsi="Symbol" w:cs="Symbol"/>
    </w:rPr>
  </w:style>
  <w:style w:type="character" w:customStyle="1" w:styleId="WW8Num61z0">
    <w:name w:val="WW8Num61z0"/>
    <w:rPr>
      <w:rFonts w:ascii="Symbol" w:hAnsi="Symbol" w:cs="Symbol"/>
    </w:rPr>
  </w:style>
  <w:style w:type="character" w:customStyle="1" w:styleId="WW8Num62z0">
    <w:name w:val="WW8Num62z0"/>
    <w:rPr>
      <w:rFonts w:ascii="Symbol" w:hAnsi="Symbol" w:cs="Symbol"/>
    </w:rPr>
  </w:style>
  <w:style w:type="character" w:customStyle="1" w:styleId="WW8Num63z0">
    <w:name w:val="WW8Num63z0"/>
    <w:rPr>
      <w:rFonts w:ascii="Symbol" w:hAnsi="Symbol" w:cs="Symbol"/>
    </w:rPr>
  </w:style>
  <w:style w:type="character" w:customStyle="1" w:styleId="WW8Num65z1">
    <w:name w:val="WW8Num65z1"/>
    <w:rPr>
      <w:rFonts w:ascii="Symbol" w:hAnsi="Symbol" w:cs="Symbol"/>
    </w:rPr>
  </w:style>
  <w:style w:type="character" w:customStyle="1" w:styleId="WW8Num66z1">
    <w:name w:val="WW8Num66z1"/>
    <w:rPr>
      <w:rFonts w:ascii="Symbol" w:hAnsi="Symbol" w:cs="Symbol"/>
    </w:rPr>
  </w:style>
  <w:style w:type="character" w:customStyle="1" w:styleId="WW8Num67z1">
    <w:name w:val="WW8Num67z1"/>
    <w:rPr>
      <w:rFonts w:ascii="Symbol" w:hAnsi="Symbol" w:cs="Symbol"/>
    </w:rPr>
  </w:style>
  <w:style w:type="character" w:customStyle="1" w:styleId="WW8Num68z1">
    <w:name w:val="WW8Num68z1"/>
    <w:rPr>
      <w:rFonts w:ascii="Symbol" w:hAnsi="Symbol" w:cs="Symbol"/>
    </w:rPr>
  </w:style>
  <w:style w:type="character" w:customStyle="1" w:styleId="DefaultParagraphFont2">
    <w:name w:val="Default Paragraph Font2"/>
  </w:style>
  <w:style w:type="character" w:customStyle="1" w:styleId="WW8Num4z1">
    <w:name w:val="WW8Num4z1"/>
    <w:rPr>
      <w:rFonts w:ascii="Symbol" w:hAnsi="Symbol" w:cs="Symbol"/>
    </w:rPr>
  </w:style>
  <w:style w:type="character" w:customStyle="1" w:styleId="WW8Num6z0">
    <w:name w:val="WW8Num6z0"/>
    <w:rPr>
      <w:rFonts w:ascii="Symbol" w:hAnsi="Symbol" w:cs="Symbol"/>
    </w:rPr>
  </w:style>
  <w:style w:type="character" w:customStyle="1" w:styleId="WW8Num13z0">
    <w:name w:val="WW8Num13z0"/>
    <w:rPr>
      <w:rFonts w:ascii="Symbol" w:hAnsi="Symbol" w:cs="Symbol"/>
    </w:rPr>
  </w:style>
  <w:style w:type="character" w:customStyle="1" w:styleId="WW8Num20z1">
    <w:name w:val="WW8Num20z1"/>
    <w:rPr>
      <w:rFonts w:ascii="Symbol" w:hAnsi="Symbol" w:cs="Symbol"/>
    </w:rPr>
  </w:style>
  <w:style w:type="character" w:customStyle="1" w:styleId="WW8Num22z0">
    <w:name w:val="WW8Num22z0"/>
    <w:rPr>
      <w:rFonts w:ascii="Symbol" w:hAnsi="Symbol" w:cs="Symbol"/>
    </w:rPr>
  </w:style>
  <w:style w:type="character" w:customStyle="1" w:styleId="WW8Num26z0">
    <w:name w:val="WW8Num26z0"/>
    <w:rPr>
      <w:rFonts w:ascii="Symbol" w:hAnsi="Symbol" w:cs="Symbol"/>
    </w:rPr>
  </w:style>
  <w:style w:type="character" w:customStyle="1" w:styleId="WW8Num29z1">
    <w:name w:val="WW8Num29z1"/>
    <w:rPr>
      <w:rFonts w:ascii="Symbol" w:hAnsi="Symbol" w:cs="Symbol"/>
    </w:rPr>
  </w:style>
  <w:style w:type="character" w:customStyle="1" w:styleId="WW8Num34z0">
    <w:name w:val="WW8Num34z0"/>
    <w:rPr>
      <w:rFonts w:ascii="Symbol" w:hAnsi="Symbol" w:cs="Symbol"/>
    </w:rPr>
  </w:style>
  <w:style w:type="character" w:customStyle="1" w:styleId="WW8Num64z1">
    <w:name w:val="WW8Num64z1"/>
    <w:rPr>
      <w:rFonts w:ascii="Symbol" w:hAnsi="Symbol" w:cs="Symbol"/>
    </w:rPr>
  </w:style>
  <w:style w:type="character" w:customStyle="1" w:styleId="DefaultParagraphFont1">
    <w:name w:val="Default Paragraph Font1"/>
  </w:style>
  <w:style w:type="character" w:styleId="Strong">
    <w:name w:val="Strong"/>
    <w:qFormat/>
    <w:rPr>
      <w:b/>
      <w:bCs/>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Liberation Mono" w:hAnsi="Liberation Mono" w:cs="Liberation Mono"/>
    </w:rPr>
  </w:style>
  <w:style w:type="character" w:styleId="Emphasis">
    <w:name w:val="Emphasis"/>
    <w:qFormat/>
    <w:rPr>
      <w:i/>
      <w:iCs/>
    </w:rPr>
  </w:style>
  <w:style w:type="character" w:styleId="Hyperlink">
    <w:name w:val="Hyperlink"/>
    <w:rPr>
      <w:color w:val="000080"/>
      <w:u w:val="single"/>
      <w:lang/>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rPr>
      <w:rFonts w:cs="Symbol"/>
    </w:rPr>
  </w:style>
  <w:style w:type="character" w:customStyle="1" w:styleId="ListLabel30">
    <w:name w:val="ListLabel 30"/>
    <w:rPr>
      <w:rFonts w:cs="Symbol"/>
    </w:rPr>
  </w:style>
  <w:style w:type="character" w:customStyle="1" w:styleId="ListLabel31">
    <w:name w:val="ListLabel 31"/>
    <w:rPr>
      <w:rFonts w:cs="Symbol"/>
    </w:rPr>
  </w:style>
  <w:style w:type="character" w:customStyle="1" w:styleId="ListLabel32">
    <w:name w:val="ListLabel 32"/>
    <w:rPr>
      <w:rFonts w:cs="Symbol"/>
    </w:rPr>
  </w:style>
  <w:style w:type="character" w:customStyle="1" w:styleId="ListLabel33">
    <w:name w:val="ListLabel 33"/>
    <w:rPr>
      <w:rFonts w:cs="Symbol"/>
    </w:rPr>
  </w:style>
  <w:style w:type="character" w:customStyle="1" w:styleId="ListLabel34">
    <w:name w:val="ListLabel 34"/>
    <w:rPr>
      <w:rFonts w:cs="Symbol"/>
    </w:rPr>
  </w:style>
  <w:style w:type="character" w:customStyle="1" w:styleId="ListLabel35">
    <w:name w:val="ListLabel 35"/>
    <w:rPr>
      <w:rFonts w:cs="Symbol"/>
    </w:rPr>
  </w:style>
  <w:style w:type="character" w:customStyle="1" w:styleId="ListLabel36">
    <w:name w:val="ListLabel 36"/>
    <w:rPr>
      <w:rFonts w:cs="Symbol"/>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cs="Symbol"/>
    </w:rPr>
  </w:style>
  <w:style w:type="character" w:customStyle="1" w:styleId="ListLabel47">
    <w:name w:val="ListLabel 47"/>
    <w:rPr>
      <w:rFonts w:cs="Symbol"/>
    </w:rPr>
  </w:style>
  <w:style w:type="character" w:customStyle="1" w:styleId="ListLabel48">
    <w:name w:val="ListLabel 48"/>
    <w:rPr>
      <w:rFonts w:cs="Symbol"/>
    </w:rPr>
  </w:style>
  <w:style w:type="character" w:customStyle="1" w:styleId="ListLabel49">
    <w:name w:val="ListLabel 49"/>
    <w:rPr>
      <w:rFonts w:cs="Symbol"/>
    </w:rPr>
  </w:style>
  <w:style w:type="character" w:customStyle="1" w:styleId="ListLabel50">
    <w:name w:val="ListLabel 50"/>
    <w:rPr>
      <w:rFonts w:cs="Symbol"/>
    </w:rPr>
  </w:style>
  <w:style w:type="character" w:customStyle="1" w:styleId="ListLabel51">
    <w:name w:val="ListLabel 51"/>
    <w:rPr>
      <w:rFonts w:cs="Symbol"/>
    </w:rPr>
  </w:style>
  <w:style w:type="character" w:customStyle="1" w:styleId="ListLabel52">
    <w:name w:val="ListLabel 52"/>
    <w:rPr>
      <w:rFonts w:cs="Symbol"/>
    </w:rPr>
  </w:style>
  <w:style w:type="character" w:customStyle="1" w:styleId="ListLabel53">
    <w:name w:val="ListLabel 53"/>
    <w:rPr>
      <w:rFonts w:cs="Symbol"/>
    </w:rPr>
  </w:style>
  <w:style w:type="character" w:customStyle="1" w:styleId="ListLabel54">
    <w:name w:val="ListLabel 54"/>
    <w:rPr>
      <w:rFonts w:cs="Symbol"/>
    </w:rPr>
  </w:style>
  <w:style w:type="character" w:customStyle="1" w:styleId="ListLabel55">
    <w:name w:val="ListLabel 55"/>
    <w:rPr>
      <w:rFonts w:cs="Symbol"/>
    </w:rPr>
  </w:style>
  <w:style w:type="character" w:customStyle="1" w:styleId="ListLabel56">
    <w:name w:val="ListLabel 56"/>
    <w:rPr>
      <w:rFonts w:cs="Symbol"/>
    </w:rPr>
  </w:style>
  <w:style w:type="character" w:customStyle="1" w:styleId="ListLabel57">
    <w:name w:val="ListLabel 57"/>
    <w:rPr>
      <w:rFonts w:cs="Symbol"/>
    </w:rPr>
  </w:style>
  <w:style w:type="character" w:customStyle="1" w:styleId="ListLabel58">
    <w:name w:val="ListLabel 58"/>
    <w:rPr>
      <w:rFonts w:cs="Symbol"/>
    </w:rPr>
  </w:style>
  <w:style w:type="character" w:customStyle="1" w:styleId="ListLabel59">
    <w:name w:val="ListLabel 59"/>
    <w:rPr>
      <w:rFonts w:cs="Symbol"/>
    </w:rPr>
  </w:style>
  <w:style w:type="character" w:customStyle="1" w:styleId="ListLabel60">
    <w:name w:val="ListLabel 60"/>
    <w:rPr>
      <w:rFonts w:cs="Symbol"/>
    </w:rPr>
  </w:style>
  <w:style w:type="character" w:customStyle="1" w:styleId="ListLabel61">
    <w:name w:val="ListLabel 61"/>
    <w:rPr>
      <w:rFonts w:cs="Symbol"/>
    </w:rPr>
  </w:style>
  <w:style w:type="character" w:customStyle="1" w:styleId="ListLabel62">
    <w:name w:val="ListLabel 62"/>
    <w:rPr>
      <w:rFonts w:cs="Symbol"/>
    </w:rPr>
  </w:style>
  <w:style w:type="character" w:customStyle="1" w:styleId="ListLabel63">
    <w:name w:val="ListLabel 63"/>
    <w:rPr>
      <w:rFonts w:cs="Symbol"/>
    </w:rPr>
  </w:style>
  <w:style w:type="character" w:customStyle="1" w:styleId="ListLabel64">
    <w:name w:val="ListLabel 64"/>
    <w:rPr>
      <w:rFonts w:cs="Symbol"/>
    </w:rPr>
  </w:style>
  <w:style w:type="character" w:customStyle="1" w:styleId="ListLabel65">
    <w:name w:val="ListLabel 65"/>
    <w:rPr>
      <w:rFonts w:cs="Symbol"/>
    </w:rPr>
  </w:style>
  <w:style w:type="character" w:customStyle="1" w:styleId="ListLabel66">
    <w:name w:val="ListLabel 66"/>
    <w:rPr>
      <w:rFonts w:cs="Symbol"/>
    </w:rPr>
  </w:style>
  <w:style w:type="character" w:customStyle="1" w:styleId="ListLabel67">
    <w:name w:val="ListLabel 67"/>
    <w:rPr>
      <w:rFonts w:cs="Symbol"/>
    </w:rPr>
  </w:style>
  <w:style w:type="character" w:customStyle="1" w:styleId="ListLabel68">
    <w:name w:val="ListLabel 68"/>
    <w:rPr>
      <w:rFonts w:cs="Symbol"/>
    </w:rPr>
  </w:style>
  <w:style w:type="character" w:customStyle="1" w:styleId="ListLabel69">
    <w:name w:val="ListLabel 69"/>
    <w:rPr>
      <w:rFonts w:cs="Symbol"/>
    </w:rPr>
  </w:style>
  <w:style w:type="character" w:customStyle="1" w:styleId="ListLabel70">
    <w:name w:val="ListLabel 70"/>
    <w:rPr>
      <w:rFonts w:cs="Symbol"/>
    </w:rPr>
  </w:style>
  <w:style w:type="character" w:customStyle="1" w:styleId="ListLabel71">
    <w:name w:val="ListLabel 71"/>
    <w:rPr>
      <w:rFonts w:cs="Symbol"/>
    </w:rPr>
  </w:style>
  <w:style w:type="character" w:customStyle="1" w:styleId="ListLabel72">
    <w:name w:val="ListLabel 72"/>
    <w:rPr>
      <w:rFonts w:cs="Symbol"/>
    </w:rPr>
  </w:style>
  <w:style w:type="character" w:customStyle="1" w:styleId="ListLabel73">
    <w:name w:val="ListLabel 73"/>
    <w:rPr>
      <w:rFonts w:cs="Symbol"/>
    </w:rPr>
  </w:style>
  <w:style w:type="character" w:customStyle="1" w:styleId="ListLabel74">
    <w:name w:val="ListLabel 74"/>
    <w:rPr>
      <w:rFonts w:cs="Symbol"/>
    </w:rPr>
  </w:style>
  <w:style w:type="character" w:customStyle="1" w:styleId="ListLabel75">
    <w:name w:val="ListLabel 75"/>
    <w:rPr>
      <w:rFonts w:cs="Symbol"/>
    </w:rPr>
  </w:style>
  <w:style w:type="character" w:customStyle="1" w:styleId="ListLabel76">
    <w:name w:val="ListLabel 76"/>
    <w:rPr>
      <w:rFonts w:cs="Symbol"/>
    </w:rPr>
  </w:style>
  <w:style w:type="character" w:customStyle="1" w:styleId="ListLabel77">
    <w:name w:val="ListLabel 77"/>
    <w:rPr>
      <w:rFonts w:cs="Symbol"/>
    </w:rPr>
  </w:style>
  <w:style w:type="character" w:customStyle="1" w:styleId="ListLabel78">
    <w:name w:val="ListLabel 78"/>
    <w:rPr>
      <w:rFonts w:cs="Symbol"/>
    </w:rPr>
  </w:style>
  <w:style w:type="character" w:customStyle="1" w:styleId="ListLabel79">
    <w:name w:val="ListLabel 79"/>
    <w:rPr>
      <w:rFonts w:cs="Symbol"/>
    </w:rPr>
  </w:style>
  <w:style w:type="character" w:customStyle="1" w:styleId="ListLabel80">
    <w:name w:val="ListLabel 80"/>
    <w:rPr>
      <w:rFonts w:cs="Symbol"/>
    </w:rPr>
  </w:style>
  <w:style w:type="character" w:customStyle="1" w:styleId="ListLabel81">
    <w:name w:val="ListLabel 81"/>
    <w:rPr>
      <w:rFonts w:cs="Symbol"/>
    </w:rPr>
  </w:style>
  <w:style w:type="character" w:customStyle="1" w:styleId="ListLabel82">
    <w:name w:val="ListLabel 82"/>
    <w:rPr>
      <w:rFonts w:cs="Symbol"/>
    </w:rPr>
  </w:style>
  <w:style w:type="character" w:customStyle="1" w:styleId="ListLabel83">
    <w:name w:val="ListLabel 83"/>
    <w:rPr>
      <w:rFonts w:cs="Symbol"/>
    </w:rPr>
  </w:style>
  <w:style w:type="character" w:customStyle="1" w:styleId="ListLabel84">
    <w:name w:val="ListLabel 84"/>
    <w:rPr>
      <w:rFonts w:cs="Symbol"/>
    </w:rPr>
  </w:style>
  <w:style w:type="character" w:customStyle="1" w:styleId="ListLabel85">
    <w:name w:val="ListLabel 85"/>
    <w:rPr>
      <w:rFonts w:cs="Symbol"/>
    </w:rPr>
  </w:style>
  <w:style w:type="character" w:customStyle="1" w:styleId="ListLabel86">
    <w:name w:val="ListLabel 86"/>
    <w:rPr>
      <w:rFonts w:cs="Symbol"/>
    </w:rPr>
  </w:style>
  <w:style w:type="character" w:customStyle="1" w:styleId="ListLabel87">
    <w:name w:val="ListLabel 87"/>
    <w:rPr>
      <w:rFonts w:cs="Symbol"/>
    </w:rPr>
  </w:style>
  <w:style w:type="character" w:customStyle="1" w:styleId="ListLabel88">
    <w:name w:val="ListLabel 88"/>
    <w:rPr>
      <w:rFonts w:cs="Symbol"/>
    </w:rPr>
  </w:style>
  <w:style w:type="character" w:customStyle="1" w:styleId="ListLabel89">
    <w:name w:val="ListLabel 89"/>
    <w:rPr>
      <w:rFonts w:cs="Symbol"/>
    </w:rPr>
  </w:style>
  <w:style w:type="character" w:customStyle="1" w:styleId="ListLabel90">
    <w:name w:val="ListLabel 90"/>
    <w:rPr>
      <w:rFonts w:cs="Symbol"/>
    </w:rPr>
  </w:style>
  <w:style w:type="character" w:customStyle="1" w:styleId="ListLabel91">
    <w:name w:val="ListLabel 91"/>
    <w:rPr>
      <w:rFonts w:cs="Symbol"/>
    </w:rPr>
  </w:style>
  <w:style w:type="character" w:customStyle="1" w:styleId="ListLabel92">
    <w:name w:val="ListLabel 92"/>
    <w:rPr>
      <w:rFonts w:cs="Symbol"/>
    </w:rPr>
  </w:style>
  <w:style w:type="character" w:customStyle="1" w:styleId="ListLabel93">
    <w:name w:val="ListLabel 93"/>
    <w:rPr>
      <w:rFonts w:cs="Symbol"/>
    </w:rPr>
  </w:style>
  <w:style w:type="character" w:customStyle="1" w:styleId="ListLabel94">
    <w:name w:val="ListLabel 94"/>
    <w:rPr>
      <w:rFonts w:cs="Symbol"/>
    </w:rPr>
  </w:style>
  <w:style w:type="character" w:customStyle="1" w:styleId="ListLabel95">
    <w:name w:val="ListLabel 95"/>
    <w:rPr>
      <w:rFonts w:cs="Symbol"/>
    </w:rPr>
  </w:style>
  <w:style w:type="character" w:customStyle="1" w:styleId="ListLabel96">
    <w:name w:val="ListLabel 96"/>
    <w:rPr>
      <w:rFonts w:cs="Symbol"/>
    </w:rPr>
  </w:style>
  <w:style w:type="character" w:customStyle="1" w:styleId="ListLabel97">
    <w:name w:val="ListLabel 97"/>
    <w:rPr>
      <w:rFonts w:cs="Symbol"/>
    </w:rPr>
  </w:style>
  <w:style w:type="character" w:customStyle="1" w:styleId="ListLabel98">
    <w:name w:val="ListLabel 98"/>
    <w:rPr>
      <w:rFonts w:cs="Symbol"/>
    </w:rPr>
  </w:style>
  <w:style w:type="character" w:customStyle="1" w:styleId="ListLabel99">
    <w:name w:val="ListLabel 99"/>
    <w:rPr>
      <w:rFonts w:cs="Symbol"/>
    </w:rPr>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rPr>
      <w:rFonts w:cs="Symbol"/>
    </w:rPr>
  </w:style>
  <w:style w:type="character" w:customStyle="1" w:styleId="ListLabel110">
    <w:name w:val="ListLabel 110"/>
    <w:rPr>
      <w:rFonts w:cs="Symbol"/>
    </w:rPr>
  </w:style>
  <w:style w:type="character" w:customStyle="1" w:styleId="ListLabel111">
    <w:name w:val="ListLabel 111"/>
    <w:rPr>
      <w:rFonts w:cs="Symbol"/>
    </w:rPr>
  </w:style>
  <w:style w:type="character" w:customStyle="1" w:styleId="ListLabel112">
    <w:name w:val="ListLabel 112"/>
    <w:rPr>
      <w:rFonts w:cs="Symbol"/>
    </w:rPr>
  </w:style>
  <w:style w:type="character" w:customStyle="1" w:styleId="ListLabel113">
    <w:name w:val="ListLabel 113"/>
    <w:rPr>
      <w:rFonts w:cs="Symbol"/>
    </w:rPr>
  </w:style>
  <w:style w:type="character" w:customStyle="1" w:styleId="ListLabel114">
    <w:name w:val="ListLabel 114"/>
    <w:rPr>
      <w:rFonts w:cs="Symbol"/>
    </w:rPr>
  </w:style>
  <w:style w:type="character" w:customStyle="1" w:styleId="ListLabel115">
    <w:name w:val="ListLabel 115"/>
    <w:rPr>
      <w:rFonts w:cs="Symbol"/>
    </w:rPr>
  </w:style>
  <w:style w:type="character" w:customStyle="1" w:styleId="ListLabel116">
    <w:name w:val="ListLabel 116"/>
    <w:rPr>
      <w:rFonts w:cs="Symbol"/>
    </w:rPr>
  </w:style>
  <w:style w:type="character" w:customStyle="1" w:styleId="ListLabel117">
    <w:name w:val="ListLabel 117"/>
    <w:rPr>
      <w:rFonts w:cs="Symbol"/>
    </w:rPr>
  </w:style>
  <w:style w:type="character" w:customStyle="1" w:styleId="ListLabel118">
    <w:name w:val="ListLabel 118"/>
    <w:rPr>
      <w:rFonts w:cs="Symbol"/>
    </w:rPr>
  </w:style>
  <w:style w:type="character" w:customStyle="1" w:styleId="ListLabel119">
    <w:name w:val="ListLabel 119"/>
    <w:rPr>
      <w:rFonts w:cs="Symbol"/>
    </w:rPr>
  </w:style>
  <w:style w:type="character" w:customStyle="1" w:styleId="ListLabel120">
    <w:name w:val="ListLabel 120"/>
    <w:rPr>
      <w:rFonts w:cs="Symbol"/>
    </w:rPr>
  </w:style>
  <w:style w:type="character" w:customStyle="1" w:styleId="ListLabel121">
    <w:name w:val="ListLabel 121"/>
    <w:rPr>
      <w:rFonts w:cs="Symbol"/>
    </w:rPr>
  </w:style>
  <w:style w:type="character" w:customStyle="1" w:styleId="ListLabel122">
    <w:name w:val="ListLabel 122"/>
    <w:rPr>
      <w:rFonts w:cs="Symbol"/>
    </w:rPr>
  </w:style>
  <w:style w:type="character" w:customStyle="1" w:styleId="ListLabel123">
    <w:name w:val="ListLabel 123"/>
    <w:rPr>
      <w:rFonts w:cs="Symbol"/>
    </w:rPr>
  </w:style>
  <w:style w:type="character" w:customStyle="1" w:styleId="ListLabel124">
    <w:name w:val="ListLabel 124"/>
    <w:rPr>
      <w:rFonts w:cs="Symbol"/>
    </w:rPr>
  </w:style>
  <w:style w:type="character" w:customStyle="1" w:styleId="ListLabel125">
    <w:name w:val="ListLabel 125"/>
    <w:rPr>
      <w:rFonts w:cs="Symbol"/>
    </w:rPr>
  </w:style>
  <w:style w:type="character" w:customStyle="1" w:styleId="ListLabel126">
    <w:name w:val="ListLabel 126"/>
    <w:rPr>
      <w:rFonts w:cs="Symbol"/>
    </w:rPr>
  </w:style>
  <w:style w:type="character" w:customStyle="1" w:styleId="ListLabel127">
    <w:name w:val="ListLabel 127"/>
    <w:rPr>
      <w:rFonts w:cs="Symbol"/>
    </w:rPr>
  </w:style>
  <w:style w:type="character" w:customStyle="1" w:styleId="ListLabel128">
    <w:name w:val="ListLabel 128"/>
    <w:rPr>
      <w:rFonts w:cs="Symbol"/>
    </w:rPr>
  </w:style>
  <w:style w:type="character" w:customStyle="1" w:styleId="ListLabel129">
    <w:name w:val="ListLabel 129"/>
    <w:rPr>
      <w:rFonts w:cs="Symbol"/>
    </w:rPr>
  </w:style>
  <w:style w:type="character" w:customStyle="1" w:styleId="ListLabel130">
    <w:name w:val="ListLabel 130"/>
    <w:rPr>
      <w:rFonts w:cs="Symbol"/>
    </w:rPr>
  </w:style>
  <w:style w:type="character" w:customStyle="1" w:styleId="ListLabel131">
    <w:name w:val="ListLabel 131"/>
    <w:rPr>
      <w:rFonts w:cs="Symbol"/>
    </w:rPr>
  </w:style>
  <w:style w:type="character" w:customStyle="1" w:styleId="ListLabel132">
    <w:name w:val="ListLabel 132"/>
    <w:rPr>
      <w:rFonts w:cs="Symbol"/>
    </w:rPr>
  </w:style>
  <w:style w:type="character" w:customStyle="1" w:styleId="ListLabel133">
    <w:name w:val="ListLabel 133"/>
    <w:rPr>
      <w:rFonts w:cs="Symbol"/>
    </w:rPr>
  </w:style>
  <w:style w:type="character" w:customStyle="1" w:styleId="ListLabel134">
    <w:name w:val="ListLabel 134"/>
    <w:rPr>
      <w:rFonts w:cs="Symbol"/>
    </w:rPr>
  </w:style>
  <w:style w:type="character" w:customStyle="1" w:styleId="ListLabel135">
    <w:name w:val="ListLabel 135"/>
    <w:rPr>
      <w:rFonts w:cs="Symbol"/>
    </w:rPr>
  </w:style>
  <w:style w:type="character" w:customStyle="1" w:styleId="ListLabel136">
    <w:name w:val="ListLabel 136"/>
    <w:rPr>
      <w:rFonts w:cs="Symbol"/>
    </w:rPr>
  </w:style>
  <w:style w:type="character" w:customStyle="1" w:styleId="ListLabel137">
    <w:name w:val="ListLabel 137"/>
    <w:rPr>
      <w:rFonts w:cs="Symbol"/>
    </w:rPr>
  </w:style>
  <w:style w:type="character" w:customStyle="1" w:styleId="ListLabel138">
    <w:name w:val="ListLabel 138"/>
    <w:rPr>
      <w:rFonts w:cs="Symbol"/>
    </w:rPr>
  </w:style>
  <w:style w:type="character" w:customStyle="1" w:styleId="ListLabel139">
    <w:name w:val="ListLabel 139"/>
    <w:rPr>
      <w:rFonts w:cs="Symbol"/>
    </w:rPr>
  </w:style>
  <w:style w:type="character" w:customStyle="1" w:styleId="ListLabel140">
    <w:name w:val="ListLabel 140"/>
    <w:rPr>
      <w:rFonts w:cs="Symbol"/>
    </w:rPr>
  </w:style>
  <w:style w:type="character" w:customStyle="1" w:styleId="ListLabel141">
    <w:name w:val="ListLabel 141"/>
    <w:rPr>
      <w:rFonts w:cs="Symbol"/>
    </w:rPr>
  </w:style>
  <w:style w:type="character" w:customStyle="1" w:styleId="ListLabel142">
    <w:name w:val="ListLabel 142"/>
    <w:rPr>
      <w:rFonts w:cs="Symbol"/>
    </w:rPr>
  </w:style>
  <w:style w:type="character" w:customStyle="1" w:styleId="ListLabel143">
    <w:name w:val="ListLabel 143"/>
    <w:rPr>
      <w:rFonts w:cs="Symbol"/>
    </w:rPr>
  </w:style>
  <w:style w:type="character" w:customStyle="1" w:styleId="ListLabel144">
    <w:name w:val="ListLabel 144"/>
    <w:rPr>
      <w:rFonts w:cs="Symbol"/>
    </w:rPr>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rPr>
      <w:rFonts w:cs="Symbol"/>
    </w:rPr>
  </w:style>
  <w:style w:type="character" w:customStyle="1" w:styleId="ListLabel174">
    <w:name w:val="ListLabel 174"/>
    <w:rPr>
      <w:rFonts w:cs="Symbol"/>
    </w:rPr>
  </w:style>
  <w:style w:type="character" w:customStyle="1" w:styleId="ListLabel175">
    <w:name w:val="ListLabel 175"/>
    <w:rPr>
      <w:rFonts w:cs="Symbol"/>
    </w:rPr>
  </w:style>
  <w:style w:type="character" w:customStyle="1" w:styleId="ListLabel176">
    <w:name w:val="ListLabel 176"/>
    <w:rPr>
      <w:rFonts w:cs="Symbol"/>
    </w:rPr>
  </w:style>
  <w:style w:type="character" w:customStyle="1" w:styleId="ListLabel177">
    <w:name w:val="ListLabel 177"/>
    <w:rPr>
      <w:rFonts w:cs="Symbol"/>
    </w:rPr>
  </w:style>
  <w:style w:type="character" w:customStyle="1" w:styleId="ListLabel178">
    <w:name w:val="ListLabel 178"/>
    <w:rPr>
      <w:rFonts w:cs="Symbol"/>
    </w:rPr>
  </w:style>
  <w:style w:type="character" w:customStyle="1" w:styleId="ListLabel179">
    <w:name w:val="ListLabel 179"/>
    <w:rPr>
      <w:rFonts w:cs="Symbol"/>
    </w:rPr>
  </w:style>
  <w:style w:type="character" w:customStyle="1" w:styleId="ListLabel180">
    <w:name w:val="ListLabel 180"/>
    <w:rPr>
      <w:rFonts w:cs="Symbol"/>
    </w:rPr>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rPr>
      <w:rFonts w:cs="Symbol"/>
    </w:rPr>
  </w:style>
  <w:style w:type="character" w:customStyle="1" w:styleId="ListLabel191">
    <w:name w:val="ListLabel 191"/>
    <w:rPr>
      <w:rFonts w:cs="Symbol"/>
    </w:rPr>
  </w:style>
  <w:style w:type="character" w:customStyle="1" w:styleId="ListLabel192">
    <w:name w:val="ListLabel 192"/>
    <w:rPr>
      <w:rFonts w:cs="Symbol"/>
    </w:rPr>
  </w:style>
  <w:style w:type="character" w:customStyle="1" w:styleId="ListLabel193">
    <w:name w:val="ListLabel 193"/>
    <w:rPr>
      <w:rFonts w:cs="Symbol"/>
    </w:rPr>
  </w:style>
  <w:style w:type="character" w:customStyle="1" w:styleId="ListLabel194">
    <w:name w:val="ListLabel 194"/>
    <w:rPr>
      <w:rFonts w:cs="Symbol"/>
    </w:rPr>
  </w:style>
  <w:style w:type="character" w:customStyle="1" w:styleId="ListLabel195">
    <w:name w:val="ListLabel 195"/>
    <w:rPr>
      <w:rFonts w:cs="Symbol"/>
    </w:rPr>
  </w:style>
  <w:style w:type="character" w:customStyle="1" w:styleId="ListLabel196">
    <w:name w:val="ListLabel 196"/>
    <w:rPr>
      <w:rFonts w:cs="Symbol"/>
    </w:rPr>
  </w:style>
  <w:style w:type="character" w:customStyle="1" w:styleId="ListLabel197">
    <w:name w:val="ListLabel 197"/>
    <w:rPr>
      <w:rFonts w:cs="Symbol"/>
    </w:rPr>
  </w:style>
  <w:style w:type="character" w:customStyle="1" w:styleId="ListLabel198">
    <w:name w:val="ListLabel 198"/>
    <w:rPr>
      <w:rFonts w:cs="Symbol"/>
    </w:rPr>
  </w:style>
  <w:style w:type="character" w:customStyle="1" w:styleId="ListLabel199">
    <w:name w:val="ListLabel 199"/>
    <w:rPr>
      <w:rFonts w:cs="Symbol"/>
    </w:rPr>
  </w:style>
  <w:style w:type="character" w:customStyle="1" w:styleId="ListLabel200">
    <w:name w:val="ListLabel 200"/>
    <w:rPr>
      <w:rFonts w:cs="Symbol"/>
    </w:rPr>
  </w:style>
  <w:style w:type="character" w:customStyle="1" w:styleId="ListLabel201">
    <w:name w:val="ListLabel 201"/>
    <w:rPr>
      <w:rFonts w:cs="Symbol"/>
    </w:rPr>
  </w:style>
  <w:style w:type="character" w:customStyle="1" w:styleId="ListLabel202">
    <w:name w:val="ListLabel 202"/>
    <w:rPr>
      <w:rFonts w:cs="Symbol"/>
    </w:rPr>
  </w:style>
  <w:style w:type="character" w:customStyle="1" w:styleId="ListLabel203">
    <w:name w:val="ListLabel 203"/>
    <w:rPr>
      <w:rFonts w:cs="Symbol"/>
    </w:rPr>
  </w:style>
  <w:style w:type="character" w:customStyle="1" w:styleId="ListLabel204">
    <w:name w:val="ListLabel 204"/>
    <w:rPr>
      <w:rFonts w:cs="Symbol"/>
    </w:rPr>
  </w:style>
  <w:style w:type="character" w:customStyle="1" w:styleId="ListLabel205">
    <w:name w:val="ListLabel 205"/>
    <w:rPr>
      <w:rFonts w:cs="Symbol"/>
    </w:rPr>
  </w:style>
  <w:style w:type="character" w:customStyle="1" w:styleId="ListLabel206">
    <w:name w:val="ListLabel 206"/>
    <w:rPr>
      <w:rFonts w:cs="Symbol"/>
    </w:rPr>
  </w:style>
  <w:style w:type="character" w:customStyle="1" w:styleId="ListLabel207">
    <w:name w:val="ListLabel 207"/>
    <w:rPr>
      <w:rFonts w:cs="Symbol"/>
    </w:rPr>
  </w:style>
  <w:style w:type="character" w:customStyle="1" w:styleId="ListLabel208">
    <w:name w:val="ListLabel 208"/>
    <w:rPr>
      <w:rFonts w:cs="Symbol"/>
    </w:rPr>
  </w:style>
  <w:style w:type="character" w:customStyle="1" w:styleId="ListLabel209">
    <w:name w:val="ListLabel 209"/>
    <w:rPr>
      <w:rFonts w:cs="Symbol"/>
    </w:rPr>
  </w:style>
  <w:style w:type="character" w:customStyle="1" w:styleId="ListLabel210">
    <w:name w:val="ListLabel 210"/>
    <w:rPr>
      <w:rFonts w:cs="Symbol"/>
    </w:rPr>
  </w:style>
  <w:style w:type="character" w:customStyle="1" w:styleId="ListLabel211">
    <w:name w:val="ListLabel 211"/>
    <w:rPr>
      <w:rFonts w:cs="Symbol"/>
    </w:rPr>
  </w:style>
  <w:style w:type="character" w:customStyle="1" w:styleId="ListLabel212">
    <w:name w:val="ListLabel 212"/>
    <w:rPr>
      <w:rFonts w:cs="Symbol"/>
    </w:rPr>
  </w:style>
  <w:style w:type="character" w:customStyle="1" w:styleId="ListLabel213">
    <w:name w:val="ListLabel 213"/>
    <w:rPr>
      <w:rFonts w:cs="Symbol"/>
    </w:rPr>
  </w:style>
  <w:style w:type="character" w:customStyle="1" w:styleId="ListLabel214">
    <w:name w:val="ListLabel 214"/>
    <w:rPr>
      <w:rFonts w:cs="Symbol"/>
    </w:rPr>
  </w:style>
  <w:style w:type="character" w:customStyle="1" w:styleId="ListLabel215">
    <w:name w:val="ListLabel 215"/>
    <w:rPr>
      <w:rFonts w:cs="Symbol"/>
    </w:rPr>
  </w:style>
  <w:style w:type="character" w:customStyle="1" w:styleId="ListLabel216">
    <w:name w:val="ListLabel 216"/>
    <w:rPr>
      <w:rFonts w:cs="Symbol"/>
    </w:rPr>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rPr>
      <w:rFonts w:cs="Symbol"/>
    </w:rPr>
  </w:style>
  <w:style w:type="character" w:customStyle="1" w:styleId="ListLabel227">
    <w:name w:val="ListLabel 227"/>
    <w:rPr>
      <w:rFonts w:cs="Symbol"/>
    </w:rPr>
  </w:style>
  <w:style w:type="character" w:customStyle="1" w:styleId="ListLabel228">
    <w:name w:val="ListLabel 228"/>
    <w:rPr>
      <w:rFonts w:cs="Symbol"/>
    </w:rPr>
  </w:style>
  <w:style w:type="character" w:customStyle="1" w:styleId="ListLabel229">
    <w:name w:val="ListLabel 229"/>
    <w:rPr>
      <w:rFonts w:cs="Symbol"/>
    </w:rPr>
  </w:style>
  <w:style w:type="character" w:customStyle="1" w:styleId="ListLabel230">
    <w:name w:val="ListLabel 230"/>
    <w:rPr>
      <w:rFonts w:cs="Symbol"/>
    </w:rPr>
  </w:style>
  <w:style w:type="character" w:customStyle="1" w:styleId="ListLabel231">
    <w:name w:val="ListLabel 231"/>
    <w:rPr>
      <w:rFonts w:cs="Symbol"/>
    </w:rPr>
  </w:style>
  <w:style w:type="character" w:customStyle="1" w:styleId="ListLabel232">
    <w:name w:val="ListLabel 232"/>
    <w:rPr>
      <w:rFonts w:cs="Symbol"/>
    </w:rPr>
  </w:style>
  <w:style w:type="character" w:customStyle="1" w:styleId="ListLabel233">
    <w:name w:val="ListLabel 233"/>
    <w:rPr>
      <w:rFonts w:cs="Symbol"/>
    </w:rPr>
  </w:style>
  <w:style w:type="character" w:customStyle="1" w:styleId="ListLabel234">
    <w:name w:val="ListLabel 234"/>
    <w:rPr>
      <w:rFonts w:cs="Symbol"/>
    </w:rPr>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rPr>
      <w:rFonts w:cs="Symbol"/>
    </w:rPr>
  </w:style>
  <w:style w:type="character" w:customStyle="1" w:styleId="ListLabel255">
    <w:name w:val="ListLabel 255"/>
    <w:rPr>
      <w:rFonts w:cs="Symbol"/>
    </w:rPr>
  </w:style>
  <w:style w:type="character" w:customStyle="1" w:styleId="ListLabel256">
    <w:name w:val="ListLabel 256"/>
    <w:rPr>
      <w:rFonts w:cs="Symbol"/>
    </w:rPr>
  </w:style>
  <w:style w:type="character" w:customStyle="1" w:styleId="ListLabel257">
    <w:name w:val="ListLabel 257"/>
    <w:rPr>
      <w:rFonts w:cs="Symbol"/>
    </w:rPr>
  </w:style>
  <w:style w:type="character" w:customStyle="1" w:styleId="ListLabel258">
    <w:name w:val="ListLabel 258"/>
    <w:rPr>
      <w:rFonts w:cs="Symbol"/>
    </w:rPr>
  </w:style>
  <w:style w:type="character" w:customStyle="1" w:styleId="ListLabel259">
    <w:name w:val="ListLabel 259"/>
    <w:rPr>
      <w:rFonts w:cs="Symbol"/>
    </w:rPr>
  </w:style>
  <w:style w:type="character" w:customStyle="1" w:styleId="ListLabel260">
    <w:name w:val="ListLabel 260"/>
    <w:rPr>
      <w:rFonts w:cs="Symbol"/>
    </w:rPr>
  </w:style>
  <w:style w:type="character" w:customStyle="1" w:styleId="ListLabel261">
    <w:name w:val="ListLabel 261"/>
    <w:rPr>
      <w:rFonts w:cs="Symbol"/>
    </w:rPr>
  </w:style>
  <w:style w:type="character" w:customStyle="1" w:styleId="ListLabel262">
    <w:name w:val="ListLabel 262"/>
  </w:style>
  <w:style w:type="character" w:customStyle="1" w:styleId="ListLabel263">
    <w:name w:val="ListLabel 263"/>
    <w:rPr>
      <w:rFonts w:cs="Symbol"/>
    </w:rPr>
  </w:style>
  <w:style w:type="character" w:customStyle="1" w:styleId="ListLabel264">
    <w:name w:val="ListLabel 264"/>
    <w:rPr>
      <w:rFonts w:cs="Symbol"/>
    </w:rPr>
  </w:style>
  <w:style w:type="character" w:customStyle="1" w:styleId="ListLabel265">
    <w:name w:val="ListLabel 265"/>
    <w:rPr>
      <w:rFonts w:cs="Symbol"/>
    </w:rPr>
  </w:style>
  <w:style w:type="character" w:customStyle="1" w:styleId="ListLabel266">
    <w:name w:val="ListLabel 266"/>
    <w:rPr>
      <w:rFonts w:cs="Symbol"/>
    </w:rPr>
  </w:style>
  <w:style w:type="character" w:customStyle="1" w:styleId="ListLabel267">
    <w:name w:val="ListLabel 267"/>
    <w:rPr>
      <w:rFonts w:cs="Symbol"/>
    </w:rPr>
  </w:style>
  <w:style w:type="character" w:customStyle="1" w:styleId="ListLabel268">
    <w:name w:val="ListLabel 268"/>
    <w:rPr>
      <w:rFonts w:cs="Symbol"/>
    </w:rPr>
  </w:style>
  <w:style w:type="character" w:customStyle="1" w:styleId="ListLabel269">
    <w:name w:val="ListLabel 269"/>
    <w:rPr>
      <w:rFonts w:cs="Symbol"/>
    </w:rPr>
  </w:style>
  <w:style w:type="character" w:customStyle="1" w:styleId="ListLabel270">
    <w:name w:val="ListLabel 270"/>
    <w:rPr>
      <w:rFonts w:cs="Symbol"/>
    </w:rPr>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rPr>
      <w:rFonts w:cs="Symbol"/>
    </w:rPr>
  </w:style>
  <w:style w:type="character" w:customStyle="1" w:styleId="ListLabel299">
    <w:name w:val="ListLabel 299"/>
    <w:rPr>
      <w:rFonts w:cs="Symbol"/>
    </w:rPr>
  </w:style>
  <w:style w:type="character" w:customStyle="1" w:styleId="ListLabel300">
    <w:name w:val="ListLabel 300"/>
    <w:rPr>
      <w:rFonts w:cs="Symbol"/>
    </w:rPr>
  </w:style>
  <w:style w:type="character" w:customStyle="1" w:styleId="ListLabel301">
    <w:name w:val="ListLabel 301"/>
    <w:rPr>
      <w:rFonts w:cs="Symbol"/>
    </w:rPr>
  </w:style>
  <w:style w:type="character" w:customStyle="1" w:styleId="ListLabel302">
    <w:name w:val="ListLabel 302"/>
    <w:rPr>
      <w:rFonts w:cs="Symbol"/>
    </w:rPr>
  </w:style>
  <w:style w:type="character" w:customStyle="1" w:styleId="ListLabel303">
    <w:name w:val="ListLabel 303"/>
    <w:rPr>
      <w:rFonts w:cs="Symbol"/>
    </w:rPr>
  </w:style>
  <w:style w:type="character" w:customStyle="1" w:styleId="ListLabel304">
    <w:name w:val="ListLabel 304"/>
    <w:rPr>
      <w:rFonts w:cs="Symbol"/>
    </w:rPr>
  </w:style>
  <w:style w:type="character" w:customStyle="1" w:styleId="ListLabel305">
    <w:name w:val="ListLabel 305"/>
    <w:rPr>
      <w:rFonts w:cs="Symbol"/>
    </w:rPr>
  </w:style>
  <w:style w:type="character" w:customStyle="1" w:styleId="ListLabel306">
    <w:name w:val="ListLabel 306"/>
    <w:rPr>
      <w:rFonts w:cs="Symbol"/>
    </w:rPr>
  </w:style>
  <w:style w:type="character" w:customStyle="1" w:styleId="ListLabel307">
    <w:name w:val="ListLabel 307"/>
    <w:rPr>
      <w:rFonts w:cs="Symbol"/>
    </w:rPr>
  </w:style>
  <w:style w:type="character" w:customStyle="1" w:styleId="ListLabel308">
    <w:name w:val="ListLabel 308"/>
    <w:rPr>
      <w:rFonts w:cs="Symbol"/>
    </w:rPr>
  </w:style>
  <w:style w:type="character" w:customStyle="1" w:styleId="ListLabel309">
    <w:name w:val="ListLabel 309"/>
    <w:rPr>
      <w:rFonts w:cs="Symbol"/>
    </w:rPr>
  </w:style>
  <w:style w:type="character" w:customStyle="1" w:styleId="ListLabel310">
    <w:name w:val="ListLabel 310"/>
    <w:rPr>
      <w:rFonts w:cs="Symbol"/>
    </w:rPr>
  </w:style>
  <w:style w:type="character" w:customStyle="1" w:styleId="ListLabel311">
    <w:name w:val="ListLabel 311"/>
    <w:rPr>
      <w:rFonts w:cs="Symbol"/>
    </w:rPr>
  </w:style>
  <w:style w:type="character" w:customStyle="1" w:styleId="ListLabel312">
    <w:name w:val="ListLabel 312"/>
    <w:rPr>
      <w:rFonts w:cs="Symbol"/>
    </w:rPr>
  </w:style>
  <w:style w:type="character" w:customStyle="1" w:styleId="ListLabel313">
    <w:name w:val="ListLabel 313"/>
    <w:rPr>
      <w:rFonts w:cs="Symbol"/>
    </w:rPr>
  </w:style>
  <w:style w:type="character" w:customStyle="1" w:styleId="ListLabel314">
    <w:name w:val="ListLabel 314"/>
    <w:rPr>
      <w:rFonts w:cs="Symbol"/>
    </w:rPr>
  </w:style>
  <w:style w:type="character" w:customStyle="1" w:styleId="ListLabel315">
    <w:name w:val="ListLabel 315"/>
    <w:rPr>
      <w:rFonts w:cs="Symbol"/>
    </w:rPr>
  </w:style>
  <w:style w:type="character" w:customStyle="1" w:styleId="ListLabel316">
    <w:name w:val="ListLabel 316"/>
    <w:rPr>
      <w:rFonts w:cs="Symbol"/>
    </w:rPr>
  </w:style>
  <w:style w:type="character" w:customStyle="1" w:styleId="ListLabel317">
    <w:name w:val="ListLabel 317"/>
    <w:rPr>
      <w:rFonts w:cs="Symbol"/>
    </w:rPr>
  </w:style>
  <w:style w:type="character" w:customStyle="1" w:styleId="ListLabel318">
    <w:name w:val="ListLabel 318"/>
    <w:rPr>
      <w:rFonts w:cs="Symbol"/>
    </w:rPr>
  </w:style>
  <w:style w:type="character" w:customStyle="1" w:styleId="ListLabel319">
    <w:name w:val="ListLabel 319"/>
    <w:rPr>
      <w:rFonts w:cs="Symbol"/>
    </w:rPr>
  </w:style>
  <w:style w:type="character" w:customStyle="1" w:styleId="ListLabel320">
    <w:name w:val="ListLabel 320"/>
    <w:rPr>
      <w:rFonts w:cs="Symbol"/>
    </w:rPr>
  </w:style>
  <w:style w:type="character" w:customStyle="1" w:styleId="ListLabel321">
    <w:name w:val="ListLabel 321"/>
    <w:rPr>
      <w:rFonts w:cs="Symbol"/>
    </w:rPr>
  </w:style>
  <w:style w:type="character" w:customStyle="1" w:styleId="ListLabel322">
    <w:name w:val="ListLabel 322"/>
    <w:rPr>
      <w:rFonts w:cs="Symbol"/>
    </w:rPr>
  </w:style>
  <w:style w:type="character" w:customStyle="1" w:styleId="ListLabel323">
    <w:name w:val="ListLabel 323"/>
    <w:rPr>
      <w:rFonts w:cs="Symbol"/>
    </w:rPr>
  </w:style>
  <w:style w:type="character" w:customStyle="1" w:styleId="ListLabel324">
    <w:name w:val="ListLabel 324"/>
    <w:rPr>
      <w:rFonts w:cs="Symbol"/>
    </w:rPr>
  </w:style>
  <w:style w:type="character" w:customStyle="1" w:styleId="ListLabel325">
    <w:name w:val="ListLabel 325"/>
    <w:rPr>
      <w:rFonts w:cs="Symbol"/>
    </w:rPr>
  </w:style>
  <w:style w:type="character" w:customStyle="1" w:styleId="ListLabel326">
    <w:name w:val="ListLabel 326"/>
    <w:rPr>
      <w:rFonts w:cs="Symbol"/>
    </w:rPr>
  </w:style>
  <w:style w:type="character" w:customStyle="1" w:styleId="ListLabel327">
    <w:name w:val="ListLabel 327"/>
    <w:rPr>
      <w:rFonts w:cs="Symbol"/>
    </w:rPr>
  </w:style>
  <w:style w:type="character" w:customStyle="1" w:styleId="ListLabel328">
    <w:name w:val="ListLabel 328"/>
    <w:rPr>
      <w:rFonts w:cs="Symbol"/>
    </w:rPr>
  </w:style>
  <w:style w:type="character" w:customStyle="1" w:styleId="ListLabel329">
    <w:name w:val="ListLabel 329"/>
    <w:rPr>
      <w:rFonts w:cs="Symbol"/>
    </w:rPr>
  </w:style>
  <w:style w:type="character" w:customStyle="1" w:styleId="ListLabel330">
    <w:name w:val="ListLabel 330"/>
    <w:rPr>
      <w:rFonts w:cs="Symbol"/>
    </w:rPr>
  </w:style>
  <w:style w:type="character" w:customStyle="1" w:styleId="ListLabel331">
    <w:name w:val="ListLabel 331"/>
    <w:rPr>
      <w:rFonts w:cs="Symbol"/>
    </w:rPr>
  </w:style>
  <w:style w:type="character" w:customStyle="1" w:styleId="ListLabel332">
    <w:name w:val="ListLabel 332"/>
    <w:rPr>
      <w:rFonts w:cs="Symbol"/>
    </w:rPr>
  </w:style>
  <w:style w:type="character" w:customStyle="1" w:styleId="ListLabel333">
    <w:name w:val="ListLabel 333"/>
    <w:rPr>
      <w:rFonts w:cs="Symbol"/>
    </w:rPr>
  </w:style>
  <w:style w:type="character" w:customStyle="1" w:styleId="ListLabel334">
    <w:name w:val="ListLabel 334"/>
    <w:rPr>
      <w:rFonts w:cs="Symbol"/>
    </w:rPr>
  </w:style>
  <w:style w:type="character" w:customStyle="1" w:styleId="ListLabel335">
    <w:name w:val="ListLabel 335"/>
    <w:rPr>
      <w:rFonts w:cs="Symbol"/>
    </w:rPr>
  </w:style>
  <w:style w:type="character" w:customStyle="1" w:styleId="ListLabel336">
    <w:name w:val="ListLabel 336"/>
    <w:rPr>
      <w:rFonts w:cs="Symbol"/>
    </w:rPr>
  </w:style>
  <w:style w:type="character" w:customStyle="1" w:styleId="ListLabel337">
    <w:name w:val="ListLabel 337"/>
    <w:rPr>
      <w:rFonts w:cs="Symbol"/>
    </w:rPr>
  </w:style>
  <w:style w:type="character" w:customStyle="1" w:styleId="ListLabel338">
    <w:name w:val="ListLabel 338"/>
    <w:rPr>
      <w:rFonts w:cs="Symbol"/>
    </w:rPr>
  </w:style>
  <w:style w:type="character" w:customStyle="1" w:styleId="ListLabel339">
    <w:name w:val="ListLabel 339"/>
    <w:rPr>
      <w:rFonts w:cs="Symbol"/>
    </w:rPr>
  </w:style>
  <w:style w:type="character" w:customStyle="1" w:styleId="ListLabel340">
    <w:name w:val="ListLabel 340"/>
    <w:rPr>
      <w:rFonts w:cs="Symbol"/>
    </w:rPr>
  </w:style>
  <w:style w:type="character" w:customStyle="1" w:styleId="ListLabel341">
    <w:name w:val="ListLabel 341"/>
    <w:rPr>
      <w:rFonts w:cs="Symbol"/>
    </w:rPr>
  </w:style>
  <w:style w:type="character" w:customStyle="1" w:styleId="ListLabel342">
    <w:name w:val="ListLabel 342"/>
    <w:rPr>
      <w:rFonts w:cs="Symbol"/>
    </w:rPr>
  </w:style>
  <w:style w:type="character" w:customStyle="1" w:styleId="ListLabel343">
    <w:name w:val="ListLabel 343"/>
    <w:rPr>
      <w:rFonts w:cs="Symbol"/>
    </w:rPr>
  </w:style>
  <w:style w:type="character" w:customStyle="1" w:styleId="ListLabel344">
    <w:name w:val="ListLabel 344"/>
    <w:rPr>
      <w:rFonts w:cs="Symbol"/>
    </w:rPr>
  </w:style>
  <w:style w:type="character" w:customStyle="1" w:styleId="ListLabel345">
    <w:name w:val="ListLabel 345"/>
    <w:rPr>
      <w:rFonts w:cs="Symbol"/>
    </w:rPr>
  </w:style>
  <w:style w:type="character" w:customStyle="1" w:styleId="ListLabel346">
    <w:name w:val="ListLabel 346"/>
    <w:rPr>
      <w:rFonts w:cs="Symbol"/>
    </w:rPr>
  </w:style>
  <w:style w:type="character" w:customStyle="1" w:styleId="ListLabel347">
    <w:name w:val="ListLabel 347"/>
    <w:rPr>
      <w:rFonts w:cs="Symbol"/>
    </w:rPr>
  </w:style>
  <w:style w:type="character" w:customStyle="1" w:styleId="ListLabel348">
    <w:name w:val="ListLabel 348"/>
    <w:rPr>
      <w:rFonts w:cs="Symbol"/>
    </w:rPr>
  </w:style>
  <w:style w:type="character" w:customStyle="1" w:styleId="ListLabel349">
    <w:name w:val="ListLabel 349"/>
    <w:rPr>
      <w:rFonts w:cs="Symbol"/>
    </w:rPr>
  </w:style>
  <w:style w:type="character" w:customStyle="1" w:styleId="ListLabel350">
    <w:name w:val="ListLabel 350"/>
    <w:rPr>
      <w:rFonts w:cs="Symbol"/>
    </w:rPr>
  </w:style>
  <w:style w:type="character" w:customStyle="1" w:styleId="ListLabel351">
    <w:name w:val="ListLabel 351"/>
    <w:rPr>
      <w:rFonts w:cs="Symbol"/>
    </w:rPr>
  </w:style>
  <w:style w:type="character" w:customStyle="1" w:styleId="ListLabel352">
    <w:name w:val="ListLabel 352"/>
    <w:rPr>
      <w:rFonts w:cs="Symbol"/>
    </w:rPr>
  </w:style>
  <w:style w:type="character" w:customStyle="1" w:styleId="ListLabel353">
    <w:name w:val="ListLabel 353"/>
    <w:rPr>
      <w:rFonts w:cs="Symbol"/>
    </w:rPr>
  </w:style>
  <w:style w:type="character" w:customStyle="1" w:styleId="ListLabel354">
    <w:name w:val="ListLabel 354"/>
    <w:rPr>
      <w:rFonts w:cs="Symbol"/>
    </w:rPr>
  </w:style>
  <w:style w:type="character" w:customStyle="1" w:styleId="ListLabel355">
    <w:name w:val="ListLabel 355"/>
    <w:rPr>
      <w:rFonts w:cs="Symbol"/>
    </w:rPr>
  </w:style>
  <w:style w:type="character" w:customStyle="1" w:styleId="ListLabel356">
    <w:name w:val="ListLabel 356"/>
    <w:rPr>
      <w:rFonts w:cs="Symbol"/>
    </w:rPr>
  </w:style>
  <w:style w:type="character" w:customStyle="1" w:styleId="ListLabel357">
    <w:name w:val="ListLabel 357"/>
    <w:rPr>
      <w:rFonts w:cs="Symbol"/>
    </w:rPr>
  </w:style>
  <w:style w:type="character" w:customStyle="1" w:styleId="ListLabel358">
    <w:name w:val="ListLabel 358"/>
    <w:rPr>
      <w:rFonts w:cs="Symbol"/>
    </w:rPr>
  </w:style>
  <w:style w:type="character" w:customStyle="1" w:styleId="ListLabel359">
    <w:name w:val="ListLabel 359"/>
    <w:rPr>
      <w:rFonts w:cs="Symbol"/>
    </w:rPr>
  </w:style>
  <w:style w:type="character" w:customStyle="1" w:styleId="ListLabel360">
    <w:name w:val="ListLabel 360"/>
    <w:rPr>
      <w:rFonts w:cs="Symbol"/>
    </w:rPr>
  </w:style>
  <w:style w:type="character" w:customStyle="1" w:styleId="ListLabel361">
    <w:name w:val="ListLabel 361"/>
    <w:rPr>
      <w:rFonts w:cs="Symbol"/>
    </w:rPr>
  </w:style>
  <w:style w:type="character" w:customStyle="1" w:styleId="ListLabel362">
    <w:name w:val="ListLabel 362"/>
    <w:rPr>
      <w:rFonts w:cs="Symbol"/>
    </w:rPr>
  </w:style>
  <w:style w:type="character" w:customStyle="1" w:styleId="ListLabel363">
    <w:name w:val="ListLabel 363"/>
    <w:rPr>
      <w:rFonts w:cs="Symbol"/>
    </w:rPr>
  </w:style>
  <w:style w:type="character" w:customStyle="1" w:styleId="ListLabel364">
    <w:name w:val="ListLabel 364"/>
    <w:rPr>
      <w:rFonts w:cs="Symbol"/>
    </w:rPr>
  </w:style>
  <w:style w:type="character" w:customStyle="1" w:styleId="ListLabel365">
    <w:name w:val="ListLabel 365"/>
    <w:rPr>
      <w:rFonts w:cs="Symbol"/>
    </w:rPr>
  </w:style>
  <w:style w:type="character" w:customStyle="1" w:styleId="ListLabel366">
    <w:name w:val="ListLabel 366"/>
    <w:rPr>
      <w:rFonts w:cs="Symbol"/>
    </w:rPr>
  </w:style>
  <w:style w:type="character" w:customStyle="1" w:styleId="ListLabel367">
    <w:name w:val="ListLabel 367"/>
    <w:rPr>
      <w:rFonts w:cs="Symbol"/>
    </w:rPr>
  </w:style>
  <w:style w:type="character" w:customStyle="1" w:styleId="ListLabel368">
    <w:name w:val="ListLabel 368"/>
    <w:rPr>
      <w:rFonts w:cs="Symbol"/>
    </w:rPr>
  </w:style>
  <w:style w:type="character" w:customStyle="1" w:styleId="ListLabel369">
    <w:name w:val="ListLabel 369"/>
    <w:rPr>
      <w:rFonts w:cs="Symbol"/>
    </w:rPr>
  </w:style>
  <w:style w:type="character" w:customStyle="1" w:styleId="ListLabel370">
    <w:name w:val="ListLabel 370"/>
    <w:rPr>
      <w:rFonts w:cs="Symbol"/>
    </w:rPr>
  </w:style>
  <w:style w:type="character" w:customStyle="1" w:styleId="ListLabel371">
    <w:name w:val="ListLabel 371"/>
    <w:rPr>
      <w:rFonts w:cs="Symbol"/>
    </w:rPr>
  </w:style>
  <w:style w:type="character" w:customStyle="1" w:styleId="ListLabel372">
    <w:name w:val="ListLabel 372"/>
    <w:rPr>
      <w:rFonts w:cs="Symbol"/>
    </w:rPr>
  </w:style>
  <w:style w:type="character" w:customStyle="1" w:styleId="ListLabel373">
    <w:name w:val="ListLabel 373"/>
    <w:rPr>
      <w:rFonts w:cs="Symbol"/>
    </w:rPr>
  </w:style>
  <w:style w:type="character" w:customStyle="1" w:styleId="ListLabel374">
    <w:name w:val="ListLabel 374"/>
    <w:rPr>
      <w:rFonts w:cs="Symbol"/>
    </w:rPr>
  </w:style>
  <w:style w:type="character" w:customStyle="1" w:styleId="ListLabel375">
    <w:name w:val="ListLabel 375"/>
    <w:rPr>
      <w:rFonts w:cs="Symbol"/>
    </w:rPr>
  </w:style>
  <w:style w:type="character" w:customStyle="1" w:styleId="ListLabel376">
    <w:name w:val="ListLabel 376"/>
    <w:rPr>
      <w:rFonts w:cs="Symbol"/>
    </w:rPr>
  </w:style>
  <w:style w:type="character" w:customStyle="1" w:styleId="ListLabel377">
    <w:name w:val="ListLabel 377"/>
    <w:rPr>
      <w:rFonts w:cs="Symbol"/>
    </w:rPr>
  </w:style>
  <w:style w:type="character" w:customStyle="1" w:styleId="ListLabel378">
    <w:name w:val="ListLabel 378"/>
    <w:rPr>
      <w:rFonts w:cs="Symbol"/>
    </w:rPr>
  </w:style>
  <w:style w:type="character" w:customStyle="1" w:styleId="ListLabel379">
    <w:name w:val="ListLabel 379"/>
    <w:rPr>
      <w:rFonts w:cs="Symbol"/>
    </w:rPr>
  </w:style>
  <w:style w:type="character" w:customStyle="1" w:styleId="ListLabel380">
    <w:name w:val="ListLabel 380"/>
    <w:rPr>
      <w:rFonts w:cs="Symbol"/>
    </w:rPr>
  </w:style>
  <w:style w:type="character" w:customStyle="1" w:styleId="ListLabel381">
    <w:name w:val="ListLabel 381"/>
    <w:rPr>
      <w:rFonts w:cs="Symbol"/>
    </w:rPr>
  </w:style>
  <w:style w:type="character" w:customStyle="1" w:styleId="ListLabel382">
    <w:name w:val="ListLabel 382"/>
    <w:rPr>
      <w:rFonts w:cs="Symbol"/>
    </w:rPr>
  </w:style>
  <w:style w:type="character" w:customStyle="1" w:styleId="ListLabel383">
    <w:name w:val="ListLabel 383"/>
    <w:rPr>
      <w:rFonts w:cs="Symbol"/>
    </w:rPr>
  </w:style>
  <w:style w:type="character" w:customStyle="1" w:styleId="ListLabel384">
    <w:name w:val="ListLabel 384"/>
    <w:rPr>
      <w:rFonts w:cs="Symbol"/>
    </w:rPr>
  </w:style>
  <w:style w:type="character" w:customStyle="1" w:styleId="ListLabel385">
    <w:name w:val="ListLabel 385"/>
    <w:rPr>
      <w:rFonts w:cs="Symbol"/>
    </w:rPr>
  </w:style>
  <w:style w:type="character" w:customStyle="1" w:styleId="ListLabel386">
    <w:name w:val="ListLabel 386"/>
    <w:rPr>
      <w:rFonts w:cs="Symbol"/>
    </w:rPr>
  </w:style>
  <w:style w:type="character" w:customStyle="1" w:styleId="ListLabel387">
    <w:name w:val="ListLabel 387"/>
    <w:rPr>
      <w:rFonts w:cs="Symbol"/>
    </w:rPr>
  </w:style>
  <w:style w:type="character" w:customStyle="1" w:styleId="ListLabel388">
    <w:name w:val="ListLabel 388"/>
    <w:rPr>
      <w:rFonts w:cs="Symbol"/>
    </w:rPr>
  </w:style>
  <w:style w:type="character" w:customStyle="1" w:styleId="ListLabel389">
    <w:name w:val="ListLabel 389"/>
    <w:rPr>
      <w:rFonts w:cs="Symbol"/>
    </w:rPr>
  </w:style>
  <w:style w:type="character" w:customStyle="1" w:styleId="ListLabel390">
    <w:name w:val="ListLabel 390"/>
    <w:rPr>
      <w:rFonts w:cs="Symbol"/>
    </w:rPr>
  </w:style>
  <w:style w:type="character" w:customStyle="1" w:styleId="ListLabel391">
    <w:name w:val="ListLabel 391"/>
    <w:rPr>
      <w:rFonts w:cs="Symbol"/>
    </w:rPr>
  </w:style>
  <w:style w:type="character" w:customStyle="1" w:styleId="ListLabel392">
    <w:name w:val="ListLabel 392"/>
    <w:rPr>
      <w:rFonts w:cs="Symbol"/>
    </w:rPr>
  </w:style>
  <w:style w:type="character" w:customStyle="1" w:styleId="ListLabel393">
    <w:name w:val="ListLabel 393"/>
    <w:rPr>
      <w:rFonts w:cs="Symbol"/>
    </w:rPr>
  </w:style>
  <w:style w:type="character" w:customStyle="1" w:styleId="ListLabel394">
    <w:name w:val="ListLabel 394"/>
    <w:rPr>
      <w:rFonts w:cs="Symbol"/>
    </w:rPr>
  </w:style>
  <w:style w:type="character" w:customStyle="1" w:styleId="ListLabel395">
    <w:name w:val="ListLabel 395"/>
    <w:rPr>
      <w:rFonts w:cs="Symbol"/>
    </w:rPr>
  </w:style>
  <w:style w:type="character" w:customStyle="1" w:styleId="ListLabel396">
    <w:name w:val="ListLabel 396"/>
    <w:rPr>
      <w:rFonts w:cs="Symbol"/>
    </w:rPr>
  </w:style>
  <w:style w:type="character" w:customStyle="1" w:styleId="ListLabel397">
    <w:name w:val="ListLabel 397"/>
    <w:rPr>
      <w:rFonts w:cs="Symbol"/>
    </w:rPr>
  </w:style>
  <w:style w:type="character" w:customStyle="1" w:styleId="ListLabel398">
    <w:name w:val="ListLabel 398"/>
    <w:rPr>
      <w:rFonts w:cs="Symbol"/>
    </w:rPr>
  </w:style>
  <w:style w:type="character" w:customStyle="1" w:styleId="ListLabel399">
    <w:name w:val="ListLabel 399"/>
    <w:rPr>
      <w:rFonts w:cs="Symbol"/>
    </w:rPr>
  </w:style>
  <w:style w:type="character" w:customStyle="1" w:styleId="ListLabel400">
    <w:name w:val="ListLabel 400"/>
    <w:rPr>
      <w:rFonts w:cs="Symbol"/>
    </w:rPr>
  </w:style>
  <w:style w:type="character" w:customStyle="1" w:styleId="ListLabel401">
    <w:name w:val="ListLabel 401"/>
    <w:rPr>
      <w:rFonts w:cs="Symbol"/>
    </w:rPr>
  </w:style>
  <w:style w:type="character" w:customStyle="1" w:styleId="ListLabel402">
    <w:name w:val="ListLabel 402"/>
    <w:rPr>
      <w:rFonts w:cs="Symbol"/>
    </w:rPr>
  </w:style>
  <w:style w:type="character" w:customStyle="1" w:styleId="ListLabel403">
    <w:name w:val="ListLabel 403"/>
    <w:rPr>
      <w:rFonts w:cs="Symbol"/>
    </w:rPr>
  </w:style>
  <w:style w:type="character" w:customStyle="1" w:styleId="ListLabel404">
    <w:name w:val="ListLabel 404"/>
    <w:rPr>
      <w:rFonts w:cs="Symbol"/>
    </w:rPr>
  </w:style>
  <w:style w:type="character" w:customStyle="1" w:styleId="ListLabel405">
    <w:name w:val="ListLabel 405"/>
    <w:rPr>
      <w:rFonts w:cs="Symbol"/>
    </w:rPr>
  </w:style>
  <w:style w:type="character" w:customStyle="1" w:styleId="ListLabel406">
    <w:name w:val="ListLabel 406"/>
    <w:rPr>
      <w:rFonts w:cs="Symbol"/>
    </w:rPr>
  </w:style>
  <w:style w:type="character" w:customStyle="1" w:styleId="ListLabel407">
    <w:name w:val="ListLabel 407"/>
    <w:rPr>
      <w:rFonts w:cs="Symbol"/>
    </w:rPr>
  </w:style>
  <w:style w:type="character" w:customStyle="1" w:styleId="ListLabel408">
    <w:name w:val="ListLabel 408"/>
    <w:rPr>
      <w:rFonts w:cs="Symbol"/>
    </w:rPr>
  </w:style>
  <w:style w:type="character" w:customStyle="1" w:styleId="ListLabel409">
    <w:name w:val="ListLabel 409"/>
    <w:rPr>
      <w:rFonts w:cs="Symbol"/>
    </w:rPr>
  </w:style>
  <w:style w:type="character" w:customStyle="1" w:styleId="ListLabel410">
    <w:name w:val="ListLabel 410"/>
    <w:rPr>
      <w:rFonts w:cs="Symbol"/>
    </w:rPr>
  </w:style>
  <w:style w:type="character" w:customStyle="1" w:styleId="ListLabel411">
    <w:name w:val="ListLabel 411"/>
    <w:rPr>
      <w:rFonts w:cs="Symbol"/>
    </w:rPr>
  </w:style>
  <w:style w:type="character" w:customStyle="1" w:styleId="ListLabel412">
    <w:name w:val="ListLabel 412"/>
    <w:rPr>
      <w:rFonts w:cs="Symbol"/>
    </w:rPr>
  </w:style>
  <w:style w:type="character" w:customStyle="1" w:styleId="ListLabel413">
    <w:name w:val="ListLabel 413"/>
    <w:rPr>
      <w:rFonts w:cs="Symbol"/>
    </w:rPr>
  </w:style>
  <w:style w:type="character" w:customStyle="1" w:styleId="ListLabel414">
    <w:name w:val="ListLabel 414"/>
    <w:rPr>
      <w:rFonts w:cs="Symbol"/>
    </w:rPr>
  </w:style>
  <w:style w:type="character" w:customStyle="1" w:styleId="ListLabel415">
    <w:name w:val="ListLabel 415"/>
    <w:rPr>
      <w:rFonts w:cs="Symbol"/>
    </w:rPr>
  </w:style>
  <w:style w:type="character" w:customStyle="1" w:styleId="ListLabel416">
    <w:name w:val="ListLabel 416"/>
    <w:rPr>
      <w:rFonts w:cs="Symbol"/>
    </w:rPr>
  </w:style>
  <w:style w:type="character" w:customStyle="1" w:styleId="ListLabel417">
    <w:name w:val="ListLabel 417"/>
    <w:rPr>
      <w:rFonts w:cs="Symbol"/>
    </w:rPr>
  </w:style>
  <w:style w:type="character" w:customStyle="1" w:styleId="ListLabel418">
    <w:name w:val="ListLabel 418"/>
    <w:rPr>
      <w:rFonts w:cs="Symbol"/>
    </w:rPr>
  </w:style>
  <w:style w:type="character" w:customStyle="1" w:styleId="ListLabel419">
    <w:name w:val="ListLabel 419"/>
    <w:rPr>
      <w:rFonts w:cs="Symbol"/>
    </w:rPr>
  </w:style>
  <w:style w:type="character" w:customStyle="1" w:styleId="ListLabel420">
    <w:name w:val="ListLabel 420"/>
    <w:rPr>
      <w:rFonts w:cs="Symbol"/>
    </w:rPr>
  </w:style>
  <w:style w:type="character" w:customStyle="1" w:styleId="ListLabel421">
    <w:name w:val="ListLabel 421"/>
    <w:rPr>
      <w:rFonts w:cs="Symbol"/>
    </w:rPr>
  </w:style>
  <w:style w:type="character" w:customStyle="1" w:styleId="ListLabel422">
    <w:name w:val="ListLabel 422"/>
    <w:rPr>
      <w:rFonts w:cs="Symbol"/>
    </w:rPr>
  </w:style>
  <w:style w:type="character" w:customStyle="1" w:styleId="ListLabel423">
    <w:name w:val="ListLabel 423"/>
    <w:rPr>
      <w:rFonts w:cs="Symbol"/>
    </w:rPr>
  </w:style>
  <w:style w:type="character" w:customStyle="1" w:styleId="ListLabel424">
    <w:name w:val="ListLabel 424"/>
    <w:rPr>
      <w:rFonts w:cs="Symbol"/>
    </w:rPr>
  </w:style>
  <w:style w:type="character" w:customStyle="1" w:styleId="ListLabel425">
    <w:name w:val="ListLabel 425"/>
    <w:rPr>
      <w:rFonts w:cs="Symbol"/>
    </w:rPr>
  </w:style>
  <w:style w:type="character" w:customStyle="1" w:styleId="ListLabel426">
    <w:name w:val="ListLabel 426"/>
    <w:rPr>
      <w:rFonts w:cs="Symbol"/>
    </w:rPr>
  </w:style>
  <w:style w:type="character" w:customStyle="1" w:styleId="ListLabel427">
    <w:name w:val="ListLabel 427"/>
    <w:rPr>
      <w:rFonts w:cs="Symbol"/>
    </w:rPr>
  </w:style>
  <w:style w:type="character" w:customStyle="1" w:styleId="ListLabel428">
    <w:name w:val="ListLabel 428"/>
    <w:rPr>
      <w:rFonts w:cs="Symbol"/>
    </w:rPr>
  </w:style>
  <w:style w:type="character" w:customStyle="1" w:styleId="ListLabel429">
    <w:name w:val="ListLabel 429"/>
    <w:rPr>
      <w:rFonts w:cs="Symbol"/>
    </w:rPr>
  </w:style>
  <w:style w:type="character" w:customStyle="1" w:styleId="ListLabel430">
    <w:name w:val="ListLabel 430"/>
    <w:rPr>
      <w:rFonts w:cs="Symbol"/>
    </w:rPr>
  </w:style>
  <w:style w:type="character" w:customStyle="1" w:styleId="ListLabel431">
    <w:name w:val="ListLabel 431"/>
    <w:rPr>
      <w:rFonts w:cs="Symbol"/>
    </w:rPr>
  </w:style>
  <w:style w:type="character" w:customStyle="1" w:styleId="ListLabel432">
    <w:name w:val="ListLabel 432"/>
    <w:rPr>
      <w:rFonts w:cs="Symbol"/>
    </w:rPr>
  </w:style>
  <w:style w:type="character" w:customStyle="1" w:styleId="ListLabel433">
    <w:name w:val="ListLabel 433"/>
    <w:rPr>
      <w:rFonts w:cs="Symbol"/>
    </w:rPr>
  </w:style>
  <w:style w:type="character" w:customStyle="1" w:styleId="ListLabel434">
    <w:name w:val="ListLabel 434"/>
    <w:rPr>
      <w:rFonts w:cs="Symbol"/>
    </w:rPr>
  </w:style>
  <w:style w:type="character" w:customStyle="1" w:styleId="ListLabel435">
    <w:name w:val="ListLabel 435"/>
    <w:rPr>
      <w:rFonts w:cs="Symbol"/>
    </w:rPr>
  </w:style>
  <w:style w:type="character" w:customStyle="1" w:styleId="ListLabel436">
    <w:name w:val="ListLabel 436"/>
    <w:rPr>
      <w:rFonts w:cs="Symbol"/>
    </w:rPr>
  </w:style>
  <w:style w:type="character" w:customStyle="1" w:styleId="ListLabel437">
    <w:name w:val="ListLabel 437"/>
    <w:rPr>
      <w:rFonts w:cs="Symbol"/>
    </w:rPr>
  </w:style>
  <w:style w:type="character" w:customStyle="1" w:styleId="ListLabel438">
    <w:name w:val="ListLabel 438"/>
    <w:rPr>
      <w:rFonts w:cs="Symbol"/>
    </w:rPr>
  </w:style>
  <w:style w:type="character" w:customStyle="1" w:styleId="ListLabel439">
    <w:name w:val="ListLabel 439"/>
    <w:rPr>
      <w:rFonts w:cs="Symbol"/>
    </w:rPr>
  </w:style>
  <w:style w:type="character" w:customStyle="1" w:styleId="ListLabel440">
    <w:name w:val="ListLabel 440"/>
    <w:rPr>
      <w:rFonts w:cs="Symbol"/>
    </w:rPr>
  </w:style>
  <w:style w:type="character" w:customStyle="1" w:styleId="ListLabel441">
    <w:name w:val="ListLabel 441"/>
    <w:rPr>
      <w:rFonts w:cs="Symbol"/>
    </w:rPr>
  </w:style>
  <w:style w:type="character" w:customStyle="1" w:styleId="ListLabel442">
    <w:name w:val="ListLabel 442"/>
    <w:rPr>
      <w:rFonts w:cs="Symbol"/>
    </w:rPr>
  </w:style>
  <w:style w:type="character" w:customStyle="1" w:styleId="ListLabel443">
    <w:name w:val="ListLabel 443"/>
    <w:rPr>
      <w:rFonts w:cs="Symbol"/>
    </w:rPr>
  </w:style>
  <w:style w:type="character" w:customStyle="1" w:styleId="ListLabel444">
    <w:name w:val="ListLabel 444"/>
    <w:rPr>
      <w:rFonts w:cs="Symbol"/>
    </w:rPr>
  </w:style>
  <w:style w:type="character" w:customStyle="1" w:styleId="ListLabel445">
    <w:name w:val="ListLabel 445"/>
    <w:rPr>
      <w:rFonts w:cs="Symbol"/>
    </w:rPr>
  </w:style>
  <w:style w:type="character" w:customStyle="1" w:styleId="ListLabel446">
    <w:name w:val="ListLabel 446"/>
    <w:rPr>
      <w:rFonts w:cs="Symbol"/>
    </w:rPr>
  </w:style>
  <w:style w:type="character" w:customStyle="1" w:styleId="ListLabel447">
    <w:name w:val="ListLabel 447"/>
    <w:rPr>
      <w:rFonts w:cs="Symbol"/>
    </w:rPr>
  </w:style>
  <w:style w:type="character" w:customStyle="1" w:styleId="ListLabel448">
    <w:name w:val="ListLabel 448"/>
    <w:rPr>
      <w:rFonts w:cs="Symbol"/>
    </w:rPr>
  </w:style>
  <w:style w:type="character" w:customStyle="1" w:styleId="ListLabel449">
    <w:name w:val="ListLabel 449"/>
    <w:rPr>
      <w:rFonts w:cs="Symbol"/>
    </w:rPr>
  </w:style>
  <w:style w:type="character" w:customStyle="1" w:styleId="ListLabel450">
    <w:name w:val="ListLabel 450"/>
    <w:rPr>
      <w:rFonts w:cs="Symbol"/>
    </w:rPr>
  </w:style>
  <w:style w:type="character" w:customStyle="1" w:styleId="ListLabel451">
    <w:name w:val="ListLabel 451"/>
    <w:rPr>
      <w:rFonts w:cs="Symbol"/>
    </w:rPr>
  </w:style>
  <w:style w:type="character" w:customStyle="1" w:styleId="ListLabel452">
    <w:name w:val="ListLabel 452"/>
    <w:rPr>
      <w:rFonts w:cs="Symbol"/>
    </w:rPr>
  </w:style>
  <w:style w:type="character" w:customStyle="1" w:styleId="ListLabel453">
    <w:name w:val="ListLabel 453"/>
    <w:rPr>
      <w:rFonts w:cs="Symbol"/>
    </w:rPr>
  </w:style>
  <w:style w:type="character" w:customStyle="1" w:styleId="ListLabel454">
    <w:name w:val="ListLabel 454"/>
    <w:rPr>
      <w:rFonts w:cs="Symbol"/>
    </w:rPr>
  </w:style>
  <w:style w:type="character" w:customStyle="1" w:styleId="ListLabel455">
    <w:name w:val="ListLabel 455"/>
    <w:rPr>
      <w:rFonts w:cs="Symbol"/>
    </w:rPr>
  </w:style>
  <w:style w:type="character" w:customStyle="1" w:styleId="ListLabel456">
    <w:name w:val="ListLabel 456"/>
    <w:rPr>
      <w:rFonts w:cs="Symbol"/>
    </w:rPr>
  </w:style>
  <w:style w:type="character" w:customStyle="1" w:styleId="ListLabel457">
    <w:name w:val="ListLabel 457"/>
    <w:rPr>
      <w:rFonts w:cs="Symbol"/>
    </w:rPr>
  </w:style>
  <w:style w:type="character" w:customStyle="1" w:styleId="ListLabel458">
    <w:name w:val="ListLabel 458"/>
    <w:rPr>
      <w:rFonts w:cs="Symbol"/>
    </w:rPr>
  </w:style>
  <w:style w:type="character" w:customStyle="1" w:styleId="ListLabel459">
    <w:name w:val="ListLabel 459"/>
    <w:rPr>
      <w:rFonts w:cs="Symbol"/>
    </w:rPr>
  </w:style>
  <w:style w:type="character" w:customStyle="1" w:styleId="ListLabel460">
    <w:name w:val="ListLabel 460"/>
    <w:rPr>
      <w:rFonts w:cs="Symbol"/>
    </w:rPr>
  </w:style>
  <w:style w:type="character" w:customStyle="1" w:styleId="ListLabel461">
    <w:name w:val="ListLabel 461"/>
    <w:rPr>
      <w:rFonts w:cs="Symbol"/>
    </w:rPr>
  </w:style>
  <w:style w:type="character" w:customStyle="1" w:styleId="ListLabel462">
    <w:name w:val="ListLabel 462"/>
    <w:rPr>
      <w:rFonts w:cs="Symbol"/>
    </w:rPr>
  </w:style>
  <w:style w:type="character" w:customStyle="1" w:styleId="ListLabel463">
    <w:name w:val="ListLabel 463"/>
    <w:rPr>
      <w:rFonts w:cs="Symbol"/>
    </w:rPr>
  </w:style>
  <w:style w:type="character" w:customStyle="1" w:styleId="ListLabel464">
    <w:name w:val="ListLabel 464"/>
    <w:rPr>
      <w:rFonts w:cs="Symbol"/>
    </w:rPr>
  </w:style>
  <w:style w:type="character" w:customStyle="1" w:styleId="ListLabel465">
    <w:name w:val="ListLabel 465"/>
    <w:rPr>
      <w:rFonts w:cs="Symbol"/>
    </w:rPr>
  </w:style>
  <w:style w:type="character" w:customStyle="1" w:styleId="ListLabel466">
    <w:name w:val="ListLabel 466"/>
    <w:rPr>
      <w:rFonts w:cs="Symbol"/>
    </w:rPr>
  </w:style>
  <w:style w:type="character" w:customStyle="1" w:styleId="ListLabel467">
    <w:name w:val="ListLabel 467"/>
    <w:rPr>
      <w:rFonts w:cs="Symbol"/>
    </w:rPr>
  </w:style>
  <w:style w:type="character" w:customStyle="1" w:styleId="ListLabel468">
    <w:name w:val="ListLabel 468"/>
    <w:rPr>
      <w:rFonts w:cs="Symbol"/>
    </w:rPr>
  </w:style>
  <w:style w:type="character" w:customStyle="1" w:styleId="ListLabel469">
    <w:name w:val="ListLabel 469"/>
    <w:rPr>
      <w:rFonts w:cs="Symbol"/>
    </w:rPr>
  </w:style>
  <w:style w:type="character" w:customStyle="1" w:styleId="ListLabel470">
    <w:name w:val="ListLabel 470"/>
    <w:rPr>
      <w:rFonts w:cs="Symbol"/>
    </w:rPr>
  </w:style>
  <w:style w:type="character" w:customStyle="1" w:styleId="ListLabel471">
    <w:name w:val="ListLabel 471"/>
    <w:rPr>
      <w:rFonts w:cs="Symbol"/>
    </w:rPr>
  </w:style>
  <w:style w:type="character" w:customStyle="1" w:styleId="ListLabel472">
    <w:name w:val="ListLabel 472"/>
    <w:rPr>
      <w:rFonts w:cs="Symbol"/>
    </w:rPr>
  </w:style>
  <w:style w:type="character" w:customStyle="1" w:styleId="ListLabel473">
    <w:name w:val="ListLabel 473"/>
    <w:rPr>
      <w:rFonts w:cs="Symbol"/>
    </w:rPr>
  </w:style>
  <w:style w:type="character" w:customStyle="1" w:styleId="ListLabel474">
    <w:name w:val="ListLabel 474"/>
    <w:rPr>
      <w:rFonts w:cs="Symbol"/>
    </w:rPr>
  </w:style>
  <w:style w:type="character" w:customStyle="1" w:styleId="ListLabel475">
    <w:name w:val="ListLabel 475"/>
    <w:rPr>
      <w:rFonts w:cs="Symbol"/>
    </w:rPr>
  </w:style>
  <w:style w:type="character" w:customStyle="1" w:styleId="ListLabel476">
    <w:name w:val="ListLabel 476"/>
    <w:rPr>
      <w:rFonts w:cs="Symbol"/>
    </w:rPr>
  </w:style>
  <w:style w:type="character" w:customStyle="1" w:styleId="ListLabel477">
    <w:name w:val="ListLabel 477"/>
    <w:rPr>
      <w:rFonts w:cs="Symbol"/>
    </w:rPr>
  </w:style>
  <w:style w:type="character" w:customStyle="1" w:styleId="ListLabel478">
    <w:name w:val="ListLabel 478"/>
    <w:rPr>
      <w:rFonts w:cs="Symbol"/>
    </w:rPr>
  </w:style>
  <w:style w:type="character" w:customStyle="1" w:styleId="ListLabel479">
    <w:name w:val="ListLabel 479"/>
    <w:rPr>
      <w:rFonts w:cs="Symbol"/>
    </w:rPr>
  </w:style>
  <w:style w:type="character" w:customStyle="1" w:styleId="ListLabel480">
    <w:name w:val="ListLabel 480"/>
    <w:rPr>
      <w:rFonts w:cs="Symbol"/>
    </w:rPr>
  </w:style>
  <w:style w:type="character" w:customStyle="1" w:styleId="ListLabel481">
    <w:name w:val="ListLabel 481"/>
    <w:rPr>
      <w:rFonts w:cs="Symbol"/>
    </w:rPr>
  </w:style>
  <w:style w:type="character" w:customStyle="1" w:styleId="ListLabel482">
    <w:name w:val="ListLabel 482"/>
    <w:rPr>
      <w:rFonts w:cs="Symbol"/>
    </w:rPr>
  </w:style>
  <w:style w:type="character" w:customStyle="1" w:styleId="ListLabel483">
    <w:name w:val="ListLabel 483"/>
    <w:rPr>
      <w:rFonts w:cs="Symbol"/>
    </w:rPr>
  </w:style>
  <w:style w:type="character" w:customStyle="1" w:styleId="ListLabel484">
    <w:name w:val="ListLabel 484"/>
    <w:rPr>
      <w:rFonts w:cs="Symbol"/>
    </w:rPr>
  </w:style>
  <w:style w:type="character" w:customStyle="1" w:styleId="ListLabel485">
    <w:name w:val="ListLabel 485"/>
    <w:rPr>
      <w:rFonts w:cs="Symbol"/>
    </w:rPr>
  </w:style>
  <w:style w:type="character" w:customStyle="1" w:styleId="ListLabel486">
    <w:name w:val="ListLabel 486"/>
    <w:rPr>
      <w:rFonts w:cs="Symbol"/>
    </w:rPr>
  </w:style>
  <w:style w:type="character" w:customStyle="1" w:styleId="ListLabel487">
    <w:name w:val="ListLabel 487"/>
    <w:rPr>
      <w:rFonts w:cs="Symbol"/>
    </w:rPr>
  </w:style>
  <w:style w:type="character" w:customStyle="1" w:styleId="ListLabel488">
    <w:name w:val="ListLabel 488"/>
    <w:rPr>
      <w:rFonts w:cs="Symbol"/>
    </w:rPr>
  </w:style>
  <w:style w:type="character" w:customStyle="1" w:styleId="ListLabel489">
    <w:name w:val="ListLabel 489"/>
    <w:rPr>
      <w:rFonts w:cs="Symbol"/>
    </w:rPr>
  </w:style>
  <w:style w:type="character" w:customStyle="1" w:styleId="ListLabel490">
    <w:name w:val="ListLabel 490"/>
    <w:rPr>
      <w:rFonts w:cs="Symbol"/>
    </w:rPr>
  </w:style>
  <w:style w:type="character" w:customStyle="1" w:styleId="ListLabel491">
    <w:name w:val="ListLabel 491"/>
    <w:rPr>
      <w:rFonts w:cs="Symbol"/>
    </w:rPr>
  </w:style>
  <w:style w:type="character" w:customStyle="1" w:styleId="ListLabel492">
    <w:name w:val="ListLabel 492"/>
    <w:rPr>
      <w:rFonts w:cs="Symbol"/>
    </w:rPr>
  </w:style>
  <w:style w:type="character" w:customStyle="1" w:styleId="ListLabel493">
    <w:name w:val="ListLabel 493"/>
    <w:rPr>
      <w:rFonts w:cs="Symbol"/>
    </w:rPr>
  </w:style>
  <w:style w:type="character" w:customStyle="1" w:styleId="ListLabel494">
    <w:name w:val="ListLabel 494"/>
    <w:rPr>
      <w:rFonts w:cs="Symbol"/>
    </w:rPr>
  </w:style>
  <w:style w:type="character" w:customStyle="1" w:styleId="ListLabel495">
    <w:name w:val="ListLabel 495"/>
    <w:rPr>
      <w:rFonts w:cs="Symbol"/>
    </w:rPr>
  </w:style>
  <w:style w:type="character" w:customStyle="1" w:styleId="ListLabel496">
    <w:name w:val="ListLabel 496"/>
    <w:rPr>
      <w:rFonts w:cs="Symbol"/>
    </w:rPr>
  </w:style>
  <w:style w:type="character" w:customStyle="1" w:styleId="ListLabel497">
    <w:name w:val="ListLabel 497"/>
    <w:rPr>
      <w:rFonts w:cs="Symbol"/>
    </w:rPr>
  </w:style>
  <w:style w:type="character" w:customStyle="1" w:styleId="ListLabel498">
    <w:name w:val="ListLabel 498"/>
    <w:rPr>
      <w:rFonts w:cs="Symbol"/>
    </w:rPr>
  </w:style>
  <w:style w:type="character" w:customStyle="1" w:styleId="ListLabel499">
    <w:name w:val="ListLabel 499"/>
    <w:rPr>
      <w:rFonts w:cs="Symbol"/>
    </w:rPr>
  </w:style>
  <w:style w:type="character" w:customStyle="1" w:styleId="ListLabel500">
    <w:name w:val="ListLabel 500"/>
    <w:rPr>
      <w:rFonts w:cs="Symbol"/>
    </w:rPr>
  </w:style>
  <w:style w:type="character" w:customStyle="1" w:styleId="ListLabel501">
    <w:name w:val="ListLabel 501"/>
    <w:rPr>
      <w:rFonts w:cs="Symbol"/>
    </w:rPr>
  </w:style>
  <w:style w:type="character" w:customStyle="1" w:styleId="ListLabel502">
    <w:name w:val="ListLabel 502"/>
    <w:rPr>
      <w:rFonts w:cs="Symbol"/>
    </w:rPr>
  </w:style>
  <w:style w:type="character" w:customStyle="1" w:styleId="ListLabel503">
    <w:name w:val="ListLabel 503"/>
    <w:rPr>
      <w:rFonts w:cs="Symbol"/>
    </w:rPr>
  </w:style>
  <w:style w:type="character" w:customStyle="1" w:styleId="ListLabel504">
    <w:name w:val="ListLabel 504"/>
    <w:rPr>
      <w:rFonts w:cs="Symbol"/>
    </w:rPr>
  </w:style>
  <w:style w:type="character" w:customStyle="1" w:styleId="ListLabel505">
    <w:name w:val="ListLabel 505"/>
    <w:rPr>
      <w:rFonts w:cs="Symbol"/>
    </w:rPr>
  </w:style>
  <w:style w:type="character" w:customStyle="1" w:styleId="ListLabel506">
    <w:name w:val="ListLabel 506"/>
    <w:rPr>
      <w:rFonts w:cs="Symbol"/>
    </w:rPr>
  </w:style>
  <w:style w:type="character" w:customStyle="1" w:styleId="ListLabel507">
    <w:name w:val="ListLabel 507"/>
    <w:rPr>
      <w:rFonts w:cs="Symbol"/>
    </w:rPr>
  </w:style>
  <w:style w:type="character" w:customStyle="1" w:styleId="ListLabel508">
    <w:name w:val="ListLabel 508"/>
    <w:rPr>
      <w:rFonts w:cs="Symbol"/>
    </w:rPr>
  </w:style>
  <w:style w:type="character" w:customStyle="1" w:styleId="ListLabel509">
    <w:name w:val="ListLabel 509"/>
    <w:rPr>
      <w:rFonts w:cs="Symbol"/>
    </w:rPr>
  </w:style>
  <w:style w:type="character" w:customStyle="1" w:styleId="ListLabel510">
    <w:name w:val="ListLabel 510"/>
    <w:rPr>
      <w:rFonts w:cs="Symbol"/>
    </w:rPr>
  </w:style>
  <w:style w:type="character" w:customStyle="1" w:styleId="ListLabel511">
    <w:name w:val="ListLabel 511"/>
    <w:rPr>
      <w:rFonts w:cs="Symbol"/>
    </w:rPr>
  </w:style>
  <w:style w:type="character" w:customStyle="1" w:styleId="ListLabel512">
    <w:name w:val="ListLabel 512"/>
    <w:rPr>
      <w:rFonts w:cs="Symbol"/>
    </w:rPr>
  </w:style>
  <w:style w:type="character" w:customStyle="1" w:styleId="ListLabel513">
    <w:name w:val="ListLabel 513"/>
    <w:rPr>
      <w:rFonts w:cs="Symbol"/>
    </w:rPr>
  </w:style>
  <w:style w:type="character" w:customStyle="1" w:styleId="ListLabel514">
    <w:name w:val="ListLabel 514"/>
    <w:rPr>
      <w:rFonts w:cs="Symbol"/>
    </w:rPr>
  </w:style>
  <w:style w:type="character" w:customStyle="1" w:styleId="ListLabel515">
    <w:name w:val="ListLabel 515"/>
    <w:rPr>
      <w:rFonts w:cs="Symbol"/>
    </w:rPr>
  </w:style>
  <w:style w:type="character" w:customStyle="1" w:styleId="ListLabel516">
    <w:name w:val="ListLabel 516"/>
    <w:rPr>
      <w:rFonts w:cs="Symbol"/>
    </w:rPr>
  </w:style>
  <w:style w:type="character" w:customStyle="1" w:styleId="ListLabel517">
    <w:name w:val="ListLabel 517"/>
    <w:rPr>
      <w:rFonts w:cs="Symbol"/>
    </w:rPr>
  </w:style>
  <w:style w:type="character" w:customStyle="1" w:styleId="ListLabel518">
    <w:name w:val="ListLabel 518"/>
    <w:rPr>
      <w:rFonts w:cs="Symbol"/>
    </w:rPr>
  </w:style>
  <w:style w:type="character" w:customStyle="1" w:styleId="ListLabel519">
    <w:name w:val="ListLabel 519"/>
    <w:rPr>
      <w:rFonts w:cs="Symbol"/>
    </w:rPr>
  </w:style>
  <w:style w:type="character" w:customStyle="1" w:styleId="ListLabel520">
    <w:name w:val="ListLabel 520"/>
    <w:rPr>
      <w:rFonts w:cs="Symbol"/>
    </w:rPr>
  </w:style>
  <w:style w:type="character" w:customStyle="1" w:styleId="ListLabel521">
    <w:name w:val="ListLabel 521"/>
    <w:rPr>
      <w:rFonts w:cs="Symbol"/>
    </w:rPr>
  </w:style>
  <w:style w:type="character" w:customStyle="1" w:styleId="ListLabel522">
    <w:name w:val="ListLabel 522"/>
    <w:rPr>
      <w:rFonts w:cs="Symbol"/>
    </w:rPr>
  </w:style>
  <w:style w:type="character" w:customStyle="1" w:styleId="ListLabel523">
    <w:name w:val="ListLabel 523"/>
    <w:rPr>
      <w:rFonts w:cs="Symbol"/>
    </w:rPr>
  </w:style>
  <w:style w:type="character" w:customStyle="1" w:styleId="ListLabel524">
    <w:name w:val="ListLabel 524"/>
    <w:rPr>
      <w:rFonts w:cs="Symbol"/>
    </w:rPr>
  </w:style>
  <w:style w:type="character" w:customStyle="1" w:styleId="ListLabel525">
    <w:name w:val="ListLabel 525"/>
    <w:rPr>
      <w:rFonts w:cs="Symbol"/>
    </w:rPr>
  </w:style>
  <w:style w:type="character" w:customStyle="1" w:styleId="ListLabel526">
    <w:name w:val="ListLabel 526"/>
    <w:rPr>
      <w:rFonts w:cs="Symbol"/>
    </w:rPr>
  </w:style>
  <w:style w:type="character" w:customStyle="1" w:styleId="ListLabel527">
    <w:name w:val="ListLabel 527"/>
    <w:rPr>
      <w:rFonts w:cs="Symbol"/>
    </w:rPr>
  </w:style>
  <w:style w:type="character" w:customStyle="1" w:styleId="ListLabel528">
    <w:name w:val="ListLabel 528"/>
    <w:rPr>
      <w:rFonts w:cs="Symbol"/>
    </w:rPr>
  </w:style>
  <w:style w:type="character" w:customStyle="1" w:styleId="ListLabel529">
    <w:name w:val="ListLabel 529"/>
    <w:rPr>
      <w:rFonts w:cs="Symbol"/>
    </w:rPr>
  </w:style>
  <w:style w:type="character" w:customStyle="1" w:styleId="ListLabel530">
    <w:name w:val="ListLabel 530"/>
    <w:rPr>
      <w:rFonts w:cs="Symbol"/>
    </w:rPr>
  </w:style>
  <w:style w:type="character" w:customStyle="1" w:styleId="ListLabel531">
    <w:name w:val="ListLabel 531"/>
    <w:rPr>
      <w:rFonts w:cs="Symbol"/>
    </w:rPr>
  </w:style>
  <w:style w:type="character" w:customStyle="1" w:styleId="ListLabel532">
    <w:name w:val="ListLabel 532"/>
    <w:rPr>
      <w:rFonts w:cs="Symbol"/>
    </w:rPr>
  </w:style>
  <w:style w:type="character" w:customStyle="1" w:styleId="ListLabel533">
    <w:name w:val="ListLabel 533"/>
    <w:rPr>
      <w:rFonts w:cs="Symbol"/>
    </w:rPr>
  </w:style>
  <w:style w:type="character" w:customStyle="1" w:styleId="ListLabel534">
    <w:name w:val="ListLabel 534"/>
    <w:rPr>
      <w:rFonts w:cs="Symbol"/>
    </w:rPr>
  </w:style>
  <w:style w:type="character" w:customStyle="1" w:styleId="ListLabel535">
    <w:name w:val="ListLabel 535"/>
    <w:rPr>
      <w:rFonts w:cs="Symbol"/>
    </w:rPr>
  </w:style>
  <w:style w:type="character" w:customStyle="1" w:styleId="ListLabel536">
    <w:name w:val="ListLabel 536"/>
    <w:rPr>
      <w:rFonts w:cs="Symbol"/>
    </w:rPr>
  </w:style>
  <w:style w:type="character" w:customStyle="1" w:styleId="ListLabel537">
    <w:name w:val="ListLabel 537"/>
    <w:rPr>
      <w:rFonts w:cs="Symbol"/>
    </w:rPr>
  </w:style>
  <w:style w:type="character" w:customStyle="1" w:styleId="ListLabel538">
    <w:name w:val="ListLabel 538"/>
    <w:rPr>
      <w:rFonts w:cs="Symbol"/>
    </w:rPr>
  </w:style>
  <w:style w:type="character" w:customStyle="1" w:styleId="ListLabel539">
    <w:name w:val="ListLabel 539"/>
    <w:rPr>
      <w:rFonts w:cs="Symbol"/>
    </w:rPr>
  </w:style>
  <w:style w:type="character" w:customStyle="1" w:styleId="ListLabel540">
    <w:name w:val="ListLabel 540"/>
    <w:rPr>
      <w:rFonts w:cs="Symbol"/>
    </w:rPr>
  </w:style>
  <w:style w:type="character" w:customStyle="1" w:styleId="ListLabel541">
    <w:name w:val="ListLabel 541"/>
    <w:rPr>
      <w:rFonts w:cs="Symbol"/>
    </w:rPr>
  </w:style>
  <w:style w:type="character" w:customStyle="1" w:styleId="ListLabel542">
    <w:name w:val="ListLabel 542"/>
    <w:rPr>
      <w:rFonts w:cs="Symbol"/>
    </w:rPr>
  </w:style>
  <w:style w:type="character" w:customStyle="1" w:styleId="ListLabel543">
    <w:name w:val="ListLabel 543"/>
    <w:rPr>
      <w:rFonts w:cs="Symbol"/>
    </w:rPr>
  </w:style>
  <w:style w:type="character" w:customStyle="1" w:styleId="ListLabel544">
    <w:name w:val="ListLabel 544"/>
    <w:rPr>
      <w:rFonts w:cs="Symbol"/>
    </w:rPr>
  </w:style>
  <w:style w:type="character" w:customStyle="1" w:styleId="ListLabel545">
    <w:name w:val="ListLabel 545"/>
    <w:rPr>
      <w:rFonts w:cs="Symbol"/>
    </w:rPr>
  </w:style>
  <w:style w:type="character" w:customStyle="1" w:styleId="ListLabel546">
    <w:name w:val="ListLabel 546"/>
    <w:rPr>
      <w:rFonts w:cs="Symbol"/>
    </w:rPr>
  </w:style>
  <w:style w:type="character" w:customStyle="1" w:styleId="ListLabel547">
    <w:name w:val="ListLabel 547"/>
    <w:rPr>
      <w:rFonts w:cs="Symbol"/>
    </w:rPr>
  </w:style>
  <w:style w:type="character" w:customStyle="1" w:styleId="ListLabel548">
    <w:name w:val="ListLabel 548"/>
    <w:rPr>
      <w:rFonts w:cs="Symbol"/>
    </w:rPr>
  </w:style>
  <w:style w:type="character" w:customStyle="1" w:styleId="ListLabel549">
    <w:name w:val="ListLabel 549"/>
    <w:rPr>
      <w:rFonts w:cs="Symbol"/>
    </w:rPr>
  </w:style>
  <w:style w:type="character" w:customStyle="1" w:styleId="ListLabel550">
    <w:name w:val="ListLabel 550"/>
    <w:rPr>
      <w:rFonts w:cs="Symbol"/>
    </w:rPr>
  </w:style>
  <w:style w:type="character" w:customStyle="1" w:styleId="ListLabel551">
    <w:name w:val="ListLabel 551"/>
    <w:rPr>
      <w:rFonts w:cs="Symbol"/>
    </w:rPr>
  </w:style>
  <w:style w:type="character" w:customStyle="1" w:styleId="ListLabel552">
    <w:name w:val="ListLabel 552"/>
    <w:rPr>
      <w:rFonts w:cs="Symbol"/>
    </w:rPr>
  </w:style>
  <w:style w:type="character" w:customStyle="1" w:styleId="ListLabel553">
    <w:name w:val="ListLabel 553"/>
    <w:rPr>
      <w:rFonts w:cs="Symbol"/>
    </w:rPr>
  </w:style>
  <w:style w:type="character" w:customStyle="1" w:styleId="ListLabel554">
    <w:name w:val="ListLabel 554"/>
    <w:rPr>
      <w:rFonts w:cs="Symbol"/>
    </w:rPr>
  </w:style>
  <w:style w:type="character" w:customStyle="1" w:styleId="ListLabel555">
    <w:name w:val="ListLabel 555"/>
    <w:rPr>
      <w:rFonts w:cs="Symbol"/>
    </w:rPr>
  </w:style>
  <w:style w:type="character" w:customStyle="1" w:styleId="ListLabel556">
    <w:name w:val="ListLabel 556"/>
    <w:rPr>
      <w:rFonts w:cs="Symbol"/>
    </w:rPr>
  </w:style>
  <w:style w:type="character" w:customStyle="1" w:styleId="ListLabel557">
    <w:name w:val="ListLabel 557"/>
    <w:rPr>
      <w:rFonts w:cs="Symbol"/>
    </w:rPr>
  </w:style>
  <w:style w:type="character" w:customStyle="1" w:styleId="ListLabel558">
    <w:name w:val="ListLabel 558"/>
    <w:rPr>
      <w:rFonts w:cs="Symbol"/>
    </w:rPr>
  </w:style>
  <w:style w:type="character" w:customStyle="1" w:styleId="ListLabel559">
    <w:name w:val="ListLabel 559"/>
  </w:style>
  <w:style w:type="character" w:customStyle="1" w:styleId="ListLabel560">
    <w:name w:val="ListLabel 560"/>
  </w:style>
  <w:style w:type="character" w:customStyle="1" w:styleId="ListLabel561">
    <w:name w:val="ListLabel 561"/>
  </w:style>
  <w:style w:type="character" w:customStyle="1" w:styleId="ListLabel562">
    <w:name w:val="ListLabel 562"/>
  </w:style>
  <w:style w:type="character" w:customStyle="1" w:styleId="ListLabel563">
    <w:name w:val="ListLabel 563"/>
  </w:style>
  <w:style w:type="character" w:customStyle="1" w:styleId="ListLabel564">
    <w:name w:val="ListLabel 564"/>
  </w:style>
  <w:style w:type="character" w:customStyle="1" w:styleId="ListLabel565">
    <w:name w:val="ListLabel 565"/>
  </w:style>
  <w:style w:type="character" w:customStyle="1" w:styleId="ListLabel566">
    <w:name w:val="ListLabel 566"/>
  </w:style>
  <w:style w:type="character" w:customStyle="1" w:styleId="ListLabel567">
    <w:name w:val="ListLabel 567"/>
  </w:style>
  <w:style w:type="character" w:customStyle="1" w:styleId="ListLabel568">
    <w:name w:val="ListLabel 568"/>
  </w:style>
  <w:style w:type="character" w:customStyle="1" w:styleId="ListLabel569">
    <w:name w:val="ListLabel 569"/>
    <w:rPr>
      <w:rFonts w:cs="Symbol"/>
    </w:rPr>
  </w:style>
  <w:style w:type="character" w:customStyle="1" w:styleId="ListLabel570">
    <w:name w:val="ListLabel 570"/>
    <w:rPr>
      <w:rFonts w:cs="Symbol"/>
    </w:rPr>
  </w:style>
  <w:style w:type="character" w:customStyle="1" w:styleId="ListLabel571">
    <w:name w:val="ListLabel 571"/>
    <w:rPr>
      <w:rFonts w:cs="Symbol"/>
    </w:rPr>
  </w:style>
  <w:style w:type="character" w:customStyle="1" w:styleId="ListLabel572">
    <w:name w:val="ListLabel 572"/>
    <w:rPr>
      <w:rFonts w:cs="Symbol"/>
    </w:rPr>
  </w:style>
  <w:style w:type="character" w:customStyle="1" w:styleId="ListLabel573">
    <w:name w:val="ListLabel 573"/>
    <w:rPr>
      <w:rFonts w:cs="Symbol"/>
    </w:rPr>
  </w:style>
  <w:style w:type="character" w:customStyle="1" w:styleId="ListLabel574">
    <w:name w:val="ListLabel 574"/>
    <w:rPr>
      <w:rFonts w:cs="Symbol"/>
    </w:rPr>
  </w:style>
  <w:style w:type="character" w:customStyle="1" w:styleId="ListLabel575">
    <w:name w:val="ListLabel 575"/>
    <w:rPr>
      <w:rFonts w:cs="Symbol"/>
    </w:rPr>
  </w:style>
  <w:style w:type="character" w:customStyle="1" w:styleId="ListLabel576">
    <w:name w:val="ListLabel 576"/>
    <w:rPr>
      <w:rFonts w:cs="Symbol"/>
    </w:rPr>
  </w:style>
  <w:style w:type="character" w:customStyle="1" w:styleId="ListLabel577">
    <w:name w:val="ListLabel 577"/>
  </w:style>
  <w:style w:type="character" w:customStyle="1" w:styleId="ListLabel578">
    <w:name w:val="ListLabel 578"/>
    <w:rPr>
      <w:rFonts w:cs="Symbol"/>
    </w:rPr>
  </w:style>
  <w:style w:type="character" w:customStyle="1" w:styleId="ListLabel579">
    <w:name w:val="ListLabel 579"/>
    <w:rPr>
      <w:rFonts w:cs="Symbol"/>
    </w:rPr>
  </w:style>
  <w:style w:type="character" w:customStyle="1" w:styleId="ListLabel580">
    <w:name w:val="ListLabel 580"/>
    <w:rPr>
      <w:rFonts w:cs="Symbol"/>
    </w:rPr>
  </w:style>
  <w:style w:type="character" w:customStyle="1" w:styleId="ListLabel581">
    <w:name w:val="ListLabel 581"/>
    <w:rPr>
      <w:rFonts w:cs="Symbol"/>
    </w:rPr>
  </w:style>
  <w:style w:type="character" w:customStyle="1" w:styleId="ListLabel582">
    <w:name w:val="ListLabel 582"/>
    <w:rPr>
      <w:rFonts w:cs="Symbol"/>
    </w:rPr>
  </w:style>
  <w:style w:type="character" w:customStyle="1" w:styleId="ListLabel583">
    <w:name w:val="ListLabel 583"/>
    <w:rPr>
      <w:rFonts w:cs="Symbol"/>
    </w:rPr>
  </w:style>
  <w:style w:type="character" w:customStyle="1" w:styleId="ListLabel584">
    <w:name w:val="ListLabel 584"/>
    <w:rPr>
      <w:rFonts w:cs="Symbol"/>
    </w:rPr>
  </w:style>
  <w:style w:type="character" w:customStyle="1" w:styleId="ListLabel585">
    <w:name w:val="ListLabel 585"/>
    <w:rPr>
      <w:rFonts w:cs="Symbol"/>
    </w:rPr>
  </w:style>
  <w:style w:type="character" w:customStyle="1" w:styleId="ListLabel586">
    <w:name w:val="ListLabel 586"/>
  </w:style>
  <w:style w:type="character" w:customStyle="1" w:styleId="ListLabel587">
    <w:name w:val="ListLabel 587"/>
    <w:rPr>
      <w:rFonts w:cs="Symbol"/>
    </w:rPr>
  </w:style>
  <w:style w:type="character" w:customStyle="1" w:styleId="ListLabel588">
    <w:name w:val="ListLabel 588"/>
    <w:rPr>
      <w:rFonts w:cs="Symbol"/>
    </w:rPr>
  </w:style>
  <w:style w:type="character" w:customStyle="1" w:styleId="ListLabel589">
    <w:name w:val="ListLabel 589"/>
    <w:rPr>
      <w:rFonts w:cs="Symbol"/>
    </w:rPr>
  </w:style>
  <w:style w:type="character" w:customStyle="1" w:styleId="ListLabel590">
    <w:name w:val="ListLabel 590"/>
    <w:rPr>
      <w:rFonts w:cs="Symbol"/>
    </w:rPr>
  </w:style>
  <w:style w:type="character" w:customStyle="1" w:styleId="ListLabel591">
    <w:name w:val="ListLabel 591"/>
    <w:rPr>
      <w:rFonts w:cs="Symbol"/>
    </w:rPr>
  </w:style>
  <w:style w:type="character" w:customStyle="1" w:styleId="ListLabel592">
    <w:name w:val="ListLabel 592"/>
    <w:rPr>
      <w:rFonts w:cs="Symbol"/>
    </w:rPr>
  </w:style>
  <w:style w:type="character" w:customStyle="1" w:styleId="ListLabel593">
    <w:name w:val="ListLabel 593"/>
    <w:rPr>
      <w:rFonts w:cs="Symbol"/>
    </w:rPr>
  </w:style>
  <w:style w:type="character" w:customStyle="1" w:styleId="ListLabel594">
    <w:name w:val="ListLabel 594"/>
    <w:rPr>
      <w:rFonts w:cs="Symbol"/>
    </w:rPr>
  </w:style>
  <w:style w:type="character" w:customStyle="1" w:styleId="ListLabel595">
    <w:name w:val="ListLabel 595"/>
  </w:style>
  <w:style w:type="character" w:customStyle="1" w:styleId="ListLabel596">
    <w:name w:val="ListLabel 596"/>
    <w:rPr>
      <w:rFonts w:cs="Symbol"/>
    </w:rPr>
  </w:style>
  <w:style w:type="character" w:customStyle="1" w:styleId="ListLabel597">
    <w:name w:val="ListLabel 597"/>
    <w:rPr>
      <w:rFonts w:cs="Symbol"/>
    </w:rPr>
  </w:style>
  <w:style w:type="character" w:customStyle="1" w:styleId="ListLabel598">
    <w:name w:val="ListLabel 598"/>
    <w:rPr>
      <w:rFonts w:cs="Symbol"/>
    </w:rPr>
  </w:style>
  <w:style w:type="character" w:customStyle="1" w:styleId="ListLabel599">
    <w:name w:val="ListLabel 599"/>
    <w:rPr>
      <w:rFonts w:cs="Symbol"/>
    </w:rPr>
  </w:style>
  <w:style w:type="character" w:customStyle="1" w:styleId="ListLabel600">
    <w:name w:val="ListLabel 600"/>
    <w:rPr>
      <w:rFonts w:cs="Symbol"/>
    </w:rPr>
  </w:style>
  <w:style w:type="character" w:customStyle="1" w:styleId="ListLabel601">
    <w:name w:val="ListLabel 601"/>
    <w:rPr>
      <w:rFonts w:cs="Symbol"/>
    </w:rPr>
  </w:style>
  <w:style w:type="character" w:customStyle="1" w:styleId="ListLabel602">
    <w:name w:val="ListLabel 602"/>
    <w:rPr>
      <w:rFonts w:cs="Symbol"/>
    </w:rPr>
  </w:style>
  <w:style w:type="character" w:customStyle="1" w:styleId="ListLabel603">
    <w:name w:val="ListLabel 603"/>
    <w:rPr>
      <w:rFonts w:cs="Symbol"/>
    </w:rPr>
  </w:style>
  <w:style w:type="character" w:customStyle="1" w:styleId="ListLabel604">
    <w:name w:val="ListLabel 604"/>
  </w:style>
  <w:style w:type="character" w:customStyle="1" w:styleId="ListLabel605">
    <w:name w:val="ListLabel 605"/>
  </w:style>
  <w:style w:type="character" w:customStyle="1" w:styleId="ListLabel606">
    <w:name w:val="ListLabel 606"/>
  </w:style>
  <w:style w:type="character" w:customStyle="1" w:styleId="ListLabel607">
    <w:name w:val="ListLabel 607"/>
  </w:style>
  <w:style w:type="character" w:customStyle="1" w:styleId="ListLabel608">
    <w:name w:val="ListLabel 608"/>
  </w:style>
  <w:style w:type="character" w:customStyle="1" w:styleId="ListLabel609">
    <w:name w:val="ListLabel 609"/>
  </w:style>
  <w:style w:type="character" w:customStyle="1" w:styleId="ListLabel610">
    <w:name w:val="ListLabel 610"/>
  </w:style>
  <w:style w:type="character" w:customStyle="1" w:styleId="ListLabel611">
    <w:name w:val="ListLabel 611"/>
  </w:style>
  <w:style w:type="character" w:customStyle="1" w:styleId="ListLabel612">
    <w:name w:val="ListLabel 612"/>
  </w:style>
  <w:style w:type="paragraph" w:customStyle="1" w:styleId="Heading">
    <w:name w:val="Heading"/>
    <w:basedOn w:val="Normal"/>
    <w:next w:val="BodyTex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rPr>
      <w:rFonts w:cs="Times New Roman"/>
      <w:lang w:bidi="ar-SA"/>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Liberation Mono" w:eastAsia="Liberation Mono" w:hAnsi="Liberation Mono" w:cs="Liberation Mono"/>
      <w:sz w:val="20"/>
      <w:szCs w:val="20"/>
    </w:rPr>
  </w:style>
  <w:style w:type="paragraph" w:customStyle="1" w:styleId="HorizontalLine">
    <w:name w:val="Horizontal Line"/>
    <w:basedOn w:val="Normal"/>
    <w:next w:val="BodyText"/>
    <w:pPr>
      <w:suppressLineNumbers/>
      <w:pBdr>
        <w:top w:val="none" w:sz="0" w:space="0" w:color="000000"/>
        <w:left w:val="none" w:sz="0" w:space="0" w:color="000000"/>
        <w:bottom w:val="double" w:sz="2" w:space="0" w:color="808080"/>
        <w:right w:val="none" w:sz="0" w:space="0" w:color="000000"/>
      </w:pBdr>
      <w:spacing w:after="283"/>
    </w:pPr>
    <w:rPr>
      <w:sz w:val="12"/>
      <w:szCs w:val="12"/>
    </w:rPr>
  </w:style>
  <w:style w:type="paragraph" w:customStyle="1" w:styleId="FrameContents">
    <w:name w:val="Frame Contents"/>
    <w:basedOn w:val="Normal"/>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HeaderandFooter"/>
  </w:style>
  <w:style w:type="paragraph" w:customStyle="1" w:styleId="FirstParagraph">
    <w:name w:val="First Paragraph"/>
    <w:basedOn w:val="BodyText"/>
    <w:next w:val="BodyText"/>
    <w:qFormat/>
    <w:rsid w:val="00B21967"/>
    <w:pPr>
      <w:suppressAutoHyphens w:val="0"/>
      <w:spacing w:before="180" w:after="180" w:line="240" w:lineRule="auto"/>
    </w:pPr>
    <w:rPr>
      <w:rFonts w:ascii="Calibri" w:eastAsia="Cambria" w:hAnsi="Calibri" w:cs="Times New Roman"/>
      <w:kern w:val="0"/>
      <w:sz w:val="22"/>
      <w:lang w:val="en-US" w:eastAsia="en-US" w:bidi="ar-SA"/>
    </w:rPr>
  </w:style>
  <w:style w:type="paragraph" w:customStyle="1" w:styleId="Compact">
    <w:name w:val="Compact"/>
    <w:basedOn w:val="BodyText"/>
    <w:qFormat/>
    <w:rsid w:val="00B21967"/>
    <w:pPr>
      <w:suppressAutoHyphens w:val="0"/>
      <w:spacing w:before="36" w:after="36" w:line="240" w:lineRule="auto"/>
    </w:pPr>
    <w:rPr>
      <w:rFonts w:ascii="Calibri" w:eastAsia="Cambria" w:hAnsi="Calibri" w:cs="Times New Roman"/>
      <w:kern w:val="0"/>
      <w:sz w:val="22"/>
      <w:lang w:val="en-US" w:eastAsia="en-US" w:bidi="ar-SA"/>
    </w:rPr>
  </w:style>
  <w:style w:type="paragraph" w:styleId="Title">
    <w:name w:val="Title"/>
    <w:basedOn w:val="Normal"/>
    <w:next w:val="BodyText"/>
    <w:link w:val="TitleChar"/>
    <w:qFormat/>
    <w:rsid w:val="00B21967"/>
    <w:pPr>
      <w:keepNext/>
      <w:keepLines/>
      <w:suppressAutoHyphens w:val="0"/>
      <w:spacing w:before="480" w:after="240"/>
      <w:jc w:val="center"/>
    </w:pPr>
    <w:rPr>
      <w:rFonts w:ascii="Calibri" w:eastAsia="Times New Roman" w:hAnsi="Calibri" w:cs="Times New Roman"/>
      <w:b/>
      <w:bCs/>
      <w:color w:val="345A8A"/>
      <w:kern w:val="0"/>
      <w:sz w:val="36"/>
      <w:szCs w:val="36"/>
      <w:lang w:val="en-US" w:eastAsia="en-US" w:bidi="ar-SA"/>
    </w:rPr>
  </w:style>
  <w:style w:type="character" w:customStyle="1" w:styleId="TitleChar">
    <w:name w:val="Title Char"/>
    <w:link w:val="Title"/>
    <w:rsid w:val="00B21967"/>
    <w:rPr>
      <w:rFonts w:ascii="Calibri" w:hAnsi="Calibri"/>
      <w:b/>
      <w:bCs/>
      <w:color w:val="345A8A"/>
      <w:sz w:val="36"/>
      <w:szCs w:val="36"/>
    </w:rPr>
  </w:style>
  <w:style w:type="paragraph" w:styleId="Subtitle">
    <w:name w:val="Subtitle"/>
    <w:basedOn w:val="Title"/>
    <w:next w:val="BodyText"/>
    <w:link w:val="SubtitleChar"/>
    <w:qFormat/>
    <w:rsid w:val="00B21967"/>
    <w:pPr>
      <w:spacing w:before="240"/>
    </w:pPr>
    <w:rPr>
      <w:sz w:val="30"/>
      <w:szCs w:val="30"/>
    </w:rPr>
  </w:style>
  <w:style w:type="character" w:customStyle="1" w:styleId="SubtitleChar">
    <w:name w:val="Subtitle Char"/>
    <w:link w:val="Subtitle"/>
    <w:rsid w:val="00B21967"/>
    <w:rPr>
      <w:rFonts w:ascii="Calibri" w:hAnsi="Calibri"/>
      <w:b/>
      <w:bCs/>
      <w:color w:val="345A8A"/>
      <w:sz w:val="30"/>
      <w:szCs w:val="30"/>
    </w:rPr>
  </w:style>
  <w:style w:type="paragraph" w:styleId="BlockText">
    <w:name w:val="Block Text"/>
    <w:basedOn w:val="BodyText"/>
    <w:next w:val="BodyText"/>
    <w:uiPriority w:val="9"/>
    <w:unhideWhenUsed/>
    <w:qFormat/>
    <w:rsid w:val="00B21967"/>
    <w:pPr>
      <w:suppressAutoHyphens w:val="0"/>
      <w:spacing w:before="100" w:after="100" w:line="240" w:lineRule="auto"/>
      <w:ind w:left="480" w:right="480"/>
    </w:pPr>
    <w:rPr>
      <w:rFonts w:ascii="Calibri" w:eastAsia="Cambria" w:hAnsi="Calibri" w:cs="Times New Roman"/>
      <w:kern w:val="0"/>
      <w:sz w:val="22"/>
      <w:lang w:val="en-US" w:eastAsia="en-US" w:bidi="ar-SA"/>
    </w:rPr>
  </w:style>
  <w:style w:type="table" w:customStyle="1" w:styleId="Table">
    <w:name w:val="Table"/>
    <w:semiHidden/>
    <w:unhideWhenUsed/>
    <w:qFormat/>
    <w:rsid w:val="00B21967"/>
    <w:pPr>
      <w:spacing w:after="200"/>
    </w:pPr>
    <w:rPr>
      <w:rFonts w:ascii="Cambria" w:eastAsia="Cambria" w:hAnsi="Cambria"/>
      <w:sz w:val="24"/>
      <w:szCs w:val="24"/>
    </w:rPr>
    <w:tblPr>
      <w:tblInd w:w="0" w:type="dxa"/>
      <w:tblCellMar>
        <w:top w:w="0" w:type="dxa"/>
        <w:left w:w="108" w:type="dxa"/>
        <w:bottom w:w="0" w:type="dxa"/>
        <w:right w:w="108" w:type="dxa"/>
      </w:tblCellMar>
    </w:tblPr>
  </w:style>
  <w:style w:type="character" w:customStyle="1" w:styleId="VerbatimChar">
    <w:name w:val="Verbatim Char"/>
    <w:link w:val="SourceCode"/>
    <w:rsid w:val="00B21967"/>
    <w:rPr>
      <w:rFonts w:ascii="Consolas" w:hAnsi="Consolas"/>
      <w:sz w:val="22"/>
    </w:rPr>
  </w:style>
  <w:style w:type="paragraph" w:customStyle="1" w:styleId="SourceCode">
    <w:name w:val="Source Code"/>
    <w:basedOn w:val="Normal"/>
    <w:link w:val="VerbatimChar"/>
    <w:rsid w:val="00B21967"/>
    <w:pPr>
      <w:suppressAutoHyphens w:val="0"/>
      <w:wordWrap w:val="0"/>
      <w:spacing w:after="200"/>
    </w:pPr>
    <w:rPr>
      <w:rFonts w:ascii="Consolas" w:eastAsia="Times New Roman" w:hAnsi="Consolas" w:cs="Times New Roman"/>
      <w:kern w:val="0"/>
      <w:sz w:val="22"/>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47239519836345" TargetMode="External"/><Relationship Id="rId13" Type="http://schemas.openxmlformats.org/officeDocument/2006/relationships/hyperlink" Target="https://doi.org/10.1186/s41239-021-00289-4" TargetMode="External"/><Relationship Id="rId18" Type="http://schemas.openxmlformats.org/officeDocument/2006/relationships/hyperlink" Target="https://www.w3.org/TR/webrt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image" Target="media/image2.png"/><Relationship Id="rId12" Type="http://schemas.openxmlformats.org/officeDocument/2006/relationships/hyperlink" Target="https://github.com/justadudewhohacks/face-api.js/" TargetMode="External"/><Relationship Id="rId17" Type="http://schemas.openxmlformats.org/officeDocument/2006/relationships/hyperlink" Target="https://doi.org/10.2307/3003654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1423-020-09761-w"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80/07421222.2003.11045748"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doi.org/10.1186/s13677-022-00300-x" TargetMode="External"/><Relationship Id="rId23" Type="http://schemas.openxmlformats.org/officeDocument/2006/relationships/image" Target="media/image6.png"/><Relationship Id="rId10" Type="http://schemas.openxmlformats.org/officeDocument/2006/relationships/hyperlink" Target="https://doi.org/10.2307/249008" TargetMode="External"/><Relationship Id="rId19" Type="http://schemas.openxmlformats.org/officeDocument/2006/relationships/hyperlink" Target="https://github.com/colinhacks/zod" TargetMode="External"/><Relationship Id="rId4" Type="http://schemas.openxmlformats.org/officeDocument/2006/relationships/settings" Target="settings.xml"/><Relationship Id="rId9" Type="http://schemas.openxmlformats.org/officeDocument/2006/relationships/hyperlink" Target="https://docs.convex.dev/" TargetMode="External"/><Relationship Id="rId14" Type="http://schemas.openxmlformats.org/officeDocument/2006/relationships/hyperlink" Target="https://react.dev/"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DAE99-20E0-4C33-867F-B01C5FC3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13284</Words>
  <Characters>75722</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88829</CharactersWithSpaces>
  <SharedDoc>false</SharedDoc>
  <HLinks>
    <vt:vector size="228" baseType="variant">
      <vt:variant>
        <vt:i4>655427</vt:i4>
      </vt:variant>
      <vt:variant>
        <vt:i4>111</vt:i4>
      </vt:variant>
      <vt:variant>
        <vt:i4>0</vt:i4>
      </vt:variant>
      <vt:variant>
        <vt:i4>5</vt:i4>
      </vt:variant>
      <vt:variant>
        <vt:lpwstr/>
      </vt:variant>
      <vt:variant>
        <vt:lpwstr>X2da50f2fbd8a689a80cdb690dfafab4a27c16a9</vt:lpwstr>
      </vt:variant>
      <vt:variant>
        <vt:i4>720975</vt:i4>
      </vt:variant>
      <vt:variant>
        <vt:i4>108</vt:i4>
      </vt:variant>
      <vt:variant>
        <vt:i4>0</vt:i4>
      </vt:variant>
      <vt:variant>
        <vt:i4>5</vt:i4>
      </vt:variant>
      <vt:variant>
        <vt:lpwstr/>
      </vt:variant>
      <vt:variant>
        <vt:lpwstr>X28aa390d7d745b150b0af1d9f7d78fd95ad514c</vt:lpwstr>
      </vt:variant>
      <vt:variant>
        <vt:i4>655391</vt:i4>
      </vt:variant>
      <vt:variant>
        <vt:i4>105</vt:i4>
      </vt:variant>
      <vt:variant>
        <vt:i4>0</vt:i4>
      </vt:variant>
      <vt:variant>
        <vt:i4>5</vt:i4>
      </vt:variant>
      <vt:variant>
        <vt:lpwstr/>
      </vt:variant>
      <vt:variant>
        <vt:lpwstr>X92167b4807ddec16f8d5b1c69fe908cc6ca0bb8</vt:lpwstr>
      </vt:variant>
      <vt:variant>
        <vt:i4>5963799</vt:i4>
      </vt:variant>
      <vt:variant>
        <vt:i4>102</vt:i4>
      </vt:variant>
      <vt:variant>
        <vt:i4>0</vt:i4>
      </vt:variant>
      <vt:variant>
        <vt:i4>5</vt:i4>
      </vt:variant>
      <vt:variant>
        <vt:lpwstr/>
      </vt:variant>
      <vt:variant>
        <vt:lpwstr>X57f4a806809b66d1534948e6f0409b17cf3060f</vt:lpwstr>
      </vt:variant>
      <vt:variant>
        <vt:i4>5439506</vt:i4>
      </vt:variant>
      <vt:variant>
        <vt:i4>99</vt:i4>
      </vt:variant>
      <vt:variant>
        <vt:i4>0</vt:i4>
      </vt:variant>
      <vt:variant>
        <vt:i4>5</vt:i4>
      </vt:variant>
      <vt:variant>
        <vt:lpwstr/>
      </vt:variant>
      <vt:variant>
        <vt:lpwstr>X51b5445d52292ffb3a96ae3b8105e40bba4e570</vt:lpwstr>
      </vt:variant>
      <vt:variant>
        <vt:i4>655390</vt:i4>
      </vt:variant>
      <vt:variant>
        <vt:i4>96</vt:i4>
      </vt:variant>
      <vt:variant>
        <vt:i4>0</vt:i4>
      </vt:variant>
      <vt:variant>
        <vt:i4>5</vt:i4>
      </vt:variant>
      <vt:variant>
        <vt:lpwstr/>
      </vt:variant>
      <vt:variant>
        <vt:lpwstr>X5ae4ff87948a2a038ab0aa4f7470206cf7428af</vt:lpwstr>
      </vt:variant>
      <vt:variant>
        <vt:i4>262167</vt:i4>
      </vt:variant>
      <vt:variant>
        <vt:i4>93</vt:i4>
      </vt:variant>
      <vt:variant>
        <vt:i4>0</vt:i4>
      </vt:variant>
      <vt:variant>
        <vt:i4>5</vt:i4>
      </vt:variant>
      <vt:variant>
        <vt:lpwstr/>
      </vt:variant>
      <vt:variant>
        <vt:lpwstr>Xb353884ff8067bcd01168be71ca4eaeff168b2c</vt:lpwstr>
      </vt:variant>
      <vt:variant>
        <vt:i4>5898319</vt:i4>
      </vt:variant>
      <vt:variant>
        <vt:i4>90</vt:i4>
      </vt:variant>
      <vt:variant>
        <vt:i4>0</vt:i4>
      </vt:variant>
      <vt:variant>
        <vt:i4>5</vt:i4>
      </vt:variant>
      <vt:variant>
        <vt:lpwstr/>
      </vt:variant>
      <vt:variant>
        <vt:lpwstr>X23f97d2c7b3bd297d2fe6103efc073fc88868b9</vt:lpwstr>
      </vt:variant>
      <vt:variant>
        <vt:i4>6225990</vt:i4>
      </vt:variant>
      <vt:variant>
        <vt:i4>87</vt:i4>
      </vt:variant>
      <vt:variant>
        <vt:i4>0</vt:i4>
      </vt:variant>
      <vt:variant>
        <vt:i4>5</vt:i4>
      </vt:variant>
      <vt:variant>
        <vt:lpwstr/>
      </vt:variant>
      <vt:variant>
        <vt:lpwstr>Xad2552a9f4818f58a656d97d2c8b7754cdbafec</vt:lpwstr>
      </vt:variant>
      <vt:variant>
        <vt:i4>6225997</vt:i4>
      </vt:variant>
      <vt:variant>
        <vt:i4>84</vt:i4>
      </vt:variant>
      <vt:variant>
        <vt:i4>0</vt:i4>
      </vt:variant>
      <vt:variant>
        <vt:i4>5</vt:i4>
      </vt:variant>
      <vt:variant>
        <vt:lpwstr/>
      </vt:variant>
      <vt:variant>
        <vt:lpwstr>Xe749418dd4888dcb1cbeb1280d51bdfcc8abdca</vt:lpwstr>
      </vt:variant>
      <vt:variant>
        <vt:i4>5570634</vt:i4>
      </vt:variant>
      <vt:variant>
        <vt:i4>81</vt:i4>
      </vt:variant>
      <vt:variant>
        <vt:i4>0</vt:i4>
      </vt:variant>
      <vt:variant>
        <vt:i4>5</vt:i4>
      </vt:variant>
      <vt:variant>
        <vt:lpwstr/>
      </vt:variant>
      <vt:variant>
        <vt:lpwstr>Xd43a497501b7920c0fdc6f6fe4668be381c99bb</vt:lpwstr>
      </vt:variant>
      <vt:variant>
        <vt:i4>196681</vt:i4>
      </vt:variant>
      <vt:variant>
        <vt:i4>78</vt:i4>
      </vt:variant>
      <vt:variant>
        <vt:i4>0</vt:i4>
      </vt:variant>
      <vt:variant>
        <vt:i4>5</vt:i4>
      </vt:variant>
      <vt:variant>
        <vt:lpwstr/>
      </vt:variant>
      <vt:variant>
        <vt:lpwstr>Xd47eb48ae81a18b7e3356eb68c9688582653efa</vt:lpwstr>
      </vt:variant>
      <vt:variant>
        <vt:i4>196672</vt:i4>
      </vt:variant>
      <vt:variant>
        <vt:i4>75</vt:i4>
      </vt:variant>
      <vt:variant>
        <vt:i4>0</vt:i4>
      </vt:variant>
      <vt:variant>
        <vt:i4>5</vt:i4>
      </vt:variant>
      <vt:variant>
        <vt:lpwstr/>
      </vt:variant>
      <vt:variant>
        <vt:lpwstr>X069ac82b74b0597134429db636fe87243098752</vt:lpwstr>
      </vt:variant>
      <vt:variant>
        <vt:i4>5963841</vt:i4>
      </vt:variant>
      <vt:variant>
        <vt:i4>72</vt:i4>
      </vt:variant>
      <vt:variant>
        <vt:i4>0</vt:i4>
      </vt:variant>
      <vt:variant>
        <vt:i4>5</vt:i4>
      </vt:variant>
      <vt:variant>
        <vt:lpwstr/>
      </vt:variant>
      <vt:variant>
        <vt:lpwstr>X564d4f4f0ef6d1551974825f5d2c5466f15f475</vt:lpwstr>
      </vt:variant>
      <vt:variant>
        <vt:i4>5767189</vt:i4>
      </vt:variant>
      <vt:variant>
        <vt:i4>69</vt:i4>
      </vt:variant>
      <vt:variant>
        <vt:i4>0</vt:i4>
      </vt:variant>
      <vt:variant>
        <vt:i4>5</vt:i4>
      </vt:variant>
      <vt:variant>
        <vt:lpwstr/>
      </vt:variant>
      <vt:variant>
        <vt:lpwstr>Xd37a7496ffd993f6592627f778ed6da418bed99</vt:lpwstr>
      </vt:variant>
      <vt:variant>
        <vt:i4>5701698</vt:i4>
      </vt:variant>
      <vt:variant>
        <vt:i4>66</vt:i4>
      </vt:variant>
      <vt:variant>
        <vt:i4>0</vt:i4>
      </vt:variant>
      <vt:variant>
        <vt:i4>5</vt:i4>
      </vt:variant>
      <vt:variant>
        <vt:lpwstr/>
      </vt:variant>
      <vt:variant>
        <vt:lpwstr>Xedec69ffa541775f097134ae6958b0230c48e77</vt:lpwstr>
      </vt:variant>
      <vt:variant>
        <vt:i4>524367</vt:i4>
      </vt:variant>
      <vt:variant>
        <vt:i4>63</vt:i4>
      </vt:variant>
      <vt:variant>
        <vt:i4>0</vt:i4>
      </vt:variant>
      <vt:variant>
        <vt:i4>5</vt:i4>
      </vt:variant>
      <vt:variant>
        <vt:lpwstr/>
      </vt:variant>
      <vt:variant>
        <vt:lpwstr>X125f6f97f2e50acba6d9e4187a0fd63456e4c2a</vt:lpwstr>
      </vt:variant>
      <vt:variant>
        <vt:i4>5767243</vt:i4>
      </vt:variant>
      <vt:variant>
        <vt:i4>60</vt:i4>
      </vt:variant>
      <vt:variant>
        <vt:i4>0</vt:i4>
      </vt:variant>
      <vt:variant>
        <vt:i4>5</vt:i4>
      </vt:variant>
      <vt:variant>
        <vt:lpwstr/>
      </vt:variant>
      <vt:variant>
        <vt:lpwstr>Xb3ce01fb54c8bf1015660bf6a120dadb88c0a12</vt:lpwstr>
      </vt:variant>
      <vt:variant>
        <vt:i4>6160448</vt:i4>
      </vt:variant>
      <vt:variant>
        <vt:i4>57</vt:i4>
      </vt:variant>
      <vt:variant>
        <vt:i4>0</vt:i4>
      </vt:variant>
      <vt:variant>
        <vt:i4>5</vt:i4>
      </vt:variant>
      <vt:variant>
        <vt:lpwstr/>
      </vt:variant>
      <vt:variant>
        <vt:lpwstr>X042cba9dea5cda5009d117b31e3d33cd36cda1b</vt:lpwstr>
      </vt:variant>
      <vt:variant>
        <vt:i4>262171</vt:i4>
      </vt:variant>
      <vt:variant>
        <vt:i4>54</vt:i4>
      </vt:variant>
      <vt:variant>
        <vt:i4>0</vt:i4>
      </vt:variant>
      <vt:variant>
        <vt:i4>5</vt:i4>
      </vt:variant>
      <vt:variant>
        <vt:lpwstr/>
      </vt:variant>
      <vt:variant>
        <vt:lpwstr>Xe447e9bac003585bce5bf9199c555bdb8c7d47f</vt:lpwstr>
      </vt:variant>
      <vt:variant>
        <vt:i4>720961</vt:i4>
      </vt:variant>
      <vt:variant>
        <vt:i4>51</vt:i4>
      </vt:variant>
      <vt:variant>
        <vt:i4>0</vt:i4>
      </vt:variant>
      <vt:variant>
        <vt:i4>5</vt:i4>
      </vt:variant>
      <vt:variant>
        <vt:lpwstr/>
      </vt:variant>
      <vt:variant>
        <vt:lpwstr>Xb19ead9ba5d9a0ee370c62ff82f64060749a8c0</vt:lpwstr>
      </vt:variant>
      <vt:variant>
        <vt:i4>262213</vt:i4>
      </vt:variant>
      <vt:variant>
        <vt:i4>48</vt:i4>
      </vt:variant>
      <vt:variant>
        <vt:i4>0</vt:i4>
      </vt:variant>
      <vt:variant>
        <vt:i4>5</vt:i4>
      </vt:variant>
      <vt:variant>
        <vt:lpwstr/>
      </vt:variant>
      <vt:variant>
        <vt:lpwstr>Xebca3cecc1f63ad05b0d67d26453d4c638fb545</vt:lpwstr>
      </vt:variant>
      <vt:variant>
        <vt:i4>5701708</vt:i4>
      </vt:variant>
      <vt:variant>
        <vt:i4>45</vt:i4>
      </vt:variant>
      <vt:variant>
        <vt:i4>0</vt:i4>
      </vt:variant>
      <vt:variant>
        <vt:i4>5</vt:i4>
      </vt:variant>
      <vt:variant>
        <vt:lpwstr/>
      </vt:variant>
      <vt:variant>
        <vt:lpwstr>Xf9dbfb5af8b2fbe5b6ce45c96f46ea415b25497</vt:lpwstr>
      </vt:variant>
      <vt:variant>
        <vt:i4>786452</vt:i4>
      </vt:variant>
      <vt:variant>
        <vt:i4>42</vt:i4>
      </vt:variant>
      <vt:variant>
        <vt:i4>0</vt:i4>
      </vt:variant>
      <vt:variant>
        <vt:i4>5</vt:i4>
      </vt:variant>
      <vt:variant>
        <vt:lpwstr/>
      </vt:variant>
      <vt:variant>
        <vt:lpwstr>X94af98a6b7f1e968079e201c06d244c1660524f</vt:lpwstr>
      </vt:variant>
      <vt:variant>
        <vt:i4>5636124</vt:i4>
      </vt:variant>
      <vt:variant>
        <vt:i4>39</vt:i4>
      </vt:variant>
      <vt:variant>
        <vt:i4>0</vt:i4>
      </vt:variant>
      <vt:variant>
        <vt:i4>5</vt:i4>
      </vt:variant>
      <vt:variant>
        <vt:lpwstr/>
      </vt:variant>
      <vt:variant>
        <vt:lpwstr>Xde1928ab8fe6d6f353e34daf374602129b0c055</vt:lpwstr>
      </vt:variant>
      <vt:variant>
        <vt:i4>851985</vt:i4>
      </vt:variant>
      <vt:variant>
        <vt:i4>36</vt:i4>
      </vt:variant>
      <vt:variant>
        <vt:i4>0</vt:i4>
      </vt:variant>
      <vt:variant>
        <vt:i4>5</vt:i4>
      </vt:variant>
      <vt:variant>
        <vt:lpwstr/>
      </vt:variant>
      <vt:variant>
        <vt:lpwstr>Xe3d0fc0bea9a42ce7605565d0964033d7f6ee47</vt:lpwstr>
      </vt:variant>
      <vt:variant>
        <vt:i4>5701708</vt:i4>
      </vt:variant>
      <vt:variant>
        <vt:i4>33</vt:i4>
      </vt:variant>
      <vt:variant>
        <vt:i4>0</vt:i4>
      </vt:variant>
      <vt:variant>
        <vt:i4>5</vt:i4>
      </vt:variant>
      <vt:variant>
        <vt:lpwstr>https://github.com/colinhacks/zod</vt:lpwstr>
      </vt:variant>
      <vt:variant>
        <vt:lpwstr/>
      </vt:variant>
      <vt:variant>
        <vt:i4>6029399</vt:i4>
      </vt:variant>
      <vt:variant>
        <vt:i4>30</vt:i4>
      </vt:variant>
      <vt:variant>
        <vt:i4>0</vt:i4>
      </vt:variant>
      <vt:variant>
        <vt:i4>5</vt:i4>
      </vt:variant>
      <vt:variant>
        <vt:lpwstr>https://www.w3.org/TR/webrtc/</vt:lpwstr>
      </vt:variant>
      <vt:variant>
        <vt:lpwstr/>
      </vt:variant>
      <vt:variant>
        <vt:i4>1441887</vt:i4>
      </vt:variant>
      <vt:variant>
        <vt:i4>27</vt:i4>
      </vt:variant>
      <vt:variant>
        <vt:i4>0</vt:i4>
      </vt:variant>
      <vt:variant>
        <vt:i4>5</vt:i4>
      </vt:variant>
      <vt:variant>
        <vt:lpwstr>https://doi.org/10.2307/30036540</vt:lpwstr>
      </vt:variant>
      <vt:variant>
        <vt:lpwstr/>
      </vt:variant>
      <vt:variant>
        <vt:i4>6553661</vt:i4>
      </vt:variant>
      <vt:variant>
        <vt:i4>24</vt:i4>
      </vt:variant>
      <vt:variant>
        <vt:i4>0</vt:i4>
      </vt:variant>
      <vt:variant>
        <vt:i4>5</vt:i4>
      </vt:variant>
      <vt:variant>
        <vt:lpwstr>https://doi.org/10.1007/s11423-020-09761-w</vt:lpwstr>
      </vt:variant>
      <vt:variant>
        <vt:lpwstr/>
      </vt:variant>
      <vt:variant>
        <vt:i4>6422581</vt:i4>
      </vt:variant>
      <vt:variant>
        <vt:i4>21</vt:i4>
      </vt:variant>
      <vt:variant>
        <vt:i4>0</vt:i4>
      </vt:variant>
      <vt:variant>
        <vt:i4>5</vt:i4>
      </vt:variant>
      <vt:variant>
        <vt:lpwstr>https://doi.org/10.1186/s13677-022-00300-x</vt:lpwstr>
      </vt:variant>
      <vt:variant>
        <vt:lpwstr/>
      </vt:variant>
      <vt:variant>
        <vt:i4>7536693</vt:i4>
      </vt:variant>
      <vt:variant>
        <vt:i4>18</vt:i4>
      </vt:variant>
      <vt:variant>
        <vt:i4>0</vt:i4>
      </vt:variant>
      <vt:variant>
        <vt:i4>5</vt:i4>
      </vt:variant>
      <vt:variant>
        <vt:lpwstr>https://react.dev/</vt:lpwstr>
      </vt:variant>
      <vt:variant>
        <vt:lpwstr/>
      </vt:variant>
      <vt:variant>
        <vt:i4>2752571</vt:i4>
      </vt:variant>
      <vt:variant>
        <vt:i4>15</vt:i4>
      </vt:variant>
      <vt:variant>
        <vt:i4>0</vt:i4>
      </vt:variant>
      <vt:variant>
        <vt:i4>5</vt:i4>
      </vt:variant>
      <vt:variant>
        <vt:lpwstr>https://doi.org/10.1186/s41239-021-00289-4</vt:lpwstr>
      </vt:variant>
      <vt:variant>
        <vt:lpwstr/>
      </vt:variant>
      <vt:variant>
        <vt:i4>65554</vt:i4>
      </vt:variant>
      <vt:variant>
        <vt:i4>12</vt:i4>
      </vt:variant>
      <vt:variant>
        <vt:i4>0</vt:i4>
      </vt:variant>
      <vt:variant>
        <vt:i4>5</vt:i4>
      </vt:variant>
      <vt:variant>
        <vt:lpwstr>https://github.com/justadudewhohacks/face-api.js/</vt:lpwstr>
      </vt:variant>
      <vt:variant>
        <vt:lpwstr/>
      </vt:variant>
      <vt:variant>
        <vt:i4>3670128</vt:i4>
      </vt:variant>
      <vt:variant>
        <vt:i4>9</vt:i4>
      </vt:variant>
      <vt:variant>
        <vt:i4>0</vt:i4>
      </vt:variant>
      <vt:variant>
        <vt:i4>5</vt:i4>
      </vt:variant>
      <vt:variant>
        <vt:lpwstr>https://doi.org/10.1080/07421222.2003.11045748</vt:lpwstr>
      </vt:variant>
      <vt:variant>
        <vt:lpwstr/>
      </vt:variant>
      <vt:variant>
        <vt:i4>2883685</vt:i4>
      </vt:variant>
      <vt:variant>
        <vt:i4>6</vt:i4>
      </vt:variant>
      <vt:variant>
        <vt:i4>0</vt:i4>
      </vt:variant>
      <vt:variant>
        <vt:i4>5</vt:i4>
      </vt:variant>
      <vt:variant>
        <vt:lpwstr>https://doi.org/10.2307/249008</vt:lpwstr>
      </vt:variant>
      <vt:variant>
        <vt:lpwstr/>
      </vt:variant>
      <vt:variant>
        <vt:i4>65562</vt:i4>
      </vt:variant>
      <vt:variant>
        <vt:i4>3</vt:i4>
      </vt:variant>
      <vt:variant>
        <vt:i4>0</vt:i4>
      </vt:variant>
      <vt:variant>
        <vt:i4>5</vt:i4>
      </vt:variant>
      <vt:variant>
        <vt:lpwstr>https://docs.convex.dev/</vt:lpwstr>
      </vt:variant>
      <vt:variant>
        <vt:lpwstr/>
      </vt:variant>
      <vt:variant>
        <vt:i4>1638488</vt:i4>
      </vt:variant>
      <vt:variant>
        <vt:i4>0</vt:i4>
      </vt:variant>
      <vt:variant>
        <vt:i4>0</vt:i4>
      </vt:variant>
      <vt:variant>
        <vt:i4>5</vt:i4>
      </vt:variant>
      <vt:variant>
        <vt:lpwstr>https://doi.org/10.1177/0047239519836345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 LIGHT</dc:creator>
  <cp:keywords/>
  <cp:lastModifiedBy>ELIA LIGHT</cp:lastModifiedBy>
  <cp:revision>2</cp:revision>
  <cp:lastPrinted>1601-01-01T00:00:00Z</cp:lastPrinted>
  <dcterms:created xsi:type="dcterms:W3CDTF">2025-12-08T13:08:00Z</dcterms:created>
  <dcterms:modified xsi:type="dcterms:W3CDTF">2025-12-08T13:08:00Z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