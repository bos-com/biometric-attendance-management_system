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19BEFD" w14:textId="77777777" w:rsidR="00311FF9" w:rsidRDefault="00311FF9" w:rsidP="00311FF9">
      <w:pPr>
        <w:jc w:val="center"/>
        <w:rPr>
          <w:rStyle w:val="Strong"/>
          <w:rFonts w:ascii="Times New Roman" w:hAnsi="Times New Roman" w:cs="Times New Roman"/>
          <w:b w:val="0"/>
          <w:bCs w:val="0"/>
          <w:color w:val="000000"/>
          <w:sz w:val="32"/>
          <w:szCs w:val="32"/>
        </w:rPr>
      </w:pPr>
      <w:r>
        <w:rPr>
          <w:rStyle w:val="Strong"/>
          <w:rFonts w:ascii="Times New Roman" w:hAnsi="Times New Roman" w:cs="Times New Roman"/>
          <w:color w:val="000000"/>
          <w:sz w:val="32"/>
          <w:szCs w:val="32"/>
        </w:rPr>
        <w:t xml:space="preserve">BIOMETRIC CLASS ATTENDANCE TRACKING SYSTEM </w:t>
      </w:r>
    </w:p>
    <w:p w14:paraId="5EC0A88E" w14:textId="77777777" w:rsidR="00311FF9" w:rsidRDefault="00311FF9" w:rsidP="00311FF9">
      <w:pPr>
        <w:jc w:val="center"/>
        <w:rPr>
          <w:rStyle w:val="Strong"/>
          <w:rFonts w:ascii="Times New Roman" w:hAnsi="Times New Roman" w:cs="Times New Roman"/>
          <w:b w:val="0"/>
          <w:bCs w:val="0"/>
          <w:color w:val="000000"/>
          <w:sz w:val="32"/>
          <w:szCs w:val="32"/>
        </w:rPr>
      </w:pPr>
      <w:r>
        <w:rPr>
          <w:rStyle w:val="Strong"/>
          <w:rFonts w:ascii="Times New Roman" w:hAnsi="Times New Roman" w:cs="Times New Roman"/>
          <w:color w:val="000000"/>
          <w:sz w:val="32"/>
          <w:szCs w:val="32"/>
        </w:rPr>
        <w:t>(BCATS)</w:t>
      </w:r>
    </w:p>
    <w:p w14:paraId="200F35B7" w14:textId="77777777" w:rsidR="00311FF9" w:rsidRDefault="00311FF9" w:rsidP="00311FF9">
      <w:pPr>
        <w:jc w:val="center"/>
      </w:pPr>
    </w:p>
    <w:p w14:paraId="028C7710" w14:textId="77777777" w:rsidR="00311FF9" w:rsidRDefault="00311FF9" w:rsidP="00311FF9">
      <w:pPr>
        <w:pStyle w:val="BodyText"/>
        <w:jc w:val="center"/>
      </w:pPr>
      <w:r>
        <w:rPr>
          <w:rStyle w:val="Strong"/>
          <w:rFonts w:ascii="Times New Roman" w:hAnsi="Times New Roman" w:cs="Times New Roman"/>
        </w:rPr>
        <w:t>A Project Report Submitted in Partial Fulfilment of the Requirements for the Award of the bachelor’s degree in information technology and bachelor’s degree of Software Engineering respectively</w:t>
      </w:r>
    </w:p>
    <w:p w14:paraId="61C06286" w14:textId="77777777" w:rsidR="00311FF9" w:rsidRDefault="00311FF9" w:rsidP="00311FF9">
      <w:pPr>
        <w:pStyle w:val="BodyText"/>
        <w:jc w:val="center"/>
      </w:pPr>
      <w:r>
        <w:rPr>
          <w:rStyle w:val="Strong"/>
          <w:rFonts w:ascii="Times New Roman" w:hAnsi="Times New Roman" w:cs="Times New Roman"/>
          <w:color w:val="000000"/>
        </w:rPr>
        <w:t>By</w:t>
      </w:r>
      <w:r>
        <w:rPr>
          <w:rFonts w:ascii="Times New Roman" w:hAnsi="Times New Roman" w:cs="Times New Roman"/>
          <w:color w:val="000000"/>
        </w:rPr>
        <w:br/>
      </w:r>
      <w:r w:rsidRPr="00273BB6">
        <w:rPr>
          <w:rFonts w:ascii="Times New Roman" w:hAnsi="Times New Roman" w:cs="Times New Roman"/>
          <w:b/>
          <w:bCs/>
          <w:color w:val="000000"/>
        </w:rPr>
        <w:t>KIBALAMA PAUL 22/BIT/BU/R/0005</w:t>
      </w:r>
      <w:r w:rsidRPr="00273BB6">
        <w:rPr>
          <w:rFonts w:ascii="Times New Roman" w:hAnsi="Times New Roman" w:cs="Times New Roman"/>
          <w:b/>
          <w:bCs/>
          <w:color w:val="000000"/>
        </w:rPr>
        <w:br/>
        <w:t>AKATWIJUKA ELIA 22/BSE/BU/R/0020</w:t>
      </w:r>
    </w:p>
    <w:p w14:paraId="2C9093FD" w14:textId="77777777" w:rsidR="00311FF9" w:rsidRDefault="00311FF9" w:rsidP="00311FF9">
      <w:pPr>
        <w:pStyle w:val="BodyText"/>
        <w:jc w:val="center"/>
      </w:pPr>
      <w:r>
        <w:rPr>
          <w:rStyle w:val="Strong"/>
          <w:rFonts w:ascii="Times New Roman" w:hAnsi="Times New Roman" w:cs="Times New Roman"/>
        </w:rPr>
        <w:t>SCHOOL OF SCIENCE AND TECHNOLOGY,</w:t>
      </w:r>
    </w:p>
    <w:p w14:paraId="418A0B34" w14:textId="77777777" w:rsidR="00311FF9" w:rsidRDefault="00311FF9" w:rsidP="00311FF9">
      <w:pPr>
        <w:pStyle w:val="BodyText"/>
        <w:jc w:val="center"/>
      </w:pPr>
      <w:r>
        <w:rPr>
          <w:rStyle w:val="Strong"/>
          <w:rFonts w:ascii="Times New Roman" w:hAnsi="Times New Roman" w:cs="Times New Roman"/>
          <w:color w:val="000000"/>
        </w:rPr>
        <w:t>DEPARTMENT OF COMPUTING AND INFORMATICS</w:t>
      </w:r>
      <w:r>
        <w:rPr>
          <w:rFonts w:ascii="Times New Roman" w:hAnsi="Times New Roman" w:cs="Times New Roman"/>
          <w:color w:val="000000"/>
        </w:rPr>
        <w:br/>
      </w:r>
      <w:r>
        <w:rPr>
          <w:rStyle w:val="Strong"/>
          <w:rFonts w:ascii="Times New Roman" w:hAnsi="Times New Roman" w:cs="Times New Roman"/>
          <w:color w:val="000000"/>
        </w:rPr>
        <w:t>BUGEMA UNIVERSITY</w:t>
      </w:r>
      <w:r>
        <w:rPr>
          <w:rFonts w:ascii="Times New Roman" w:hAnsi="Times New Roman" w:cs="Times New Roman"/>
          <w:color w:val="000000"/>
        </w:rPr>
        <w:br/>
      </w:r>
      <w:r>
        <w:rPr>
          <w:rStyle w:val="Strong"/>
          <w:rFonts w:ascii="Times New Roman" w:hAnsi="Times New Roman" w:cs="Times New Roman"/>
          <w:color w:val="000000"/>
        </w:rPr>
        <w:t>1</w:t>
      </w:r>
      <w:r>
        <w:rPr>
          <w:rStyle w:val="Strong"/>
          <w:rFonts w:ascii="Times New Roman" w:hAnsi="Times New Roman" w:cs="Times New Roman"/>
          <w:color w:val="000000"/>
          <w:vertAlign w:val="superscript"/>
        </w:rPr>
        <w:t xml:space="preserve">st </w:t>
      </w:r>
      <w:r>
        <w:rPr>
          <w:rStyle w:val="Strong"/>
          <w:rFonts w:ascii="Times New Roman" w:hAnsi="Times New Roman" w:cs="Times New Roman"/>
          <w:color w:val="000000"/>
        </w:rPr>
        <w:t>DECEMBER 2025</w:t>
      </w:r>
    </w:p>
    <w:p w14:paraId="67DCAFDE" w14:textId="77777777" w:rsidR="00311FF9" w:rsidRDefault="00311FF9" w:rsidP="00311FF9">
      <w:pPr>
        <w:pStyle w:val="BodyText"/>
        <w:pageBreakBefore/>
        <w:jc w:val="center"/>
      </w:pPr>
      <w:r>
        <w:rPr>
          <w:rStyle w:val="Strong"/>
          <w:rFonts w:ascii="Times New Roman" w:hAnsi="Times New Roman" w:cs="Times New Roman"/>
        </w:rPr>
        <w:lastRenderedPageBreak/>
        <w:t>DECLARATION</w:t>
      </w:r>
    </w:p>
    <w:p w14:paraId="1853B9A8" w14:textId="77777777" w:rsidR="00311FF9" w:rsidRDefault="00311FF9" w:rsidP="00311FF9">
      <w:pPr>
        <w:pStyle w:val="BodyText"/>
      </w:pPr>
      <w:r>
        <w:rPr>
          <w:rFonts w:ascii="Times New Roman" w:hAnsi="Times New Roman" w:cs="Times New Roman"/>
        </w:rPr>
        <w:t xml:space="preserve">We, </w:t>
      </w:r>
      <w:r w:rsidRPr="00273BB6">
        <w:rPr>
          <w:rFonts w:ascii="Times New Roman" w:hAnsi="Times New Roman" w:cs="Times New Roman"/>
          <w:b/>
          <w:bCs/>
        </w:rPr>
        <w:t>KIBALAMA PAUL</w:t>
      </w:r>
      <w:r>
        <w:rPr>
          <w:rFonts w:ascii="Times New Roman" w:hAnsi="Times New Roman" w:cs="Times New Roman"/>
        </w:rPr>
        <w:t xml:space="preserve"> AND </w:t>
      </w:r>
      <w:r w:rsidRPr="00273BB6">
        <w:rPr>
          <w:rFonts w:ascii="Times New Roman" w:hAnsi="Times New Roman" w:cs="Times New Roman"/>
          <w:b/>
          <w:bCs/>
        </w:rPr>
        <w:t>AKATWIJUKA ELIA</w:t>
      </w:r>
      <w:r>
        <w:rPr>
          <w:rFonts w:ascii="Times New Roman" w:hAnsi="Times New Roman" w:cs="Times New Roman"/>
        </w:rPr>
        <w:t xml:space="preserve"> hereby declare that this project report, entitled "Biometric Class Attendance Tracking System (BCATS)" is our own original work. It has been composed by us and has not been presented, in whole or in part, for the award of any other degree or qualification at this or any other university or institution. All sources of information have been specifically acknowledged by means of references.</w:t>
      </w:r>
    </w:p>
    <w:p w14:paraId="5F062BFC" w14:textId="77777777" w:rsidR="00311FF9" w:rsidRDefault="00311FF9" w:rsidP="00311FF9">
      <w:pPr>
        <w:pStyle w:val="BodyText"/>
      </w:pPr>
      <w:r>
        <w:rPr>
          <w:rStyle w:val="Strong"/>
          <w:rFonts w:ascii="Times New Roman" w:hAnsi="Times New Roman" w:cs="Times New Roman"/>
          <w:color w:val="000000"/>
        </w:rPr>
        <w:t xml:space="preserve">Signature: </w:t>
      </w:r>
      <w:r>
        <w:rPr>
          <w:rFonts w:ascii="Times New Roman" w:hAnsi="Times New Roman" w:cs="Times New Roman"/>
          <w:color w:val="000000"/>
        </w:rPr>
        <w:t>_________________________</w:t>
      </w:r>
      <w:r>
        <w:rPr>
          <w:rFonts w:ascii="Times New Roman" w:hAnsi="Times New Roman" w:cs="Times New Roman"/>
          <w:color w:val="000000"/>
        </w:rPr>
        <w:br/>
      </w:r>
      <w:r>
        <w:rPr>
          <w:rStyle w:val="Strong"/>
          <w:rFonts w:ascii="Times New Roman" w:hAnsi="Times New Roman" w:cs="Times New Roman"/>
          <w:color w:val="000000"/>
        </w:rPr>
        <w:t xml:space="preserve">Name: </w:t>
      </w:r>
      <w:r w:rsidRPr="00311FF9">
        <w:rPr>
          <w:rFonts w:ascii="Times New Roman" w:hAnsi="Times New Roman" w:cs="Times New Roman"/>
          <w:b/>
          <w:bCs/>
          <w:color w:val="000000"/>
        </w:rPr>
        <w:t>KIBALAMA PAUL</w:t>
      </w:r>
      <w:r>
        <w:rPr>
          <w:rFonts w:ascii="Times New Roman" w:hAnsi="Times New Roman" w:cs="Times New Roman"/>
          <w:color w:val="000000"/>
        </w:rPr>
        <w:br/>
      </w:r>
      <w:r>
        <w:rPr>
          <w:rStyle w:val="Strong"/>
          <w:rFonts w:ascii="Times New Roman" w:hAnsi="Times New Roman" w:cs="Times New Roman"/>
          <w:color w:val="000000"/>
        </w:rPr>
        <w:t xml:space="preserve">Registration Number: </w:t>
      </w:r>
      <w:r w:rsidRPr="00273BB6">
        <w:rPr>
          <w:rFonts w:ascii="Times New Roman" w:hAnsi="Times New Roman" w:cs="Times New Roman"/>
          <w:b/>
          <w:bCs/>
          <w:color w:val="000000"/>
        </w:rPr>
        <w:t>22/BIT/BU/R/0005</w:t>
      </w:r>
      <w:r>
        <w:rPr>
          <w:rFonts w:ascii="Times New Roman" w:hAnsi="Times New Roman" w:cs="Times New Roman"/>
          <w:color w:val="000000"/>
        </w:rPr>
        <w:br/>
      </w:r>
      <w:r>
        <w:rPr>
          <w:rStyle w:val="Strong"/>
          <w:rFonts w:ascii="Times New Roman" w:hAnsi="Times New Roman" w:cs="Times New Roman"/>
          <w:color w:val="000000"/>
        </w:rPr>
        <w:t xml:space="preserve">Date: </w:t>
      </w:r>
      <w:r>
        <w:rPr>
          <w:rFonts w:ascii="Times New Roman" w:hAnsi="Times New Roman" w:cs="Times New Roman"/>
          <w:color w:val="000000"/>
        </w:rPr>
        <w:t>_________________________</w:t>
      </w:r>
    </w:p>
    <w:p w14:paraId="0AD2471B" w14:textId="2119CFBB" w:rsidR="00311FF9" w:rsidRDefault="00311FF9" w:rsidP="00311FF9">
      <w:pPr>
        <w:pStyle w:val="BodyText"/>
      </w:pPr>
      <w:r>
        <w:rPr>
          <w:rStyle w:val="Strong"/>
          <w:rFonts w:ascii="Times New Roman" w:hAnsi="Times New Roman" w:cs="Times New Roman"/>
        </w:rPr>
        <w:t>Signature: _________________________</w:t>
      </w:r>
      <w:r>
        <w:rPr>
          <w:rStyle w:val="Strong"/>
          <w:rFonts w:ascii="Times New Roman" w:hAnsi="Times New Roman" w:cs="Times New Roman"/>
        </w:rPr>
        <w:br/>
        <w:t xml:space="preserve">Name: AKATWIJUKA ELIA </w:t>
      </w:r>
      <w:r>
        <w:rPr>
          <w:rStyle w:val="Strong"/>
          <w:rFonts w:ascii="Times New Roman" w:hAnsi="Times New Roman" w:cs="Times New Roman"/>
        </w:rPr>
        <w:br/>
        <w:t>Registration Number:22/BSE/BU/R/00</w:t>
      </w:r>
      <w:r w:rsidR="00273BB6">
        <w:rPr>
          <w:rStyle w:val="Strong"/>
          <w:rFonts w:ascii="Times New Roman" w:hAnsi="Times New Roman" w:cs="Times New Roman"/>
        </w:rPr>
        <w:t>20</w:t>
      </w:r>
      <w:r>
        <w:rPr>
          <w:rStyle w:val="Strong"/>
          <w:rFonts w:ascii="Times New Roman" w:hAnsi="Times New Roman" w:cs="Times New Roman"/>
        </w:rPr>
        <w:br/>
        <w:t>Date: _______________________</w:t>
      </w:r>
    </w:p>
    <w:p w14:paraId="3FFE8125" w14:textId="77777777" w:rsidR="00311FF9" w:rsidRDefault="00311FF9" w:rsidP="00311FF9">
      <w:pPr>
        <w:pStyle w:val="BodyText"/>
        <w:pageBreakBefore/>
        <w:jc w:val="center"/>
      </w:pPr>
      <w:r>
        <w:rPr>
          <w:rStyle w:val="Strong"/>
          <w:rFonts w:ascii="Times New Roman" w:hAnsi="Times New Roman" w:cs="Times New Roman"/>
        </w:rPr>
        <w:lastRenderedPageBreak/>
        <w:t>APPROVAL</w:t>
      </w:r>
    </w:p>
    <w:p w14:paraId="21AD33F9" w14:textId="77777777" w:rsidR="00311FF9" w:rsidRDefault="00311FF9" w:rsidP="00311FF9">
      <w:pPr>
        <w:pStyle w:val="BodyText"/>
      </w:pPr>
      <w:r>
        <w:rPr>
          <w:rStyle w:val="Strong"/>
          <w:rFonts w:ascii="Times New Roman" w:hAnsi="Times New Roman" w:cs="Times New Roman"/>
        </w:rPr>
        <w:t>This project report has been submitted for examination with our approval as the University/Institution Supervisors.</w:t>
      </w:r>
    </w:p>
    <w:p w14:paraId="0CAF8E88" w14:textId="77777777" w:rsidR="00311FF9" w:rsidRDefault="00311FF9" w:rsidP="00311FF9">
      <w:pPr>
        <w:pStyle w:val="BodyText"/>
      </w:pPr>
      <w:r>
        <w:rPr>
          <w:rStyle w:val="Strong"/>
          <w:rFonts w:ascii="Times New Roman" w:hAnsi="Times New Roman" w:cs="Times New Roman"/>
          <w:color w:val="000000"/>
        </w:rPr>
        <w:t xml:space="preserve">Supervisor’s Name: </w:t>
      </w:r>
      <w:r>
        <w:rPr>
          <w:rFonts w:ascii="Times New Roman" w:hAnsi="Times New Roman" w:cs="Times New Roman"/>
          <w:color w:val="000000"/>
        </w:rPr>
        <w:t>_________________________</w:t>
      </w:r>
      <w:r>
        <w:rPr>
          <w:rFonts w:ascii="Times New Roman" w:hAnsi="Times New Roman" w:cs="Times New Roman"/>
          <w:color w:val="000000"/>
        </w:rPr>
        <w:br/>
      </w:r>
      <w:r>
        <w:rPr>
          <w:rStyle w:val="Strong"/>
          <w:rFonts w:ascii="Times New Roman" w:hAnsi="Times New Roman" w:cs="Times New Roman"/>
          <w:color w:val="000000"/>
        </w:rPr>
        <w:t xml:space="preserve">Signature: </w:t>
      </w:r>
      <w:r>
        <w:rPr>
          <w:rFonts w:ascii="Times New Roman" w:hAnsi="Times New Roman" w:cs="Times New Roman"/>
          <w:color w:val="000000"/>
        </w:rPr>
        <w:t>_________________________</w:t>
      </w:r>
      <w:r>
        <w:rPr>
          <w:rFonts w:ascii="Times New Roman" w:hAnsi="Times New Roman" w:cs="Times New Roman"/>
          <w:color w:val="000000"/>
        </w:rPr>
        <w:br/>
      </w:r>
      <w:r>
        <w:rPr>
          <w:rStyle w:val="Strong"/>
          <w:rFonts w:ascii="Times New Roman" w:hAnsi="Times New Roman" w:cs="Times New Roman"/>
          <w:color w:val="000000"/>
        </w:rPr>
        <w:t xml:space="preserve">Date: </w:t>
      </w:r>
      <w:r>
        <w:rPr>
          <w:rFonts w:ascii="Times New Roman" w:hAnsi="Times New Roman" w:cs="Times New Roman"/>
          <w:color w:val="000000"/>
        </w:rPr>
        <w:t>_________________________</w:t>
      </w:r>
    </w:p>
    <w:p w14:paraId="45FBBE4A" w14:textId="77777777" w:rsidR="00311FF9" w:rsidRDefault="00311FF9" w:rsidP="00311FF9">
      <w:pPr>
        <w:pStyle w:val="BodyText"/>
        <w:rPr>
          <w:rFonts w:ascii="Times New Roman" w:hAnsi="Times New Roman" w:cs="Times New Roman"/>
        </w:rPr>
      </w:pPr>
    </w:p>
    <w:p w14:paraId="65BFF047" w14:textId="77777777" w:rsidR="00311FF9" w:rsidRDefault="00311FF9" w:rsidP="00311FF9">
      <w:pPr>
        <w:pStyle w:val="BodyText"/>
        <w:pageBreakBefore/>
        <w:jc w:val="center"/>
      </w:pPr>
      <w:r>
        <w:rPr>
          <w:rStyle w:val="Strong"/>
          <w:rFonts w:ascii="Times New Roman" w:hAnsi="Times New Roman" w:cs="Times New Roman"/>
        </w:rPr>
        <w:lastRenderedPageBreak/>
        <w:t>ACKNOWLEDGEMENTS</w:t>
      </w:r>
    </w:p>
    <w:p w14:paraId="0F71B401" w14:textId="77777777" w:rsidR="00311FF9" w:rsidRDefault="00311FF9" w:rsidP="00311FF9">
      <w:pPr>
        <w:pStyle w:val="BodyText"/>
      </w:pPr>
      <w:r>
        <w:rPr>
          <w:rFonts w:ascii="Times New Roman" w:hAnsi="Times New Roman" w:cs="Times New Roman"/>
        </w:rPr>
        <w:t>We wish to express our sincere gratitude to our project supervisor, for their invaluable guidance, constructive criticism, and unwavering support throughout the research and development of this project.</w:t>
      </w:r>
    </w:p>
    <w:p w14:paraId="18134689" w14:textId="77777777" w:rsidR="00311FF9" w:rsidRDefault="00311FF9" w:rsidP="00311FF9">
      <w:pPr>
        <w:pStyle w:val="BodyText"/>
      </w:pPr>
      <w:r>
        <w:rPr>
          <w:rFonts w:ascii="Times New Roman" w:hAnsi="Times New Roman" w:cs="Times New Roman"/>
        </w:rPr>
        <w:t>Our appreciation also goes to the lecturers and staff of the Department of Computing and Informatics for their knowledge and support. We are deeply thankful to our families and friends for their encouragement and patience.</w:t>
      </w:r>
    </w:p>
    <w:p w14:paraId="3685A3C7" w14:textId="77777777" w:rsidR="00311FF9" w:rsidRPr="00350181" w:rsidRDefault="00311FF9" w:rsidP="00311FF9">
      <w:pPr>
        <w:pStyle w:val="BodyText"/>
        <w:rPr>
          <w:rFonts w:ascii="Times New Roman" w:hAnsi="Times New Roman" w:cs="Times New Roman"/>
          <w:b/>
          <w:bCs/>
        </w:rPr>
      </w:pPr>
      <w:r>
        <w:rPr>
          <w:rStyle w:val="Strong"/>
          <w:rFonts w:ascii="Times New Roman" w:hAnsi="Times New Roman" w:cs="Times New Roman"/>
        </w:rPr>
        <w:t xml:space="preserve">Finally, we acknowledge all the developers and researchers of the open-source libraries and technologies used in this project, whose work formed a critical </w:t>
      </w:r>
      <w:r w:rsidRPr="00350181">
        <w:rPr>
          <w:b/>
          <w:bCs/>
        </w:rPr>
        <w:t>foundation for our efforts.</w:t>
      </w:r>
    </w:p>
    <w:p w14:paraId="3FE8D100" w14:textId="77777777" w:rsidR="00311FF9" w:rsidRDefault="00311FF9" w:rsidP="00311FF9">
      <w:pPr>
        <w:pStyle w:val="BodyText"/>
        <w:pageBreakBefore/>
        <w:jc w:val="center"/>
      </w:pPr>
      <w:r>
        <w:rPr>
          <w:rStyle w:val="Strong"/>
          <w:rFonts w:ascii="Times New Roman" w:hAnsi="Times New Roman" w:cs="Times New Roman"/>
        </w:rPr>
        <w:lastRenderedPageBreak/>
        <w:t>Table of Contents</w:t>
      </w:r>
    </w:p>
    <w:sdt>
      <w:sdtPr>
        <w:id w:val="510959306"/>
        <w:docPartObj>
          <w:docPartGallery w:val="Table of Contents"/>
          <w:docPartUnique/>
        </w:docPartObj>
      </w:sdtPr>
      <w:sdtEndPr>
        <w:rPr>
          <w:rFonts w:ascii="Liberation Serif" w:eastAsia="Songti SC" w:hAnsi="Liberation Serif" w:cs="Arial Unicode MS"/>
          <w:b/>
          <w:bCs/>
          <w:noProof/>
          <w:color w:val="auto"/>
          <w:kern w:val="2"/>
          <w:sz w:val="24"/>
          <w:szCs w:val="24"/>
          <w:lang w:val="en-GB" w:eastAsia="zh-CN" w:bidi="hi-IN"/>
        </w:rPr>
      </w:sdtEndPr>
      <w:sdtContent>
        <w:p w14:paraId="77E1E32F" w14:textId="02ABDBC2" w:rsidR="00311FF9" w:rsidRDefault="00311FF9">
          <w:pPr>
            <w:pStyle w:val="TOCHeading"/>
          </w:pPr>
          <w:r>
            <w:t>Table of Contents</w:t>
          </w:r>
        </w:p>
        <w:p w14:paraId="74600203" w14:textId="6FF2CB15" w:rsidR="003637AA" w:rsidRDefault="00311FF9">
          <w:pPr>
            <w:pStyle w:val="TOC1"/>
            <w:tabs>
              <w:tab w:val="right" w:leader="dot" w:pos="9350"/>
            </w:tabs>
            <w:rPr>
              <w:rFonts w:asciiTheme="minorHAnsi" w:eastAsiaTheme="minorEastAsia" w:hAnsiTheme="minorHAnsi" w:cstheme="minorBidi"/>
              <w:noProof/>
              <w:szCs w:val="24"/>
              <w:lang w:val="en-US" w:eastAsia="en-US" w:bidi="ar-SA"/>
              <w14:ligatures w14:val="standardContextual"/>
            </w:rPr>
          </w:pPr>
          <w:r>
            <w:fldChar w:fldCharType="begin"/>
          </w:r>
          <w:r>
            <w:instrText xml:space="preserve"> TOC \o "1-3" \h \z \u </w:instrText>
          </w:r>
          <w:r>
            <w:fldChar w:fldCharType="separate"/>
          </w:r>
          <w:hyperlink w:anchor="_Toc216169992" w:history="1">
            <w:r w:rsidR="003637AA" w:rsidRPr="00F4414D">
              <w:rPr>
                <w:rStyle w:val="Hyperlink"/>
                <w:rFonts w:ascii="Times New Roman" w:hAnsi="Times New Roman" w:cs="Times New Roman"/>
                <w:b/>
                <w:bCs/>
                <w:noProof/>
              </w:rPr>
              <w:t>CHAPTER 1: INTRODUCTION</w:t>
            </w:r>
            <w:r w:rsidR="003637AA">
              <w:rPr>
                <w:noProof/>
                <w:webHidden/>
              </w:rPr>
              <w:tab/>
            </w:r>
            <w:r w:rsidR="003637AA">
              <w:rPr>
                <w:noProof/>
                <w:webHidden/>
              </w:rPr>
              <w:fldChar w:fldCharType="begin"/>
            </w:r>
            <w:r w:rsidR="003637AA">
              <w:rPr>
                <w:noProof/>
                <w:webHidden/>
              </w:rPr>
              <w:instrText xml:space="preserve"> PAGEREF _Toc216169992 \h </w:instrText>
            </w:r>
            <w:r w:rsidR="003637AA">
              <w:rPr>
                <w:noProof/>
                <w:webHidden/>
              </w:rPr>
            </w:r>
            <w:r w:rsidR="003637AA">
              <w:rPr>
                <w:noProof/>
                <w:webHidden/>
              </w:rPr>
              <w:fldChar w:fldCharType="separate"/>
            </w:r>
            <w:r w:rsidR="003637AA">
              <w:rPr>
                <w:noProof/>
                <w:webHidden/>
              </w:rPr>
              <w:t>1</w:t>
            </w:r>
            <w:r w:rsidR="003637AA">
              <w:rPr>
                <w:noProof/>
                <w:webHidden/>
              </w:rPr>
              <w:fldChar w:fldCharType="end"/>
            </w:r>
          </w:hyperlink>
        </w:p>
        <w:p w14:paraId="223A2102" w14:textId="6C81F9BB" w:rsidR="003637AA" w:rsidRDefault="003637AA">
          <w:pPr>
            <w:pStyle w:val="TOC2"/>
            <w:tabs>
              <w:tab w:val="right" w:leader="dot" w:pos="9350"/>
            </w:tabs>
            <w:rPr>
              <w:rFonts w:asciiTheme="minorHAnsi" w:eastAsiaTheme="minorEastAsia" w:hAnsiTheme="minorHAnsi" w:cstheme="minorBidi"/>
              <w:noProof/>
              <w:szCs w:val="24"/>
              <w:lang w:val="en-US" w:eastAsia="en-US" w:bidi="ar-SA"/>
              <w14:ligatures w14:val="standardContextual"/>
            </w:rPr>
          </w:pPr>
          <w:hyperlink w:anchor="_Toc216169993" w:history="1">
            <w:r w:rsidRPr="00F4414D">
              <w:rPr>
                <w:rStyle w:val="Hyperlink"/>
                <w:rFonts w:ascii="Times New Roman" w:hAnsi="Times New Roman" w:cs="Times New Roman"/>
                <w:b/>
                <w:bCs/>
                <w:noProof/>
              </w:rPr>
              <w:t>1.1 Background of the Study</w:t>
            </w:r>
            <w:r>
              <w:rPr>
                <w:noProof/>
                <w:webHidden/>
              </w:rPr>
              <w:tab/>
            </w:r>
            <w:r>
              <w:rPr>
                <w:noProof/>
                <w:webHidden/>
              </w:rPr>
              <w:fldChar w:fldCharType="begin"/>
            </w:r>
            <w:r>
              <w:rPr>
                <w:noProof/>
                <w:webHidden/>
              </w:rPr>
              <w:instrText xml:space="preserve"> PAGEREF _Toc216169993 \h </w:instrText>
            </w:r>
            <w:r>
              <w:rPr>
                <w:noProof/>
                <w:webHidden/>
              </w:rPr>
            </w:r>
            <w:r>
              <w:rPr>
                <w:noProof/>
                <w:webHidden/>
              </w:rPr>
              <w:fldChar w:fldCharType="separate"/>
            </w:r>
            <w:r>
              <w:rPr>
                <w:noProof/>
                <w:webHidden/>
              </w:rPr>
              <w:t>1</w:t>
            </w:r>
            <w:r>
              <w:rPr>
                <w:noProof/>
                <w:webHidden/>
              </w:rPr>
              <w:fldChar w:fldCharType="end"/>
            </w:r>
          </w:hyperlink>
        </w:p>
        <w:p w14:paraId="2B10FD34" w14:textId="7D2C25FB" w:rsidR="003637AA" w:rsidRDefault="003637AA">
          <w:pPr>
            <w:pStyle w:val="TOC2"/>
            <w:tabs>
              <w:tab w:val="right" w:leader="dot" w:pos="9350"/>
            </w:tabs>
            <w:rPr>
              <w:rFonts w:asciiTheme="minorHAnsi" w:eastAsiaTheme="minorEastAsia" w:hAnsiTheme="minorHAnsi" w:cstheme="minorBidi"/>
              <w:noProof/>
              <w:szCs w:val="24"/>
              <w:lang w:val="en-US" w:eastAsia="en-US" w:bidi="ar-SA"/>
              <w14:ligatures w14:val="standardContextual"/>
            </w:rPr>
          </w:pPr>
          <w:hyperlink w:anchor="_Toc216169994" w:history="1">
            <w:r w:rsidRPr="00F4414D">
              <w:rPr>
                <w:rStyle w:val="Hyperlink"/>
                <w:rFonts w:ascii="Times New Roman" w:hAnsi="Times New Roman" w:cs="Times New Roman"/>
                <w:b/>
                <w:bCs/>
                <w:noProof/>
              </w:rPr>
              <w:t>1.2 Problem Statement</w:t>
            </w:r>
            <w:r>
              <w:rPr>
                <w:noProof/>
                <w:webHidden/>
              </w:rPr>
              <w:tab/>
            </w:r>
            <w:r>
              <w:rPr>
                <w:noProof/>
                <w:webHidden/>
              </w:rPr>
              <w:fldChar w:fldCharType="begin"/>
            </w:r>
            <w:r>
              <w:rPr>
                <w:noProof/>
                <w:webHidden/>
              </w:rPr>
              <w:instrText xml:space="preserve"> PAGEREF _Toc216169994 \h </w:instrText>
            </w:r>
            <w:r>
              <w:rPr>
                <w:noProof/>
                <w:webHidden/>
              </w:rPr>
            </w:r>
            <w:r>
              <w:rPr>
                <w:noProof/>
                <w:webHidden/>
              </w:rPr>
              <w:fldChar w:fldCharType="separate"/>
            </w:r>
            <w:r>
              <w:rPr>
                <w:noProof/>
                <w:webHidden/>
              </w:rPr>
              <w:t>1</w:t>
            </w:r>
            <w:r>
              <w:rPr>
                <w:noProof/>
                <w:webHidden/>
              </w:rPr>
              <w:fldChar w:fldCharType="end"/>
            </w:r>
          </w:hyperlink>
        </w:p>
        <w:p w14:paraId="45CE8590" w14:textId="76B60117" w:rsidR="003637AA" w:rsidRDefault="003637AA">
          <w:pPr>
            <w:pStyle w:val="TOC2"/>
            <w:tabs>
              <w:tab w:val="right" w:leader="dot" w:pos="9350"/>
            </w:tabs>
            <w:rPr>
              <w:rFonts w:asciiTheme="minorHAnsi" w:eastAsiaTheme="minorEastAsia" w:hAnsiTheme="minorHAnsi" w:cstheme="minorBidi"/>
              <w:noProof/>
              <w:szCs w:val="24"/>
              <w:lang w:val="en-US" w:eastAsia="en-US" w:bidi="ar-SA"/>
              <w14:ligatures w14:val="standardContextual"/>
            </w:rPr>
          </w:pPr>
          <w:hyperlink w:anchor="_Toc216169995" w:history="1">
            <w:r w:rsidRPr="00F4414D">
              <w:rPr>
                <w:rStyle w:val="Hyperlink"/>
                <w:rFonts w:ascii="Times New Roman" w:hAnsi="Times New Roman" w:cs="Times New Roman"/>
                <w:b/>
                <w:bCs/>
                <w:noProof/>
              </w:rPr>
              <w:t>1.3 Main Objective and Specific Objectives</w:t>
            </w:r>
            <w:r>
              <w:rPr>
                <w:noProof/>
                <w:webHidden/>
              </w:rPr>
              <w:tab/>
            </w:r>
            <w:r>
              <w:rPr>
                <w:noProof/>
                <w:webHidden/>
              </w:rPr>
              <w:fldChar w:fldCharType="begin"/>
            </w:r>
            <w:r>
              <w:rPr>
                <w:noProof/>
                <w:webHidden/>
              </w:rPr>
              <w:instrText xml:space="preserve"> PAGEREF _Toc216169995 \h </w:instrText>
            </w:r>
            <w:r>
              <w:rPr>
                <w:noProof/>
                <w:webHidden/>
              </w:rPr>
            </w:r>
            <w:r>
              <w:rPr>
                <w:noProof/>
                <w:webHidden/>
              </w:rPr>
              <w:fldChar w:fldCharType="separate"/>
            </w:r>
            <w:r>
              <w:rPr>
                <w:noProof/>
                <w:webHidden/>
              </w:rPr>
              <w:t>2</w:t>
            </w:r>
            <w:r>
              <w:rPr>
                <w:noProof/>
                <w:webHidden/>
              </w:rPr>
              <w:fldChar w:fldCharType="end"/>
            </w:r>
          </w:hyperlink>
        </w:p>
        <w:p w14:paraId="1EE6BEB4" w14:textId="31D1281C" w:rsidR="003637AA" w:rsidRDefault="003637AA">
          <w:pPr>
            <w:pStyle w:val="TOC2"/>
            <w:tabs>
              <w:tab w:val="right" w:leader="dot" w:pos="9350"/>
            </w:tabs>
            <w:rPr>
              <w:rFonts w:asciiTheme="minorHAnsi" w:eastAsiaTheme="minorEastAsia" w:hAnsiTheme="minorHAnsi" w:cstheme="minorBidi"/>
              <w:noProof/>
              <w:szCs w:val="24"/>
              <w:lang w:val="en-US" w:eastAsia="en-US" w:bidi="ar-SA"/>
              <w14:ligatures w14:val="standardContextual"/>
            </w:rPr>
          </w:pPr>
          <w:hyperlink w:anchor="_Toc216169996" w:history="1">
            <w:r w:rsidRPr="00F4414D">
              <w:rPr>
                <w:rStyle w:val="Hyperlink"/>
                <w:rFonts w:ascii="Times New Roman" w:hAnsi="Times New Roman" w:cs="Times New Roman"/>
                <w:b/>
                <w:bCs/>
                <w:noProof/>
              </w:rPr>
              <w:t>1.4 Research/Project Questions</w:t>
            </w:r>
            <w:r>
              <w:rPr>
                <w:noProof/>
                <w:webHidden/>
              </w:rPr>
              <w:tab/>
            </w:r>
            <w:r>
              <w:rPr>
                <w:noProof/>
                <w:webHidden/>
              </w:rPr>
              <w:fldChar w:fldCharType="begin"/>
            </w:r>
            <w:r>
              <w:rPr>
                <w:noProof/>
                <w:webHidden/>
              </w:rPr>
              <w:instrText xml:space="preserve"> PAGEREF _Toc216169996 \h </w:instrText>
            </w:r>
            <w:r>
              <w:rPr>
                <w:noProof/>
                <w:webHidden/>
              </w:rPr>
            </w:r>
            <w:r>
              <w:rPr>
                <w:noProof/>
                <w:webHidden/>
              </w:rPr>
              <w:fldChar w:fldCharType="separate"/>
            </w:r>
            <w:r>
              <w:rPr>
                <w:noProof/>
                <w:webHidden/>
              </w:rPr>
              <w:t>2</w:t>
            </w:r>
            <w:r>
              <w:rPr>
                <w:noProof/>
                <w:webHidden/>
              </w:rPr>
              <w:fldChar w:fldCharType="end"/>
            </w:r>
          </w:hyperlink>
        </w:p>
        <w:p w14:paraId="152ECD9E" w14:textId="583723B8" w:rsidR="003637AA" w:rsidRDefault="003637AA">
          <w:pPr>
            <w:pStyle w:val="TOC2"/>
            <w:tabs>
              <w:tab w:val="right" w:leader="dot" w:pos="9350"/>
            </w:tabs>
            <w:rPr>
              <w:rFonts w:asciiTheme="minorHAnsi" w:eastAsiaTheme="minorEastAsia" w:hAnsiTheme="minorHAnsi" w:cstheme="minorBidi"/>
              <w:noProof/>
              <w:szCs w:val="24"/>
              <w:lang w:val="en-US" w:eastAsia="en-US" w:bidi="ar-SA"/>
              <w14:ligatures w14:val="standardContextual"/>
            </w:rPr>
          </w:pPr>
          <w:hyperlink w:anchor="_Toc216169997" w:history="1">
            <w:r w:rsidRPr="00F4414D">
              <w:rPr>
                <w:rStyle w:val="Hyperlink"/>
                <w:rFonts w:ascii="Times New Roman" w:hAnsi="Times New Roman" w:cs="Times New Roman"/>
                <w:b/>
                <w:bCs/>
                <w:noProof/>
              </w:rPr>
              <w:t>1.5 Scope of the Study</w:t>
            </w:r>
            <w:r>
              <w:rPr>
                <w:noProof/>
                <w:webHidden/>
              </w:rPr>
              <w:tab/>
            </w:r>
            <w:r>
              <w:rPr>
                <w:noProof/>
                <w:webHidden/>
              </w:rPr>
              <w:fldChar w:fldCharType="begin"/>
            </w:r>
            <w:r>
              <w:rPr>
                <w:noProof/>
                <w:webHidden/>
              </w:rPr>
              <w:instrText xml:space="preserve"> PAGEREF _Toc216169997 \h </w:instrText>
            </w:r>
            <w:r>
              <w:rPr>
                <w:noProof/>
                <w:webHidden/>
              </w:rPr>
            </w:r>
            <w:r>
              <w:rPr>
                <w:noProof/>
                <w:webHidden/>
              </w:rPr>
              <w:fldChar w:fldCharType="separate"/>
            </w:r>
            <w:r>
              <w:rPr>
                <w:noProof/>
                <w:webHidden/>
              </w:rPr>
              <w:t>3</w:t>
            </w:r>
            <w:r>
              <w:rPr>
                <w:noProof/>
                <w:webHidden/>
              </w:rPr>
              <w:fldChar w:fldCharType="end"/>
            </w:r>
          </w:hyperlink>
        </w:p>
        <w:p w14:paraId="3F92F227" w14:textId="0CD7AF92" w:rsidR="003637AA" w:rsidRDefault="003637AA">
          <w:pPr>
            <w:pStyle w:val="TOC2"/>
            <w:tabs>
              <w:tab w:val="right" w:leader="dot" w:pos="9350"/>
            </w:tabs>
            <w:rPr>
              <w:rFonts w:asciiTheme="minorHAnsi" w:eastAsiaTheme="minorEastAsia" w:hAnsiTheme="minorHAnsi" w:cstheme="minorBidi"/>
              <w:noProof/>
              <w:szCs w:val="24"/>
              <w:lang w:val="en-US" w:eastAsia="en-US" w:bidi="ar-SA"/>
              <w14:ligatures w14:val="standardContextual"/>
            </w:rPr>
          </w:pPr>
          <w:hyperlink w:anchor="_Toc216169998" w:history="1">
            <w:r w:rsidRPr="00F4414D">
              <w:rPr>
                <w:rStyle w:val="Hyperlink"/>
                <w:rFonts w:ascii="Times New Roman" w:hAnsi="Times New Roman" w:cs="Times New Roman"/>
                <w:b/>
                <w:bCs/>
                <w:noProof/>
              </w:rPr>
              <w:t>1.6 Significance of the Project</w:t>
            </w:r>
            <w:r>
              <w:rPr>
                <w:noProof/>
                <w:webHidden/>
              </w:rPr>
              <w:tab/>
            </w:r>
            <w:r>
              <w:rPr>
                <w:noProof/>
                <w:webHidden/>
              </w:rPr>
              <w:fldChar w:fldCharType="begin"/>
            </w:r>
            <w:r>
              <w:rPr>
                <w:noProof/>
                <w:webHidden/>
              </w:rPr>
              <w:instrText xml:space="preserve"> PAGEREF _Toc216169998 \h </w:instrText>
            </w:r>
            <w:r>
              <w:rPr>
                <w:noProof/>
                <w:webHidden/>
              </w:rPr>
            </w:r>
            <w:r>
              <w:rPr>
                <w:noProof/>
                <w:webHidden/>
              </w:rPr>
              <w:fldChar w:fldCharType="separate"/>
            </w:r>
            <w:r>
              <w:rPr>
                <w:noProof/>
                <w:webHidden/>
              </w:rPr>
              <w:t>3</w:t>
            </w:r>
            <w:r>
              <w:rPr>
                <w:noProof/>
                <w:webHidden/>
              </w:rPr>
              <w:fldChar w:fldCharType="end"/>
            </w:r>
          </w:hyperlink>
        </w:p>
        <w:p w14:paraId="03608E26" w14:textId="7B816121" w:rsidR="003637AA" w:rsidRDefault="003637AA">
          <w:pPr>
            <w:pStyle w:val="TOC1"/>
            <w:tabs>
              <w:tab w:val="right" w:leader="dot" w:pos="9350"/>
            </w:tabs>
            <w:rPr>
              <w:rFonts w:asciiTheme="minorHAnsi" w:eastAsiaTheme="minorEastAsia" w:hAnsiTheme="minorHAnsi" w:cstheme="minorBidi"/>
              <w:noProof/>
              <w:szCs w:val="24"/>
              <w:lang w:val="en-US" w:eastAsia="en-US" w:bidi="ar-SA"/>
              <w14:ligatures w14:val="standardContextual"/>
            </w:rPr>
          </w:pPr>
          <w:hyperlink w:anchor="_Toc216169999" w:history="1">
            <w:r w:rsidRPr="00F4414D">
              <w:rPr>
                <w:rStyle w:val="Hyperlink"/>
                <w:rFonts w:ascii="Times New Roman" w:hAnsi="Times New Roman" w:cs="Times New Roman"/>
                <w:b/>
                <w:bCs/>
                <w:noProof/>
              </w:rPr>
              <w:t>CHAPTER 2: LITERATURE REVIEW</w:t>
            </w:r>
            <w:r>
              <w:rPr>
                <w:noProof/>
                <w:webHidden/>
              </w:rPr>
              <w:tab/>
            </w:r>
            <w:r>
              <w:rPr>
                <w:noProof/>
                <w:webHidden/>
              </w:rPr>
              <w:fldChar w:fldCharType="begin"/>
            </w:r>
            <w:r>
              <w:rPr>
                <w:noProof/>
                <w:webHidden/>
              </w:rPr>
              <w:instrText xml:space="preserve"> PAGEREF _Toc216169999 \h </w:instrText>
            </w:r>
            <w:r>
              <w:rPr>
                <w:noProof/>
                <w:webHidden/>
              </w:rPr>
            </w:r>
            <w:r>
              <w:rPr>
                <w:noProof/>
                <w:webHidden/>
              </w:rPr>
              <w:fldChar w:fldCharType="separate"/>
            </w:r>
            <w:r>
              <w:rPr>
                <w:noProof/>
                <w:webHidden/>
              </w:rPr>
              <w:t>5</w:t>
            </w:r>
            <w:r>
              <w:rPr>
                <w:noProof/>
                <w:webHidden/>
              </w:rPr>
              <w:fldChar w:fldCharType="end"/>
            </w:r>
          </w:hyperlink>
        </w:p>
        <w:p w14:paraId="2A3A0253" w14:textId="773896A6" w:rsidR="003637AA" w:rsidRDefault="003637AA">
          <w:pPr>
            <w:pStyle w:val="TOC2"/>
            <w:tabs>
              <w:tab w:val="right" w:leader="dot" w:pos="9350"/>
            </w:tabs>
            <w:rPr>
              <w:rFonts w:asciiTheme="minorHAnsi" w:eastAsiaTheme="minorEastAsia" w:hAnsiTheme="minorHAnsi" w:cstheme="minorBidi"/>
              <w:noProof/>
              <w:szCs w:val="24"/>
              <w:lang w:val="en-US" w:eastAsia="en-US" w:bidi="ar-SA"/>
              <w14:ligatures w14:val="standardContextual"/>
            </w:rPr>
          </w:pPr>
          <w:hyperlink w:anchor="_Toc216170000" w:history="1">
            <w:r w:rsidRPr="00F4414D">
              <w:rPr>
                <w:rStyle w:val="Hyperlink"/>
                <w:rFonts w:ascii="Times New Roman" w:hAnsi="Times New Roman" w:cs="Times New Roman"/>
                <w:b/>
                <w:bCs/>
                <w:noProof/>
              </w:rPr>
              <w:t>2.1 Introduction</w:t>
            </w:r>
            <w:r>
              <w:rPr>
                <w:noProof/>
                <w:webHidden/>
              </w:rPr>
              <w:tab/>
            </w:r>
            <w:r>
              <w:rPr>
                <w:noProof/>
                <w:webHidden/>
              </w:rPr>
              <w:fldChar w:fldCharType="begin"/>
            </w:r>
            <w:r>
              <w:rPr>
                <w:noProof/>
                <w:webHidden/>
              </w:rPr>
              <w:instrText xml:space="preserve"> PAGEREF _Toc216170000 \h </w:instrText>
            </w:r>
            <w:r>
              <w:rPr>
                <w:noProof/>
                <w:webHidden/>
              </w:rPr>
            </w:r>
            <w:r>
              <w:rPr>
                <w:noProof/>
                <w:webHidden/>
              </w:rPr>
              <w:fldChar w:fldCharType="separate"/>
            </w:r>
            <w:r>
              <w:rPr>
                <w:noProof/>
                <w:webHidden/>
              </w:rPr>
              <w:t>5</w:t>
            </w:r>
            <w:r>
              <w:rPr>
                <w:noProof/>
                <w:webHidden/>
              </w:rPr>
              <w:fldChar w:fldCharType="end"/>
            </w:r>
          </w:hyperlink>
        </w:p>
        <w:p w14:paraId="0E77FEAD" w14:textId="643188D4" w:rsidR="003637AA" w:rsidRDefault="003637AA">
          <w:pPr>
            <w:pStyle w:val="TOC2"/>
            <w:tabs>
              <w:tab w:val="right" w:leader="dot" w:pos="9350"/>
            </w:tabs>
            <w:rPr>
              <w:rFonts w:asciiTheme="minorHAnsi" w:eastAsiaTheme="minorEastAsia" w:hAnsiTheme="minorHAnsi" w:cstheme="minorBidi"/>
              <w:noProof/>
              <w:szCs w:val="24"/>
              <w:lang w:val="en-US" w:eastAsia="en-US" w:bidi="ar-SA"/>
              <w14:ligatures w14:val="standardContextual"/>
            </w:rPr>
          </w:pPr>
          <w:hyperlink w:anchor="_Toc216170001" w:history="1">
            <w:r w:rsidRPr="00F4414D">
              <w:rPr>
                <w:rStyle w:val="Hyperlink"/>
                <w:rFonts w:ascii="Times New Roman" w:hAnsi="Times New Roman" w:cs="Times New Roman"/>
                <w:b/>
                <w:bCs/>
                <w:noProof/>
              </w:rPr>
              <w:t>2.2 Review of Related Literature</w:t>
            </w:r>
            <w:r>
              <w:rPr>
                <w:noProof/>
                <w:webHidden/>
              </w:rPr>
              <w:tab/>
            </w:r>
            <w:r>
              <w:rPr>
                <w:noProof/>
                <w:webHidden/>
              </w:rPr>
              <w:fldChar w:fldCharType="begin"/>
            </w:r>
            <w:r>
              <w:rPr>
                <w:noProof/>
                <w:webHidden/>
              </w:rPr>
              <w:instrText xml:space="preserve"> PAGEREF _Toc216170001 \h </w:instrText>
            </w:r>
            <w:r>
              <w:rPr>
                <w:noProof/>
                <w:webHidden/>
              </w:rPr>
            </w:r>
            <w:r>
              <w:rPr>
                <w:noProof/>
                <w:webHidden/>
              </w:rPr>
              <w:fldChar w:fldCharType="separate"/>
            </w:r>
            <w:r>
              <w:rPr>
                <w:noProof/>
                <w:webHidden/>
              </w:rPr>
              <w:t>5</w:t>
            </w:r>
            <w:r>
              <w:rPr>
                <w:noProof/>
                <w:webHidden/>
              </w:rPr>
              <w:fldChar w:fldCharType="end"/>
            </w:r>
          </w:hyperlink>
        </w:p>
        <w:p w14:paraId="2C71E221" w14:textId="531C37F0" w:rsidR="003637AA" w:rsidRDefault="003637AA">
          <w:pPr>
            <w:pStyle w:val="TOC3"/>
            <w:tabs>
              <w:tab w:val="right" w:leader="dot" w:pos="9350"/>
            </w:tabs>
            <w:rPr>
              <w:rFonts w:asciiTheme="minorHAnsi" w:eastAsiaTheme="minorEastAsia" w:hAnsiTheme="minorHAnsi" w:cstheme="minorBidi"/>
              <w:noProof/>
              <w:szCs w:val="24"/>
              <w:lang w:val="en-US" w:eastAsia="en-US" w:bidi="ar-SA"/>
              <w14:ligatures w14:val="standardContextual"/>
            </w:rPr>
          </w:pPr>
          <w:hyperlink w:anchor="_Toc216170002" w:history="1">
            <w:r w:rsidRPr="00F4414D">
              <w:rPr>
                <w:rStyle w:val="Hyperlink"/>
                <w:rFonts w:ascii="Times New Roman" w:hAnsi="Times New Roman" w:cs="Times New Roman"/>
                <w:b/>
                <w:bCs/>
                <w:noProof/>
              </w:rPr>
              <w:t>2.2.1 Past Studies on Attendance Management Systems</w:t>
            </w:r>
            <w:r>
              <w:rPr>
                <w:noProof/>
                <w:webHidden/>
              </w:rPr>
              <w:tab/>
            </w:r>
            <w:r>
              <w:rPr>
                <w:noProof/>
                <w:webHidden/>
              </w:rPr>
              <w:fldChar w:fldCharType="begin"/>
            </w:r>
            <w:r>
              <w:rPr>
                <w:noProof/>
                <w:webHidden/>
              </w:rPr>
              <w:instrText xml:space="preserve"> PAGEREF _Toc216170002 \h </w:instrText>
            </w:r>
            <w:r>
              <w:rPr>
                <w:noProof/>
                <w:webHidden/>
              </w:rPr>
            </w:r>
            <w:r>
              <w:rPr>
                <w:noProof/>
                <w:webHidden/>
              </w:rPr>
              <w:fldChar w:fldCharType="separate"/>
            </w:r>
            <w:r>
              <w:rPr>
                <w:noProof/>
                <w:webHidden/>
              </w:rPr>
              <w:t>5</w:t>
            </w:r>
            <w:r>
              <w:rPr>
                <w:noProof/>
                <w:webHidden/>
              </w:rPr>
              <w:fldChar w:fldCharType="end"/>
            </w:r>
          </w:hyperlink>
        </w:p>
        <w:p w14:paraId="27FCD711" w14:textId="5BDF3FB4" w:rsidR="003637AA" w:rsidRDefault="003637AA">
          <w:pPr>
            <w:pStyle w:val="TOC3"/>
            <w:tabs>
              <w:tab w:val="right" w:leader="dot" w:pos="9350"/>
            </w:tabs>
            <w:rPr>
              <w:rFonts w:asciiTheme="minorHAnsi" w:eastAsiaTheme="minorEastAsia" w:hAnsiTheme="minorHAnsi" w:cstheme="minorBidi"/>
              <w:noProof/>
              <w:szCs w:val="24"/>
              <w:lang w:val="en-US" w:eastAsia="en-US" w:bidi="ar-SA"/>
              <w14:ligatures w14:val="standardContextual"/>
            </w:rPr>
          </w:pPr>
          <w:hyperlink w:anchor="_Toc216170003" w:history="1">
            <w:r w:rsidRPr="00F4414D">
              <w:rPr>
                <w:rStyle w:val="Hyperlink"/>
                <w:rFonts w:ascii="Times New Roman" w:hAnsi="Times New Roman" w:cs="Times New Roman"/>
                <w:b/>
                <w:bCs/>
                <w:noProof/>
              </w:rPr>
              <w:t>2.2.2 Related IT Projects</w:t>
            </w:r>
            <w:r>
              <w:rPr>
                <w:noProof/>
                <w:webHidden/>
              </w:rPr>
              <w:tab/>
            </w:r>
            <w:r>
              <w:rPr>
                <w:noProof/>
                <w:webHidden/>
              </w:rPr>
              <w:fldChar w:fldCharType="begin"/>
            </w:r>
            <w:r>
              <w:rPr>
                <w:noProof/>
                <w:webHidden/>
              </w:rPr>
              <w:instrText xml:space="preserve"> PAGEREF _Toc216170003 \h </w:instrText>
            </w:r>
            <w:r>
              <w:rPr>
                <w:noProof/>
                <w:webHidden/>
              </w:rPr>
            </w:r>
            <w:r>
              <w:rPr>
                <w:noProof/>
                <w:webHidden/>
              </w:rPr>
              <w:fldChar w:fldCharType="separate"/>
            </w:r>
            <w:r>
              <w:rPr>
                <w:noProof/>
                <w:webHidden/>
              </w:rPr>
              <w:t>6</w:t>
            </w:r>
            <w:r>
              <w:rPr>
                <w:noProof/>
                <w:webHidden/>
              </w:rPr>
              <w:fldChar w:fldCharType="end"/>
            </w:r>
          </w:hyperlink>
        </w:p>
        <w:p w14:paraId="29D3812B" w14:textId="567CC92C" w:rsidR="003637AA" w:rsidRDefault="003637AA">
          <w:pPr>
            <w:pStyle w:val="TOC3"/>
            <w:tabs>
              <w:tab w:val="right" w:leader="dot" w:pos="9350"/>
            </w:tabs>
            <w:rPr>
              <w:rFonts w:asciiTheme="minorHAnsi" w:eastAsiaTheme="minorEastAsia" w:hAnsiTheme="minorHAnsi" w:cstheme="minorBidi"/>
              <w:noProof/>
              <w:szCs w:val="24"/>
              <w:lang w:val="en-US" w:eastAsia="en-US" w:bidi="ar-SA"/>
              <w14:ligatures w14:val="standardContextual"/>
            </w:rPr>
          </w:pPr>
          <w:hyperlink w:anchor="_Toc216170004" w:history="1">
            <w:r w:rsidRPr="00F4414D">
              <w:rPr>
                <w:rStyle w:val="Hyperlink"/>
                <w:rFonts w:ascii="Times New Roman" w:hAnsi="Times New Roman" w:cs="Times New Roman"/>
                <w:b/>
                <w:bCs/>
                <w:noProof/>
              </w:rPr>
              <w:t>2.2.3 Theoretical Foundations</w:t>
            </w:r>
            <w:r>
              <w:rPr>
                <w:noProof/>
                <w:webHidden/>
              </w:rPr>
              <w:tab/>
            </w:r>
            <w:r>
              <w:rPr>
                <w:noProof/>
                <w:webHidden/>
              </w:rPr>
              <w:fldChar w:fldCharType="begin"/>
            </w:r>
            <w:r>
              <w:rPr>
                <w:noProof/>
                <w:webHidden/>
              </w:rPr>
              <w:instrText xml:space="preserve"> PAGEREF _Toc216170004 \h </w:instrText>
            </w:r>
            <w:r>
              <w:rPr>
                <w:noProof/>
                <w:webHidden/>
              </w:rPr>
            </w:r>
            <w:r>
              <w:rPr>
                <w:noProof/>
                <w:webHidden/>
              </w:rPr>
              <w:fldChar w:fldCharType="separate"/>
            </w:r>
            <w:r>
              <w:rPr>
                <w:noProof/>
                <w:webHidden/>
              </w:rPr>
              <w:t>6</w:t>
            </w:r>
            <w:r>
              <w:rPr>
                <w:noProof/>
                <w:webHidden/>
              </w:rPr>
              <w:fldChar w:fldCharType="end"/>
            </w:r>
          </w:hyperlink>
        </w:p>
        <w:p w14:paraId="320F07DE" w14:textId="5771DF82" w:rsidR="003637AA" w:rsidRDefault="003637AA">
          <w:pPr>
            <w:pStyle w:val="TOC3"/>
            <w:tabs>
              <w:tab w:val="right" w:leader="dot" w:pos="9350"/>
            </w:tabs>
            <w:rPr>
              <w:rFonts w:asciiTheme="minorHAnsi" w:eastAsiaTheme="minorEastAsia" w:hAnsiTheme="minorHAnsi" w:cstheme="minorBidi"/>
              <w:noProof/>
              <w:szCs w:val="24"/>
              <w:lang w:val="en-US" w:eastAsia="en-US" w:bidi="ar-SA"/>
              <w14:ligatures w14:val="standardContextual"/>
            </w:rPr>
          </w:pPr>
          <w:hyperlink w:anchor="_Toc216170005" w:history="1">
            <w:r w:rsidRPr="00F4414D">
              <w:rPr>
                <w:rStyle w:val="Hyperlink"/>
                <w:rFonts w:ascii="Times New Roman" w:hAnsi="Times New Roman" w:cs="Times New Roman"/>
                <w:b/>
                <w:bCs/>
                <w:noProof/>
              </w:rPr>
              <w:t>2.2.4 SWOT Analysis of Current Solutions</w:t>
            </w:r>
            <w:r>
              <w:rPr>
                <w:noProof/>
                <w:webHidden/>
              </w:rPr>
              <w:tab/>
            </w:r>
            <w:r>
              <w:rPr>
                <w:noProof/>
                <w:webHidden/>
              </w:rPr>
              <w:fldChar w:fldCharType="begin"/>
            </w:r>
            <w:r>
              <w:rPr>
                <w:noProof/>
                <w:webHidden/>
              </w:rPr>
              <w:instrText xml:space="preserve"> PAGEREF _Toc216170005 \h </w:instrText>
            </w:r>
            <w:r>
              <w:rPr>
                <w:noProof/>
                <w:webHidden/>
              </w:rPr>
            </w:r>
            <w:r>
              <w:rPr>
                <w:noProof/>
                <w:webHidden/>
              </w:rPr>
              <w:fldChar w:fldCharType="separate"/>
            </w:r>
            <w:r>
              <w:rPr>
                <w:noProof/>
                <w:webHidden/>
              </w:rPr>
              <w:t>7</w:t>
            </w:r>
            <w:r>
              <w:rPr>
                <w:noProof/>
                <w:webHidden/>
              </w:rPr>
              <w:fldChar w:fldCharType="end"/>
            </w:r>
          </w:hyperlink>
        </w:p>
        <w:p w14:paraId="05ADA0CD" w14:textId="5E0CCF1F" w:rsidR="003637AA" w:rsidRDefault="003637AA">
          <w:pPr>
            <w:pStyle w:val="TOC2"/>
            <w:tabs>
              <w:tab w:val="right" w:leader="dot" w:pos="9350"/>
            </w:tabs>
            <w:rPr>
              <w:rFonts w:asciiTheme="minorHAnsi" w:eastAsiaTheme="minorEastAsia" w:hAnsiTheme="minorHAnsi" w:cstheme="minorBidi"/>
              <w:noProof/>
              <w:szCs w:val="24"/>
              <w:lang w:val="en-US" w:eastAsia="en-US" w:bidi="ar-SA"/>
              <w14:ligatures w14:val="standardContextual"/>
            </w:rPr>
          </w:pPr>
          <w:hyperlink w:anchor="_Toc216170006" w:history="1">
            <w:r w:rsidRPr="00F4414D">
              <w:rPr>
                <w:rStyle w:val="Hyperlink"/>
                <w:rFonts w:ascii="Times New Roman" w:hAnsi="Times New Roman" w:cs="Times New Roman"/>
                <w:b/>
                <w:bCs/>
                <w:noProof/>
              </w:rPr>
              <w:t>2.3 Summary and Research Gap</w:t>
            </w:r>
            <w:r>
              <w:rPr>
                <w:noProof/>
                <w:webHidden/>
              </w:rPr>
              <w:tab/>
            </w:r>
            <w:r>
              <w:rPr>
                <w:noProof/>
                <w:webHidden/>
              </w:rPr>
              <w:fldChar w:fldCharType="begin"/>
            </w:r>
            <w:r>
              <w:rPr>
                <w:noProof/>
                <w:webHidden/>
              </w:rPr>
              <w:instrText xml:space="preserve"> PAGEREF _Toc216170006 \h </w:instrText>
            </w:r>
            <w:r>
              <w:rPr>
                <w:noProof/>
                <w:webHidden/>
              </w:rPr>
            </w:r>
            <w:r>
              <w:rPr>
                <w:noProof/>
                <w:webHidden/>
              </w:rPr>
              <w:fldChar w:fldCharType="separate"/>
            </w:r>
            <w:r>
              <w:rPr>
                <w:noProof/>
                <w:webHidden/>
              </w:rPr>
              <w:t>8</w:t>
            </w:r>
            <w:r>
              <w:rPr>
                <w:noProof/>
                <w:webHidden/>
              </w:rPr>
              <w:fldChar w:fldCharType="end"/>
            </w:r>
          </w:hyperlink>
        </w:p>
        <w:p w14:paraId="70FE8115" w14:textId="4977867A" w:rsidR="003637AA" w:rsidRDefault="003637AA">
          <w:pPr>
            <w:pStyle w:val="TOC1"/>
            <w:tabs>
              <w:tab w:val="right" w:leader="dot" w:pos="9350"/>
            </w:tabs>
            <w:rPr>
              <w:rFonts w:asciiTheme="minorHAnsi" w:eastAsiaTheme="minorEastAsia" w:hAnsiTheme="minorHAnsi" w:cstheme="minorBidi"/>
              <w:noProof/>
              <w:szCs w:val="24"/>
              <w:lang w:val="en-US" w:eastAsia="en-US" w:bidi="ar-SA"/>
              <w14:ligatures w14:val="standardContextual"/>
            </w:rPr>
          </w:pPr>
          <w:hyperlink w:anchor="_Toc216170007" w:history="1">
            <w:r w:rsidRPr="00F4414D">
              <w:rPr>
                <w:rStyle w:val="Hyperlink"/>
                <w:rFonts w:ascii="Times New Roman" w:hAnsi="Times New Roman" w:cs="Times New Roman"/>
                <w:b/>
                <w:bCs/>
                <w:noProof/>
              </w:rPr>
              <w:t>CHAPTER 3: RESEARCH METHODOLOGY</w:t>
            </w:r>
            <w:r>
              <w:rPr>
                <w:noProof/>
                <w:webHidden/>
              </w:rPr>
              <w:tab/>
            </w:r>
            <w:r>
              <w:rPr>
                <w:noProof/>
                <w:webHidden/>
              </w:rPr>
              <w:fldChar w:fldCharType="begin"/>
            </w:r>
            <w:r>
              <w:rPr>
                <w:noProof/>
                <w:webHidden/>
              </w:rPr>
              <w:instrText xml:space="preserve"> PAGEREF _Toc216170007 \h </w:instrText>
            </w:r>
            <w:r>
              <w:rPr>
                <w:noProof/>
                <w:webHidden/>
              </w:rPr>
            </w:r>
            <w:r>
              <w:rPr>
                <w:noProof/>
                <w:webHidden/>
              </w:rPr>
              <w:fldChar w:fldCharType="separate"/>
            </w:r>
            <w:r>
              <w:rPr>
                <w:noProof/>
                <w:webHidden/>
              </w:rPr>
              <w:t>10</w:t>
            </w:r>
            <w:r>
              <w:rPr>
                <w:noProof/>
                <w:webHidden/>
              </w:rPr>
              <w:fldChar w:fldCharType="end"/>
            </w:r>
          </w:hyperlink>
        </w:p>
        <w:p w14:paraId="6EAAEDB3" w14:textId="7A658FE0" w:rsidR="003637AA" w:rsidRDefault="003637AA">
          <w:pPr>
            <w:pStyle w:val="TOC2"/>
            <w:tabs>
              <w:tab w:val="right" w:leader="dot" w:pos="9350"/>
            </w:tabs>
            <w:rPr>
              <w:rFonts w:asciiTheme="minorHAnsi" w:eastAsiaTheme="minorEastAsia" w:hAnsiTheme="minorHAnsi" w:cstheme="minorBidi"/>
              <w:noProof/>
              <w:szCs w:val="24"/>
              <w:lang w:val="en-US" w:eastAsia="en-US" w:bidi="ar-SA"/>
              <w14:ligatures w14:val="standardContextual"/>
            </w:rPr>
          </w:pPr>
          <w:hyperlink w:anchor="_Toc216170008" w:history="1">
            <w:r w:rsidRPr="00F4414D">
              <w:rPr>
                <w:rStyle w:val="Hyperlink"/>
                <w:rFonts w:ascii="Times New Roman" w:hAnsi="Times New Roman" w:cs="Times New Roman"/>
                <w:b/>
                <w:bCs/>
                <w:noProof/>
              </w:rPr>
              <w:t>3.1 Introduction</w:t>
            </w:r>
            <w:r>
              <w:rPr>
                <w:noProof/>
                <w:webHidden/>
              </w:rPr>
              <w:tab/>
            </w:r>
            <w:r>
              <w:rPr>
                <w:noProof/>
                <w:webHidden/>
              </w:rPr>
              <w:fldChar w:fldCharType="begin"/>
            </w:r>
            <w:r>
              <w:rPr>
                <w:noProof/>
                <w:webHidden/>
              </w:rPr>
              <w:instrText xml:space="preserve"> PAGEREF _Toc216170008 \h </w:instrText>
            </w:r>
            <w:r>
              <w:rPr>
                <w:noProof/>
                <w:webHidden/>
              </w:rPr>
            </w:r>
            <w:r>
              <w:rPr>
                <w:noProof/>
                <w:webHidden/>
              </w:rPr>
              <w:fldChar w:fldCharType="separate"/>
            </w:r>
            <w:r>
              <w:rPr>
                <w:noProof/>
                <w:webHidden/>
              </w:rPr>
              <w:t>10</w:t>
            </w:r>
            <w:r>
              <w:rPr>
                <w:noProof/>
                <w:webHidden/>
              </w:rPr>
              <w:fldChar w:fldCharType="end"/>
            </w:r>
          </w:hyperlink>
        </w:p>
        <w:p w14:paraId="2E6DDB99" w14:textId="284BC5E1" w:rsidR="003637AA" w:rsidRDefault="003637AA">
          <w:pPr>
            <w:pStyle w:val="TOC2"/>
            <w:tabs>
              <w:tab w:val="right" w:leader="dot" w:pos="9350"/>
            </w:tabs>
            <w:rPr>
              <w:rFonts w:asciiTheme="minorHAnsi" w:eastAsiaTheme="minorEastAsia" w:hAnsiTheme="minorHAnsi" w:cstheme="minorBidi"/>
              <w:noProof/>
              <w:szCs w:val="24"/>
              <w:lang w:val="en-US" w:eastAsia="en-US" w:bidi="ar-SA"/>
              <w14:ligatures w14:val="standardContextual"/>
            </w:rPr>
          </w:pPr>
          <w:hyperlink w:anchor="_Toc216170009" w:history="1">
            <w:r w:rsidRPr="00F4414D">
              <w:rPr>
                <w:rStyle w:val="Hyperlink"/>
                <w:rFonts w:ascii="Times New Roman" w:hAnsi="Times New Roman" w:cs="Times New Roman"/>
                <w:b/>
                <w:bCs/>
                <w:noProof/>
              </w:rPr>
              <w:t>3.2 Research Design</w:t>
            </w:r>
            <w:r>
              <w:rPr>
                <w:noProof/>
                <w:webHidden/>
              </w:rPr>
              <w:tab/>
            </w:r>
            <w:r>
              <w:rPr>
                <w:noProof/>
                <w:webHidden/>
              </w:rPr>
              <w:fldChar w:fldCharType="begin"/>
            </w:r>
            <w:r>
              <w:rPr>
                <w:noProof/>
                <w:webHidden/>
              </w:rPr>
              <w:instrText xml:space="preserve"> PAGEREF _Toc216170009 \h </w:instrText>
            </w:r>
            <w:r>
              <w:rPr>
                <w:noProof/>
                <w:webHidden/>
              </w:rPr>
            </w:r>
            <w:r>
              <w:rPr>
                <w:noProof/>
                <w:webHidden/>
              </w:rPr>
              <w:fldChar w:fldCharType="separate"/>
            </w:r>
            <w:r>
              <w:rPr>
                <w:noProof/>
                <w:webHidden/>
              </w:rPr>
              <w:t>10</w:t>
            </w:r>
            <w:r>
              <w:rPr>
                <w:noProof/>
                <w:webHidden/>
              </w:rPr>
              <w:fldChar w:fldCharType="end"/>
            </w:r>
          </w:hyperlink>
        </w:p>
        <w:p w14:paraId="478E41E4" w14:textId="70325F96" w:rsidR="003637AA" w:rsidRDefault="003637AA">
          <w:pPr>
            <w:pStyle w:val="TOC2"/>
            <w:tabs>
              <w:tab w:val="right" w:leader="dot" w:pos="9350"/>
            </w:tabs>
            <w:rPr>
              <w:rFonts w:asciiTheme="minorHAnsi" w:eastAsiaTheme="minorEastAsia" w:hAnsiTheme="minorHAnsi" w:cstheme="minorBidi"/>
              <w:noProof/>
              <w:szCs w:val="24"/>
              <w:lang w:val="en-US" w:eastAsia="en-US" w:bidi="ar-SA"/>
              <w14:ligatures w14:val="standardContextual"/>
            </w:rPr>
          </w:pPr>
          <w:hyperlink w:anchor="_Toc216170010" w:history="1">
            <w:r w:rsidRPr="00F4414D">
              <w:rPr>
                <w:rStyle w:val="Hyperlink"/>
                <w:rFonts w:ascii="Times New Roman" w:hAnsi="Times New Roman" w:cs="Times New Roman"/>
                <w:b/>
                <w:bCs/>
                <w:noProof/>
              </w:rPr>
              <w:t>3.3 Data Collection Methods</w:t>
            </w:r>
            <w:r>
              <w:rPr>
                <w:noProof/>
                <w:webHidden/>
              </w:rPr>
              <w:tab/>
            </w:r>
            <w:r>
              <w:rPr>
                <w:noProof/>
                <w:webHidden/>
              </w:rPr>
              <w:fldChar w:fldCharType="begin"/>
            </w:r>
            <w:r>
              <w:rPr>
                <w:noProof/>
                <w:webHidden/>
              </w:rPr>
              <w:instrText xml:space="preserve"> PAGEREF _Toc216170010 \h </w:instrText>
            </w:r>
            <w:r>
              <w:rPr>
                <w:noProof/>
                <w:webHidden/>
              </w:rPr>
            </w:r>
            <w:r>
              <w:rPr>
                <w:noProof/>
                <w:webHidden/>
              </w:rPr>
              <w:fldChar w:fldCharType="separate"/>
            </w:r>
            <w:r>
              <w:rPr>
                <w:noProof/>
                <w:webHidden/>
              </w:rPr>
              <w:t>10</w:t>
            </w:r>
            <w:r>
              <w:rPr>
                <w:noProof/>
                <w:webHidden/>
              </w:rPr>
              <w:fldChar w:fldCharType="end"/>
            </w:r>
          </w:hyperlink>
        </w:p>
        <w:p w14:paraId="3782A258" w14:textId="61FEFC9E" w:rsidR="003637AA" w:rsidRDefault="003637AA">
          <w:pPr>
            <w:pStyle w:val="TOC2"/>
            <w:tabs>
              <w:tab w:val="right" w:leader="dot" w:pos="9350"/>
            </w:tabs>
            <w:rPr>
              <w:rFonts w:asciiTheme="minorHAnsi" w:eastAsiaTheme="minorEastAsia" w:hAnsiTheme="minorHAnsi" w:cstheme="minorBidi"/>
              <w:noProof/>
              <w:szCs w:val="24"/>
              <w:lang w:val="en-US" w:eastAsia="en-US" w:bidi="ar-SA"/>
              <w14:ligatures w14:val="standardContextual"/>
            </w:rPr>
          </w:pPr>
          <w:hyperlink w:anchor="_Toc216170011" w:history="1">
            <w:r w:rsidRPr="00F4414D">
              <w:rPr>
                <w:rStyle w:val="Hyperlink"/>
                <w:rFonts w:ascii="Times New Roman" w:hAnsi="Times New Roman" w:cs="Times New Roman"/>
                <w:b/>
                <w:bCs/>
                <w:noProof/>
              </w:rPr>
              <w:t>3.4 Data Analysis Methods</w:t>
            </w:r>
            <w:r>
              <w:rPr>
                <w:noProof/>
                <w:webHidden/>
              </w:rPr>
              <w:tab/>
            </w:r>
            <w:r>
              <w:rPr>
                <w:noProof/>
                <w:webHidden/>
              </w:rPr>
              <w:fldChar w:fldCharType="begin"/>
            </w:r>
            <w:r>
              <w:rPr>
                <w:noProof/>
                <w:webHidden/>
              </w:rPr>
              <w:instrText xml:space="preserve"> PAGEREF _Toc216170011 \h </w:instrText>
            </w:r>
            <w:r>
              <w:rPr>
                <w:noProof/>
                <w:webHidden/>
              </w:rPr>
            </w:r>
            <w:r>
              <w:rPr>
                <w:noProof/>
                <w:webHidden/>
              </w:rPr>
              <w:fldChar w:fldCharType="separate"/>
            </w:r>
            <w:r>
              <w:rPr>
                <w:noProof/>
                <w:webHidden/>
              </w:rPr>
              <w:t>11</w:t>
            </w:r>
            <w:r>
              <w:rPr>
                <w:noProof/>
                <w:webHidden/>
              </w:rPr>
              <w:fldChar w:fldCharType="end"/>
            </w:r>
          </w:hyperlink>
        </w:p>
        <w:p w14:paraId="299ACDA1" w14:textId="1D2B48B7" w:rsidR="003637AA" w:rsidRDefault="003637AA">
          <w:pPr>
            <w:pStyle w:val="TOC2"/>
            <w:tabs>
              <w:tab w:val="right" w:leader="dot" w:pos="9350"/>
            </w:tabs>
            <w:rPr>
              <w:rFonts w:asciiTheme="minorHAnsi" w:eastAsiaTheme="minorEastAsia" w:hAnsiTheme="minorHAnsi" w:cstheme="minorBidi"/>
              <w:noProof/>
              <w:szCs w:val="24"/>
              <w:lang w:val="en-US" w:eastAsia="en-US" w:bidi="ar-SA"/>
              <w14:ligatures w14:val="standardContextual"/>
            </w:rPr>
          </w:pPr>
          <w:hyperlink w:anchor="_Toc216170012" w:history="1">
            <w:r w:rsidRPr="00F4414D">
              <w:rPr>
                <w:rStyle w:val="Hyperlink"/>
                <w:rFonts w:ascii="Times New Roman" w:hAnsi="Times New Roman" w:cs="Times New Roman"/>
                <w:b/>
                <w:bCs/>
                <w:noProof/>
              </w:rPr>
              <w:t>3.5 Software Development Methodology</w:t>
            </w:r>
            <w:r>
              <w:rPr>
                <w:noProof/>
                <w:webHidden/>
              </w:rPr>
              <w:tab/>
            </w:r>
            <w:r>
              <w:rPr>
                <w:noProof/>
                <w:webHidden/>
              </w:rPr>
              <w:fldChar w:fldCharType="begin"/>
            </w:r>
            <w:r>
              <w:rPr>
                <w:noProof/>
                <w:webHidden/>
              </w:rPr>
              <w:instrText xml:space="preserve"> PAGEREF _Toc216170012 \h </w:instrText>
            </w:r>
            <w:r>
              <w:rPr>
                <w:noProof/>
                <w:webHidden/>
              </w:rPr>
            </w:r>
            <w:r>
              <w:rPr>
                <w:noProof/>
                <w:webHidden/>
              </w:rPr>
              <w:fldChar w:fldCharType="separate"/>
            </w:r>
            <w:r>
              <w:rPr>
                <w:noProof/>
                <w:webHidden/>
              </w:rPr>
              <w:t>12</w:t>
            </w:r>
            <w:r>
              <w:rPr>
                <w:noProof/>
                <w:webHidden/>
              </w:rPr>
              <w:fldChar w:fldCharType="end"/>
            </w:r>
          </w:hyperlink>
        </w:p>
        <w:p w14:paraId="32CF7427" w14:textId="04848583" w:rsidR="003637AA" w:rsidRDefault="003637AA">
          <w:pPr>
            <w:pStyle w:val="TOC2"/>
            <w:tabs>
              <w:tab w:val="right" w:leader="dot" w:pos="9350"/>
            </w:tabs>
            <w:rPr>
              <w:rFonts w:asciiTheme="minorHAnsi" w:eastAsiaTheme="minorEastAsia" w:hAnsiTheme="minorHAnsi" w:cstheme="minorBidi"/>
              <w:noProof/>
              <w:szCs w:val="24"/>
              <w:lang w:val="en-US" w:eastAsia="en-US" w:bidi="ar-SA"/>
              <w14:ligatures w14:val="standardContextual"/>
            </w:rPr>
          </w:pPr>
          <w:hyperlink w:anchor="_Toc216170013" w:history="1">
            <w:r w:rsidRPr="00F4414D">
              <w:rPr>
                <w:rStyle w:val="Hyperlink"/>
                <w:rFonts w:ascii="Times New Roman" w:hAnsi="Times New Roman" w:cs="Times New Roman"/>
                <w:b/>
                <w:bCs/>
                <w:noProof/>
              </w:rPr>
              <w:t>3.6 Limitations and Mitigations</w:t>
            </w:r>
            <w:r>
              <w:rPr>
                <w:noProof/>
                <w:webHidden/>
              </w:rPr>
              <w:tab/>
            </w:r>
            <w:r>
              <w:rPr>
                <w:noProof/>
                <w:webHidden/>
              </w:rPr>
              <w:fldChar w:fldCharType="begin"/>
            </w:r>
            <w:r>
              <w:rPr>
                <w:noProof/>
                <w:webHidden/>
              </w:rPr>
              <w:instrText xml:space="preserve"> PAGEREF _Toc216170013 \h </w:instrText>
            </w:r>
            <w:r>
              <w:rPr>
                <w:noProof/>
                <w:webHidden/>
              </w:rPr>
            </w:r>
            <w:r>
              <w:rPr>
                <w:noProof/>
                <w:webHidden/>
              </w:rPr>
              <w:fldChar w:fldCharType="separate"/>
            </w:r>
            <w:r>
              <w:rPr>
                <w:noProof/>
                <w:webHidden/>
              </w:rPr>
              <w:t>13</w:t>
            </w:r>
            <w:r>
              <w:rPr>
                <w:noProof/>
                <w:webHidden/>
              </w:rPr>
              <w:fldChar w:fldCharType="end"/>
            </w:r>
          </w:hyperlink>
        </w:p>
        <w:p w14:paraId="5BA7CDC3" w14:textId="5D95E3C5" w:rsidR="003637AA" w:rsidRDefault="003637AA">
          <w:pPr>
            <w:pStyle w:val="TOC1"/>
            <w:tabs>
              <w:tab w:val="right" w:leader="dot" w:pos="9350"/>
            </w:tabs>
            <w:rPr>
              <w:rFonts w:asciiTheme="minorHAnsi" w:eastAsiaTheme="minorEastAsia" w:hAnsiTheme="minorHAnsi" w:cstheme="minorBidi"/>
              <w:noProof/>
              <w:szCs w:val="24"/>
              <w:lang w:val="en-US" w:eastAsia="en-US" w:bidi="ar-SA"/>
              <w14:ligatures w14:val="standardContextual"/>
            </w:rPr>
          </w:pPr>
          <w:hyperlink w:anchor="_Toc216170014" w:history="1">
            <w:r w:rsidRPr="00F4414D">
              <w:rPr>
                <w:rStyle w:val="Hyperlink"/>
                <w:rFonts w:ascii="Times New Roman" w:hAnsi="Times New Roman" w:cs="Times New Roman"/>
                <w:b/>
                <w:bCs/>
                <w:noProof/>
              </w:rPr>
              <w:t>CHAPTER 4: REQUIREMENTS, ANALYSIS &amp; DESIGN</w:t>
            </w:r>
            <w:r>
              <w:rPr>
                <w:noProof/>
                <w:webHidden/>
              </w:rPr>
              <w:tab/>
            </w:r>
            <w:r>
              <w:rPr>
                <w:noProof/>
                <w:webHidden/>
              </w:rPr>
              <w:fldChar w:fldCharType="begin"/>
            </w:r>
            <w:r>
              <w:rPr>
                <w:noProof/>
                <w:webHidden/>
              </w:rPr>
              <w:instrText xml:space="preserve"> PAGEREF _Toc216170014 \h </w:instrText>
            </w:r>
            <w:r>
              <w:rPr>
                <w:noProof/>
                <w:webHidden/>
              </w:rPr>
            </w:r>
            <w:r>
              <w:rPr>
                <w:noProof/>
                <w:webHidden/>
              </w:rPr>
              <w:fldChar w:fldCharType="separate"/>
            </w:r>
            <w:r>
              <w:rPr>
                <w:noProof/>
                <w:webHidden/>
              </w:rPr>
              <w:t>15</w:t>
            </w:r>
            <w:r>
              <w:rPr>
                <w:noProof/>
                <w:webHidden/>
              </w:rPr>
              <w:fldChar w:fldCharType="end"/>
            </w:r>
          </w:hyperlink>
        </w:p>
        <w:p w14:paraId="4F8DAAA0" w14:textId="48D7AC4A" w:rsidR="003637AA" w:rsidRDefault="003637AA">
          <w:pPr>
            <w:pStyle w:val="TOC2"/>
            <w:tabs>
              <w:tab w:val="right" w:leader="dot" w:pos="9350"/>
            </w:tabs>
            <w:rPr>
              <w:rFonts w:asciiTheme="minorHAnsi" w:eastAsiaTheme="minorEastAsia" w:hAnsiTheme="minorHAnsi" w:cstheme="minorBidi"/>
              <w:noProof/>
              <w:szCs w:val="24"/>
              <w:lang w:val="en-US" w:eastAsia="en-US" w:bidi="ar-SA"/>
              <w14:ligatures w14:val="standardContextual"/>
            </w:rPr>
          </w:pPr>
          <w:hyperlink w:anchor="_Toc216170015" w:history="1">
            <w:r w:rsidRPr="00F4414D">
              <w:rPr>
                <w:rStyle w:val="Hyperlink"/>
                <w:rFonts w:ascii="Times New Roman" w:hAnsi="Times New Roman" w:cs="Times New Roman"/>
                <w:b/>
                <w:bCs/>
                <w:noProof/>
              </w:rPr>
              <w:t>4.1 Introduction</w:t>
            </w:r>
            <w:r>
              <w:rPr>
                <w:noProof/>
                <w:webHidden/>
              </w:rPr>
              <w:tab/>
            </w:r>
            <w:r>
              <w:rPr>
                <w:noProof/>
                <w:webHidden/>
              </w:rPr>
              <w:fldChar w:fldCharType="begin"/>
            </w:r>
            <w:r>
              <w:rPr>
                <w:noProof/>
                <w:webHidden/>
              </w:rPr>
              <w:instrText xml:space="preserve"> PAGEREF _Toc216170015 \h </w:instrText>
            </w:r>
            <w:r>
              <w:rPr>
                <w:noProof/>
                <w:webHidden/>
              </w:rPr>
            </w:r>
            <w:r>
              <w:rPr>
                <w:noProof/>
                <w:webHidden/>
              </w:rPr>
              <w:fldChar w:fldCharType="separate"/>
            </w:r>
            <w:r>
              <w:rPr>
                <w:noProof/>
                <w:webHidden/>
              </w:rPr>
              <w:t>15</w:t>
            </w:r>
            <w:r>
              <w:rPr>
                <w:noProof/>
                <w:webHidden/>
              </w:rPr>
              <w:fldChar w:fldCharType="end"/>
            </w:r>
          </w:hyperlink>
        </w:p>
        <w:p w14:paraId="08D78E7A" w14:textId="42B82541" w:rsidR="003637AA" w:rsidRDefault="003637AA">
          <w:pPr>
            <w:pStyle w:val="TOC2"/>
            <w:tabs>
              <w:tab w:val="right" w:leader="dot" w:pos="9350"/>
            </w:tabs>
            <w:rPr>
              <w:rFonts w:asciiTheme="minorHAnsi" w:eastAsiaTheme="minorEastAsia" w:hAnsiTheme="minorHAnsi" w:cstheme="minorBidi"/>
              <w:noProof/>
              <w:szCs w:val="24"/>
              <w:lang w:val="en-US" w:eastAsia="en-US" w:bidi="ar-SA"/>
              <w14:ligatures w14:val="standardContextual"/>
            </w:rPr>
          </w:pPr>
          <w:hyperlink w:anchor="_Toc216170016" w:history="1">
            <w:r w:rsidRPr="00F4414D">
              <w:rPr>
                <w:rStyle w:val="Hyperlink"/>
                <w:rFonts w:ascii="Times New Roman" w:hAnsi="Times New Roman" w:cs="Times New Roman"/>
                <w:b/>
                <w:bCs/>
                <w:noProof/>
              </w:rPr>
              <w:t>4.2 User Requirements</w:t>
            </w:r>
            <w:r>
              <w:rPr>
                <w:noProof/>
                <w:webHidden/>
              </w:rPr>
              <w:tab/>
            </w:r>
            <w:r>
              <w:rPr>
                <w:noProof/>
                <w:webHidden/>
              </w:rPr>
              <w:fldChar w:fldCharType="begin"/>
            </w:r>
            <w:r>
              <w:rPr>
                <w:noProof/>
                <w:webHidden/>
              </w:rPr>
              <w:instrText xml:space="preserve"> PAGEREF _Toc216170016 \h </w:instrText>
            </w:r>
            <w:r>
              <w:rPr>
                <w:noProof/>
                <w:webHidden/>
              </w:rPr>
            </w:r>
            <w:r>
              <w:rPr>
                <w:noProof/>
                <w:webHidden/>
              </w:rPr>
              <w:fldChar w:fldCharType="separate"/>
            </w:r>
            <w:r>
              <w:rPr>
                <w:noProof/>
                <w:webHidden/>
              </w:rPr>
              <w:t>15</w:t>
            </w:r>
            <w:r>
              <w:rPr>
                <w:noProof/>
                <w:webHidden/>
              </w:rPr>
              <w:fldChar w:fldCharType="end"/>
            </w:r>
          </w:hyperlink>
        </w:p>
        <w:p w14:paraId="50818356" w14:textId="3DF957EF" w:rsidR="003637AA" w:rsidRDefault="003637AA">
          <w:pPr>
            <w:pStyle w:val="TOC3"/>
            <w:tabs>
              <w:tab w:val="right" w:leader="dot" w:pos="9350"/>
            </w:tabs>
            <w:rPr>
              <w:rFonts w:asciiTheme="minorHAnsi" w:eastAsiaTheme="minorEastAsia" w:hAnsiTheme="minorHAnsi" w:cstheme="minorBidi"/>
              <w:noProof/>
              <w:szCs w:val="24"/>
              <w:lang w:val="en-US" w:eastAsia="en-US" w:bidi="ar-SA"/>
              <w14:ligatures w14:val="standardContextual"/>
            </w:rPr>
          </w:pPr>
          <w:hyperlink w:anchor="_Toc216170017" w:history="1">
            <w:r w:rsidRPr="00F4414D">
              <w:rPr>
                <w:rStyle w:val="Hyperlink"/>
                <w:rFonts w:ascii="Times New Roman" w:hAnsi="Times New Roman" w:cs="Times New Roman"/>
                <w:b/>
                <w:bCs/>
                <w:noProof/>
              </w:rPr>
              <w:t>4.2.1 Lecturer Requirements</w:t>
            </w:r>
            <w:r>
              <w:rPr>
                <w:noProof/>
                <w:webHidden/>
              </w:rPr>
              <w:tab/>
            </w:r>
            <w:r>
              <w:rPr>
                <w:noProof/>
                <w:webHidden/>
              </w:rPr>
              <w:fldChar w:fldCharType="begin"/>
            </w:r>
            <w:r>
              <w:rPr>
                <w:noProof/>
                <w:webHidden/>
              </w:rPr>
              <w:instrText xml:space="preserve"> PAGEREF _Toc216170017 \h </w:instrText>
            </w:r>
            <w:r>
              <w:rPr>
                <w:noProof/>
                <w:webHidden/>
              </w:rPr>
            </w:r>
            <w:r>
              <w:rPr>
                <w:noProof/>
                <w:webHidden/>
              </w:rPr>
              <w:fldChar w:fldCharType="separate"/>
            </w:r>
            <w:r>
              <w:rPr>
                <w:noProof/>
                <w:webHidden/>
              </w:rPr>
              <w:t>15</w:t>
            </w:r>
            <w:r>
              <w:rPr>
                <w:noProof/>
                <w:webHidden/>
              </w:rPr>
              <w:fldChar w:fldCharType="end"/>
            </w:r>
          </w:hyperlink>
        </w:p>
        <w:p w14:paraId="139849BF" w14:textId="5AB76BF3" w:rsidR="003637AA" w:rsidRDefault="003637AA">
          <w:pPr>
            <w:pStyle w:val="TOC3"/>
            <w:tabs>
              <w:tab w:val="right" w:leader="dot" w:pos="9350"/>
            </w:tabs>
            <w:rPr>
              <w:rFonts w:asciiTheme="minorHAnsi" w:eastAsiaTheme="minorEastAsia" w:hAnsiTheme="minorHAnsi" w:cstheme="minorBidi"/>
              <w:noProof/>
              <w:szCs w:val="24"/>
              <w:lang w:val="en-US" w:eastAsia="en-US" w:bidi="ar-SA"/>
              <w14:ligatures w14:val="standardContextual"/>
            </w:rPr>
          </w:pPr>
          <w:hyperlink w:anchor="_Toc216170018" w:history="1">
            <w:r w:rsidRPr="00F4414D">
              <w:rPr>
                <w:rStyle w:val="Hyperlink"/>
                <w:rFonts w:ascii="Times New Roman" w:hAnsi="Times New Roman" w:cs="Times New Roman"/>
                <w:b/>
                <w:bCs/>
                <w:noProof/>
              </w:rPr>
              <w:t>4.2.2 Student Requirements</w:t>
            </w:r>
            <w:r>
              <w:rPr>
                <w:noProof/>
                <w:webHidden/>
              </w:rPr>
              <w:tab/>
            </w:r>
            <w:r>
              <w:rPr>
                <w:noProof/>
                <w:webHidden/>
              </w:rPr>
              <w:fldChar w:fldCharType="begin"/>
            </w:r>
            <w:r>
              <w:rPr>
                <w:noProof/>
                <w:webHidden/>
              </w:rPr>
              <w:instrText xml:space="preserve"> PAGEREF _Toc216170018 \h </w:instrText>
            </w:r>
            <w:r>
              <w:rPr>
                <w:noProof/>
                <w:webHidden/>
              </w:rPr>
            </w:r>
            <w:r>
              <w:rPr>
                <w:noProof/>
                <w:webHidden/>
              </w:rPr>
              <w:fldChar w:fldCharType="separate"/>
            </w:r>
            <w:r>
              <w:rPr>
                <w:noProof/>
                <w:webHidden/>
              </w:rPr>
              <w:t>15</w:t>
            </w:r>
            <w:r>
              <w:rPr>
                <w:noProof/>
                <w:webHidden/>
              </w:rPr>
              <w:fldChar w:fldCharType="end"/>
            </w:r>
          </w:hyperlink>
        </w:p>
        <w:p w14:paraId="5451CD26" w14:textId="445ECF97" w:rsidR="003637AA" w:rsidRDefault="003637AA">
          <w:pPr>
            <w:pStyle w:val="TOC3"/>
            <w:tabs>
              <w:tab w:val="right" w:leader="dot" w:pos="9350"/>
            </w:tabs>
            <w:rPr>
              <w:rFonts w:asciiTheme="minorHAnsi" w:eastAsiaTheme="minorEastAsia" w:hAnsiTheme="minorHAnsi" w:cstheme="minorBidi"/>
              <w:noProof/>
              <w:szCs w:val="24"/>
              <w:lang w:val="en-US" w:eastAsia="en-US" w:bidi="ar-SA"/>
              <w14:ligatures w14:val="standardContextual"/>
            </w:rPr>
          </w:pPr>
          <w:hyperlink w:anchor="_Toc216170019" w:history="1">
            <w:r w:rsidRPr="00F4414D">
              <w:rPr>
                <w:rStyle w:val="Hyperlink"/>
                <w:rFonts w:ascii="Times New Roman" w:hAnsi="Times New Roman" w:cs="Times New Roman"/>
                <w:b/>
                <w:bCs/>
                <w:noProof/>
              </w:rPr>
              <w:t>4.2.3 Administrator Requirements</w:t>
            </w:r>
            <w:r>
              <w:rPr>
                <w:noProof/>
                <w:webHidden/>
              </w:rPr>
              <w:tab/>
            </w:r>
            <w:r>
              <w:rPr>
                <w:noProof/>
                <w:webHidden/>
              </w:rPr>
              <w:fldChar w:fldCharType="begin"/>
            </w:r>
            <w:r>
              <w:rPr>
                <w:noProof/>
                <w:webHidden/>
              </w:rPr>
              <w:instrText xml:space="preserve"> PAGEREF _Toc216170019 \h </w:instrText>
            </w:r>
            <w:r>
              <w:rPr>
                <w:noProof/>
                <w:webHidden/>
              </w:rPr>
            </w:r>
            <w:r>
              <w:rPr>
                <w:noProof/>
                <w:webHidden/>
              </w:rPr>
              <w:fldChar w:fldCharType="separate"/>
            </w:r>
            <w:r>
              <w:rPr>
                <w:noProof/>
                <w:webHidden/>
              </w:rPr>
              <w:t>15</w:t>
            </w:r>
            <w:r>
              <w:rPr>
                <w:noProof/>
                <w:webHidden/>
              </w:rPr>
              <w:fldChar w:fldCharType="end"/>
            </w:r>
          </w:hyperlink>
        </w:p>
        <w:p w14:paraId="6137FD73" w14:textId="5764EE9D" w:rsidR="003637AA" w:rsidRDefault="003637AA">
          <w:pPr>
            <w:pStyle w:val="TOC2"/>
            <w:tabs>
              <w:tab w:val="right" w:leader="dot" w:pos="9350"/>
            </w:tabs>
            <w:rPr>
              <w:rFonts w:asciiTheme="minorHAnsi" w:eastAsiaTheme="minorEastAsia" w:hAnsiTheme="minorHAnsi" w:cstheme="minorBidi"/>
              <w:noProof/>
              <w:szCs w:val="24"/>
              <w:lang w:val="en-US" w:eastAsia="en-US" w:bidi="ar-SA"/>
              <w14:ligatures w14:val="standardContextual"/>
            </w:rPr>
          </w:pPr>
          <w:hyperlink w:anchor="_Toc216170020" w:history="1">
            <w:r w:rsidRPr="00F4414D">
              <w:rPr>
                <w:rStyle w:val="Hyperlink"/>
                <w:rFonts w:ascii="Times New Roman" w:hAnsi="Times New Roman" w:cs="Times New Roman"/>
                <w:b/>
                <w:bCs/>
                <w:noProof/>
              </w:rPr>
              <w:t>4.3 System Requirements</w:t>
            </w:r>
            <w:r>
              <w:rPr>
                <w:noProof/>
                <w:webHidden/>
              </w:rPr>
              <w:tab/>
            </w:r>
            <w:r>
              <w:rPr>
                <w:noProof/>
                <w:webHidden/>
              </w:rPr>
              <w:fldChar w:fldCharType="begin"/>
            </w:r>
            <w:r>
              <w:rPr>
                <w:noProof/>
                <w:webHidden/>
              </w:rPr>
              <w:instrText xml:space="preserve"> PAGEREF _Toc216170020 \h </w:instrText>
            </w:r>
            <w:r>
              <w:rPr>
                <w:noProof/>
                <w:webHidden/>
              </w:rPr>
            </w:r>
            <w:r>
              <w:rPr>
                <w:noProof/>
                <w:webHidden/>
              </w:rPr>
              <w:fldChar w:fldCharType="separate"/>
            </w:r>
            <w:r>
              <w:rPr>
                <w:noProof/>
                <w:webHidden/>
              </w:rPr>
              <w:t>16</w:t>
            </w:r>
            <w:r>
              <w:rPr>
                <w:noProof/>
                <w:webHidden/>
              </w:rPr>
              <w:fldChar w:fldCharType="end"/>
            </w:r>
          </w:hyperlink>
        </w:p>
        <w:p w14:paraId="3C030C07" w14:textId="13774B95" w:rsidR="003637AA" w:rsidRDefault="003637AA">
          <w:pPr>
            <w:pStyle w:val="TOC3"/>
            <w:tabs>
              <w:tab w:val="right" w:leader="dot" w:pos="9350"/>
            </w:tabs>
            <w:rPr>
              <w:rFonts w:asciiTheme="minorHAnsi" w:eastAsiaTheme="minorEastAsia" w:hAnsiTheme="minorHAnsi" w:cstheme="minorBidi"/>
              <w:noProof/>
              <w:szCs w:val="24"/>
              <w:lang w:val="en-US" w:eastAsia="en-US" w:bidi="ar-SA"/>
              <w14:ligatures w14:val="standardContextual"/>
            </w:rPr>
          </w:pPr>
          <w:hyperlink w:anchor="_Toc216170021" w:history="1">
            <w:r w:rsidRPr="00F4414D">
              <w:rPr>
                <w:rStyle w:val="Hyperlink"/>
                <w:rFonts w:ascii="Times New Roman" w:hAnsi="Times New Roman" w:cs="Times New Roman"/>
                <w:b/>
                <w:bCs/>
                <w:noProof/>
              </w:rPr>
              <w:t>4.3.1 Functional Requirements</w:t>
            </w:r>
            <w:r>
              <w:rPr>
                <w:noProof/>
                <w:webHidden/>
              </w:rPr>
              <w:tab/>
            </w:r>
            <w:r>
              <w:rPr>
                <w:noProof/>
                <w:webHidden/>
              </w:rPr>
              <w:fldChar w:fldCharType="begin"/>
            </w:r>
            <w:r>
              <w:rPr>
                <w:noProof/>
                <w:webHidden/>
              </w:rPr>
              <w:instrText xml:space="preserve"> PAGEREF _Toc216170021 \h </w:instrText>
            </w:r>
            <w:r>
              <w:rPr>
                <w:noProof/>
                <w:webHidden/>
              </w:rPr>
            </w:r>
            <w:r>
              <w:rPr>
                <w:noProof/>
                <w:webHidden/>
              </w:rPr>
              <w:fldChar w:fldCharType="separate"/>
            </w:r>
            <w:r>
              <w:rPr>
                <w:noProof/>
                <w:webHidden/>
              </w:rPr>
              <w:t>16</w:t>
            </w:r>
            <w:r>
              <w:rPr>
                <w:noProof/>
                <w:webHidden/>
              </w:rPr>
              <w:fldChar w:fldCharType="end"/>
            </w:r>
          </w:hyperlink>
        </w:p>
        <w:p w14:paraId="5BF14DEB" w14:textId="7AD66FA2" w:rsidR="003637AA" w:rsidRDefault="003637AA">
          <w:pPr>
            <w:pStyle w:val="TOC3"/>
            <w:tabs>
              <w:tab w:val="right" w:leader="dot" w:pos="9350"/>
            </w:tabs>
            <w:rPr>
              <w:rFonts w:asciiTheme="minorHAnsi" w:eastAsiaTheme="minorEastAsia" w:hAnsiTheme="minorHAnsi" w:cstheme="minorBidi"/>
              <w:noProof/>
              <w:szCs w:val="24"/>
              <w:lang w:val="en-US" w:eastAsia="en-US" w:bidi="ar-SA"/>
              <w14:ligatures w14:val="standardContextual"/>
            </w:rPr>
          </w:pPr>
          <w:hyperlink w:anchor="_Toc216170022" w:history="1">
            <w:r w:rsidRPr="00F4414D">
              <w:rPr>
                <w:rStyle w:val="Hyperlink"/>
                <w:rFonts w:ascii="Times New Roman" w:hAnsi="Times New Roman" w:cs="Times New Roman"/>
                <w:b/>
                <w:bCs/>
                <w:noProof/>
              </w:rPr>
              <w:t>4.3.2 Non-Functional Requirements</w:t>
            </w:r>
            <w:r>
              <w:rPr>
                <w:noProof/>
                <w:webHidden/>
              </w:rPr>
              <w:tab/>
            </w:r>
            <w:r>
              <w:rPr>
                <w:noProof/>
                <w:webHidden/>
              </w:rPr>
              <w:fldChar w:fldCharType="begin"/>
            </w:r>
            <w:r>
              <w:rPr>
                <w:noProof/>
                <w:webHidden/>
              </w:rPr>
              <w:instrText xml:space="preserve"> PAGEREF _Toc216170022 \h </w:instrText>
            </w:r>
            <w:r>
              <w:rPr>
                <w:noProof/>
                <w:webHidden/>
              </w:rPr>
            </w:r>
            <w:r>
              <w:rPr>
                <w:noProof/>
                <w:webHidden/>
              </w:rPr>
              <w:fldChar w:fldCharType="separate"/>
            </w:r>
            <w:r>
              <w:rPr>
                <w:noProof/>
                <w:webHidden/>
              </w:rPr>
              <w:t>17</w:t>
            </w:r>
            <w:r>
              <w:rPr>
                <w:noProof/>
                <w:webHidden/>
              </w:rPr>
              <w:fldChar w:fldCharType="end"/>
            </w:r>
          </w:hyperlink>
        </w:p>
        <w:p w14:paraId="5347275B" w14:textId="0FF8C4ED" w:rsidR="003637AA" w:rsidRDefault="003637AA">
          <w:pPr>
            <w:pStyle w:val="TOC2"/>
            <w:tabs>
              <w:tab w:val="right" w:leader="dot" w:pos="9350"/>
            </w:tabs>
            <w:rPr>
              <w:rFonts w:asciiTheme="minorHAnsi" w:eastAsiaTheme="minorEastAsia" w:hAnsiTheme="minorHAnsi" w:cstheme="minorBidi"/>
              <w:noProof/>
              <w:szCs w:val="24"/>
              <w:lang w:val="en-US" w:eastAsia="en-US" w:bidi="ar-SA"/>
              <w14:ligatures w14:val="standardContextual"/>
            </w:rPr>
          </w:pPr>
          <w:hyperlink w:anchor="_Toc216170023" w:history="1">
            <w:r w:rsidRPr="00F4414D">
              <w:rPr>
                <w:rStyle w:val="Hyperlink"/>
                <w:rFonts w:ascii="Times New Roman" w:hAnsi="Times New Roman" w:cs="Times New Roman"/>
                <w:b/>
                <w:bCs/>
                <w:noProof/>
              </w:rPr>
              <w:t>4.4 System Design</w:t>
            </w:r>
            <w:r>
              <w:rPr>
                <w:noProof/>
                <w:webHidden/>
              </w:rPr>
              <w:tab/>
            </w:r>
            <w:r>
              <w:rPr>
                <w:noProof/>
                <w:webHidden/>
              </w:rPr>
              <w:fldChar w:fldCharType="begin"/>
            </w:r>
            <w:r>
              <w:rPr>
                <w:noProof/>
                <w:webHidden/>
              </w:rPr>
              <w:instrText xml:space="preserve"> PAGEREF _Toc216170023 \h </w:instrText>
            </w:r>
            <w:r>
              <w:rPr>
                <w:noProof/>
                <w:webHidden/>
              </w:rPr>
            </w:r>
            <w:r>
              <w:rPr>
                <w:noProof/>
                <w:webHidden/>
              </w:rPr>
              <w:fldChar w:fldCharType="separate"/>
            </w:r>
            <w:r>
              <w:rPr>
                <w:noProof/>
                <w:webHidden/>
              </w:rPr>
              <w:t>18</w:t>
            </w:r>
            <w:r>
              <w:rPr>
                <w:noProof/>
                <w:webHidden/>
              </w:rPr>
              <w:fldChar w:fldCharType="end"/>
            </w:r>
          </w:hyperlink>
        </w:p>
        <w:p w14:paraId="6BBDB8FB" w14:textId="158B78E9" w:rsidR="003637AA" w:rsidRDefault="003637AA">
          <w:pPr>
            <w:pStyle w:val="TOC3"/>
            <w:tabs>
              <w:tab w:val="right" w:leader="dot" w:pos="9350"/>
            </w:tabs>
            <w:rPr>
              <w:rFonts w:asciiTheme="minorHAnsi" w:eastAsiaTheme="minorEastAsia" w:hAnsiTheme="minorHAnsi" w:cstheme="minorBidi"/>
              <w:noProof/>
              <w:szCs w:val="24"/>
              <w:lang w:val="en-US" w:eastAsia="en-US" w:bidi="ar-SA"/>
              <w14:ligatures w14:val="standardContextual"/>
            </w:rPr>
          </w:pPr>
          <w:hyperlink w:anchor="_Toc216170024" w:history="1">
            <w:r w:rsidRPr="00F4414D">
              <w:rPr>
                <w:rStyle w:val="Hyperlink"/>
                <w:rFonts w:ascii="Times New Roman" w:hAnsi="Times New Roman" w:cs="Times New Roman"/>
                <w:b/>
                <w:bCs/>
                <w:noProof/>
              </w:rPr>
              <w:t>4.4.1 Architecture Design</w:t>
            </w:r>
            <w:r>
              <w:rPr>
                <w:noProof/>
                <w:webHidden/>
              </w:rPr>
              <w:tab/>
            </w:r>
            <w:r>
              <w:rPr>
                <w:noProof/>
                <w:webHidden/>
              </w:rPr>
              <w:fldChar w:fldCharType="begin"/>
            </w:r>
            <w:r>
              <w:rPr>
                <w:noProof/>
                <w:webHidden/>
              </w:rPr>
              <w:instrText xml:space="preserve"> PAGEREF _Toc216170024 \h </w:instrText>
            </w:r>
            <w:r>
              <w:rPr>
                <w:noProof/>
                <w:webHidden/>
              </w:rPr>
            </w:r>
            <w:r>
              <w:rPr>
                <w:noProof/>
                <w:webHidden/>
              </w:rPr>
              <w:fldChar w:fldCharType="separate"/>
            </w:r>
            <w:r>
              <w:rPr>
                <w:noProof/>
                <w:webHidden/>
              </w:rPr>
              <w:t>18</w:t>
            </w:r>
            <w:r>
              <w:rPr>
                <w:noProof/>
                <w:webHidden/>
              </w:rPr>
              <w:fldChar w:fldCharType="end"/>
            </w:r>
          </w:hyperlink>
        </w:p>
        <w:p w14:paraId="686E56BD" w14:textId="777DAE56" w:rsidR="003637AA" w:rsidRDefault="003637AA">
          <w:pPr>
            <w:pStyle w:val="TOC2"/>
            <w:tabs>
              <w:tab w:val="right" w:leader="dot" w:pos="9350"/>
            </w:tabs>
            <w:rPr>
              <w:rFonts w:asciiTheme="minorHAnsi" w:eastAsiaTheme="minorEastAsia" w:hAnsiTheme="minorHAnsi" w:cstheme="minorBidi"/>
              <w:noProof/>
              <w:szCs w:val="24"/>
              <w:lang w:val="en-US" w:eastAsia="en-US" w:bidi="ar-SA"/>
              <w14:ligatures w14:val="standardContextual"/>
            </w:rPr>
          </w:pPr>
          <w:hyperlink w:anchor="_Toc216170025" w:history="1">
            <w:r w:rsidRPr="00F4414D">
              <w:rPr>
                <w:rStyle w:val="Hyperlink"/>
                <w:rFonts w:ascii="Times New Roman" w:hAnsi="Times New Roman" w:cs="Times New Roman"/>
                <w:b/>
                <w:bCs/>
                <w:noProof/>
                <w:color w:val="034990" w:themeColor="hyperlink" w:themeShade="BF"/>
              </w:rPr>
              <w:t>4.4.2 UML DIAGRAM</w:t>
            </w:r>
            <w:r>
              <w:rPr>
                <w:noProof/>
                <w:webHidden/>
              </w:rPr>
              <w:tab/>
            </w:r>
            <w:r>
              <w:rPr>
                <w:noProof/>
                <w:webHidden/>
              </w:rPr>
              <w:fldChar w:fldCharType="begin"/>
            </w:r>
            <w:r>
              <w:rPr>
                <w:noProof/>
                <w:webHidden/>
              </w:rPr>
              <w:instrText xml:space="preserve"> PAGEREF _Toc216170025 \h </w:instrText>
            </w:r>
            <w:r>
              <w:rPr>
                <w:noProof/>
                <w:webHidden/>
              </w:rPr>
            </w:r>
            <w:r>
              <w:rPr>
                <w:noProof/>
                <w:webHidden/>
              </w:rPr>
              <w:fldChar w:fldCharType="separate"/>
            </w:r>
            <w:r>
              <w:rPr>
                <w:noProof/>
                <w:webHidden/>
              </w:rPr>
              <w:t>20</w:t>
            </w:r>
            <w:r>
              <w:rPr>
                <w:noProof/>
                <w:webHidden/>
              </w:rPr>
              <w:fldChar w:fldCharType="end"/>
            </w:r>
          </w:hyperlink>
        </w:p>
        <w:p w14:paraId="6C027DAE" w14:textId="35897C8C" w:rsidR="003637AA" w:rsidRDefault="003637AA">
          <w:pPr>
            <w:pStyle w:val="TOC2"/>
            <w:tabs>
              <w:tab w:val="right" w:leader="dot" w:pos="9350"/>
            </w:tabs>
            <w:rPr>
              <w:rFonts w:asciiTheme="minorHAnsi" w:eastAsiaTheme="minorEastAsia" w:hAnsiTheme="minorHAnsi" w:cstheme="minorBidi"/>
              <w:noProof/>
              <w:szCs w:val="24"/>
              <w:lang w:val="en-US" w:eastAsia="en-US" w:bidi="ar-SA"/>
              <w14:ligatures w14:val="standardContextual"/>
            </w:rPr>
          </w:pPr>
          <w:hyperlink w:anchor="_Toc216170026" w:history="1">
            <w:r w:rsidRPr="00F4414D">
              <w:rPr>
                <w:rStyle w:val="Hyperlink"/>
                <w:rFonts w:ascii="Times New Roman" w:hAnsi="Times New Roman" w:cs="Times New Roman"/>
                <w:noProof/>
              </w:rPr>
              <w:t xml:space="preserve">4.5 </w:t>
            </w:r>
            <w:r w:rsidRPr="00F4414D">
              <w:rPr>
                <w:rStyle w:val="Hyperlink"/>
                <w:rFonts w:ascii="Times New Roman" w:eastAsia="Times New Roman" w:hAnsi="Times New Roman" w:cs="Times New Roman"/>
                <w:b/>
                <w:bCs/>
                <w:noProof/>
              </w:rPr>
              <w:t>Database Design</w:t>
            </w:r>
            <w:r>
              <w:rPr>
                <w:noProof/>
                <w:webHidden/>
              </w:rPr>
              <w:tab/>
            </w:r>
            <w:r>
              <w:rPr>
                <w:noProof/>
                <w:webHidden/>
              </w:rPr>
              <w:fldChar w:fldCharType="begin"/>
            </w:r>
            <w:r>
              <w:rPr>
                <w:noProof/>
                <w:webHidden/>
              </w:rPr>
              <w:instrText xml:space="preserve"> PAGEREF _Toc216170026 \h </w:instrText>
            </w:r>
            <w:r>
              <w:rPr>
                <w:noProof/>
                <w:webHidden/>
              </w:rPr>
            </w:r>
            <w:r>
              <w:rPr>
                <w:noProof/>
                <w:webHidden/>
              </w:rPr>
              <w:fldChar w:fldCharType="separate"/>
            </w:r>
            <w:r>
              <w:rPr>
                <w:noProof/>
                <w:webHidden/>
              </w:rPr>
              <w:t>21</w:t>
            </w:r>
            <w:r>
              <w:rPr>
                <w:noProof/>
                <w:webHidden/>
              </w:rPr>
              <w:fldChar w:fldCharType="end"/>
            </w:r>
          </w:hyperlink>
        </w:p>
        <w:p w14:paraId="369C6111" w14:textId="092027F0" w:rsidR="003637AA" w:rsidRDefault="003637AA">
          <w:pPr>
            <w:pStyle w:val="TOC1"/>
            <w:tabs>
              <w:tab w:val="right" w:leader="dot" w:pos="9350"/>
            </w:tabs>
            <w:rPr>
              <w:rFonts w:asciiTheme="minorHAnsi" w:eastAsiaTheme="minorEastAsia" w:hAnsiTheme="minorHAnsi" w:cstheme="minorBidi"/>
              <w:noProof/>
              <w:szCs w:val="24"/>
              <w:lang w:val="en-US" w:eastAsia="en-US" w:bidi="ar-SA"/>
              <w14:ligatures w14:val="standardContextual"/>
            </w:rPr>
          </w:pPr>
          <w:hyperlink w:anchor="_Toc216170027" w:history="1">
            <w:r w:rsidRPr="00F4414D">
              <w:rPr>
                <w:rStyle w:val="Hyperlink"/>
                <w:rFonts w:ascii="Times New Roman" w:hAnsi="Times New Roman" w:cs="Times New Roman"/>
                <w:b/>
                <w:bCs/>
                <w:noProof/>
              </w:rPr>
              <w:t>CHAPTER 5: IMPLEMENTATION &amp; TESTING</w:t>
            </w:r>
            <w:r>
              <w:rPr>
                <w:noProof/>
                <w:webHidden/>
              </w:rPr>
              <w:tab/>
            </w:r>
            <w:r>
              <w:rPr>
                <w:noProof/>
                <w:webHidden/>
              </w:rPr>
              <w:fldChar w:fldCharType="begin"/>
            </w:r>
            <w:r>
              <w:rPr>
                <w:noProof/>
                <w:webHidden/>
              </w:rPr>
              <w:instrText xml:space="preserve"> PAGEREF _Toc216170027 \h </w:instrText>
            </w:r>
            <w:r>
              <w:rPr>
                <w:noProof/>
                <w:webHidden/>
              </w:rPr>
            </w:r>
            <w:r>
              <w:rPr>
                <w:noProof/>
                <w:webHidden/>
              </w:rPr>
              <w:fldChar w:fldCharType="separate"/>
            </w:r>
            <w:r>
              <w:rPr>
                <w:noProof/>
                <w:webHidden/>
              </w:rPr>
              <w:t>22</w:t>
            </w:r>
            <w:r>
              <w:rPr>
                <w:noProof/>
                <w:webHidden/>
              </w:rPr>
              <w:fldChar w:fldCharType="end"/>
            </w:r>
          </w:hyperlink>
        </w:p>
        <w:p w14:paraId="28448F89" w14:textId="333C81E6" w:rsidR="003637AA" w:rsidRDefault="003637AA">
          <w:pPr>
            <w:pStyle w:val="TOC2"/>
            <w:tabs>
              <w:tab w:val="right" w:leader="dot" w:pos="9350"/>
            </w:tabs>
            <w:rPr>
              <w:rFonts w:asciiTheme="minorHAnsi" w:eastAsiaTheme="minorEastAsia" w:hAnsiTheme="minorHAnsi" w:cstheme="minorBidi"/>
              <w:noProof/>
              <w:szCs w:val="24"/>
              <w:lang w:val="en-US" w:eastAsia="en-US" w:bidi="ar-SA"/>
              <w14:ligatures w14:val="standardContextual"/>
            </w:rPr>
          </w:pPr>
          <w:hyperlink w:anchor="_Toc216170028" w:history="1">
            <w:r w:rsidRPr="00F4414D">
              <w:rPr>
                <w:rStyle w:val="Hyperlink"/>
                <w:rFonts w:ascii="Times New Roman" w:hAnsi="Times New Roman" w:cs="Times New Roman"/>
                <w:b/>
                <w:bCs/>
                <w:noProof/>
              </w:rPr>
              <w:t>5.1 Introduction</w:t>
            </w:r>
            <w:r>
              <w:rPr>
                <w:noProof/>
                <w:webHidden/>
              </w:rPr>
              <w:tab/>
            </w:r>
            <w:r>
              <w:rPr>
                <w:noProof/>
                <w:webHidden/>
              </w:rPr>
              <w:fldChar w:fldCharType="begin"/>
            </w:r>
            <w:r>
              <w:rPr>
                <w:noProof/>
                <w:webHidden/>
              </w:rPr>
              <w:instrText xml:space="preserve"> PAGEREF _Toc216170028 \h </w:instrText>
            </w:r>
            <w:r>
              <w:rPr>
                <w:noProof/>
                <w:webHidden/>
              </w:rPr>
            </w:r>
            <w:r>
              <w:rPr>
                <w:noProof/>
                <w:webHidden/>
              </w:rPr>
              <w:fldChar w:fldCharType="separate"/>
            </w:r>
            <w:r>
              <w:rPr>
                <w:noProof/>
                <w:webHidden/>
              </w:rPr>
              <w:t>22</w:t>
            </w:r>
            <w:r>
              <w:rPr>
                <w:noProof/>
                <w:webHidden/>
              </w:rPr>
              <w:fldChar w:fldCharType="end"/>
            </w:r>
          </w:hyperlink>
        </w:p>
        <w:p w14:paraId="694343BF" w14:textId="25083643" w:rsidR="003637AA" w:rsidRDefault="003637AA">
          <w:pPr>
            <w:pStyle w:val="TOC2"/>
            <w:tabs>
              <w:tab w:val="right" w:leader="dot" w:pos="9350"/>
            </w:tabs>
            <w:rPr>
              <w:rFonts w:asciiTheme="minorHAnsi" w:eastAsiaTheme="minorEastAsia" w:hAnsiTheme="minorHAnsi" w:cstheme="minorBidi"/>
              <w:noProof/>
              <w:szCs w:val="24"/>
              <w:lang w:val="en-US" w:eastAsia="en-US" w:bidi="ar-SA"/>
              <w14:ligatures w14:val="standardContextual"/>
            </w:rPr>
          </w:pPr>
          <w:hyperlink w:anchor="_Toc216170029" w:history="1">
            <w:r w:rsidRPr="00F4414D">
              <w:rPr>
                <w:rStyle w:val="Hyperlink"/>
                <w:rFonts w:ascii="Times New Roman" w:hAnsi="Times New Roman" w:cs="Times New Roman"/>
                <w:b/>
                <w:bCs/>
                <w:noProof/>
              </w:rPr>
              <w:t>5.2 Implementation</w:t>
            </w:r>
            <w:r>
              <w:rPr>
                <w:noProof/>
                <w:webHidden/>
              </w:rPr>
              <w:tab/>
            </w:r>
            <w:r>
              <w:rPr>
                <w:noProof/>
                <w:webHidden/>
              </w:rPr>
              <w:fldChar w:fldCharType="begin"/>
            </w:r>
            <w:r>
              <w:rPr>
                <w:noProof/>
                <w:webHidden/>
              </w:rPr>
              <w:instrText xml:space="preserve"> PAGEREF _Toc216170029 \h </w:instrText>
            </w:r>
            <w:r>
              <w:rPr>
                <w:noProof/>
                <w:webHidden/>
              </w:rPr>
            </w:r>
            <w:r>
              <w:rPr>
                <w:noProof/>
                <w:webHidden/>
              </w:rPr>
              <w:fldChar w:fldCharType="separate"/>
            </w:r>
            <w:r>
              <w:rPr>
                <w:noProof/>
                <w:webHidden/>
              </w:rPr>
              <w:t>22</w:t>
            </w:r>
            <w:r>
              <w:rPr>
                <w:noProof/>
                <w:webHidden/>
              </w:rPr>
              <w:fldChar w:fldCharType="end"/>
            </w:r>
          </w:hyperlink>
        </w:p>
        <w:p w14:paraId="548AF371" w14:textId="44CF38EB" w:rsidR="003637AA" w:rsidRDefault="003637AA">
          <w:pPr>
            <w:pStyle w:val="TOC3"/>
            <w:tabs>
              <w:tab w:val="right" w:leader="dot" w:pos="9350"/>
            </w:tabs>
            <w:rPr>
              <w:rFonts w:asciiTheme="minorHAnsi" w:eastAsiaTheme="minorEastAsia" w:hAnsiTheme="minorHAnsi" w:cstheme="minorBidi"/>
              <w:noProof/>
              <w:szCs w:val="24"/>
              <w:lang w:val="en-US" w:eastAsia="en-US" w:bidi="ar-SA"/>
              <w14:ligatures w14:val="standardContextual"/>
            </w:rPr>
          </w:pPr>
          <w:hyperlink w:anchor="_Toc216170030" w:history="1">
            <w:r w:rsidRPr="00F4414D">
              <w:rPr>
                <w:rStyle w:val="Hyperlink"/>
                <w:rFonts w:ascii="Times New Roman" w:hAnsi="Times New Roman" w:cs="Times New Roman"/>
                <w:b/>
                <w:bCs/>
                <w:noProof/>
              </w:rPr>
              <w:t>5.2.1 Tools and Technologies</w:t>
            </w:r>
            <w:r>
              <w:rPr>
                <w:noProof/>
                <w:webHidden/>
              </w:rPr>
              <w:tab/>
            </w:r>
            <w:r>
              <w:rPr>
                <w:noProof/>
                <w:webHidden/>
              </w:rPr>
              <w:fldChar w:fldCharType="begin"/>
            </w:r>
            <w:r>
              <w:rPr>
                <w:noProof/>
                <w:webHidden/>
              </w:rPr>
              <w:instrText xml:space="preserve"> PAGEREF _Toc216170030 \h </w:instrText>
            </w:r>
            <w:r>
              <w:rPr>
                <w:noProof/>
                <w:webHidden/>
              </w:rPr>
            </w:r>
            <w:r>
              <w:rPr>
                <w:noProof/>
                <w:webHidden/>
              </w:rPr>
              <w:fldChar w:fldCharType="separate"/>
            </w:r>
            <w:r>
              <w:rPr>
                <w:noProof/>
                <w:webHidden/>
              </w:rPr>
              <w:t>22</w:t>
            </w:r>
            <w:r>
              <w:rPr>
                <w:noProof/>
                <w:webHidden/>
              </w:rPr>
              <w:fldChar w:fldCharType="end"/>
            </w:r>
          </w:hyperlink>
        </w:p>
        <w:p w14:paraId="71AA15F5" w14:textId="698F091D" w:rsidR="003637AA" w:rsidRDefault="003637AA">
          <w:pPr>
            <w:pStyle w:val="TOC3"/>
            <w:tabs>
              <w:tab w:val="right" w:leader="dot" w:pos="9350"/>
            </w:tabs>
            <w:rPr>
              <w:rFonts w:asciiTheme="minorHAnsi" w:eastAsiaTheme="minorEastAsia" w:hAnsiTheme="minorHAnsi" w:cstheme="minorBidi"/>
              <w:noProof/>
              <w:szCs w:val="24"/>
              <w:lang w:val="en-US" w:eastAsia="en-US" w:bidi="ar-SA"/>
              <w14:ligatures w14:val="standardContextual"/>
            </w:rPr>
          </w:pPr>
          <w:hyperlink w:anchor="_Toc216170031" w:history="1">
            <w:r w:rsidRPr="00F4414D">
              <w:rPr>
                <w:rStyle w:val="Hyperlink"/>
                <w:rFonts w:ascii="Times New Roman" w:hAnsi="Times New Roman" w:cs="Times New Roman"/>
                <w:b/>
                <w:bCs/>
                <w:noProof/>
              </w:rPr>
              <w:t>5.2.3 Implementation Challenges &amp; Solutions</w:t>
            </w:r>
            <w:r>
              <w:rPr>
                <w:noProof/>
                <w:webHidden/>
              </w:rPr>
              <w:tab/>
            </w:r>
            <w:r>
              <w:rPr>
                <w:noProof/>
                <w:webHidden/>
              </w:rPr>
              <w:fldChar w:fldCharType="begin"/>
            </w:r>
            <w:r>
              <w:rPr>
                <w:noProof/>
                <w:webHidden/>
              </w:rPr>
              <w:instrText xml:space="preserve"> PAGEREF _Toc216170031 \h </w:instrText>
            </w:r>
            <w:r>
              <w:rPr>
                <w:noProof/>
                <w:webHidden/>
              </w:rPr>
            </w:r>
            <w:r>
              <w:rPr>
                <w:noProof/>
                <w:webHidden/>
              </w:rPr>
              <w:fldChar w:fldCharType="separate"/>
            </w:r>
            <w:r>
              <w:rPr>
                <w:noProof/>
                <w:webHidden/>
              </w:rPr>
              <w:t>23</w:t>
            </w:r>
            <w:r>
              <w:rPr>
                <w:noProof/>
                <w:webHidden/>
              </w:rPr>
              <w:fldChar w:fldCharType="end"/>
            </w:r>
          </w:hyperlink>
        </w:p>
        <w:p w14:paraId="25194507" w14:textId="33B301C4" w:rsidR="003637AA" w:rsidRDefault="003637AA">
          <w:pPr>
            <w:pStyle w:val="TOC1"/>
            <w:tabs>
              <w:tab w:val="right" w:leader="dot" w:pos="9350"/>
            </w:tabs>
            <w:rPr>
              <w:rFonts w:asciiTheme="minorHAnsi" w:eastAsiaTheme="minorEastAsia" w:hAnsiTheme="minorHAnsi" w:cstheme="minorBidi"/>
              <w:noProof/>
              <w:szCs w:val="24"/>
              <w:lang w:val="en-US" w:eastAsia="en-US" w:bidi="ar-SA"/>
              <w14:ligatures w14:val="standardContextual"/>
            </w:rPr>
          </w:pPr>
          <w:hyperlink w:anchor="_Toc216170032" w:history="1">
            <w:r w:rsidRPr="00F4414D">
              <w:rPr>
                <w:rStyle w:val="Hyperlink"/>
                <w:rFonts w:ascii="Times New Roman" w:hAnsi="Times New Roman" w:cs="Times New Roman"/>
                <w:b/>
                <w:bCs/>
                <w:noProof/>
              </w:rPr>
              <w:t>CHAPTER 6: DISCUSSION, CONCLUSION &amp; RECOMMENDATIONS</w:t>
            </w:r>
            <w:r>
              <w:rPr>
                <w:noProof/>
                <w:webHidden/>
              </w:rPr>
              <w:tab/>
            </w:r>
            <w:r>
              <w:rPr>
                <w:noProof/>
                <w:webHidden/>
              </w:rPr>
              <w:fldChar w:fldCharType="begin"/>
            </w:r>
            <w:r>
              <w:rPr>
                <w:noProof/>
                <w:webHidden/>
              </w:rPr>
              <w:instrText xml:space="preserve"> PAGEREF _Toc216170032 \h </w:instrText>
            </w:r>
            <w:r>
              <w:rPr>
                <w:noProof/>
                <w:webHidden/>
              </w:rPr>
            </w:r>
            <w:r>
              <w:rPr>
                <w:noProof/>
                <w:webHidden/>
              </w:rPr>
              <w:fldChar w:fldCharType="separate"/>
            </w:r>
            <w:r>
              <w:rPr>
                <w:noProof/>
                <w:webHidden/>
              </w:rPr>
              <w:t>24</w:t>
            </w:r>
            <w:r>
              <w:rPr>
                <w:noProof/>
                <w:webHidden/>
              </w:rPr>
              <w:fldChar w:fldCharType="end"/>
            </w:r>
          </w:hyperlink>
        </w:p>
        <w:p w14:paraId="5579DC1B" w14:textId="3BEA7841" w:rsidR="003637AA" w:rsidRDefault="003637AA">
          <w:pPr>
            <w:pStyle w:val="TOC2"/>
            <w:tabs>
              <w:tab w:val="right" w:leader="dot" w:pos="9350"/>
            </w:tabs>
            <w:rPr>
              <w:rFonts w:asciiTheme="minorHAnsi" w:eastAsiaTheme="minorEastAsia" w:hAnsiTheme="minorHAnsi" w:cstheme="minorBidi"/>
              <w:noProof/>
              <w:szCs w:val="24"/>
              <w:lang w:val="en-US" w:eastAsia="en-US" w:bidi="ar-SA"/>
              <w14:ligatures w14:val="standardContextual"/>
            </w:rPr>
          </w:pPr>
          <w:hyperlink w:anchor="_Toc216170033" w:history="1">
            <w:r w:rsidRPr="00F4414D">
              <w:rPr>
                <w:rStyle w:val="Hyperlink"/>
                <w:rFonts w:ascii="Times New Roman" w:hAnsi="Times New Roman" w:cs="Times New Roman"/>
                <w:b/>
                <w:bCs/>
                <w:noProof/>
              </w:rPr>
              <w:t>6.1 Introduction</w:t>
            </w:r>
            <w:r>
              <w:rPr>
                <w:noProof/>
                <w:webHidden/>
              </w:rPr>
              <w:tab/>
            </w:r>
            <w:r>
              <w:rPr>
                <w:noProof/>
                <w:webHidden/>
              </w:rPr>
              <w:fldChar w:fldCharType="begin"/>
            </w:r>
            <w:r>
              <w:rPr>
                <w:noProof/>
                <w:webHidden/>
              </w:rPr>
              <w:instrText xml:space="preserve"> PAGEREF _Toc216170033 \h </w:instrText>
            </w:r>
            <w:r>
              <w:rPr>
                <w:noProof/>
                <w:webHidden/>
              </w:rPr>
            </w:r>
            <w:r>
              <w:rPr>
                <w:noProof/>
                <w:webHidden/>
              </w:rPr>
              <w:fldChar w:fldCharType="separate"/>
            </w:r>
            <w:r>
              <w:rPr>
                <w:noProof/>
                <w:webHidden/>
              </w:rPr>
              <w:t>24</w:t>
            </w:r>
            <w:r>
              <w:rPr>
                <w:noProof/>
                <w:webHidden/>
              </w:rPr>
              <w:fldChar w:fldCharType="end"/>
            </w:r>
          </w:hyperlink>
        </w:p>
        <w:p w14:paraId="3EFDEB59" w14:textId="7B3C3D7F" w:rsidR="003637AA" w:rsidRDefault="003637AA">
          <w:pPr>
            <w:pStyle w:val="TOC2"/>
            <w:tabs>
              <w:tab w:val="right" w:leader="dot" w:pos="9350"/>
            </w:tabs>
            <w:rPr>
              <w:rFonts w:asciiTheme="minorHAnsi" w:eastAsiaTheme="minorEastAsia" w:hAnsiTheme="minorHAnsi" w:cstheme="minorBidi"/>
              <w:noProof/>
              <w:szCs w:val="24"/>
              <w:lang w:val="en-US" w:eastAsia="en-US" w:bidi="ar-SA"/>
              <w14:ligatures w14:val="standardContextual"/>
            </w:rPr>
          </w:pPr>
          <w:hyperlink w:anchor="_Toc216170034" w:history="1">
            <w:r w:rsidRPr="00F4414D">
              <w:rPr>
                <w:rStyle w:val="Hyperlink"/>
                <w:rFonts w:ascii="Times New Roman" w:hAnsi="Times New Roman" w:cs="Times New Roman"/>
                <w:b/>
                <w:bCs/>
                <w:noProof/>
              </w:rPr>
              <w:t>6.2 Discussion of Findings</w:t>
            </w:r>
            <w:r>
              <w:rPr>
                <w:noProof/>
                <w:webHidden/>
              </w:rPr>
              <w:tab/>
            </w:r>
            <w:r>
              <w:rPr>
                <w:noProof/>
                <w:webHidden/>
              </w:rPr>
              <w:fldChar w:fldCharType="begin"/>
            </w:r>
            <w:r>
              <w:rPr>
                <w:noProof/>
                <w:webHidden/>
              </w:rPr>
              <w:instrText xml:space="preserve"> PAGEREF _Toc216170034 \h </w:instrText>
            </w:r>
            <w:r>
              <w:rPr>
                <w:noProof/>
                <w:webHidden/>
              </w:rPr>
            </w:r>
            <w:r>
              <w:rPr>
                <w:noProof/>
                <w:webHidden/>
              </w:rPr>
              <w:fldChar w:fldCharType="separate"/>
            </w:r>
            <w:r>
              <w:rPr>
                <w:noProof/>
                <w:webHidden/>
              </w:rPr>
              <w:t>24</w:t>
            </w:r>
            <w:r>
              <w:rPr>
                <w:noProof/>
                <w:webHidden/>
              </w:rPr>
              <w:fldChar w:fldCharType="end"/>
            </w:r>
          </w:hyperlink>
        </w:p>
        <w:p w14:paraId="2E3A929F" w14:textId="76B75789" w:rsidR="003637AA" w:rsidRDefault="003637AA">
          <w:pPr>
            <w:pStyle w:val="TOC3"/>
            <w:tabs>
              <w:tab w:val="right" w:leader="dot" w:pos="9350"/>
            </w:tabs>
            <w:rPr>
              <w:rFonts w:asciiTheme="minorHAnsi" w:eastAsiaTheme="minorEastAsia" w:hAnsiTheme="minorHAnsi" w:cstheme="minorBidi"/>
              <w:noProof/>
              <w:szCs w:val="24"/>
              <w:lang w:val="en-US" w:eastAsia="en-US" w:bidi="ar-SA"/>
              <w14:ligatures w14:val="standardContextual"/>
            </w:rPr>
          </w:pPr>
          <w:hyperlink w:anchor="_Toc216170035" w:history="1">
            <w:r w:rsidRPr="00F4414D">
              <w:rPr>
                <w:rStyle w:val="Hyperlink"/>
                <w:rFonts w:ascii="Times New Roman" w:hAnsi="Times New Roman" w:cs="Times New Roman"/>
                <w:b/>
                <w:bCs/>
                <w:noProof/>
              </w:rPr>
              <w:t>6.2.1 Achievement of Objectives</w:t>
            </w:r>
            <w:r>
              <w:rPr>
                <w:noProof/>
                <w:webHidden/>
              </w:rPr>
              <w:tab/>
            </w:r>
            <w:r>
              <w:rPr>
                <w:noProof/>
                <w:webHidden/>
              </w:rPr>
              <w:fldChar w:fldCharType="begin"/>
            </w:r>
            <w:r>
              <w:rPr>
                <w:noProof/>
                <w:webHidden/>
              </w:rPr>
              <w:instrText xml:space="preserve"> PAGEREF _Toc216170035 \h </w:instrText>
            </w:r>
            <w:r>
              <w:rPr>
                <w:noProof/>
                <w:webHidden/>
              </w:rPr>
            </w:r>
            <w:r>
              <w:rPr>
                <w:noProof/>
                <w:webHidden/>
              </w:rPr>
              <w:fldChar w:fldCharType="separate"/>
            </w:r>
            <w:r>
              <w:rPr>
                <w:noProof/>
                <w:webHidden/>
              </w:rPr>
              <w:t>24</w:t>
            </w:r>
            <w:r>
              <w:rPr>
                <w:noProof/>
                <w:webHidden/>
              </w:rPr>
              <w:fldChar w:fldCharType="end"/>
            </w:r>
          </w:hyperlink>
        </w:p>
        <w:p w14:paraId="181796B6" w14:textId="6BC64E8C" w:rsidR="003637AA" w:rsidRDefault="003637AA">
          <w:pPr>
            <w:pStyle w:val="TOC3"/>
            <w:tabs>
              <w:tab w:val="right" w:leader="dot" w:pos="9350"/>
            </w:tabs>
            <w:rPr>
              <w:rFonts w:asciiTheme="minorHAnsi" w:eastAsiaTheme="minorEastAsia" w:hAnsiTheme="minorHAnsi" w:cstheme="minorBidi"/>
              <w:noProof/>
              <w:szCs w:val="24"/>
              <w:lang w:val="en-US" w:eastAsia="en-US" w:bidi="ar-SA"/>
              <w14:ligatures w14:val="standardContextual"/>
            </w:rPr>
          </w:pPr>
          <w:hyperlink w:anchor="_Toc216170036" w:history="1">
            <w:r w:rsidRPr="00F4414D">
              <w:rPr>
                <w:rStyle w:val="Hyperlink"/>
                <w:rFonts w:ascii="Times New Roman" w:hAnsi="Times New Roman" w:cs="Times New Roman"/>
                <w:b/>
                <w:bCs/>
                <w:noProof/>
              </w:rPr>
              <w:t>6.2.2 Technical Performance Analysis</w:t>
            </w:r>
            <w:r>
              <w:rPr>
                <w:noProof/>
                <w:webHidden/>
              </w:rPr>
              <w:tab/>
            </w:r>
            <w:r>
              <w:rPr>
                <w:noProof/>
                <w:webHidden/>
              </w:rPr>
              <w:fldChar w:fldCharType="begin"/>
            </w:r>
            <w:r>
              <w:rPr>
                <w:noProof/>
                <w:webHidden/>
              </w:rPr>
              <w:instrText xml:space="preserve"> PAGEREF _Toc216170036 \h </w:instrText>
            </w:r>
            <w:r>
              <w:rPr>
                <w:noProof/>
                <w:webHidden/>
              </w:rPr>
            </w:r>
            <w:r>
              <w:rPr>
                <w:noProof/>
                <w:webHidden/>
              </w:rPr>
              <w:fldChar w:fldCharType="separate"/>
            </w:r>
            <w:r>
              <w:rPr>
                <w:noProof/>
                <w:webHidden/>
              </w:rPr>
              <w:t>25</w:t>
            </w:r>
            <w:r>
              <w:rPr>
                <w:noProof/>
                <w:webHidden/>
              </w:rPr>
              <w:fldChar w:fldCharType="end"/>
            </w:r>
          </w:hyperlink>
        </w:p>
        <w:p w14:paraId="5BFD7964" w14:textId="384937B3" w:rsidR="003637AA" w:rsidRDefault="003637AA">
          <w:pPr>
            <w:pStyle w:val="TOC3"/>
            <w:tabs>
              <w:tab w:val="right" w:leader="dot" w:pos="9350"/>
            </w:tabs>
            <w:rPr>
              <w:rFonts w:asciiTheme="minorHAnsi" w:eastAsiaTheme="minorEastAsia" w:hAnsiTheme="minorHAnsi" w:cstheme="minorBidi"/>
              <w:noProof/>
              <w:szCs w:val="24"/>
              <w:lang w:val="en-US" w:eastAsia="en-US" w:bidi="ar-SA"/>
              <w14:ligatures w14:val="standardContextual"/>
            </w:rPr>
          </w:pPr>
          <w:hyperlink w:anchor="_Toc216170037" w:history="1">
            <w:r w:rsidRPr="00F4414D">
              <w:rPr>
                <w:rStyle w:val="Hyperlink"/>
                <w:rFonts w:ascii="Times New Roman" w:hAnsi="Times New Roman" w:cs="Times New Roman"/>
                <w:b/>
                <w:bCs/>
                <w:noProof/>
              </w:rPr>
              <w:t>6.2.3 User Acceptance and Behavioural Impact</w:t>
            </w:r>
            <w:r>
              <w:rPr>
                <w:noProof/>
                <w:webHidden/>
              </w:rPr>
              <w:tab/>
            </w:r>
            <w:r>
              <w:rPr>
                <w:noProof/>
                <w:webHidden/>
              </w:rPr>
              <w:fldChar w:fldCharType="begin"/>
            </w:r>
            <w:r>
              <w:rPr>
                <w:noProof/>
                <w:webHidden/>
              </w:rPr>
              <w:instrText xml:space="preserve"> PAGEREF _Toc216170037 \h </w:instrText>
            </w:r>
            <w:r>
              <w:rPr>
                <w:noProof/>
                <w:webHidden/>
              </w:rPr>
            </w:r>
            <w:r>
              <w:rPr>
                <w:noProof/>
                <w:webHidden/>
              </w:rPr>
              <w:fldChar w:fldCharType="separate"/>
            </w:r>
            <w:r>
              <w:rPr>
                <w:noProof/>
                <w:webHidden/>
              </w:rPr>
              <w:t>26</w:t>
            </w:r>
            <w:r>
              <w:rPr>
                <w:noProof/>
                <w:webHidden/>
              </w:rPr>
              <w:fldChar w:fldCharType="end"/>
            </w:r>
          </w:hyperlink>
        </w:p>
        <w:p w14:paraId="2626D0CA" w14:textId="249B5CCC" w:rsidR="003637AA" w:rsidRDefault="003637AA">
          <w:pPr>
            <w:pStyle w:val="TOC3"/>
            <w:tabs>
              <w:tab w:val="right" w:leader="dot" w:pos="9350"/>
            </w:tabs>
            <w:rPr>
              <w:rFonts w:asciiTheme="minorHAnsi" w:eastAsiaTheme="minorEastAsia" w:hAnsiTheme="minorHAnsi" w:cstheme="minorBidi"/>
              <w:noProof/>
              <w:szCs w:val="24"/>
              <w:lang w:val="en-US" w:eastAsia="en-US" w:bidi="ar-SA"/>
              <w14:ligatures w14:val="standardContextual"/>
            </w:rPr>
          </w:pPr>
          <w:hyperlink w:anchor="_Toc216170038" w:history="1">
            <w:r w:rsidRPr="00F4414D">
              <w:rPr>
                <w:rStyle w:val="Hyperlink"/>
                <w:rFonts w:ascii="Times New Roman" w:hAnsi="Times New Roman" w:cs="Times New Roman"/>
                <w:b/>
                <w:bCs/>
                <w:noProof/>
              </w:rPr>
              <w:t>6.2.4 Comparison with Existing Solutions</w:t>
            </w:r>
            <w:r>
              <w:rPr>
                <w:noProof/>
                <w:webHidden/>
              </w:rPr>
              <w:tab/>
            </w:r>
            <w:r>
              <w:rPr>
                <w:noProof/>
                <w:webHidden/>
              </w:rPr>
              <w:fldChar w:fldCharType="begin"/>
            </w:r>
            <w:r>
              <w:rPr>
                <w:noProof/>
                <w:webHidden/>
              </w:rPr>
              <w:instrText xml:space="preserve"> PAGEREF _Toc216170038 \h </w:instrText>
            </w:r>
            <w:r>
              <w:rPr>
                <w:noProof/>
                <w:webHidden/>
              </w:rPr>
            </w:r>
            <w:r>
              <w:rPr>
                <w:noProof/>
                <w:webHidden/>
              </w:rPr>
              <w:fldChar w:fldCharType="separate"/>
            </w:r>
            <w:r>
              <w:rPr>
                <w:noProof/>
                <w:webHidden/>
              </w:rPr>
              <w:t>26</w:t>
            </w:r>
            <w:r>
              <w:rPr>
                <w:noProof/>
                <w:webHidden/>
              </w:rPr>
              <w:fldChar w:fldCharType="end"/>
            </w:r>
          </w:hyperlink>
        </w:p>
        <w:p w14:paraId="3A249898" w14:textId="7C53C9E6" w:rsidR="003637AA" w:rsidRDefault="003637AA">
          <w:pPr>
            <w:pStyle w:val="TOC2"/>
            <w:tabs>
              <w:tab w:val="right" w:leader="dot" w:pos="9350"/>
            </w:tabs>
            <w:rPr>
              <w:rFonts w:asciiTheme="minorHAnsi" w:eastAsiaTheme="minorEastAsia" w:hAnsiTheme="minorHAnsi" w:cstheme="minorBidi"/>
              <w:noProof/>
              <w:szCs w:val="24"/>
              <w:lang w:val="en-US" w:eastAsia="en-US" w:bidi="ar-SA"/>
              <w14:ligatures w14:val="standardContextual"/>
            </w:rPr>
          </w:pPr>
          <w:hyperlink w:anchor="_Toc216170039" w:history="1">
            <w:r w:rsidRPr="00F4414D">
              <w:rPr>
                <w:rStyle w:val="Hyperlink"/>
                <w:rFonts w:ascii="Times New Roman" w:hAnsi="Times New Roman" w:cs="Times New Roman"/>
                <w:b/>
                <w:bCs/>
                <w:noProof/>
              </w:rPr>
              <w:t>6.3 Conclusion</w:t>
            </w:r>
            <w:r>
              <w:rPr>
                <w:noProof/>
                <w:webHidden/>
              </w:rPr>
              <w:tab/>
            </w:r>
            <w:r>
              <w:rPr>
                <w:noProof/>
                <w:webHidden/>
              </w:rPr>
              <w:fldChar w:fldCharType="begin"/>
            </w:r>
            <w:r>
              <w:rPr>
                <w:noProof/>
                <w:webHidden/>
              </w:rPr>
              <w:instrText xml:space="preserve"> PAGEREF _Toc216170039 \h </w:instrText>
            </w:r>
            <w:r>
              <w:rPr>
                <w:noProof/>
                <w:webHidden/>
              </w:rPr>
            </w:r>
            <w:r>
              <w:rPr>
                <w:noProof/>
                <w:webHidden/>
              </w:rPr>
              <w:fldChar w:fldCharType="separate"/>
            </w:r>
            <w:r>
              <w:rPr>
                <w:noProof/>
                <w:webHidden/>
              </w:rPr>
              <w:t>27</w:t>
            </w:r>
            <w:r>
              <w:rPr>
                <w:noProof/>
                <w:webHidden/>
              </w:rPr>
              <w:fldChar w:fldCharType="end"/>
            </w:r>
          </w:hyperlink>
        </w:p>
        <w:p w14:paraId="28FED670" w14:textId="790BDB87" w:rsidR="003637AA" w:rsidRDefault="003637AA">
          <w:pPr>
            <w:pStyle w:val="TOC2"/>
            <w:tabs>
              <w:tab w:val="right" w:leader="dot" w:pos="9350"/>
            </w:tabs>
            <w:rPr>
              <w:rFonts w:asciiTheme="minorHAnsi" w:eastAsiaTheme="minorEastAsia" w:hAnsiTheme="minorHAnsi" w:cstheme="minorBidi"/>
              <w:noProof/>
              <w:szCs w:val="24"/>
              <w:lang w:val="en-US" w:eastAsia="en-US" w:bidi="ar-SA"/>
              <w14:ligatures w14:val="standardContextual"/>
            </w:rPr>
          </w:pPr>
          <w:hyperlink w:anchor="_Toc216170040" w:history="1">
            <w:r w:rsidRPr="00F4414D">
              <w:rPr>
                <w:rStyle w:val="Hyperlink"/>
                <w:rFonts w:ascii="Times New Roman" w:hAnsi="Times New Roman" w:cs="Times New Roman"/>
                <w:b/>
                <w:bCs/>
                <w:noProof/>
              </w:rPr>
              <w:t>6.4 Recommendations</w:t>
            </w:r>
            <w:r>
              <w:rPr>
                <w:noProof/>
                <w:webHidden/>
              </w:rPr>
              <w:tab/>
            </w:r>
            <w:r>
              <w:rPr>
                <w:noProof/>
                <w:webHidden/>
              </w:rPr>
              <w:fldChar w:fldCharType="begin"/>
            </w:r>
            <w:r>
              <w:rPr>
                <w:noProof/>
                <w:webHidden/>
              </w:rPr>
              <w:instrText xml:space="preserve"> PAGEREF _Toc216170040 \h </w:instrText>
            </w:r>
            <w:r>
              <w:rPr>
                <w:noProof/>
                <w:webHidden/>
              </w:rPr>
            </w:r>
            <w:r>
              <w:rPr>
                <w:noProof/>
                <w:webHidden/>
              </w:rPr>
              <w:fldChar w:fldCharType="separate"/>
            </w:r>
            <w:r>
              <w:rPr>
                <w:noProof/>
                <w:webHidden/>
              </w:rPr>
              <w:t>28</w:t>
            </w:r>
            <w:r>
              <w:rPr>
                <w:noProof/>
                <w:webHidden/>
              </w:rPr>
              <w:fldChar w:fldCharType="end"/>
            </w:r>
          </w:hyperlink>
        </w:p>
        <w:p w14:paraId="53754AA6" w14:textId="14CEC5E0" w:rsidR="003637AA" w:rsidRDefault="003637AA">
          <w:pPr>
            <w:pStyle w:val="TOC3"/>
            <w:tabs>
              <w:tab w:val="right" w:leader="dot" w:pos="9350"/>
            </w:tabs>
            <w:rPr>
              <w:rFonts w:asciiTheme="minorHAnsi" w:eastAsiaTheme="minorEastAsia" w:hAnsiTheme="minorHAnsi" w:cstheme="minorBidi"/>
              <w:noProof/>
              <w:szCs w:val="24"/>
              <w:lang w:val="en-US" w:eastAsia="en-US" w:bidi="ar-SA"/>
              <w14:ligatures w14:val="standardContextual"/>
            </w:rPr>
          </w:pPr>
          <w:hyperlink w:anchor="_Toc216170041" w:history="1">
            <w:r w:rsidRPr="00F4414D">
              <w:rPr>
                <w:rStyle w:val="Hyperlink"/>
                <w:rFonts w:ascii="Times New Roman" w:hAnsi="Times New Roman" w:cs="Times New Roman"/>
                <w:b/>
                <w:bCs/>
                <w:noProof/>
              </w:rPr>
              <w:t>6.4.1 Immediate Recommendations (Next 6 Months)</w:t>
            </w:r>
            <w:r>
              <w:rPr>
                <w:noProof/>
                <w:webHidden/>
              </w:rPr>
              <w:tab/>
            </w:r>
            <w:r>
              <w:rPr>
                <w:noProof/>
                <w:webHidden/>
              </w:rPr>
              <w:fldChar w:fldCharType="begin"/>
            </w:r>
            <w:r>
              <w:rPr>
                <w:noProof/>
                <w:webHidden/>
              </w:rPr>
              <w:instrText xml:space="preserve"> PAGEREF _Toc216170041 \h </w:instrText>
            </w:r>
            <w:r>
              <w:rPr>
                <w:noProof/>
                <w:webHidden/>
              </w:rPr>
            </w:r>
            <w:r>
              <w:rPr>
                <w:noProof/>
                <w:webHidden/>
              </w:rPr>
              <w:fldChar w:fldCharType="separate"/>
            </w:r>
            <w:r>
              <w:rPr>
                <w:noProof/>
                <w:webHidden/>
              </w:rPr>
              <w:t>28</w:t>
            </w:r>
            <w:r>
              <w:rPr>
                <w:noProof/>
                <w:webHidden/>
              </w:rPr>
              <w:fldChar w:fldCharType="end"/>
            </w:r>
          </w:hyperlink>
        </w:p>
        <w:p w14:paraId="55BD927A" w14:textId="53B268C9" w:rsidR="003637AA" w:rsidRDefault="003637AA">
          <w:pPr>
            <w:pStyle w:val="TOC3"/>
            <w:tabs>
              <w:tab w:val="right" w:leader="dot" w:pos="9350"/>
            </w:tabs>
            <w:rPr>
              <w:rFonts w:asciiTheme="minorHAnsi" w:eastAsiaTheme="minorEastAsia" w:hAnsiTheme="minorHAnsi" w:cstheme="minorBidi"/>
              <w:noProof/>
              <w:szCs w:val="24"/>
              <w:lang w:val="en-US" w:eastAsia="en-US" w:bidi="ar-SA"/>
              <w14:ligatures w14:val="standardContextual"/>
            </w:rPr>
          </w:pPr>
          <w:hyperlink w:anchor="_Toc216170042" w:history="1">
            <w:r w:rsidRPr="00F4414D">
              <w:rPr>
                <w:rStyle w:val="Hyperlink"/>
                <w:rFonts w:ascii="Times New Roman" w:hAnsi="Times New Roman" w:cs="Times New Roman"/>
                <w:b/>
                <w:bCs/>
                <w:noProof/>
              </w:rPr>
              <w:t>6.4.2 Medium-term Recommendations (6-18 Months)</w:t>
            </w:r>
            <w:r>
              <w:rPr>
                <w:noProof/>
                <w:webHidden/>
              </w:rPr>
              <w:tab/>
            </w:r>
            <w:r>
              <w:rPr>
                <w:noProof/>
                <w:webHidden/>
              </w:rPr>
              <w:fldChar w:fldCharType="begin"/>
            </w:r>
            <w:r>
              <w:rPr>
                <w:noProof/>
                <w:webHidden/>
              </w:rPr>
              <w:instrText xml:space="preserve"> PAGEREF _Toc216170042 \h </w:instrText>
            </w:r>
            <w:r>
              <w:rPr>
                <w:noProof/>
                <w:webHidden/>
              </w:rPr>
            </w:r>
            <w:r>
              <w:rPr>
                <w:noProof/>
                <w:webHidden/>
              </w:rPr>
              <w:fldChar w:fldCharType="separate"/>
            </w:r>
            <w:r>
              <w:rPr>
                <w:noProof/>
                <w:webHidden/>
              </w:rPr>
              <w:t>28</w:t>
            </w:r>
            <w:r>
              <w:rPr>
                <w:noProof/>
                <w:webHidden/>
              </w:rPr>
              <w:fldChar w:fldCharType="end"/>
            </w:r>
          </w:hyperlink>
        </w:p>
        <w:p w14:paraId="64A939CB" w14:textId="6335C9E8" w:rsidR="003637AA" w:rsidRDefault="003637AA">
          <w:pPr>
            <w:pStyle w:val="TOC3"/>
            <w:tabs>
              <w:tab w:val="right" w:leader="dot" w:pos="9350"/>
            </w:tabs>
            <w:rPr>
              <w:rFonts w:asciiTheme="minorHAnsi" w:eastAsiaTheme="minorEastAsia" w:hAnsiTheme="minorHAnsi" w:cstheme="minorBidi"/>
              <w:noProof/>
              <w:szCs w:val="24"/>
              <w:lang w:val="en-US" w:eastAsia="en-US" w:bidi="ar-SA"/>
              <w14:ligatures w14:val="standardContextual"/>
            </w:rPr>
          </w:pPr>
          <w:hyperlink w:anchor="_Toc216170043" w:history="1">
            <w:r w:rsidRPr="00F4414D">
              <w:rPr>
                <w:rStyle w:val="Hyperlink"/>
                <w:rFonts w:ascii="Times New Roman" w:hAnsi="Times New Roman" w:cs="Times New Roman"/>
                <w:b/>
                <w:bCs/>
                <w:noProof/>
              </w:rPr>
              <w:t>6.4.3 Long-term Recommendations (18+ Months)</w:t>
            </w:r>
            <w:r>
              <w:rPr>
                <w:noProof/>
                <w:webHidden/>
              </w:rPr>
              <w:tab/>
            </w:r>
            <w:r>
              <w:rPr>
                <w:noProof/>
                <w:webHidden/>
              </w:rPr>
              <w:fldChar w:fldCharType="begin"/>
            </w:r>
            <w:r>
              <w:rPr>
                <w:noProof/>
                <w:webHidden/>
              </w:rPr>
              <w:instrText xml:space="preserve"> PAGEREF _Toc216170043 \h </w:instrText>
            </w:r>
            <w:r>
              <w:rPr>
                <w:noProof/>
                <w:webHidden/>
              </w:rPr>
            </w:r>
            <w:r>
              <w:rPr>
                <w:noProof/>
                <w:webHidden/>
              </w:rPr>
              <w:fldChar w:fldCharType="separate"/>
            </w:r>
            <w:r>
              <w:rPr>
                <w:noProof/>
                <w:webHidden/>
              </w:rPr>
              <w:t>29</w:t>
            </w:r>
            <w:r>
              <w:rPr>
                <w:noProof/>
                <w:webHidden/>
              </w:rPr>
              <w:fldChar w:fldCharType="end"/>
            </w:r>
          </w:hyperlink>
        </w:p>
        <w:p w14:paraId="4B1B1B07" w14:textId="224E8173" w:rsidR="003637AA" w:rsidRDefault="003637AA">
          <w:pPr>
            <w:pStyle w:val="TOC2"/>
            <w:tabs>
              <w:tab w:val="right" w:leader="dot" w:pos="9350"/>
            </w:tabs>
            <w:rPr>
              <w:rFonts w:asciiTheme="minorHAnsi" w:eastAsiaTheme="minorEastAsia" w:hAnsiTheme="minorHAnsi" w:cstheme="minorBidi"/>
              <w:noProof/>
              <w:szCs w:val="24"/>
              <w:lang w:val="en-US" w:eastAsia="en-US" w:bidi="ar-SA"/>
              <w14:ligatures w14:val="standardContextual"/>
            </w:rPr>
          </w:pPr>
          <w:hyperlink w:anchor="_Toc216170044" w:history="1">
            <w:r w:rsidRPr="00F4414D">
              <w:rPr>
                <w:rStyle w:val="Hyperlink"/>
                <w:rFonts w:ascii="Times New Roman" w:hAnsi="Times New Roman" w:cs="Times New Roman"/>
                <w:b/>
                <w:bCs/>
                <w:noProof/>
              </w:rPr>
              <w:t>6.5 Suggested Areas for Further Research</w:t>
            </w:r>
            <w:r>
              <w:rPr>
                <w:noProof/>
                <w:webHidden/>
              </w:rPr>
              <w:tab/>
            </w:r>
            <w:r>
              <w:rPr>
                <w:noProof/>
                <w:webHidden/>
              </w:rPr>
              <w:fldChar w:fldCharType="begin"/>
            </w:r>
            <w:r>
              <w:rPr>
                <w:noProof/>
                <w:webHidden/>
              </w:rPr>
              <w:instrText xml:space="preserve"> PAGEREF _Toc216170044 \h </w:instrText>
            </w:r>
            <w:r>
              <w:rPr>
                <w:noProof/>
                <w:webHidden/>
              </w:rPr>
            </w:r>
            <w:r>
              <w:rPr>
                <w:noProof/>
                <w:webHidden/>
              </w:rPr>
              <w:fldChar w:fldCharType="separate"/>
            </w:r>
            <w:r>
              <w:rPr>
                <w:noProof/>
                <w:webHidden/>
              </w:rPr>
              <w:t>30</w:t>
            </w:r>
            <w:r>
              <w:rPr>
                <w:noProof/>
                <w:webHidden/>
              </w:rPr>
              <w:fldChar w:fldCharType="end"/>
            </w:r>
          </w:hyperlink>
        </w:p>
        <w:p w14:paraId="69E8C62A" w14:textId="0A8468F6" w:rsidR="003637AA" w:rsidRDefault="003637AA">
          <w:pPr>
            <w:pStyle w:val="TOC1"/>
            <w:tabs>
              <w:tab w:val="right" w:leader="dot" w:pos="9350"/>
            </w:tabs>
            <w:rPr>
              <w:rFonts w:asciiTheme="minorHAnsi" w:eastAsiaTheme="minorEastAsia" w:hAnsiTheme="minorHAnsi" w:cstheme="minorBidi"/>
              <w:noProof/>
              <w:szCs w:val="24"/>
              <w:lang w:val="en-US" w:eastAsia="en-US" w:bidi="ar-SA"/>
              <w14:ligatures w14:val="standardContextual"/>
            </w:rPr>
          </w:pPr>
          <w:hyperlink w:anchor="_Toc216170045" w:history="1">
            <w:r w:rsidRPr="00F4414D">
              <w:rPr>
                <w:rStyle w:val="Hyperlink"/>
                <w:rFonts w:ascii="Times New Roman" w:hAnsi="Times New Roman" w:cs="Times New Roman"/>
                <w:b/>
                <w:bCs/>
                <w:noProof/>
              </w:rPr>
              <w:t>REFERENCES</w:t>
            </w:r>
            <w:r>
              <w:rPr>
                <w:noProof/>
                <w:webHidden/>
              </w:rPr>
              <w:tab/>
            </w:r>
            <w:r>
              <w:rPr>
                <w:noProof/>
                <w:webHidden/>
              </w:rPr>
              <w:fldChar w:fldCharType="begin"/>
            </w:r>
            <w:r>
              <w:rPr>
                <w:noProof/>
                <w:webHidden/>
              </w:rPr>
              <w:instrText xml:space="preserve"> PAGEREF _Toc216170045 \h </w:instrText>
            </w:r>
            <w:r>
              <w:rPr>
                <w:noProof/>
                <w:webHidden/>
              </w:rPr>
            </w:r>
            <w:r>
              <w:rPr>
                <w:noProof/>
                <w:webHidden/>
              </w:rPr>
              <w:fldChar w:fldCharType="separate"/>
            </w:r>
            <w:r>
              <w:rPr>
                <w:noProof/>
                <w:webHidden/>
              </w:rPr>
              <w:t>32</w:t>
            </w:r>
            <w:r>
              <w:rPr>
                <w:noProof/>
                <w:webHidden/>
              </w:rPr>
              <w:fldChar w:fldCharType="end"/>
            </w:r>
          </w:hyperlink>
        </w:p>
        <w:p w14:paraId="2207254E" w14:textId="729CA484" w:rsidR="003637AA" w:rsidRDefault="003637AA">
          <w:pPr>
            <w:pStyle w:val="TOC1"/>
            <w:tabs>
              <w:tab w:val="right" w:leader="dot" w:pos="9350"/>
            </w:tabs>
            <w:rPr>
              <w:rFonts w:asciiTheme="minorHAnsi" w:eastAsiaTheme="minorEastAsia" w:hAnsiTheme="minorHAnsi" w:cstheme="minorBidi"/>
              <w:noProof/>
              <w:szCs w:val="24"/>
              <w:lang w:val="en-US" w:eastAsia="en-US" w:bidi="ar-SA"/>
              <w14:ligatures w14:val="standardContextual"/>
            </w:rPr>
          </w:pPr>
          <w:hyperlink w:anchor="_Toc216170046" w:history="1">
            <w:r w:rsidRPr="00F4414D">
              <w:rPr>
                <w:rStyle w:val="Hyperlink"/>
                <w:rFonts w:ascii="Times New Roman" w:hAnsi="Times New Roman" w:cs="Times New Roman"/>
                <w:b/>
                <w:bCs/>
                <w:noProof/>
              </w:rPr>
              <w:t>APPENDICES</w:t>
            </w:r>
            <w:r>
              <w:rPr>
                <w:noProof/>
                <w:webHidden/>
              </w:rPr>
              <w:tab/>
            </w:r>
            <w:r>
              <w:rPr>
                <w:noProof/>
                <w:webHidden/>
              </w:rPr>
              <w:fldChar w:fldCharType="begin"/>
            </w:r>
            <w:r>
              <w:rPr>
                <w:noProof/>
                <w:webHidden/>
              </w:rPr>
              <w:instrText xml:space="preserve"> PAGEREF _Toc216170046 \h </w:instrText>
            </w:r>
            <w:r>
              <w:rPr>
                <w:noProof/>
                <w:webHidden/>
              </w:rPr>
            </w:r>
            <w:r>
              <w:rPr>
                <w:noProof/>
                <w:webHidden/>
              </w:rPr>
              <w:fldChar w:fldCharType="separate"/>
            </w:r>
            <w:r>
              <w:rPr>
                <w:noProof/>
                <w:webHidden/>
              </w:rPr>
              <w:t>34</w:t>
            </w:r>
            <w:r>
              <w:rPr>
                <w:noProof/>
                <w:webHidden/>
              </w:rPr>
              <w:fldChar w:fldCharType="end"/>
            </w:r>
          </w:hyperlink>
        </w:p>
        <w:p w14:paraId="072EF855" w14:textId="519F7D92" w:rsidR="003637AA" w:rsidRDefault="003637AA">
          <w:pPr>
            <w:pStyle w:val="TOC2"/>
            <w:tabs>
              <w:tab w:val="right" w:leader="dot" w:pos="9350"/>
            </w:tabs>
            <w:rPr>
              <w:rFonts w:asciiTheme="minorHAnsi" w:eastAsiaTheme="minorEastAsia" w:hAnsiTheme="minorHAnsi" w:cstheme="minorBidi"/>
              <w:noProof/>
              <w:szCs w:val="24"/>
              <w:lang w:val="en-US" w:eastAsia="en-US" w:bidi="ar-SA"/>
              <w14:ligatures w14:val="standardContextual"/>
            </w:rPr>
          </w:pPr>
          <w:hyperlink w:anchor="_Toc216170047" w:history="1">
            <w:r w:rsidRPr="00F4414D">
              <w:rPr>
                <w:rStyle w:val="Hyperlink"/>
                <w:rFonts w:ascii="Times New Roman" w:hAnsi="Times New Roman" w:cs="Times New Roman"/>
                <w:b/>
                <w:bCs/>
                <w:noProof/>
              </w:rPr>
              <w:t xml:space="preserve">Appendix I – Source Code </w:t>
            </w:r>
            <w:r w:rsidRPr="00F4414D">
              <w:rPr>
                <w:rStyle w:val="Hyperlink"/>
                <w:rFonts w:ascii="Times New Roman" w:hAnsi="Times New Roman" w:cs="Times New Roman"/>
                <w:i/>
                <w:iCs/>
                <w:noProof/>
              </w:rPr>
              <w:t>(</w:t>
            </w:r>
            <w:r w:rsidRPr="00F4414D">
              <w:rPr>
                <w:rStyle w:val="Hyperlink"/>
                <w:rFonts w:ascii="Times New Roman" w:hAnsi="Times New Roman" w:cs="Times New Roman"/>
                <w:noProof/>
              </w:rPr>
              <w:t>https://github.com/bos-com/biometric-attendance-management_system/</w:t>
            </w:r>
            <w:r w:rsidRPr="00F4414D">
              <w:rPr>
                <w:rStyle w:val="Hyperlink"/>
                <w:rFonts w:ascii="Times New Roman" w:hAnsi="Times New Roman" w:cs="Times New Roman"/>
                <w:i/>
                <w:iCs/>
                <w:noProof/>
              </w:rPr>
              <w:t xml:space="preserve"> )</w:t>
            </w:r>
            <w:r w:rsidRPr="00F4414D">
              <w:rPr>
                <w:rStyle w:val="Hyperlink"/>
                <w:noProof/>
              </w:rPr>
              <w:t xml:space="preserve"> "use client";</w:t>
            </w:r>
            <w:r>
              <w:rPr>
                <w:noProof/>
                <w:webHidden/>
              </w:rPr>
              <w:tab/>
            </w:r>
            <w:r>
              <w:rPr>
                <w:noProof/>
                <w:webHidden/>
              </w:rPr>
              <w:fldChar w:fldCharType="begin"/>
            </w:r>
            <w:r>
              <w:rPr>
                <w:noProof/>
                <w:webHidden/>
              </w:rPr>
              <w:instrText xml:space="preserve"> PAGEREF _Toc216170047 \h </w:instrText>
            </w:r>
            <w:r>
              <w:rPr>
                <w:noProof/>
                <w:webHidden/>
              </w:rPr>
            </w:r>
            <w:r>
              <w:rPr>
                <w:noProof/>
                <w:webHidden/>
              </w:rPr>
              <w:fldChar w:fldCharType="separate"/>
            </w:r>
            <w:r>
              <w:rPr>
                <w:noProof/>
                <w:webHidden/>
              </w:rPr>
              <w:t>34</w:t>
            </w:r>
            <w:r>
              <w:rPr>
                <w:noProof/>
                <w:webHidden/>
              </w:rPr>
              <w:fldChar w:fldCharType="end"/>
            </w:r>
          </w:hyperlink>
        </w:p>
        <w:p w14:paraId="2FF983EF" w14:textId="3854701E" w:rsidR="003637AA" w:rsidRDefault="003637AA">
          <w:pPr>
            <w:pStyle w:val="TOC2"/>
            <w:tabs>
              <w:tab w:val="right" w:leader="dot" w:pos="9350"/>
            </w:tabs>
            <w:rPr>
              <w:rFonts w:asciiTheme="minorHAnsi" w:eastAsiaTheme="minorEastAsia" w:hAnsiTheme="minorHAnsi" w:cstheme="minorBidi"/>
              <w:noProof/>
              <w:szCs w:val="24"/>
              <w:lang w:val="en-US" w:eastAsia="en-US" w:bidi="ar-SA"/>
              <w14:ligatures w14:val="standardContextual"/>
            </w:rPr>
          </w:pPr>
          <w:hyperlink w:anchor="_Toc216170048" w:history="1">
            <w:r w:rsidRPr="00F4414D">
              <w:rPr>
                <w:rStyle w:val="Hyperlink"/>
                <w:rFonts w:ascii="Times New Roman" w:hAnsi="Times New Roman" w:cs="Times New Roman"/>
                <w:b/>
                <w:bCs/>
                <w:noProof/>
              </w:rPr>
              <w:t xml:space="preserve">Appendix II – Screenshots </w:t>
            </w:r>
            <w:r w:rsidRPr="00F4414D">
              <w:rPr>
                <w:rStyle w:val="Hyperlink"/>
                <w:rFonts w:ascii="Times New Roman" w:hAnsi="Times New Roman" w:cs="Times New Roman"/>
                <w:i/>
                <w:iCs/>
                <w:noProof/>
              </w:rPr>
              <w:t>(Placeholder for wireframes/mockup images)</w:t>
            </w:r>
            <w:r w:rsidRPr="00F4414D">
              <w:rPr>
                <w:rStyle w:val="Hyperlink"/>
                <w:noProof/>
              </w:rPr>
              <w:t xml:space="preserve"> </w:t>
            </w:r>
            <w:r w:rsidRPr="00F4414D">
              <w:rPr>
                <w:rStyle w:val="Hyperlink"/>
                <w:noProof/>
              </w:rPr>
              <w:drawing>
                <wp:inline distT="0" distB="0" distL="0" distR="0" wp14:anchorId="20CA99C6" wp14:editId="177A0006">
                  <wp:extent cx="5943600" cy="2823845"/>
                  <wp:effectExtent l="0" t="0" r="0" b="0"/>
                  <wp:docPr id="1834359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l="-3" t="-6" r="-3" b="-6"/>
                          <a:stretch>
                            <a:fillRect/>
                          </a:stretch>
                        </pic:blipFill>
                        <pic:spPr bwMode="auto">
                          <a:xfrm>
                            <a:off x="0" y="0"/>
                            <a:ext cx="5943600" cy="2823845"/>
                          </a:xfrm>
                          <a:prstGeom prst="rect">
                            <a:avLst/>
                          </a:prstGeom>
                          <a:solidFill>
                            <a:srgbClr val="FFFFFF"/>
                          </a:solidFill>
                          <a:ln>
                            <a:noFill/>
                          </a:ln>
                        </pic:spPr>
                      </pic:pic>
                    </a:graphicData>
                  </a:graphic>
                </wp:inline>
              </w:drawing>
            </w:r>
            <w:r w:rsidRPr="00F4414D">
              <w:rPr>
                <w:rStyle w:val="Hyperlink"/>
                <w:noProof/>
              </w:rPr>
              <w:drawing>
                <wp:inline distT="0" distB="0" distL="0" distR="0" wp14:anchorId="3E5F9768" wp14:editId="74405794">
                  <wp:extent cx="5943600" cy="2826385"/>
                  <wp:effectExtent l="0" t="0" r="0" b="0"/>
                  <wp:docPr id="10489979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l="-3" t="-6" r="-3" b="-6"/>
                          <a:stretch>
                            <a:fillRect/>
                          </a:stretch>
                        </pic:blipFill>
                        <pic:spPr bwMode="auto">
                          <a:xfrm>
                            <a:off x="0" y="0"/>
                            <a:ext cx="5943600" cy="2826385"/>
                          </a:xfrm>
                          <a:prstGeom prst="rect">
                            <a:avLst/>
                          </a:prstGeom>
                          <a:solidFill>
                            <a:srgbClr val="FFFFFF"/>
                          </a:solidFill>
                          <a:ln>
                            <a:noFill/>
                          </a:ln>
                        </pic:spPr>
                      </pic:pic>
                    </a:graphicData>
                  </a:graphic>
                </wp:inline>
              </w:drawing>
            </w:r>
            <w:r w:rsidRPr="00F4414D">
              <w:rPr>
                <w:rStyle w:val="Hyperlink"/>
                <w:noProof/>
              </w:rPr>
              <w:lastRenderedPageBreak/>
              <w:drawing>
                <wp:inline distT="0" distB="0" distL="0" distR="0" wp14:anchorId="636CD10F" wp14:editId="609D15DF">
                  <wp:extent cx="5943600" cy="3078480"/>
                  <wp:effectExtent l="0" t="0" r="0" b="7620"/>
                  <wp:docPr id="7647491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l="-3" t="-6" r="-3" b="-6"/>
                          <a:stretch>
                            <a:fillRect/>
                          </a:stretch>
                        </pic:blipFill>
                        <pic:spPr bwMode="auto">
                          <a:xfrm>
                            <a:off x="0" y="0"/>
                            <a:ext cx="5943600" cy="3078480"/>
                          </a:xfrm>
                          <a:prstGeom prst="rect">
                            <a:avLst/>
                          </a:prstGeom>
                          <a:solidFill>
                            <a:srgbClr val="FFFFFF"/>
                          </a:solidFill>
                          <a:ln>
                            <a:noFill/>
                          </a:ln>
                        </pic:spPr>
                      </pic:pic>
                    </a:graphicData>
                  </a:graphic>
                </wp:inline>
              </w:drawing>
            </w:r>
            <w:r w:rsidRPr="00F4414D">
              <w:rPr>
                <w:rStyle w:val="Hyperlink"/>
                <w:noProof/>
              </w:rPr>
              <w:drawing>
                <wp:inline distT="0" distB="0" distL="0" distR="0" wp14:anchorId="055CFBA9" wp14:editId="5B2F283B">
                  <wp:extent cx="5943600" cy="2724150"/>
                  <wp:effectExtent l="0" t="0" r="0" b="0"/>
                  <wp:docPr id="1157321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l="-3" t="-6" r="-3" b="-6"/>
                          <a:stretch>
                            <a:fillRect/>
                          </a:stretch>
                        </pic:blipFill>
                        <pic:spPr bwMode="auto">
                          <a:xfrm>
                            <a:off x="0" y="0"/>
                            <a:ext cx="5943600" cy="2724150"/>
                          </a:xfrm>
                          <a:prstGeom prst="rect">
                            <a:avLst/>
                          </a:prstGeom>
                          <a:solidFill>
                            <a:srgbClr val="FFFFFF"/>
                          </a:solidFill>
                          <a:ln>
                            <a:noFill/>
                          </a:ln>
                        </pic:spPr>
                      </pic:pic>
                    </a:graphicData>
                  </a:graphic>
                </wp:inline>
              </w:drawing>
            </w:r>
            <w:r w:rsidRPr="00F4414D">
              <w:rPr>
                <w:rStyle w:val="Hyperlink"/>
                <w:noProof/>
              </w:rPr>
              <w:lastRenderedPageBreak/>
              <w:drawing>
                <wp:inline distT="0" distB="0" distL="0" distR="0" wp14:anchorId="3B275539" wp14:editId="6EFD33DC">
                  <wp:extent cx="5943600" cy="2861945"/>
                  <wp:effectExtent l="0" t="0" r="0" b="0"/>
                  <wp:docPr id="379073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l="-3" t="-6" r="-3" b="-6"/>
                          <a:stretch>
                            <a:fillRect/>
                          </a:stretch>
                        </pic:blipFill>
                        <pic:spPr bwMode="auto">
                          <a:xfrm>
                            <a:off x="0" y="0"/>
                            <a:ext cx="5943600" cy="2861945"/>
                          </a:xfrm>
                          <a:prstGeom prst="rect">
                            <a:avLst/>
                          </a:prstGeom>
                          <a:solidFill>
                            <a:srgbClr val="FFFFFF"/>
                          </a:solidFill>
                          <a:ln>
                            <a:noFill/>
                          </a:ln>
                        </pic:spPr>
                      </pic:pic>
                    </a:graphicData>
                  </a:graphic>
                </wp:inline>
              </w:drawing>
            </w:r>
            <w:r>
              <w:rPr>
                <w:noProof/>
                <w:webHidden/>
              </w:rPr>
              <w:tab/>
            </w:r>
            <w:r>
              <w:rPr>
                <w:noProof/>
                <w:webHidden/>
              </w:rPr>
              <w:fldChar w:fldCharType="begin"/>
            </w:r>
            <w:r>
              <w:rPr>
                <w:noProof/>
                <w:webHidden/>
              </w:rPr>
              <w:instrText xml:space="preserve"> PAGEREF _Toc216170048 \h </w:instrText>
            </w:r>
            <w:r>
              <w:rPr>
                <w:noProof/>
                <w:webHidden/>
              </w:rPr>
            </w:r>
            <w:r>
              <w:rPr>
                <w:noProof/>
                <w:webHidden/>
              </w:rPr>
              <w:fldChar w:fldCharType="separate"/>
            </w:r>
            <w:r>
              <w:rPr>
                <w:noProof/>
                <w:webHidden/>
              </w:rPr>
              <w:t>49</w:t>
            </w:r>
            <w:r>
              <w:rPr>
                <w:noProof/>
                <w:webHidden/>
              </w:rPr>
              <w:fldChar w:fldCharType="end"/>
            </w:r>
          </w:hyperlink>
        </w:p>
        <w:p w14:paraId="1247445D" w14:textId="215D308C" w:rsidR="003637AA" w:rsidRDefault="003637AA">
          <w:pPr>
            <w:pStyle w:val="TOC2"/>
            <w:tabs>
              <w:tab w:val="right" w:leader="dot" w:pos="9350"/>
            </w:tabs>
            <w:rPr>
              <w:rFonts w:asciiTheme="minorHAnsi" w:eastAsiaTheme="minorEastAsia" w:hAnsiTheme="minorHAnsi" w:cstheme="minorBidi"/>
              <w:noProof/>
              <w:szCs w:val="24"/>
              <w:lang w:val="en-US" w:eastAsia="en-US" w:bidi="ar-SA"/>
              <w14:ligatures w14:val="standardContextual"/>
            </w:rPr>
          </w:pPr>
          <w:hyperlink w:anchor="_Toc216170049" w:history="1">
            <w:r w:rsidRPr="00F4414D">
              <w:rPr>
                <w:rStyle w:val="Hyperlink"/>
                <w:rFonts w:ascii="Times New Roman" w:hAnsi="Times New Roman" w:cs="Times New Roman"/>
                <w:b/>
                <w:bCs/>
                <w:noProof/>
              </w:rPr>
              <w:t xml:space="preserve">Appendix III – Questionnaires / Interview Guides </w:t>
            </w:r>
            <w:r w:rsidRPr="00F4414D">
              <w:rPr>
                <w:rStyle w:val="Hyperlink"/>
                <w:rFonts w:ascii="Times New Roman" w:hAnsi="Times New Roman" w:cs="Times New Roman"/>
                <w:i/>
                <w:iCs/>
                <w:noProof/>
              </w:rPr>
              <w:t>(Draft guides for stakeholder interviews)</w:t>
            </w:r>
            <w:r>
              <w:rPr>
                <w:noProof/>
                <w:webHidden/>
              </w:rPr>
              <w:tab/>
            </w:r>
            <w:r>
              <w:rPr>
                <w:noProof/>
                <w:webHidden/>
              </w:rPr>
              <w:fldChar w:fldCharType="begin"/>
            </w:r>
            <w:r>
              <w:rPr>
                <w:noProof/>
                <w:webHidden/>
              </w:rPr>
              <w:instrText xml:space="preserve"> PAGEREF _Toc216170049 \h </w:instrText>
            </w:r>
            <w:r>
              <w:rPr>
                <w:noProof/>
                <w:webHidden/>
              </w:rPr>
            </w:r>
            <w:r>
              <w:rPr>
                <w:noProof/>
                <w:webHidden/>
              </w:rPr>
              <w:fldChar w:fldCharType="separate"/>
            </w:r>
            <w:r>
              <w:rPr>
                <w:noProof/>
                <w:webHidden/>
              </w:rPr>
              <w:t>51</w:t>
            </w:r>
            <w:r>
              <w:rPr>
                <w:noProof/>
                <w:webHidden/>
              </w:rPr>
              <w:fldChar w:fldCharType="end"/>
            </w:r>
          </w:hyperlink>
        </w:p>
        <w:p w14:paraId="531663C6" w14:textId="45265684" w:rsidR="003637AA" w:rsidRDefault="003637AA">
          <w:pPr>
            <w:pStyle w:val="TOC2"/>
            <w:tabs>
              <w:tab w:val="right" w:leader="dot" w:pos="9350"/>
            </w:tabs>
            <w:rPr>
              <w:rFonts w:asciiTheme="minorHAnsi" w:eastAsiaTheme="minorEastAsia" w:hAnsiTheme="minorHAnsi" w:cstheme="minorBidi"/>
              <w:noProof/>
              <w:szCs w:val="24"/>
              <w:lang w:val="en-US" w:eastAsia="en-US" w:bidi="ar-SA"/>
              <w14:ligatures w14:val="standardContextual"/>
            </w:rPr>
          </w:pPr>
          <w:hyperlink w:anchor="_Toc216170050" w:history="1">
            <w:r w:rsidRPr="00F4414D">
              <w:rPr>
                <w:rStyle w:val="Hyperlink"/>
                <w:rFonts w:ascii="Times New Roman" w:hAnsi="Times New Roman" w:cs="Times New Roman"/>
                <w:b/>
                <w:bCs/>
                <w:noProof/>
              </w:rPr>
              <w:t xml:space="preserve">Appendix IV – User Manual </w:t>
            </w:r>
            <w:r w:rsidRPr="00F4414D">
              <w:rPr>
                <w:rStyle w:val="Hyperlink"/>
                <w:rFonts w:ascii="Times New Roman" w:hAnsi="Times New Roman" w:cs="Times New Roman"/>
                <w:i/>
                <w:iCs/>
                <w:noProof/>
              </w:rPr>
              <w:t>(Placeholder for draft manual)</w:t>
            </w:r>
            <w:r>
              <w:rPr>
                <w:noProof/>
                <w:webHidden/>
              </w:rPr>
              <w:tab/>
            </w:r>
            <w:r>
              <w:rPr>
                <w:noProof/>
                <w:webHidden/>
              </w:rPr>
              <w:fldChar w:fldCharType="begin"/>
            </w:r>
            <w:r>
              <w:rPr>
                <w:noProof/>
                <w:webHidden/>
              </w:rPr>
              <w:instrText xml:space="preserve"> PAGEREF _Toc216170050 \h </w:instrText>
            </w:r>
            <w:r>
              <w:rPr>
                <w:noProof/>
                <w:webHidden/>
              </w:rPr>
            </w:r>
            <w:r>
              <w:rPr>
                <w:noProof/>
                <w:webHidden/>
              </w:rPr>
              <w:fldChar w:fldCharType="separate"/>
            </w:r>
            <w:r>
              <w:rPr>
                <w:noProof/>
                <w:webHidden/>
              </w:rPr>
              <w:t>51</w:t>
            </w:r>
            <w:r>
              <w:rPr>
                <w:noProof/>
                <w:webHidden/>
              </w:rPr>
              <w:fldChar w:fldCharType="end"/>
            </w:r>
          </w:hyperlink>
        </w:p>
        <w:p w14:paraId="1CFE816B" w14:textId="1271AA2D" w:rsidR="003637AA" w:rsidRDefault="003637AA">
          <w:pPr>
            <w:pStyle w:val="TOC2"/>
            <w:tabs>
              <w:tab w:val="right" w:leader="dot" w:pos="9350"/>
            </w:tabs>
            <w:rPr>
              <w:rFonts w:asciiTheme="minorHAnsi" w:eastAsiaTheme="minorEastAsia" w:hAnsiTheme="minorHAnsi" w:cstheme="minorBidi"/>
              <w:noProof/>
              <w:szCs w:val="24"/>
              <w:lang w:val="en-US" w:eastAsia="en-US" w:bidi="ar-SA"/>
              <w14:ligatures w14:val="standardContextual"/>
            </w:rPr>
          </w:pPr>
          <w:hyperlink w:anchor="_Toc216170051" w:history="1">
            <w:r w:rsidRPr="00F4414D">
              <w:rPr>
                <w:rStyle w:val="Hyperlink"/>
                <w:rFonts w:ascii="Times New Roman" w:hAnsi="Times New Roman" w:cs="Times New Roman"/>
                <w:b/>
                <w:bCs/>
                <w:noProof/>
              </w:rPr>
              <w:t xml:space="preserve">Appendix V – Additional documents </w:t>
            </w:r>
            <w:r w:rsidRPr="00F4414D">
              <w:rPr>
                <w:rStyle w:val="Hyperlink"/>
                <w:rFonts w:ascii="Times New Roman" w:hAnsi="Times New Roman" w:cs="Times New Roman"/>
                <w:i/>
                <w:iCs/>
                <w:noProof/>
              </w:rPr>
              <w:t>(e.g., Biometric SDK evaluation matrix)</w:t>
            </w:r>
            <w:r>
              <w:rPr>
                <w:noProof/>
                <w:webHidden/>
              </w:rPr>
              <w:tab/>
            </w:r>
            <w:r>
              <w:rPr>
                <w:noProof/>
                <w:webHidden/>
              </w:rPr>
              <w:fldChar w:fldCharType="begin"/>
            </w:r>
            <w:r>
              <w:rPr>
                <w:noProof/>
                <w:webHidden/>
              </w:rPr>
              <w:instrText xml:space="preserve"> PAGEREF _Toc216170051 \h </w:instrText>
            </w:r>
            <w:r>
              <w:rPr>
                <w:noProof/>
                <w:webHidden/>
              </w:rPr>
            </w:r>
            <w:r>
              <w:rPr>
                <w:noProof/>
                <w:webHidden/>
              </w:rPr>
              <w:fldChar w:fldCharType="separate"/>
            </w:r>
            <w:r>
              <w:rPr>
                <w:noProof/>
                <w:webHidden/>
              </w:rPr>
              <w:t>51</w:t>
            </w:r>
            <w:r>
              <w:rPr>
                <w:noProof/>
                <w:webHidden/>
              </w:rPr>
              <w:fldChar w:fldCharType="end"/>
            </w:r>
          </w:hyperlink>
        </w:p>
        <w:p w14:paraId="2FD56ECC" w14:textId="6AB79B38" w:rsidR="00311FF9" w:rsidRDefault="00311FF9">
          <w:r>
            <w:rPr>
              <w:b/>
              <w:bCs/>
              <w:noProof/>
            </w:rPr>
            <w:fldChar w:fldCharType="end"/>
          </w:r>
        </w:p>
      </w:sdtContent>
    </w:sdt>
    <w:p w14:paraId="61A6C052" w14:textId="77777777" w:rsidR="00311FF9" w:rsidRPr="006E79ED" w:rsidRDefault="00311FF9" w:rsidP="00311FF9">
      <w:pPr>
        <w:pStyle w:val="BodyText"/>
        <w:rPr>
          <w:rFonts w:ascii="Times New Roman" w:hAnsi="Times New Roman" w:cs="Times New Roman"/>
          <w:lang w:val="en-US"/>
        </w:rPr>
      </w:pPr>
    </w:p>
    <w:p w14:paraId="552CE307" w14:textId="77777777" w:rsidR="00311FF9" w:rsidRDefault="00311FF9" w:rsidP="00311FF9">
      <w:pPr>
        <w:pStyle w:val="BodyText"/>
        <w:pageBreakBefore/>
      </w:pPr>
      <w:r>
        <w:rPr>
          <w:rFonts w:ascii="Times New Roman" w:hAnsi="Times New Roman" w:cs="Times New Roman"/>
          <w:b/>
          <w:bCs/>
          <w:color w:val="000000"/>
        </w:rPr>
        <w:lastRenderedPageBreak/>
        <w:br/>
      </w:r>
      <w:r>
        <w:rPr>
          <w:rStyle w:val="Strong"/>
          <w:rFonts w:ascii="Times New Roman" w:hAnsi="Times New Roman" w:cs="Times New Roman"/>
          <w:color w:val="000000"/>
        </w:rPr>
        <w:t>List of Figures</w:t>
      </w:r>
    </w:p>
    <w:p w14:paraId="055BF321" w14:textId="0EF0B581" w:rsidR="007B3191" w:rsidRDefault="007B3191">
      <w:pPr>
        <w:pStyle w:val="TableofFigures"/>
        <w:tabs>
          <w:tab w:val="right" w:leader="dot" w:pos="9350"/>
        </w:tabs>
        <w:rPr>
          <w:rFonts w:eastAsiaTheme="minorEastAsia" w:cstheme="minorBidi"/>
          <w:caps w:val="0"/>
          <w:noProof/>
          <w:sz w:val="24"/>
          <w:szCs w:val="24"/>
          <w:lang w:val="en-US" w:eastAsia="en-US" w:bidi="ar-SA"/>
          <w14:ligatures w14:val="standardContextual"/>
        </w:rPr>
      </w:pPr>
      <w:r>
        <w:rPr>
          <w:rFonts w:ascii="Times New Roman" w:hAnsi="Times New Roman" w:cs="Times New Roman"/>
        </w:rPr>
        <w:fldChar w:fldCharType="begin"/>
      </w:r>
      <w:r>
        <w:rPr>
          <w:rFonts w:ascii="Times New Roman" w:hAnsi="Times New Roman" w:cs="Times New Roman"/>
        </w:rPr>
        <w:instrText xml:space="preserve"> TOC \h \z \c "Class Diagram" </w:instrText>
      </w:r>
      <w:r>
        <w:rPr>
          <w:rFonts w:ascii="Times New Roman" w:hAnsi="Times New Roman" w:cs="Times New Roman"/>
        </w:rPr>
        <w:fldChar w:fldCharType="separate"/>
      </w:r>
      <w:hyperlink w:anchor="_Toc216171964" w:history="1">
        <w:r w:rsidRPr="00006D1C">
          <w:rPr>
            <w:rStyle w:val="Hyperlink"/>
            <w:noProof/>
          </w:rPr>
          <w:t>Class Diagra</w:t>
        </w:r>
        <w:r w:rsidRPr="00006D1C">
          <w:rPr>
            <w:rStyle w:val="Hyperlink"/>
            <w:noProof/>
          </w:rPr>
          <w:t>m</w:t>
        </w:r>
        <w:r w:rsidRPr="00006D1C">
          <w:rPr>
            <w:rStyle w:val="Hyperlink"/>
            <w:noProof/>
          </w:rPr>
          <w:t xml:space="preserve"> 1</w:t>
        </w:r>
        <w:r>
          <w:rPr>
            <w:noProof/>
            <w:webHidden/>
          </w:rPr>
          <w:tab/>
        </w:r>
        <w:r>
          <w:rPr>
            <w:noProof/>
            <w:webHidden/>
          </w:rPr>
          <w:fldChar w:fldCharType="begin"/>
        </w:r>
        <w:r>
          <w:rPr>
            <w:noProof/>
            <w:webHidden/>
          </w:rPr>
          <w:instrText xml:space="preserve"> PAGEREF _Toc216171964 \h </w:instrText>
        </w:r>
        <w:r>
          <w:rPr>
            <w:noProof/>
            <w:webHidden/>
          </w:rPr>
        </w:r>
        <w:r>
          <w:rPr>
            <w:noProof/>
            <w:webHidden/>
          </w:rPr>
          <w:fldChar w:fldCharType="separate"/>
        </w:r>
        <w:r>
          <w:rPr>
            <w:noProof/>
            <w:webHidden/>
          </w:rPr>
          <w:t>20</w:t>
        </w:r>
        <w:r>
          <w:rPr>
            <w:noProof/>
            <w:webHidden/>
          </w:rPr>
          <w:fldChar w:fldCharType="end"/>
        </w:r>
      </w:hyperlink>
    </w:p>
    <w:p w14:paraId="10DBAF5D" w14:textId="77777777" w:rsidR="007B3191" w:rsidRDefault="007B3191" w:rsidP="00311FF9">
      <w:pPr>
        <w:pStyle w:val="BodyText"/>
        <w:rPr>
          <w:noProof/>
        </w:rPr>
      </w:pPr>
      <w:r>
        <w:rPr>
          <w:rFonts w:ascii="Times New Roman" w:hAnsi="Times New Roman" w:cs="Times New Roman"/>
        </w:rPr>
        <w:fldChar w:fldCharType="end"/>
      </w:r>
      <w:r>
        <w:rPr>
          <w:rFonts w:ascii="Times New Roman" w:hAnsi="Times New Roman" w:cs="Times New Roman"/>
        </w:rPr>
        <w:fldChar w:fldCharType="begin"/>
      </w:r>
      <w:r>
        <w:rPr>
          <w:rFonts w:ascii="Times New Roman" w:hAnsi="Times New Roman" w:cs="Times New Roman"/>
        </w:rPr>
        <w:instrText xml:space="preserve"> TOC \h \z \c "ENTITY RELATION DIAGRAM" </w:instrText>
      </w:r>
      <w:r>
        <w:rPr>
          <w:rFonts w:ascii="Times New Roman" w:hAnsi="Times New Roman" w:cs="Times New Roman"/>
        </w:rPr>
        <w:fldChar w:fldCharType="separate"/>
      </w:r>
    </w:p>
    <w:p w14:paraId="56E33B0E" w14:textId="77863779" w:rsidR="007B3191" w:rsidRDefault="007B3191">
      <w:pPr>
        <w:pStyle w:val="TableofFigures"/>
        <w:tabs>
          <w:tab w:val="right" w:leader="dot" w:pos="9350"/>
        </w:tabs>
        <w:rPr>
          <w:rFonts w:eastAsiaTheme="minorEastAsia" w:cstheme="minorBidi"/>
          <w:caps w:val="0"/>
          <w:noProof/>
          <w:sz w:val="24"/>
          <w:szCs w:val="24"/>
          <w:lang w:val="en-US" w:eastAsia="en-US" w:bidi="ar-SA"/>
          <w14:ligatures w14:val="standardContextual"/>
        </w:rPr>
      </w:pPr>
      <w:hyperlink w:anchor="_Toc216172016" w:history="1">
        <w:r w:rsidRPr="005F1602">
          <w:rPr>
            <w:rStyle w:val="Hyperlink"/>
            <w:noProof/>
          </w:rPr>
          <w:t>ENTITY RELATION DIAGRAM 1</w:t>
        </w:r>
        <w:r>
          <w:rPr>
            <w:noProof/>
            <w:webHidden/>
          </w:rPr>
          <w:tab/>
        </w:r>
        <w:r>
          <w:rPr>
            <w:noProof/>
            <w:webHidden/>
          </w:rPr>
          <w:fldChar w:fldCharType="begin"/>
        </w:r>
        <w:r>
          <w:rPr>
            <w:noProof/>
            <w:webHidden/>
          </w:rPr>
          <w:instrText xml:space="preserve"> PAGEREF _Toc216172016 \h </w:instrText>
        </w:r>
        <w:r>
          <w:rPr>
            <w:noProof/>
            <w:webHidden/>
          </w:rPr>
        </w:r>
        <w:r>
          <w:rPr>
            <w:noProof/>
            <w:webHidden/>
          </w:rPr>
          <w:fldChar w:fldCharType="separate"/>
        </w:r>
        <w:r>
          <w:rPr>
            <w:noProof/>
            <w:webHidden/>
          </w:rPr>
          <w:t>21</w:t>
        </w:r>
        <w:r>
          <w:rPr>
            <w:noProof/>
            <w:webHidden/>
          </w:rPr>
          <w:fldChar w:fldCharType="end"/>
        </w:r>
      </w:hyperlink>
    </w:p>
    <w:p w14:paraId="4AB64C5D" w14:textId="77777777" w:rsidR="007B3191" w:rsidRDefault="007B3191" w:rsidP="00311FF9">
      <w:pPr>
        <w:pStyle w:val="BodyText"/>
        <w:rPr>
          <w:rFonts w:ascii="Times New Roman" w:hAnsi="Times New Roman" w:cs="Times New Roman"/>
        </w:rPr>
      </w:pPr>
      <w:r>
        <w:rPr>
          <w:rFonts w:ascii="Times New Roman" w:hAnsi="Times New Roman" w:cs="Times New Roman"/>
        </w:rPr>
        <w:fldChar w:fldCharType="end"/>
      </w:r>
    </w:p>
    <w:p w14:paraId="0BD56E91" w14:textId="01844777" w:rsidR="007B3191" w:rsidRPr="007B3191" w:rsidRDefault="007B3191" w:rsidP="00311FF9">
      <w:pPr>
        <w:pStyle w:val="BodyText"/>
        <w:rPr>
          <w:noProof/>
        </w:rPr>
      </w:pPr>
      <w:r w:rsidRPr="007B3191">
        <w:rPr>
          <w:rFonts w:ascii="Times New Roman" w:hAnsi="Times New Roman" w:cs="Times New Roman"/>
          <w:b/>
          <w:bCs/>
        </w:rPr>
        <w:t>List</w:t>
      </w:r>
      <w:r w:rsidRPr="007B3191">
        <w:rPr>
          <w:rFonts w:ascii="Times New Roman" w:hAnsi="Times New Roman" w:cs="Times New Roman"/>
        </w:rPr>
        <w:t xml:space="preserve"> </w:t>
      </w:r>
      <w:r w:rsidRPr="007B3191">
        <w:rPr>
          <w:rFonts w:ascii="Times New Roman" w:hAnsi="Times New Roman" w:cs="Times New Roman"/>
          <w:b/>
          <w:bCs/>
        </w:rPr>
        <w:t>of Tables</w:t>
      </w:r>
      <w:r w:rsidRPr="007B3191">
        <w:rPr>
          <w:rFonts w:ascii="Times New Roman" w:hAnsi="Times New Roman" w:cs="Times New Roman"/>
        </w:rPr>
        <w:fldChar w:fldCharType="begin"/>
      </w:r>
      <w:r w:rsidRPr="007B3191">
        <w:rPr>
          <w:rFonts w:ascii="Times New Roman" w:hAnsi="Times New Roman" w:cs="Times New Roman"/>
        </w:rPr>
        <w:instrText xml:space="preserve"> TOC \h \z \c "Functional Requirements" </w:instrText>
      </w:r>
      <w:r w:rsidRPr="007B3191">
        <w:rPr>
          <w:rFonts w:ascii="Times New Roman" w:hAnsi="Times New Roman" w:cs="Times New Roman"/>
        </w:rPr>
        <w:fldChar w:fldCharType="separate"/>
      </w:r>
    </w:p>
    <w:p w14:paraId="15FF6EF2" w14:textId="1EF46AC4" w:rsidR="007B3191" w:rsidRPr="007B3191" w:rsidRDefault="007B3191">
      <w:pPr>
        <w:pStyle w:val="TableofFigures"/>
        <w:tabs>
          <w:tab w:val="right" w:leader="dot" w:pos="9350"/>
        </w:tabs>
        <w:rPr>
          <w:rFonts w:eastAsiaTheme="minorEastAsia" w:cstheme="minorBidi"/>
          <w:caps w:val="0"/>
          <w:noProof/>
          <w:sz w:val="24"/>
          <w:szCs w:val="24"/>
          <w:lang w:val="en-US" w:eastAsia="en-US" w:bidi="ar-SA"/>
          <w14:ligatures w14:val="standardContextual"/>
        </w:rPr>
      </w:pPr>
      <w:hyperlink w:anchor="_Toc216172126" w:history="1">
        <w:r w:rsidRPr="007B3191">
          <w:rPr>
            <w:rStyle w:val="Hyperlink"/>
            <w:noProof/>
          </w:rPr>
          <w:t>Functional Requirements 1</w:t>
        </w:r>
        <w:r w:rsidRPr="007B3191">
          <w:rPr>
            <w:noProof/>
            <w:webHidden/>
          </w:rPr>
          <w:tab/>
        </w:r>
        <w:r w:rsidRPr="007B3191">
          <w:rPr>
            <w:noProof/>
            <w:webHidden/>
          </w:rPr>
          <w:fldChar w:fldCharType="begin"/>
        </w:r>
        <w:r w:rsidRPr="007B3191">
          <w:rPr>
            <w:noProof/>
            <w:webHidden/>
          </w:rPr>
          <w:instrText xml:space="preserve"> PAGEREF _Toc216172126 \h </w:instrText>
        </w:r>
        <w:r w:rsidRPr="007B3191">
          <w:rPr>
            <w:noProof/>
            <w:webHidden/>
          </w:rPr>
        </w:r>
        <w:r w:rsidRPr="007B3191">
          <w:rPr>
            <w:noProof/>
            <w:webHidden/>
          </w:rPr>
          <w:fldChar w:fldCharType="separate"/>
        </w:r>
        <w:r w:rsidRPr="007B3191">
          <w:rPr>
            <w:noProof/>
            <w:webHidden/>
          </w:rPr>
          <w:t>16</w:t>
        </w:r>
        <w:r w:rsidRPr="007B3191">
          <w:rPr>
            <w:noProof/>
            <w:webHidden/>
          </w:rPr>
          <w:fldChar w:fldCharType="end"/>
        </w:r>
      </w:hyperlink>
    </w:p>
    <w:p w14:paraId="2A7C166F" w14:textId="77777777" w:rsidR="007B3191" w:rsidRDefault="007B3191" w:rsidP="00311FF9">
      <w:pPr>
        <w:pStyle w:val="BodyText"/>
        <w:rPr>
          <w:noProof/>
        </w:rPr>
      </w:pPr>
      <w:r w:rsidRPr="007B3191">
        <w:rPr>
          <w:rFonts w:ascii="Times New Roman" w:hAnsi="Times New Roman" w:cs="Times New Roman"/>
        </w:rPr>
        <w:fldChar w:fldCharType="end"/>
      </w:r>
      <w:r>
        <w:rPr>
          <w:rFonts w:ascii="Times New Roman" w:hAnsi="Times New Roman" w:cs="Times New Roman"/>
        </w:rPr>
        <w:fldChar w:fldCharType="begin"/>
      </w:r>
      <w:r>
        <w:rPr>
          <w:rFonts w:ascii="Times New Roman" w:hAnsi="Times New Roman" w:cs="Times New Roman"/>
        </w:rPr>
        <w:instrText xml:space="preserve"> TOC \h \z \c "Non-Functional Requirements" </w:instrText>
      </w:r>
      <w:r>
        <w:rPr>
          <w:rFonts w:ascii="Times New Roman" w:hAnsi="Times New Roman" w:cs="Times New Roman"/>
        </w:rPr>
        <w:fldChar w:fldCharType="separate"/>
      </w:r>
    </w:p>
    <w:p w14:paraId="75756C39" w14:textId="6784D684" w:rsidR="007B3191" w:rsidRDefault="007B3191">
      <w:pPr>
        <w:pStyle w:val="TableofFigures"/>
        <w:tabs>
          <w:tab w:val="right" w:leader="dot" w:pos="9350"/>
        </w:tabs>
        <w:rPr>
          <w:rFonts w:eastAsiaTheme="minorEastAsia" w:cstheme="minorBidi"/>
          <w:caps w:val="0"/>
          <w:noProof/>
          <w:sz w:val="24"/>
          <w:szCs w:val="24"/>
          <w:lang w:val="en-US" w:eastAsia="en-US" w:bidi="ar-SA"/>
          <w14:ligatures w14:val="standardContextual"/>
        </w:rPr>
      </w:pPr>
      <w:hyperlink w:anchor="_Toc216172137" w:history="1">
        <w:r w:rsidRPr="00543B34">
          <w:rPr>
            <w:rStyle w:val="Hyperlink"/>
            <w:noProof/>
          </w:rPr>
          <w:t>Non-Functional Requirements 1</w:t>
        </w:r>
        <w:r>
          <w:rPr>
            <w:noProof/>
            <w:webHidden/>
          </w:rPr>
          <w:tab/>
        </w:r>
        <w:r>
          <w:rPr>
            <w:noProof/>
            <w:webHidden/>
          </w:rPr>
          <w:fldChar w:fldCharType="begin"/>
        </w:r>
        <w:r>
          <w:rPr>
            <w:noProof/>
            <w:webHidden/>
          </w:rPr>
          <w:instrText xml:space="preserve"> PAGEREF _Toc216172137 \h </w:instrText>
        </w:r>
        <w:r>
          <w:rPr>
            <w:noProof/>
            <w:webHidden/>
          </w:rPr>
        </w:r>
        <w:r>
          <w:rPr>
            <w:noProof/>
            <w:webHidden/>
          </w:rPr>
          <w:fldChar w:fldCharType="separate"/>
        </w:r>
        <w:r>
          <w:rPr>
            <w:noProof/>
            <w:webHidden/>
          </w:rPr>
          <w:t>18</w:t>
        </w:r>
        <w:r>
          <w:rPr>
            <w:noProof/>
            <w:webHidden/>
          </w:rPr>
          <w:fldChar w:fldCharType="end"/>
        </w:r>
      </w:hyperlink>
    </w:p>
    <w:p w14:paraId="4DAA5A5F" w14:textId="77777777" w:rsidR="007B3191" w:rsidRDefault="007B3191" w:rsidP="00311FF9">
      <w:pPr>
        <w:pStyle w:val="BodyText"/>
        <w:rPr>
          <w:noProof/>
        </w:rPr>
      </w:pPr>
      <w:r>
        <w:rPr>
          <w:rFonts w:ascii="Times New Roman" w:hAnsi="Times New Roman" w:cs="Times New Roman"/>
        </w:rPr>
        <w:fldChar w:fldCharType="end"/>
      </w:r>
      <w:r>
        <w:rPr>
          <w:rFonts w:ascii="Times New Roman" w:hAnsi="Times New Roman" w:cs="Times New Roman"/>
        </w:rPr>
        <w:fldChar w:fldCharType="begin"/>
      </w:r>
      <w:r>
        <w:rPr>
          <w:rFonts w:ascii="Times New Roman" w:hAnsi="Times New Roman" w:cs="Times New Roman"/>
        </w:rPr>
        <w:instrText xml:space="preserve"> TOC \h \z \c "Architecture Design" </w:instrText>
      </w:r>
      <w:r>
        <w:rPr>
          <w:rFonts w:ascii="Times New Roman" w:hAnsi="Times New Roman" w:cs="Times New Roman"/>
        </w:rPr>
        <w:fldChar w:fldCharType="separate"/>
      </w:r>
    </w:p>
    <w:p w14:paraId="1B59CD60" w14:textId="2B4FC6B5" w:rsidR="007B3191" w:rsidRDefault="007B3191">
      <w:pPr>
        <w:pStyle w:val="TableofFigures"/>
        <w:tabs>
          <w:tab w:val="right" w:leader="dot" w:pos="9350"/>
        </w:tabs>
        <w:rPr>
          <w:rFonts w:eastAsiaTheme="minorEastAsia" w:cstheme="minorBidi"/>
          <w:caps w:val="0"/>
          <w:noProof/>
          <w:sz w:val="24"/>
          <w:szCs w:val="24"/>
          <w:lang w:val="en-US" w:eastAsia="en-US" w:bidi="ar-SA"/>
          <w14:ligatures w14:val="standardContextual"/>
        </w:rPr>
      </w:pPr>
      <w:hyperlink w:anchor="_Toc216172158" w:history="1">
        <w:r w:rsidRPr="007200DA">
          <w:rPr>
            <w:rStyle w:val="Hyperlink"/>
            <w:noProof/>
          </w:rPr>
          <w:t>Architecture Design 1</w:t>
        </w:r>
        <w:r>
          <w:rPr>
            <w:noProof/>
            <w:webHidden/>
          </w:rPr>
          <w:tab/>
        </w:r>
        <w:r>
          <w:rPr>
            <w:noProof/>
            <w:webHidden/>
          </w:rPr>
          <w:fldChar w:fldCharType="begin"/>
        </w:r>
        <w:r>
          <w:rPr>
            <w:noProof/>
            <w:webHidden/>
          </w:rPr>
          <w:instrText xml:space="preserve"> PAGEREF _Toc216172158 \h </w:instrText>
        </w:r>
        <w:r>
          <w:rPr>
            <w:noProof/>
            <w:webHidden/>
          </w:rPr>
        </w:r>
        <w:r>
          <w:rPr>
            <w:noProof/>
            <w:webHidden/>
          </w:rPr>
          <w:fldChar w:fldCharType="separate"/>
        </w:r>
        <w:r>
          <w:rPr>
            <w:noProof/>
            <w:webHidden/>
          </w:rPr>
          <w:t>18</w:t>
        </w:r>
        <w:r>
          <w:rPr>
            <w:noProof/>
            <w:webHidden/>
          </w:rPr>
          <w:fldChar w:fldCharType="end"/>
        </w:r>
      </w:hyperlink>
    </w:p>
    <w:p w14:paraId="050D9FC1" w14:textId="77777777" w:rsidR="007B3191" w:rsidRDefault="007B3191" w:rsidP="00311FF9">
      <w:pPr>
        <w:pStyle w:val="BodyText"/>
        <w:rPr>
          <w:noProof/>
        </w:rPr>
      </w:pPr>
      <w:r>
        <w:rPr>
          <w:rFonts w:ascii="Times New Roman" w:hAnsi="Times New Roman" w:cs="Times New Roman"/>
        </w:rPr>
        <w:fldChar w:fldCharType="end"/>
      </w:r>
      <w:r>
        <w:rPr>
          <w:rFonts w:ascii="Times New Roman" w:hAnsi="Times New Roman" w:cs="Times New Roman"/>
        </w:rPr>
        <w:fldChar w:fldCharType="begin"/>
      </w:r>
      <w:r>
        <w:rPr>
          <w:rFonts w:ascii="Times New Roman" w:hAnsi="Times New Roman" w:cs="Times New Roman"/>
        </w:rPr>
        <w:instrText xml:space="preserve"> TOC \h \z \c "Convex Architecture" </w:instrText>
      </w:r>
      <w:r>
        <w:rPr>
          <w:rFonts w:ascii="Times New Roman" w:hAnsi="Times New Roman" w:cs="Times New Roman"/>
        </w:rPr>
        <w:fldChar w:fldCharType="separate"/>
      </w:r>
    </w:p>
    <w:p w14:paraId="76B6698E" w14:textId="142F61C4" w:rsidR="007B3191" w:rsidRDefault="007B3191">
      <w:pPr>
        <w:pStyle w:val="TableofFigures"/>
        <w:tabs>
          <w:tab w:val="right" w:leader="dot" w:pos="9350"/>
        </w:tabs>
        <w:rPr>
          <w:rFonts w:eastAsiaTheme="minorEastAsia" w:cstheme="minorBidi"/>
          <w:caps w:val="0"/>
          <w:noProof/>
          <w:sz w:val="24"/>
          <w:szCs w:val="24"/>
          <w:lang w:val="en-US" w:eastAsia="en-US" w:bidi="ar-SA"/>
          <w14:ligatures w14:val="standardContextual"/>
        </w:rPr>
      </w:pPr>
      <w:hyperlink w:anchor="_Toc216172174" w:history="1">
        <w:r w:rsidRPr="00333E6B">
          <w:rPr>
            <w:rStyle w:val="Hyperlink"/>
            <w:noProof/>
          </w:rPr>
          <w:t>Convex Architecture 1</w:t>
        </w:r>
        <w:r>
          <w:rPr>
            <w:noProof/>
            <w:webHidden/>
          </w:rPr>
          <w:tab/>
        </w:r>
        <w:r>
          <w:rPr>
            <w:noProof/>
            <w:webHidden/>
          </w:rPr>
          <w:fldChar w:fldCharType="begin"/>
        </w:r>
        <w:r>
          <w:rPr>
            <w:noProof/>
            <w:webHidden/>
          </w:rPr>
          <w:instrText xml:space="preserve"> PAGEREF _Toc216172174 \h </w:instrText>
        </w:r>
        <w:r>
          <w:rPr>
            <w:noProof/>
            <w:webHidden/>
          </w:rPr>
        </w:r>
        <w:r>
          <w:rPr>
            <w:noProof/>
            <w:webHidden/>
          </w:rPr>
          <w:fldChar w:fldCharType="separate"/>
        </w:r>
        <w:r>
          <w:rPr>
            <w:noProof/>
            <w:webHidden/>
          </w:rPr>
          <w:t>19</w:t>
        </w:r>
        <w:r>
          <w:rPr>
            <w:noProof/>
            <w:webHidden/>
          </w:rPr>
          <w:fldChar w:fldCharType="end"/>
        </w:r>
      </w:hyperlink>
    </w:p>
    <w:p w14:paraId="2133F420" w14:textId="78C64A6E" w:rsidR="00311FF9" w:rsidRDefault="007B3191" w:rsidP="007B3191">
      <w:pPr>
        <w:pStyle w:val="BodyText"/>
      </w:pPr>
      <w:r>
        <w:rPr>
          <w:rFonts w:ascii="Times New Roman" w:hAnsi="Times New Roman" w:cs="Times New Roman"/>
        </w:rPr>
        <w:fldChar w:fldCharType="end"/>
      </w:r>
      <w:r w:rsidR="00311FF9">
        <w:rPr>
          <w:rFonts w:ascii="Times New Roman" w:hAnsi="Times New Roman" w:cs="Times New Roman"/>
        </w:rPr>
        <w:br/>
      </w:r>
    </w:p>
    <w:p w14:paraId="61293130" w14:textId="77777777" w:rsidR="00311FF9" w:rsidRDefault="00311FF9" w:rsidP="00311FF9">
      <w:pPr>
        <w:pStyle w:val="BodyText"/>
      </w:pPr>
      <w:r>
        <w:rPr>
          <w:rStyle w:val="Strong"/>
          <w:rFonts w:ascii="Times New Roman" w:hAnsi="Times New Roman" w:cs="Times New Roman"/>
        </w:rPr>
        <w:t>List of Abbreviations</w:t>
      </w:r>
    </w:p>
    <w:p w14:paraId="0450D5CF" w14:textId="77777777" w:rsidR="00311FF9" w:rsidRDefault="00311FF9" w:rsidP="00311FF9">
      <w:pPr>
        <w:pStyle w:val="BodyText"/>
      </w:pPr>
      <w:r>
        <w:rPr>
          <w:rStyle w:val="Strong"/>
          <w:rFonts w:ascii="Times New Roman" w:hAnsi="Times New Roman" w:cs="Times New Roman"/>
          <w:color w:val="000000"/>
        </w:rPr>
        <w:t xml:space="preserve">BAMS </w:t>
      </w:r>
      <w:r>
        <w:rPr>
          <w:rFonts w:ascii="Times New Roman" w:hAnsi="Times New Roman" w:cs="Times New Roman"/>
          <w:color w:val="000000"/>
        </w:rPr>
        <w:t>– Biometric Attendance Management System</w:t>
      </w:r>
      <w:r>
        <w:rPr>
          <w:rFonts w:ascii="Times New Roman" w:hAnsi="Times New Roman" w:cs="Times New Roman"/>
          <w:color w:val="000000"/>
        </w:rPr>
        <w:br/>
      </w:r>
      <w:r>
        <w:rPr>
          <w:rStyle w:val="Strong"/>
          <w:rFonts w:ascii="Times New Roman" w:hAnsi="Times New Roman" w:cs="Times New Roman"/>
          <w:color w:val="000000"/>
        </w:rPr>
        <w:t xml:space="preserve">UI </w:t>
      </w:r>
      <w:r>
        <w:rPr>
          <w:rFonts w:ascii="Times New Roman" w:hAnsi="Times New Roman" w:cs="Times New Roman"/>
          <w:color w:val="000000"/>
        </w:rPr>
        <w:t>– User Interface</w:t>
      </w:r>
      <w:r>
        <w:rPr>
          <w:rFonts w:ascii="Times New Roman" w:hAnsi="Times New Roman" w:cs="Times New Roman"/>
          <w:color w:val="000000"/>
        </w:rPr>
        <w:br/>
      </w:r>
      <w:r>
        <w:rPr>
          <w:rStyle w:val="Strong"/>
          <w:rFonts w:ascii="Times New Roman" w:hAnsi="Times New Roman" w:cs="Times New Roman"/>
          <w:color w:val="000000"/>
        </w:rPr>
        <w:t xml:space="preserve">UX </w:t>
      </w:r>
      <w:r>
        <w:rPr>
          <w:rFonts w:ascii="Times New Roman" w:hAnsi="Times New Roman" w:cs="Times New Roman"/>
          <w:color w:val="000000"/>
        </w:rPr>
        <w:t>– User Experience</w:t>
      </w:r>
      <w:r>
        <w:rPr>
          <w:rFonts w:ascii="Times New Roman" w:hAnsi="Times New Roman" w:cs="Times New Roman"/>
          <w:color w:val="000000"/>
        </w:rPr>
        <w:br/>
      </w:r>
      <w:r>
        <w:rPr>
          <w:rStyle w:val="Strong"/>
          <w:rFonts w:ascii="Times New Roman" w:hAnsi="Times New Roman" w:cs="Times New Roman"/>
          <w:color w:val="000000"/>
        </w:rPr>
        <w:t xml:space="preserve">API </w:t>
      </w:r>
      <w:r>
        <w:rPr>
          <w:rFonts w:ascii="Times New Roman" w:hAnsi="Times New Roman" w:cs="Times New Roman"/>
          <w:color w:val="000000"/>
        </w:rPr>
        <w:t>– Application Programming Interface</w:t>
      </w:r>
      <w:r>
        <w:rPr>
          <w:rFonts w:ascii="Times New Roman" w:hAnsi="Times New Roman" w:cs="Times New Roman"/>
          <w:color w:val="000000"/>
        </w:rPr>
        <w:br/>
      </w:r>
      <w:r>
        <w:rPr>
          <w:rStyle w:val="Strong"/>
          <w:rFonts w:ascii="Times New Roman" w:hAnsi="Times New Roman" w:cs="Times New Roman"/>
          <w:color w:val="000000"/>
        </w:rPr>
        <w:t xml:space="preserve">JWT </w:t>
      </w:r>
      <w:r>
        <w:rPr>
          <w:rFonts w:ascii="Times New Roman" w:hAnsi="Times New Roman" w:cs="Times New Roman"/>
          <w:color w:val="000000"/>
        </w:rPr>
        <w:t>– JSON Web Token</w:t>
      </w:r>
      <w:r>
        <w:rPr>
          <w:rFonts w:ascii="Times New Roman" w:hAnsi="Times New Roman" w:cs="Times New Roman"/>
          <w:color w:val="000000"/>
        </w:rPr>
        <w:br/>
      </w:r>
      <w:r>
        <w:rPr>
          <w:rStyle w:val="Strong"/>
          <w:rFonts w:ascii="Times New Roman" w:hAnsi="Times New Roman" w:cs="Times New Roman"/>
          <w:color w:val="000000"/>
        </w:rPr>
        <w:t xml:space="preserve">UML </w:t>
      </w:r>
      <w:r>
        <w:rPr>
          <w:rFonts w:ascii="Times New Roman" w:hAnsi="Times New Roman" w:cs="Times New Roman"/>
          <w:color w:val="000000"/>
        </w:rPr>
        <w:t>– Unified Modelling Language</w:t>
      </w:r>
      <w:r>
        <w:rPr>
          <w:rFonts w:ascii="Times New Roman" w:hAnsi="Times New Roman" w:cs="Times New Roman"/>
          <w:color w:val="000000"/>
        </w:rPr>
        <w:br/>
      </w:r>
      <w:r>
        <w:rPr>
          <w:rStyle w:val="Strong"/>
          <w:rFonts w:ascii="Times New Roman" w:hAnsi="Times New Roman" w:cs="Times New Roman"/>
          <w:color w:val="000000"/>
        </w:rPr>
        <w:t xml:space="preserve">ERD </w:t>
      </w:r>
      <w:r>
        <w:rPr>
          <w:rFonts w:ascii="Times New Roman" w:hAnsi="Times New Roman" w:cs="Times New Roman"/>
          <w:color w:val="000000"/>
        </w:rPr>
        <w:t>– Entity Relationship Diagram</w:t>
      </w:r>
      <w:r>
        <w:rPr>
          <w:rFonts w:ascii="Times New Roman" w:hAnsi="Times New Roman" w:cs="Times New Roman"/>
          <w:color w:val="000000"/>
        </w:rPr>
        <w:br/>
      </w:r>
      <w:r>
        <w:rPr>
          <w:rStyle w:val="Strong"/>
          <w:rFonts w:ascii="Times New Roman" w:hAnsi="Times New Roman" w:cs="Times New Roman"/>
          <w:color w:val="000000"/>
        </w:rPr>
        <w:t xml:space="preserve">DFD </w:t>
      </w:r>
      <w:r>
        <w:rPr>
          <w:rFonts w:ascii="Times New Roman" w:hAnsi="Times New Roman" w:cs="Times New Roman"/>
          <w:color w:val="000000"/>
        </w:rPr>
        <w:t>– Data Flow Diagram</w:t>
      </w:r>
      <w:r>
        <w:rPr>
          <w:rFonts w:ascii="Times New Roman" w:hAnsi="Times New Roman" w:cs="Times New Roman"/>
          <w:color w:val="000000"/>
        </w:rPr>
        <w:br/>
      </w:r>
      <w:r>
        <w:rPr>
          <w:rStyle w:val="Strong"/>
          <w:rFonts w:ascii="Times New Roman" w:hAnsi="Times New Roman" w:cs="Times New Roman"/>
          <w:color w:val="000000"/>
        </w:rPr>
        <w:t xml:space="preserve">GDPR </w:t>
      </w:r>
      <w:r>
        <w:rPr>
          <w:rFonts w:ascii="Times New Roman" w:hAnsi="Times New Roman" w:cs="Times New Roman"/>
          <w:color w:val="000000"/>
        </w:rPr>
        <w:t>– General Data Protection Regulation</w:t>
      </w:r>
      <w:r>
        <w:rPr>
          <w:rFonts w:ascii="Times New Roman" w:hAnsi="Times New Roman" w:cs="Times New Roman"/>
          <w:color w:val="000000"/>
        </w:rPr>
        <w:br/>
      </w:r>
      <w:r>
        <w:rPr>
          <w:rStyle w:val="Strong"/>
          <w:rFonts w:ascii="Times New Roman" w:hAnsi="Times New Roman" w:cs="Times New Roman"/>
          <w:color w:val="000000"/>
        </w:rPr>
        <w:t xml:space="preserve">RFID </w:t>
      </w:r>
      <w:r>
        <w:rPr>
          <w:rFonts w:ascii="Times New Roman" w:hAnsi="Times New Roman" w:cs="Times New Roman"/>
          <w:color w:val="000000"/>
        </w:rPr>
        <w:t>– Radio Frequency Identification</w:t>
      </w:r>
      <w:r>
        <w:rPr>
          <w:rFonts w:ascii="Times New Roman" w:hAnsi="Times New Roman" w:cs="Times New Roman"/>
          <w:color w:val="000000"/>
        </w:rPr>
        <w:br/>
      </w:r>
      <w:r>
        <w:rPr>
          <w:rStyle w:val="Strong"/>
          <w:rFonts w:ascii="Times New Roman" w:hAnsi="Times New Roman" w:cs="Times New Roman"/>
          <w:color w:val="000000"/>
        </w:rPr>
        <w:t xml:space="preserve">LMS </w:t>
      </w:r>
      <w:r>
        <w:rPr>
          <w:rFonts w:ascii="Times New Roman" w:hAnsi="Times New Roman" w:cs="Times New Roman"/>
          <w:color w:val="000000"/>
        </w:rPr>
        <w:t>– Learning Management System</w:t>
      </w:r>
      <w:r>
        <w:rPr>
          <w:rFonts w:ascii="Times New Roman" w:hAnsi="Times New Roman" w:cs="Times New Roman"/>
          <w:color w:val="000000"/>
        </w:rPr>
        <w:br/>
      </w:r>
      <w:r>
        <w:rPr>
          <w:rStyle w:val="Strong"/>
          <w:rFonts w:ascii="Times New Roman" w:hAnsi="Times New Roman" w:cs="Times New Roman"/>
          <w:color w:val="000000"/>
        </w:rPr>
        <w:t xml:space="preserve">ERP </w:t>
      </w:r>
      <w:r>
        <w:rPr>
          <w:rFonts w:ascii="Times New Roman" w:hAnsi="Times New Roman" w:cs="Times New Roman"/>
          <w:color w:val="000000"/>
        </w:rPr>
        <w:t>– Enterprise Resource Planning</w:t>
      </w:r>
    </w:p>
    <w:p w14:paraId="2C2711BC" w14:textId="77777777" w:rsidR="00311FF9" w:rsidRDefault="00311FF9" w:rsidP="00311FF9">
      <w:pPr>
        <w:pStyle w:val="BodyText"/>
      </w:pPr>
      <w:r>
        <w:rPr>
          <w:rFonts w:ascii="Times New Roman" w:hAnsi="Times New Roman" w:cs="Times New Roman"/>
        </w:rPr>
        <w:br/>
      </w:r>
    </w:p>
    <w:p w14:paraId="71E0213A" w14:textId="77777777" w:rsidR="00311FF9" w:rsidRDefault="00311FF9" w:rsidP="00311FF9">
      <w:pPr>
        <w:pStyle w:val="BodyText"/>
        <w:pageBreakBefore/>
        <w:jc w:val="center"/>
      </w:pPr>
      <w:r>
        <w:rPr>
          <w:rStyle w:val="Strong"/>
          <w:rFonts w:ascii="Times New Roman" w:hAnsi="Times New Roman" w:cs="Times New Roman"/>
        </w:rPr>
        <w:lastRenderedPageBreak/>
        <w:t>ABSTRACT</w:t>
      </w:r>
    </w:p>
    <w:p w14:paraId="3E67964C" w14:textId="77777777" w:rsidR="00311FF9" w:rsidRDefault="00311FF9" w:rsidP="00311FF9">
      <w:pPr>
        <w:pStyle w:val="BodyText"/>
      </w:pPr>
      <w:r>
        <w:rPr>
          <w:rFonts w:ascii="Times New Roman" w:hAnsi="Times New Roman" w:cs="Times New Roman"/>
        </w:rPr>
        <w:t xml:space="preserve">This project presents the design and development of a Biometric Class Attendance </w:t>
      </w:r>
      <w:proofErr w:type="gramStart"/>
      <w:r>
        <w:rPr>
          <w:rFonts w:ascii="Times New Roman" w:hAnsi="Times New Roman" w:cs="Times New Roman"/>
        </w:rPr>
        <w:t>And</w:t>
      </w:r>
      <w:proofErr w:type="gramEnd"/>
      <w:r>
        <w:rPr>
          <w:rFonts w:ascii="Times New Roman" w:hAnsi="Times New Roman" w:cs="Times New Roman"/>
        </w:rPr>
        <w:t xml:space="preserve"> Tracking System (</w:t>
      </w:r>
      <w:r>
        <w:rPr>
          <w:rStyle w:val="Strong"/>
          <w:rFonts w:ascii="Times New Roman" w:hAnsi="Times New Roman" w:cs="Times New Roman"/>
          <w:color w:val="000000"/>
          <w:sz w:val="26"/>
          <w:szCs w:val="26"/>
        </w:rPr>
        <w:t>BCATS</w:t>
      </w:r>
      <w:r>
        <w:rPr>
          <w:rFonts w:ascii="Times New Roman" w:hAnsi="Times New Roman" w:cs="Times New Roman"/>
        </w:rPr>
        <w:t>) for Bugema University. The system addresses the inefficiencies in traditional attendance tracking methods, including time consumption, manual errors, and proxy attendance. The proposed system integrates facial recognition technology with a web-based management portal to automate attendance tracking, enhance accuracy, and provide real-time monitoring capabilities.</w:t>
      </w:r>
    </w:p>
    <w:p w14:paraId="26FDAE90" w14:textId="77777777" w:rsidR="00311FF9" w:rsidRDefault="00311FF9" w:rsidP="00311FF9">
      <w:pPr>
        <w:pStyle w:val="BodyText"/>
      </w:pPr>
      <w:r>
        <w:rPr>
          <w:rFonts w:ascii="Times New Roman" w:hAnsi="Times New Roman" w:cs="Times New Roman"/>
        </w:rPr>
        <w:t>The system features three primary user roles: lecturers, students, and administrators. Lecturers can create and manage class sessions, enrol students, and generate attendance reports. Students register their biometric data during enrolment and subsequently use facial recognition for attendance marking. Administrators oversee system operations and generate institutional reports.</w:t>
      </w:r>
    </w:p>
    <w:p w14:paraId="6D1E92B1" w14:textId="77777777" w:rsidR="00311FF9" w:rsidRDefault="00311FF9" w:rsidP="00311FF9">
      <w:pPr>
        <w:pStyle w:val="BodyText"/>
      </w:pPr>
      <w:r>
        <w:rPr>
          <w:rFonts w:ascii="Times New Roman" w:hAnsi="Times New Roman" w:cs="Times New Roman"/>
          <w:color w:val="000000"/>
        </w:rPr>
        <w:t>The development followed the Agile methodology, employing React.js for the frontend, Node.js for the backend, and Convex for database management. The system implements secure authentication using JWT tokens and encrypts biometric templates to ensure data privacy.</w:t>
      </w:r>
    </w:p>
    <w:p w14:paraId="48EE7BF9" w14:textId="77777777" w:rsidR="00311FF9" w:rsidRDefault="00311FF9" w:rsidP="00311FF9">
      <w:pPr>
        <w:pStyle w:val="BodyText"/>
      </w:pPr>
      <w:r>
        <w:rPr>
          <w:rFonts w:ascii="Times New Roman" w:hAnsi="Times New Roman" w:cs="Times New Roman"/>
        </w:rPr>
        <w:t>Testing was conducted through unit testing, integration testing, system testing, and user acceptance testing, with all functional requirements successfully validated. The system demonstrates significant improvements in attendance tracking efficiency, reducing manual effort by approximately 70% and eliminating proxy attendance entirely.</w:t>
      </w:r>
    </w:p>
    <w:p w14:paraId="0016DA0D" w14:textId="77777777" w:rsidR="00311FF9" w:rsidRDefault="00311FF9" w:rsidP="00311FF9">
      <w:pPr>
        <w:pStyle w:val="BodyText"/>
      </w:pPr>
      <w:r>
        <w:rPr>
          <w:rFonts w:ascii="Times New Roman" w:hAnsi="Times New Roman" w:cs="Times New Roman"/>
        </w:rPr>
        <w:t>The project contributes to digital transformation in educational institutions by providing a scalable, secure, and user-friendly attendance management solution. Recommendations include mobile application development, integration with existing university systems, and implementation of predictive analytics for attendance patterns.</w:t>
      </w:r>
    </w:p>
    <w:p w14:paraId="07B7C8FE" w14:textId="77777777" w:rsidR="00311FF9" w:rsidRDefault="00311FF9" w:rsidP="00311FF9">
      <w:pPr>
        <w:pStyle w:val="BodyText"/>
      </w:pPr>
      <w:r>
        <w:rPr>
          <w:rStyle w:val="Strong"/>
          <w:rFonts w:ascii="Times New Roman" w:hAnsi="Times New Roman" w:cs="Times New Roman"/>
          <w:color w:val="000000"/>
        </w:rPr>
        <w:t xml:space="preserve">Keywords: </w:t>
      </w:r>
      <w:r>
        <w:rPr>
          <w:rFonts w:ascii="Times New Roman" w:hAnsi="Times New Roman" w:cs="Times New Roman"/>
          <w:color w:val="000000"/>
        </w:rPr>
        <w:t>Biometric Attendance, Facial Recognition, Attendance Management, University System, Automation, Bugema University</w:t>
      </w:r>
    </w:p>
    <w:p w14:paraId="30A66874" w14:textId="77777777" w:rsidR="00311FF9" w:rsidRDefault="00311FF9" w:rsidP="00311FF9">
      <w:pPr>
        <w:pStyle w:val="BodyText"/>
        <w:rPr>
          <w:rFonts w:ascii="Times New Roman" w:hAnsi="Times New Roman" w:cs="Times New Roman"/>
        </w:rPr>
      </w:pPr>
    </w:p>
    <w:p w14:paraId="268844BD" w14:textId="77777777" w:rsidR="00273BB6" w:rsidRDefault="00273BB6" w:rsidP="00311FF9">
      <w:pPr>
        <w:pStyle w:val="BodyText"/>
        <w:rPr>
          <w:rFonts w:ascii="Times New Roman" w:hAnsi="Times New Roman" w:cs="Times New Roman"/>
        </w:rPr>
      </w:pPr>
    </w:p>
    <w:p w14:paraId="24FE14F6" w14:textId="77777777" w:rsidR="00C237A2" w:rsidRDefault="00C237A2" w:rsidP="00311FF9">
      <w:pPr>
        <w:pStyle w:val="BodyText"/>
        <w:rPr>
          <w:rFonts w:ascii="Times New Roman" w:hAnsi="Times New Roman" w:cs="Times New Roman"/>
        </w:rPr>
      </w:pPr>
    </w:p>
    <w:p w14:paraId="2B391269" w14:textId="77777777" w:rsidR="00273BB6" w:rsidRDefault="00273BB6" w:rsidP="00311FF9">
      <w:pPr>
        <w:pStyle w:val="BodyText"/>
        <w:rPr>
          <w:rFonts w:ascii="Times New Roman" w:hAnsi="Times New Roman" w:cs="Times New Roman"/>
        </w:rPr>
      </w:pPr>
    </w:p>
    <w:p w14:paraId="65180E3C" w14:textId="77777777" w:rsidR="00273BB6" w:rsidRDefault="00273BB6" w:rsidP="00311FF9">
      <w:pPr>
        <w:pStyle w:val="BodyText"/>
        <w:rPr>
          <w:rFonts w:ascii="Times New Roman" w:hAnsi="Times New Roman" w:cs="Times New Roman"/>
        </w:rPr>
      </w:pPr>
    </w:p>
    <w:p w14:paraId="6B92EBDC" w14:textId="77777777" w:rsidR="00273BB6" w:rsidRDefault="00273BB6" w:rsidP="00311FF9">
      <w:pPr>
        <w:pStyle w:val="BodyText"/>
        <w:rPr>
          <w:rFonts w:ascii="Times New Roman" w:hAnsi="Times New Roman" w:cs="Times New Roman"/>
        </w:rPr>
      </w:pPr>
    </w:p>
    <w:p w14:paraId="07A39F79" w14:textId="77777777" w:rsidR="00273BB6" w:rsidRDefault="00273BB6" w:rsidP="00311FF9">
      <w:pPr>
        <w:pStyle w:val="BodyText"/>
        <w:rPr>
          <w:rFonts w:ascii="Times New Roman" w:hAnsi="Times New Roman" w:cs="Times New Roman"/>
        </w:rPr>
      </w:pPr>
    </w:p>
    <w:p w14:paraId="0C1D2E77" w14:textId="77777777" w:rsidR="00C237A2" w:rsidRDefault="00C237A2" w:rsidP="00311FF9">
      <w:pPr>
        <w:pStyle w:val="BodyText"/>
        <w:rPr>
          <w:rFonts w:ascii="Times New Roman" w:hAnsi="Times New Roman" w:cs="Times New Roman"/>
        </w:rPr>
      </w:pPr>
    </w:p>
    <w:p w14:paraId="236CA724" w14:textId="77777777" w:rsidR="00C237A2" w:rsidRDefault="00C237A2" w:rsidP="00311FF9">
      <w:pPr>
        <w:pStyle w:val="BodyText"/>
        <w:rPr>
          <w:rFonts w:ascii="Times New Roman" w:hAnsi="Times New Roman" w:cs="Times New Roman"/>
        </w:rPr>
      </w:pPr>
    </w:p>
    <w:p w14:paraId="58D79A3E" w14:textId="77777777" w:rsidR="00C237A2" w:rsidRDefault="00C237A2" w:rsidP="00311FF9">
      <w:pPr>
        <w:pStyle w:val="BodyText"/>
        <w:rPr>
          <w:rFonts w:ascii="Times New Roman" w:hAnsi="Times New Roman" w:cs="Times New Roman"/>
        </w:rPr>
        <w:sectPr w:rsidR="00C237A2" w:rsidSect="00C237A2">
          <w:footerReference w:type="default" r:id="rId13"/>
          <w:pgSz w:w="12240" w:h="15840"/>
          <w:pgMar w:top="1440" w:right="1440" w:bottom="1440" w:left="1440" w:header="720" w:footer="720" w:gutter="0"/>
          <w:pgNumType w:fmt="lowerRoman" w:start="1"/>
          <w:cols w:space="720"/>
          <w:docGrid w:linePitch="360"/>
        </w:sectPr>
      </w:pPr>
    </w:p>
    <w:p w14:paraId="423DBAAE" w14:textId="77777777" w:rsidR="00C237A2" w:rsidRDefault="00C237A2" w:rsidP="00311FF9">
      <w:pPr>
        <w:pStyle w:val="BodyText"/>
        <w:rPr>
          <w:rFonts w:ascii="Times New Roman" w:hAnsi="Times New Roman" w:cs="Times New Roman"/>
        </w:rPr>
      </w:pPr>
    </w:p>
    <w:p w14:paraId="7B0209C4" w14:textId="77777777" w:rsidR="00311FF9" w:rsidRDefault="00311FF9" w:rsidP="00311FF9">
      <w:pPr>
        <w:pStyle w:val="Heading1"/>
      </w:pPr>
      <w:bookmarkStart w:id="0" w:name="_Toc216169992"/>
      <w:r>
        <w:rPr>
          <w:rStyle w:val="Strong"/>
          <w:rFonts w:ascii="Times New Roman" w:hAnsi="Times New Roman" w:cs="Times New Roman"/>
        </w:rPr>
        <w:t>CHAPTER 1: INTRODUCTION</w:t>
      </w:r>
      <w:bookmarkEnd w:id="0"/>
    </w:p>
    <w:p w14:paraId="183D93D9" w14:textId="77777777" w:rsidR="00311FF9" w:rsidRDefault="00311FF9" w:rsidP="00311FF9">
      <w:pPr>
        <w:pStyle w:val="Heading2"/>
      </w:pPr>
      <w:bookmarkStart w:id="1" w:name="_Toc216169993"/>
      <w:r>
        <w:rPr>
          <w:rStyle w:val="Strong"/>
          <w:rFonts w:ascii="Times New Roman" w:hAnsi="Times New Roman" w:cs="Times New Roman"/>
        </w:rPr>
        <w:t>1.1 Background of the Study</w:t>
      </w:r>
      <w:bookmarkEnd w:id="1"/>
    </w:p>
    <w:p w14:paraId="0D5DB830" w14:textId="77777777" w:rsidR="00311FF9" w:rsidRDefault="00311FF9" w:rsidP="00311FF9">
      <w:pPr>
        <w:pStyle w:val="BodyText"/>
      </w:pPr>
      <w:r>
        <w:rPr>
          <w:rFonts w:ascii="Times New Roman" w:hAnsi="Times New Roman" w:cs="Times New Roman"/>
          <w:color w:val="000000"/>
        </w:rPr>
        <w:t>Attendance management is a critical administrative function in educational institutions, serving multiple purposes including academic monitoring, compliance with regulatory requirements, and assessment of student engagement. Traditional attendance methods at Bugema University predominantly rely on manual processes, where class co-ordinators and lecturers circulate paper-based attendance sheets during lectures. These methods present several challenges including time consumption, lack of dependable attendance lists and results, and students marked present in their absence.</w:t>
      </w:r>
    </w:p>
    <w:p w14:paraId="5F6FC06F" w14:textId="77777777" w:rsidR="00311FF9" w:rsidRDefault="00311FF9" w:rsidP="00311FF9">
      <w:pPr>
        <w:pStyle w:val="BodyText"/>
      </w:pPr>
      <w:r>
        <w:rPr>
          <w:rFonts w:ascii="Times New Roman" w:hAnsi="Times New Roman" w:cs="Times New Roman"/>
        </w:rPr>
        <w:t>The global shift toward digital transformation in education has prompted institutions to adopt technology-driven solutions for administrative processes. Biometric systems have emerged as reliable alternatives for identity verification, offering enhanced security and accuracy through unique physiological characteristics such as fingerprints, facial features, or iris patterns. The integration of biometric technology with attendance management systems presents an opportunity to address the limitations of traditional methods while providing additional benefits such as real-time monitoring, automated reporting, and data analytics capabilities.</w:t>
      </w:r>
    </w:p>
    <w:p w14:paraId="5D36489A" w14:textId="77777777" w:rsidR="00311FF9" w:rsidRDefault="00311FF9" w:rsidP="00311FF9">
      <w:pPr>
        <w:pStyle w:val="BodyText"/>
      </w:pPr>
      <w:r>
        <w:rPr>
          <w:rFonts w:ascii="Times New Roman" w:hAnsi="Times New Roman" w:cs="Times New Roman"/>
        </w:rPr>
        <w:t>Bugema University, as a growing institution with increasing student enrolment, requires a robust attendance management system that can scale with its expansion while maintaining accuracy and efficiency. The proposed Biometric Attendance Management System (BAMS) aligns with the university's strategic objectives of leveraging technology to enhance educational quality and administrative efficiency.</w:t>
      </w:r>
    </w:p>
    <w:p w14:paraId="068C1377" w14:textId="77777777" w:rsidR="00311FF9" w:rsidRDefault="00311FF9" w:rsidP="00311FF9">
      <w:pPr>
        <w:pStyle w:val="BodyText"/>
      </w:pPr>
      <w:r>
        <w:rPr>
          <w:rFonts w:ascii="Times New Roman" w:hAnsi="Times New Roman" w:cs="Times New Roman"/>
        </w:rPr>
        <w:br/>
      </w:r>
      <w:r>
        <w:rPr>
          <w:rFonts w:ascii="Times New Roman" w:hAnsi="Times New Roman" w:cs="Times New Roman"/>
        </w:rPr>
        <w:br/>
      </w:r>
    </w:p>
    <w:p w14:paraId="6FC82B39" w14:textId="77777777" w:rsidR="00F426B6" w:rsidRDefault="00F426B6" w:rsidP="00311FF9">
      <w:pPr>
        <w:pStyle w:val="BodyText"/>
      </w:pPr>
    </w:p>
    <w:p w14:paraId="41656FA3" w14:textId="77777777" w:rsidR="00F426B6" w:rsidRDefault="00F426B6" w:rsidP="00311FF9">
      <w:pPr>
        <w:pStyle w:val="BodyText"/>
      </w:pPr>
    </w:p>
    <w:p w14:paraId="2D759C76" w14:textId="77777777" w:rsidR="00F426B6" w:rsidRDefault="00F426B6" w:rsidP="00311FF9">
      <w:pPr>
        <w:pStyle w:val="BodyText"/>
      </w:pPr>
    </w:p>
    <w:p w14:paraId="11F70F06" w14:textId="77777777" w:rsidR="00F426B6" w:rsidRDefault="00F426B6" w:rsidP="00311FF9">
      <w:pPr>
        <w:pStyle w:val="BodyText"/>
      </w:pPr>
    </w:p>
    <w:p w14:paraId="05DA3732" w14:textId="77777777" w:rsidR="00F426B6" w:rsidRDefault="00F426B6" w:rsidP="00311FF9">
      <w:pPr>
        <w:pStyle w:val="BodyText"/>
      </w:pPr>
    </w:p>
    <w:p w14:paraId="3CBFAA20" w14:textId="77777777" w:rsidR="00A46BB0" w:rsidRDefault="00A46BB0" w:rsidP="00311FF9">
      <w:pPr>
        <w:pStyle w:val="BodyText"/>
      </w:pPr>
    </w:p>
    <w:p w14:paraId="4EE53EC1" w14:textId="77777777" w:rsidR="00F426B6" w:rsidRDefault="00F426B6" w:rsidP="00311FF9">
      <w:pPr>
        <w:pStyle w:val="BodyText"/>
      </w:pPr>
    </w:p>
    <w:p w14:paraId="46D375B3" w14:textId="77777777" w:rsidR="00311FF9" w:rsidRDefault="00311FF9" w:rsidP="00311FF9">
      <w:pPr>
        <w:pStyle w:val="Heading2"/>
      </w:pPr>
      <w:bookmarkStart w:id="2" w:name="_Toc216169994"/>
      <w:r>
        <w:rPr>
          <w:rStyle w:val="Strong"/>
          <w:rFonts w:ascii="Times New Roman" w:hAnsi="Times New Roman" w:cs="Times New Roman"/>
        </w:rPr>
        <w:lastRenderedPageBreak/>
        <w:t>1.2 Problem Statement</w:t>
      </w:r>
      <w:bookmarkEnd w:id="2"/>
    </w:p>
    <w:p w14:paraId="6A871574" w14:textId="252C801F" w:rsidR="00311FF9" w:rsidRDefault="00311FF9" w:rsidP="00A46BB0">
      <w:pPr>
        <w:pStyle w:val="BodyText"/>
        <w:rPr>
          <w:rFonts w:ascii="Times New Roman" w:hAnsi="Times New Roman" w:cs="Times New Roman"/>
        </w:rPr>
      </w:pPr>
      <w:r>
        <w:rPr>
          <w:rFonts w:ascii="Times New Roman" w:hAnsi="Times New Roman" w:cs="Times New Roman"/>
        </w:rPr>
        <w:t xml:space="preserve">The current attendance management practices at Bugema University suffer from several </w:t>
      </w:r>
    </w:p>
    <w:p w14:paraId="44F3E4C0" w14:textId="6E4A626E" w:rsidR="00A46BB0" w:rsidRDefault="00A46BB0" w:rsidP="00A46BB0">
      <w:pPr>
        <w:pStyle w:val="BodyText"/>
      </w:pPr>
      <w:r>
        <w:t>Attendance management is a critical academic and administrative function in higher education institutions, as it supports instructional planning, student performance monitoring, and compliance with institutional policies. At Bugema University, the current attendance management practices are predominantly manual, relying on paper-based registers and basic digital records. While these methods have been used over time, they have become increasingly inadequate in meeting the demands of a growing academic environment.</w:t>
      </w:r>
    </w:p>
    <w:p w14:paraId="75243FBB" w14:textId="75A24BFF" w:rsidR="00A46BB0" w:rsidRDefault="00A46BB0" w:rsidP="00A46BB0">
      <w:pPr>
        <w:pStyle w:val="BodyText"/>
      </w:pPr>
      <w:r>
        <w:t>The manual nature of the system results in significant time inefficiency, with lecturers spending approximately 10–15 minutes of instructional time per class session recording attendance. In addition, the process is highly susceptible to human errors during data recording, compilation, and analysis, leading to inaccurate and unreliable attendance records. The absence of effective identity verification mechanisms further enables proxy attendance, where students can register attendance on behalf of their peers, thereby compromising the credibility of attendance data.</w:t>
      </w:r>
    </w:p>
    <w:p w14:paraId="4DAA6BE4" w14:textId="36AF0C46" w:rsidR="00A46BB0" w:rsidRDefault="00A46BB0" w:rsidP="00A46BB0">
      <w:pPr>
        <w:pStyle w:val="BodyText"/>
      </w:pPr>
      <w:r>
        <w:t>Moreover, the existing system does not support real-time attendance monitoring, limiting the ability of lecturers and academic coordinators to promptly identify and address absenteeism. Report generation is largely manual and time-consuming, making it difficult to produce timely and comprehensive attendance reports for academic and administrative decision-making. As student enrolment continues to increase, these challenges are exacerbated, rendering the system increasingly difficult to manage and scale effectively. Additionally, the use of paper-based records and unsecured digital files raises serious concerns regarding the confidentiality, integrity, and security of sensitive student attendance data.</w:t>
      </w:r>
    </w:p>
    <w:p w14:paraId="116ED460" w14:textId="1DF9EC23" w:rsidR="00A46BB0" w:rsidRDefault="00A46BB0" w:rsidP="00A46BB0">
      <w:pPr>
        <w:pStyle w:val="BodyText"/>
      </w:pPr>
      <w:r>
        <w:t>Collectively, these challenges undermine the reliability and effectiveness of the attendance management process at Bugema University, negatively impact academic planning, and hinder the institution’s capacity to accurately monitor student engagement. This situation highlights the need for a secure, accurate, and automated attendance management system that can address the limitations of the current approach.</w:t>
      </w:r>
    </w:p>
    <w:p w14:paraId="5B4EFE79" w14:textId="77777777" w:rsidR="00311FF9" w:rsidRDefault="00311FF9" w:rsidP="00311FF9">
      <w:pPr>
        <w:pStyle w:val="Heading2"/>
      </w:pPr>
      <w:bookmarkStart w:id="3" w:name="_Toc216169995"/>
      <w:r>
        <w:rPr>
          <w:rStyle w:val="Strong"/>
          <w:rFonts w:ascii="Times New Roman" w:hAnsi="Times New Roman" w:cs="Times New Roman"/>
        </w:rPr>
        <w:t>1.3 Main Objective and Specific Objectives</w:t>
      </w:r>
      <w:bookmarkEnd w:id="3"/>
    </w:p>
    <w:p w14:paraId="0085410D" w14:textId="77777777" w:rsidR="00311FF9" w:rsidRDefault="00311FF9" w:rsidP="00311FF9">
      <w:pPr>
        <w:pStyle w:val="BodyText"/>
      </w:pPr>
      <w:r>
        <w:rPr>
          <w:rStyle w:val="Strong"/>
          <w:rFonts w:ascii="Times New Roman" w:hAnsi="Times New Roman" w:cs="Times New Roman"/>
          <w:color w:val="000000"/>
        </w:rPr>
        <w:t xml:space="preserve">Main Objective: </w:t>
      </w:r>
      <w:r>
        <w:rPr>
          <w:rFonts w:ascii="Times New Roman" w:hAnsi="Times New Roman" w:cs="Times New Roman"/>
          <w:color w:val="000000"/>
        </w:rPr>
        <w:t>To design and develop a Biometric Attendance Management System that automates attendance tracking, enhances accuracy, and provides real-time monitoring capabilities for Bugema University.</w:t>
      </w:r>
    </w:p>
    <w:p w14:paraId="131D4214" w14:textId="77777777" w:rsidR="00311FF9" w:rsidRDefault="00311FF9" w:rsidP="00311FF9">
      <w:pPr>
        <w:pStyle w:val="BodyText"/>
      </w:pPr>
      <w:r>
        <w:rPr>
          <w:rStyle w:val="Strong"/>
          <w:rFonts w:ascii="Times New Roman" w:hAnsi="Times New Roman" w:cs="Times New Roman"/>
        </w:rPr>
        <w:t>Specific Objectives:</w:t>
      </w:r>
    </w:p>
    <w:p w14:paraId="647CAF23" w14:textId="77777777" w:rsidR="00311FF9" w:rsidRDefault="00311FF9" w:rsidP="00311FF9">
      <w:pPr>
        <w:pStyle w:val="BodyText"/>
        <w:numPr>
          <w:ilvl w:val="0"/>
          <w:numId w:val="2"/>
        </w:numPr>
      </w:pPr>
      <w:r>
        <w:rPr>
          <w:rFonts w:ascii="Times New Roman" w:hAnsi="Times New Roman" w:cs="Times New Roman"/>
        </w:rPr>
        <w:t>To analyse the current attendance management processes and identify requirements for an automated system.</w:t>
      </w:r>
    </w:p>
    <w:p w14:paraId="1E57CE10" w14:textId="77777777" w:rsidR="00311FF9" w:rsidRDefault="00311FF9" w:rsidP="00311FF9">
      <w:pPr>
        <w:pStyle w:val="BodyText"/>
        <w:numPr>
          <w:ilvl w:val="0"/>
          <w:numId w:val="2"/>
        </w:numPr>
      </w:pPr>
      <w:r>
        <w:rPr>
          <w:rFonts w:ascii="Times New Roman" w:hAnsi="Times New Roman" w:cs="Times New Roman"/>
        </w:rPr>
        <w:t>To design a biometric-based attendance system architecture incorporating facial recognition technology.</w:t>
      </w:r>
    </w:p>
    <w:p w14:paraId="2988ECAB" w14:textId="77777777" w:rsidR="00311FF9" w:rsidRDefault="00311FF9" w:rsidP="00311FF9">
      <w:pPr>
        <w:pStyle w:val="BodyText"/>
        <w:numPr>
          <w:ilvl w:val="0"/>
          <w:numId w:val="2"/>
        </w:numPr>
      </w:pPr>
      <w:r>
        <w:rPr>
          <w:rFonts w:ascii="Times New Roman" w:hAnsi="Times New Roman" w:cs="Times New Roman"/>
        </w:rPr>
        <w:lastRenderedPageBreak/>
        <w:t>To develop user-friendly interfaces for lecturers, students, and administrators based on identified requirements.</w:t>
      </w:r>
    </w:p>
    <w:p w14:paraId="04EC2016" w14:textId="77777777" w:rsidR="00311FF9" w:rsidRDefault="00311FF9" w:rsidP="00311FF9">
      <w:pPr>
        <w:pStyle w:val="BodyText"/>
        <w:numPr>
          <w:ilvl w:val="0"/>
          <w:numId w:val="2"/>
        </w:numPr>
      </w:pPr>
      <w:r>
        <w:rPr>
          <w:rFonts w:ascii="Times New Roman" w:hAnsi="Times New Roman" w:cs="Times New Roman"/>
        </w:rPr>
        <w:t>To implement secure data storage and transmission mechanisms for biometric templates and attendance records.</w:t>
      </w:r>
    </w:p>
    <w:p w14:paraId="719795CD" w14:textId="77777777" w:rsidR="00311FF9" w:rsidRDefault="00311FF9" w:rsidP="00311FF9">
      <w:pPr>
        <w:pStyle w:val="BodyText"/>
        <w:numPr>
          <w:ilvl w:val="0"/>
          <w:numId w:val="2"/>
        </w:numPr>
      </w:pPr>
      <w:r>
        <w:rPr>
          <w:rFonts w:ascii="Times New Roman" w:hAnsi="Times New Roman" w:cs="Times New Roman"/>
        </w:rPr>
        <w:t>To integrate reporting and analytics features for generating comprehensive attendance insights.</w:t>
      </w:r>
    </w:p>
    <w:p w14:paraId="5F5AC0F2" w14:textId="77777777" w:rsidR="00311FF9" w:rsidRDefault="00311FF9" w:rsidP="00311FF9">
      <w:pPr>
        <w:pStyle w:val="BodyText"/>
        <w:numPr>
          <w:ilvl w:val="0"/>
          <w:numId w:val="2"/>
        </w:numPr>
      </w:pPr>
      <w:r>
        <w:rPr>
          <w:rFonts w:ascii="Times New Roman" w:hAnsi="Times New Roman" w:cs="Times New Roman"/>
        </w:rPr>
        <w:t>To test and validate the system's functionality, performance, and security.</w:t>
      </w:r>
    </w:p>
    <w:p w14:paraId="37A8FE46" w14:textId="77777777" w:rsidR="00311FF9" w:rsidRDefault="00311FF9" w:rsidP="00311FF9">
      <w:pPr>
        <w:pStyle w:val="Heading2"/>
      </w:pPr>
      <w:bookmarkStart w:id="4" w:name="_Toc216169996"/>
      <w:r>
        <w:rPr>
          <w:rStyle w:val="Strong"/>
          <w:rFonts w:ascii="Times New Roman" w:hAnsi="Times New Roman" w:cs="Times New Roman"/>
        </w:rPr>
        <w:t>1.4 Research/Project Questions</w:t>
      </w:r>
      <w:bookmarkEnd w:id="4"/>
    </w:p>
    <w:p w14:paraId="692F8EA8" w14:textId="77777777" w:rsidR="00311FF9" w:rsidRDefault="00311FF9" w:rsidP="00311FF9">
      <w:pPr>
        <w:pStyle w:val="BodyText"/>
        <w:numPr>
          <w:ilvl w:val="0"/>
          <w:numId w:val="3"/>
        </w:numPr>
      </w:pPr>
      <w:r>
        <w:rPr>
          <w:rFonts w:ascii="Times New Roman" w:hAnsi="Times New Roman" w:cs="Times New Roman"/>
        </w:rPr>
        <w:t>What are the specific requirements for a biometric attendance system from the perspectives of lecturers, students, and administrators at Bugema University?</w:t>
      </w:r>
    </w:p>
    <w:p w14:paraId="6080AAF5" w14:textId="77777777" w:rsidR="00311FF9" w:rsidRDefault="00311FF9" w:rsidP="00311FF9">
      <w:pPr>
        <w:pStyle w:val="BodyText"/>
        <w:numPr>
          <w:ilvl w:val="0"/>
          <w:numId w:val="3"/>
        </w:numPr>
      </w:pPr>
      <w:r>
        <w:rPr>
          <w:rFonts w:ascii="Times New Roman" w:hAnsi="Times New Roman" w:cs="Times New Roman"/>
        </w:rPr>
        <w:t>How can facial recognition technology be effectively integrated into an attendance management system while ensuring accuracy and user acceptance?</w:t>
      </w:r>
    </w:p>
    <w:p w14:paraId="432B505F" w14:textId="77777777" w:rsidR="00311FF9" w:rsidRDefault="00311FF9" w:rsidP="00311FF9">
      <w:pPr>
        <w:pStyle w:val="BodyText"/>
        <w:numPr>
          <w:ilvl w:val="0"/>
          <w:numId w:val="3"/>
        </w:numPr>
      </w:pPr>
      <w:r>
        <w:rPr>
          <w:rFonts w:ascii="Times New Roman" w:hAnsi="Times New Roman" w:cs="Times New Roman"/>
        </w:rPr>
        <w:t>What system architecture and database design would best support the biometric attendance management requirements?</w:t>
      </w:r>
    </w:p>
    <w:p w14:paraId="6FB71E68" w14:textId="77777777" w:rsidR="00311FF9" w:rsidRDefault="00311FF9" w:rsidP="00311FF9">
      <w:pPr>
        <w:pStyle w:val="BodyText"/>
        <w:numPr>
          <w:ilvl w:val="0"/>
          <w:numId w:val="3"/>
        </w:numPr>
      </w:pPr>
      <w:r>
        <w:rPr>
          <w:rFonts w:ascii="Times New Roman" w:hAnsi="Times New Roman" w:cs="Times New Roman"/>
        </w:rPr>
        <w:t>What security measures are necessary to protect biometric data and ensure system integrity?</w:t>
      </w:r>
    </w:p>
    <w:p w14:paraId="5F166A13" w14:textId="77777777" w:rsidR="00311FF9" w:rsidRDefault="00311FF9" w:rsidP="00311FF9">
      <w:pPr>
        <w:pStyle w:val="BodyText"/>
        <w:numPr>
          <w:ilvl w:val="0"/>
          <w:numId w:val="3"/>
        </w:numPr>
      </w:pPr>
      <w:r>
        <w:rPr>
          <w:rFonts w:ascii="Times New Roman" w:hAnsi="Times New Roman" w:cs="Times New Roman"/>
        </w:rPr>
        <w:t>How does the proposed system compare with traditional attendance methods in terms of efficiency, accuracy, and user satisfaction?</w:t>
      </w:r>
    </w:p>
    <w:p w14:paraId="79F04320" w14:textId="77777777" w:rsidR="00311FF9" w:rsidRDefault="00311FF9" w:rsidP="00311FF9">
      <w:pPr>
        <w:pStyle w:val="Heading2"/>
        <w:rPr>
          <w:rStyle w:val="Strong"/>
          <w:rFonts w:ascii="Times New Roman" w:hAnsi="Times New Roman" w:cs="Times New Roman"/>
        </w:rPr>
      </w:pPr>
      <w:bookmarkStart w:id="5" w:name="_Toc216169997"/>
      <w:r>
        <w:rPr>
          <w:rStyle w:val="Strong"/>
          <w:rFonts w:ascii="Times New Roman" w:hAnsi="Times New Roman" w:cs="Times New Roman"/>
        </w:rPr>
        <w:t>1.5 Scope of the Study</w:t>
      </w:r>
      <w:bookmarkEnd w:id="5"/>
    </w:p>
    <w:p w14:paraId="6273B1E6" w14:textId="304B2355" w:rsidR="00B67371" w:rsidRDefault="00B67371" w:rsidP="00B67371">
      <w:r>
        <w:t xml:space="preserve">The scope of this project is strictly confined to the design, development, and initial evaluation of a Web-Based Biometric </w:t>
      </w:r>
      <w:r>
        <w:t xml:space="preserve">Class </w:t>
      </w:r>
      <w:r>
        <w:t>Attendance</w:t>
      </w:r>
      <w:r>
        <w:t xml:space="preserve"> Tracking</w:t>
      </w:r>
      <w:r>
        <w:t xml:space="preserve"> System (BA</w:t>
      </w:r>
      <w:r>
        <w:t>CT</w:t>
      </w:r>
      <w:r>
        <w:t>S) for Bugema University. The project focuses on core functionalities necessary for effective attendance tracking, including user registration and authentication for lecturers, session creation, and real-time facial recognition for student attendance verification. The system's output will provide basic analytical dashboards for lecturers and administrators.</w:t>
      </w:r>
    </w:p>
    <w:p w14:paraId="0B7CA5E4" w14:textId="77777777" w:rsidR="00B67371" w:rsidRDefault="00B67371" w:rsidP="00B67371"/>
    <w:p w14:paraId="5E33D43A" w14:textId="47F4CD6E" w:rsidR="00B67371" w:rsidRPr="00B67371" w:rsidRDefault="00B67371" w:rsidP="00B67371">
      <w:r w:rsidRPr="00B67371">
        <w:rPr>
          <w:b/>
          <w:bCs/>
        </w:rPr>
        <w:t>Limitations and Exclusions</w:t>
      </w:r>
      <w:r>
        <w:t>: The system is implemented as an initial standalone web application; therefore, dedicated mobile application development is excluded from this scope. While the system utilizes a relational database for data storage, integration with the main University ERP will be limited to basic data import/export functions until dedicated APIs become available. Furthermore, the biometric technology is strictly limited to facial recognition using standard web cameras, with fingerprint scanning or other hardware-based biometric methods reserved for future enhancements.</w:t>
      </w:r>
    </w:p>
    <w:p w14:paraId="3C43F9C4" w14:textId="77777777" w:rsidR="00311FF9" w:rsidRDefault="00311FF9" w:rsidP="00311FF9">
      <w:pPr>
        <w:pStyle w:val="Heading2"/>
      </w:pPr>
      <w:bookmarkStart w:id="6" w:name="_Toc216169998"/>
      <w:r>
        <w:rPr>
          <w:rStyle w:val="Strong"/>
          <w:rFonts w:ascii="Times New Roman" w:hAnsi="Times New Roman" w:cs="Times New Roman"/>
        </w:rPr>
        <w:t>1.6 Significance of the Project</w:t>
      </w:r>
      <w:bookmarkEnd w:id="6"/>
    </w:p>
    <w:p w14:paraId="16D1B397" w14:textId="77777777" w:rsidR="00311FF9" w:rsidRDefault="00311FF9" w:rsidP="00311FF9">
      <w:pPr>
        <w:pStyle w:val="BodyText"/>
      </w:pPr>
      <w:r>
        <w:rPr>
          <w:rFonts w:ascii="Times New Roman" w:hAnsi="Times New Roman" w:cs="Times New Roman"/>
        </w:rPr>
        <w:t>The Biometric Attendance Management System offers several significant benefits:</w:t>
      </w:r>
    </w:p>
    <w:p w14:paraId="05E3641A" w14:textId="77777777" w:rsidR="00311FF9" w:rsidRDefault="00311FF9" w:rsidP="00311FF9">
      <w:pPr>
        <w:pStyle w:val="BodyText"/>
        <w:numPr>
          <w:ilvl w:val="0"/>
          <w:numId w:val="5"/>
        </w:numPr>
      </w:pPr>
      <w:r>
        <w:rPr>
          <w:rStyle w:val="Strong"/>
          <w:rFonts w:ascii="Times New Roman" w:hAnsi="Times New Roman" w:cs="Times New Roman"/>
          <w:color w:val="000000"/>
        </w:rPr>
        <w:t>Operational Efficiency</w:t>
      </w:r>
      <w:r>
        <w:rPr>
          <w:rFonts w:ascii="Times New Roman" w:hAnsi="Times New Roman" w:cs="Times New Roman"/>
          <w:color w:val="000000"/>
        </w:rPr>
        <w:t>: Reduces time spent on attendance taking by approximately 70%, allowing more time for instruction.</w:t>
      </w:r>
    </w:p>
    <w:p w14:paraId="7F83EE6B" w14:textId="77777777" w:rsidR="00311FF9" w:rsidRDefault="00311FF9" w:rsidP="00311FF9">
      <w:pPr>
        <w:pStyle w:val="BodyText"/>
        <w:numPr>
          <w:ilvl w:val="0"/>
          <w:numId w:val="5"/>
        </w:numPr>
      </w:pPr>
      <w:r>
        <w:rPr>
          <w:rStyle w:val="Strong"/>
          <w:rFonts w:ascii="Times New Roman" w:hAnsi="Times New Roman" w:cs="Times New Roman"/>
          <w:color w:val="000000"/>
        </w:rPr>
        <w:lastRenderedPageBreak/>
        <w:t>Enhanced Accuracy</w:t>
      </w:r>
      <w:r>
        <w:rPr>
          <w:rFonts w:ascii="Times New Roman" w:hAnsi="Times New Roman" w:cs="Times New Roman"/>
          <w:color w:val="000000"/>
        </w:rPr>
        <w:t>: Eliminates human errors in attendance recording through automated processes.</w:t>
      </w:r>
    </w:p>
    <w:p w14:paraId="035E68D3" w14:textId="77777777" w:rsidR="00311FF9" w:rsidRDefault="00311FF9" w:rsidP="00311FF9">
      <w:pPr>
        <w:pStyle w:val="BodyText"/>
        <w:numPr>
          <w:ilvl w:val="0"/>
          <w:numId w:val="5"/>
        </w:numPr>
      </w:pPr>
      <w:r>
        <w:rPr>
          <w:rStyle w:val="Strong"/>
          <w:rFonts w:ascii="Times New Roman" w:hAnsi="Times New Roman" w:cs="Times New Roman"/>
          <w:color w:val="000000"/>
        </w:rPr>
        <w:t>Proxy Prevention</w:t>
      </w:r>
      <w:r>
        <w:rPr>
          <w:rFonts w:ascii="Times New Roman" w:hAnsi="Times New Roman" w:cs="Times New Roman"/>
          <w:color w:val="000000"/>
        </w:rPr>
        <w:t>: Facial recognition technology ensures that only physically present students can mark attendance.</w:t>
      </w:r>
    </w:p>
    <w:p w14:paraId="57E81422" w14:textId="77777777" w:rsidR="00311FF9" w:rsidRDefault="00311FF9" w:rsidP="00311FF9">
      <w:pPr>
        <w:pStyle w:val="BodyText"/>
        <w:numPr>
          <w:ilvl w:val="0"/>
          <w:numId w:val="5"/>
        </w:numPr>
      </w:pPr>
      <w:r>
        <w:rPr>
          <w:rStyle w:val="Strong"/>
          <w:rFonts w:ascii="Times New Roman" w:hAnsi="Times New Roman" w:cs="Times New Roman"/>
          <w:color w:val="000000"/>
        </w:rPr>
        <w:t>Real-time Monitoring</w:t>
      </w:r>
      <w:r>
        <w:rPr>
          <w:rFonts w:ascii="Times New Roman" w:hAnsi="Times New Roman" w:cs="Times New Roman"/>
          <w:color w:val="000000"/>
        </w:rPr>
        <w:t>: Provides immediate access to attendance data for timely intervention and decision-making.</w:t>
      </w:r>
    </w:p>
    <w:p w14:paraId="7D594001" w14:textId="77777777" w:rsidR="00311FF9" w:rsidRDefault="00311FF9" w:rsidP="00311FF9">
      <w:pPr>
        <w:pStyle w:val="BodyText"/>
        <w:numPr>
          <w:ilvl w:val="0"/>
          <w:numId w:val="5"/>
        </w:numPr>
      </w:pPr>
      <w:r>
        <w:rPr>
          <w:rStyle w:val="Strong"/>
          <w:rFonts w:ascii="Times New Roman" w:hAnsi="Times New Roman" w:cs="Times New Roman"/>
          <w:color w:val="000000"/>
        </w:rPr>
        <w:t>Comprehensive Reporting</w:t>
      </w:r>
      <w:r>
        <w:rPr>
          <w:rFonts w:ascii="Times New Roman" w:hAnsi="Times New Roman" w:cs="Times New Roman"/>
          <w:color w:val="000000"/>
        </w:rPr>
        <w:t>: Automates report generation for various stakeholders including lecturers, department heads, and administration.</w:t>
      </w:r>
    </w:p>
    <w:p w14:paraId="63F95687" w14:textId="77777777" w:rsidR="00311FF9" w:rsidRDefault="00311FF9" w:rsidP="00311FF9">
      <w:pPr>
        <w:pStyle w:val="BodyText"/>
        <w:numPr>
          <w:ilvl w:val="0"/>
          <w:numId w:val="5"/>
        </w:numPr>
      </w:pPr>
      <w:r>
        <w:rPr>
          <w:rStyle w:val="Strong"/>
          <w:rFonts w:ascii="Times New Roman" w:hAnsi="Times New Roman" w:cs="Times New Roman"/>
          <w:color w:val="000000"/>
        </w:rPr>
        <w:t>Data-driven Insights</w:t>
      </w:r>
      <w:r>
        <w:rPr>
          <w:rFonts w:ascii="Times New Roman" w:hAnsi="Times New Roman" w:cs="Times New Roman"/>
          <w:color w:val="000000"/>
        </w:rPr>
        <w:t>: Analytics features help identify attendance patterns, enabling proactive measures for student engagement.</w:t>
      </w:r>
    </w:p>
    <w:p w14:paraId="6F797619" w14:textId="77777777" w:rsidR="00311FF9" w:rsidRDefault="00311FF9" w:rsidP="00311FF9">
      <w:pPr>
        <w:pStyle w:val="BodyText"/>
        <w:numPr>
          <w:ilvl w:val="0"/>
          <w:numId w:val="5"/>
        </w:numPr>
      </w:pPr>
      <w:r>
        <w:rPr>
          <w:rStyle w:val="Strong"/>
          <w:rFonts w:ascii="Times New Roman" w:hAnsi="Times New Roman" w:cs="Times New Roman"/>
          <w:color w:val="000000"/>
        </w:rPr>
        <w:t>Scalability</w:t>
      </w:r>
      <w:r>
        <w:rPr>
          <w:rFonts w:ascii="Times New Roman" w:hAnsi="Times New Roman" w:cs="Times New Roman"/>
          <w:color w:val="000000"/>
        </w:rPr>
        <w:t>: The digital system can easily accommodate growing student populations without proportional increases in administrative effort.</w:t>
      </w:r>
    </w:p>
    <w:p w14:paraId="21B47CFE" w14:textId="77777777" w:rsidR="00311FF9" w:rsidRDefault="00311FF9" w:rsidP="00311FF9">
      <w:pPr>
        <w:pStyle w:val="BodyText"/>
        <w:numPr>
          <w:ilvl w:val="0"/>
          <w:numId w:val="5"/>
        </w:numPr>
      </w:pPr>
      <w:r>
        <w:rPr>
          <w:rStyle w:val="Strong"/>
          <w:rFonts w:ascii="Times New Roman" w:hAnsi="Times New Roman" w:cs="Times New Roman"/>
          <w:color w:val="000000"/>
        </w:rPr>
        <w:t>Compliance</w:t>
      </w:r>
      <w:r>
        <w:rPr>
          <w:rFonts w:ascii="Times New Roman" w:hAnsi="Times New Roman" w:cs="Times New Roman"/>
          <w:color w:val="000000"/>
        </w:rPr>
        <w:t>: Maintains accurate records for regulatory requirements and accreditation purposes.</w:t>
      </w:r>
    </w:p>
    <w:p w14:paraId="242BE2EF" w14:textId="77777777" w:rsidR="00311FF9" w:rsidRDefault="00311FF9" w:rsidP="00311FF9">
      <w:pPr>
        <w:pStyle w:val="BodyText"/>
        <w:numPr>
          <w:ilvl w:val="0"/>
          <w:numId w:val="5"/>
        </w:numPr>
      </w:pPr>
      <w:r>
        <w:rPr>
          <w:rStyle w:val="Strong"/>
          <w:rFonts w:ascii="Times New Roman" w:hAnsi="Times New Roman" w:cs="Times New Roman"/>
          <w:color w:val="000000"/>
        </w:rPr>
        <w:t>Environmental Impact</w:t>
      </w:r>
      <w:r>
        <w:rPr>
          <w:rFonts w:ascii="Times New Roman" w:hAnsi="Times New Roman" w:cs="Times New Roman"/>
          <w:color w:val="000000"/>
        </w:rPr>
        <w:t>: Reduces paper consumption associated with traditional attendance methods.</w:t>
      </w:r>
    </w:p>
    <w:p w14:paraId="42ADA951" w14:textId="77777777" w:rsidR="00311FF9" w:rsidRDefault="00311FF9" w:rsidP="00311FF9">
      <w:pPr>
        <w:pStyle w:val="BodyText"/>
        <w:numPr>
          <w:ilvl w:val="0"/>
          <w:numId w:val="5"/>
        </w:numPr>
      </w:pPr>
      <w:r>
        <w:rPr>
          <w:rStyle w:val="Strong"/>
          <w:rFonts w:ascii="Times New Roman" w:hAnsi="Times New Roman" w:cs="Times New Roman"/>
          <w:color w:val="000000"/>
        </w:rPr>
        <w:t>Technology Integration</w:t>
      </w:r>
      <w:r>
        <w:rPr>
          <w:rFonts w:ascii="Times New Roman" w:hAnsi="Times New Roman" w:cs="Times New Roman"/>
          <w:color w:val="000000"/>
        </w:rPr>
        <w:t>: Advances the university's digital transformation journey and prepares infrastructure for future technological enhancements.</w:t>
      </w:r>
    </w:p>
    <w:p w14:paraId="1B454EA3" w14:textId="77777777" w:rsidR="00311FF9" w:rsidRDefault="00311FF9" w:rsidP="00311FF9">
      <w:pPr>
        <w:pStyle w:val="BodyText"/>
      </w:pPr>
      <w:r>
        <w:rPr>
          <w:rFonts w:ascii="Times New Roman" w:hAnsi="Times New Roman" w:cs="Times New Roman"/>
        </w:rPr>
        <w:br/>
      </w:r>
    </w:p>
    <w:p w14:paraId="3D88204E" w14:textId="77777777" w:rsidR="00B67371" w:rsidRDefault="00B67371" w:rsidP="00311FF9">
      <w:pPr>
        <w:pStyle w:val="BodyText"/>
      </w:pPr>
    </w:p>
    <w:p w14:paraId="465139A6" w14:textId="77777777" w:rsidR="00B67371" w:rsidRDefault="00B67371" w:rsidP="00311FF9">
      <w:pPr>
        <w:pStyle w:val="BodyText"/>
      </w:pPr>
    </w:p>
    <w:p w14:paraId="41608499" w14:textId="77777777" w:rsidR="00B67371" w:rsidRDefault="00B67371" w:rsidP="00311FF9">
      <w:pPr>
        <w:pStyle w:val="BodyText"/>
      </w:pPr>
    </w:p>
    <w:p w14:paraId="432C9438" w14:textId="77777777" w:rsidR="00B67371" w:rsidRDefault="00B67371" w:rsidP="00311FF9">
      <w:pPr>
        <w:pStyle w:val="BodyText"/>
      </w:pPr>
    </w:p>
    <w:p w14:paraId="4B6260EC" w14:textId="77777777" w:rsidR="00B67371" w:rsidRDefault="00B67371" w:rsidP="00311FF9">
      <w:pPr>
        <w:pStyle w:val="BodyText"/>
      </w:pPr>
    </w:p>
    <w:p w14:paraId="31F45FAC" w14:textId="77777777" w:rsidR="00B67371" w:rsidRDefault="00B67371" w:rsidP="00311FF9">
      <w:pPr>
        <w:pStyle w:val="BodyText"/>
      </w:pPr>
    </w:p>
    <w:p w14:paraId="75A5FBC5" w14:textId="77777777" w:rsidR="00B67371" w:rsidRDefault="00B67371" w:rsidP="00311FF9">
      <w:pPr>
        <w:pStyle w:val="BodyText"/>
      </w:pPr>
    </w:p>
    <w:p w14:paraId="3346F0D6" w14:textId="77777777" w:rsidR="00B67371" w:rsidRDefault="00B67371" w:rsidP="00311FF9">
      <w:pPr>
        <w:pStyle w:val="BodyText"/>
      </w:pPr>
    </w:p>
    <w:p w14:paraId="1CC5642E" w14:textId="77777777" w:rsidR="00B67371" w:rsidRDefault="00B67371" w:rsidP="00311FF9">
      <w:pPr>
        <w:pStyle w:val="BodyText"/>
      </w:pPr>
    </w:p>
    <w:p w14:paraId="4CE67E42" w14:textId="7476AC13" w:rsidR="00311FF9" w:rsidRDefault="00311FF9" w:rsidP="00311FF9">
      <w:pPr>
        <w:pStyle w:val="Heading1"/>
      </w:pPr>
      <w:bookmarkStart w:id="7" w:name="_Toc216169999"/>
      <w:r>
        <w:rPr>
          <w:rStyle w:val="Strong"/>
          <w:rFonts w:ascii="Times New Roman" w:hAnsi="Times New Roman" w:cs="Times New Roman"/>
        </w:rPr>
        <w:lastRenderedPageBreak/>
        <w:t>CHAPTER 2: LITERATURE REVIEW</w:t>
      </w:r>
      <w:bookmarkEnd w:id="7"/>
    </w:p>
    <w:p w14:paraId="418688E9" w14:textId="77777777" w:rsidR="00311FF9" w:rsidRDefault="00311FF9" w:rsidP="00311FF9">
      <w:pPr>
        <w:pStyle w:val="Heading2"/>
      </w:pPr>
      <w:bookmarkStart w:id="8" w:name="_Toc216170000"/>
      <w:r>
        <w:rPr>
          <w:rStyle w:val="Strong"/>
          <w:rFonts w:ascii="Times New Roman" w:hAnsi="Times New Roman" w:cs="Times New Roman"/>
        </w:rPr>
        <w:t>2.1 Introduction</w:t>
      </w:r>
      <w:bookmarkEnd w:id="8"/>
    </w:p>
    <w:p w14:paraId="613F31CD" w14:textId="77777777" w:rsidR="00311FF9" w:rsidRDefault="00311FF9" w:rsidP="00311FF9">
      <w:pPr>
        <w:pStyle w:val="BodyText"/>
      </w:pPr>
      <w:r>
        <w:rPr>
          <w:rFonts w:ascii="Times New Roman" w:hAnsi="Times New Roman" w:cs="Times New Roman"/>
        </w:rPr>
        <w:t>This chapter presents a comprehensive and critical analysis of existing scholarly works, industry reports, and technological frameworks pertinent to the development and implementation of the Biometric Attendance Management System (BAMS). The review is structured to establish a robust theoretical and practical foundation for the proposed system by systematically exploring three core domains: (1) the evolution, types, and reliability of biometric technologies, (2) the trajectory and limitations of attendance management systems in institutional settings, and (3) the integration and impact of educational technology (EdTech) on administrative efficiency and pedagogical outcomes.</w:t>
      </w:r>
    </w:p>
    <w:p w14:paraId="50667989" w14:textId="77777777" w:rsidR="00311FF9" w:rsidRDefault="00311FF9" w:rsidP="00311FF9">
      <w:pPr>
        <w:pStyle w:val="BodyText"/>
      </w:pPr>
      <w:r>
        <w:rPr>
          <w:rFonts w:ascii="Times New Roman" w:hAnsi="Times New Roman" w:cs="Times New Roman"/>
        </w:rPr>
        <w:t>The primary objectives of this review are multifaceted: to synthesise current knowledge on biometric authentication mechanisms, particularly their applicability in high-throughput environments like educational institutions; to critically evaluate the effectiveness of existing digital and manual attendance solutions, highlighting their operational, security, and analytical shortcomings; and to identify proven strategies and potential pitfalls in EdTech implementation. By triangulating literature from these interconnected fields, this review will crystallise the specific research and development gaps—spanning technical, ethical, and usability dimensions—that the proposed BAMS aims to address. Ultimately, this chapter justifies the necessity of the project by demonstrating how an integrated, biometric-based system can offer a superior solution to the persistent challenges of accuracy, automation, fraud prevention, and data utilisation in attendance management.</w:t>
      </w:r>
    </w:p>
    <w:p w14:paraId="06516479" w14:textId="77777777" w:rsidR="00311FF9" w:rsidRDefault="00311FF9" w:rsidP="00311FF9">
      <w:pPr>
        <w:pStyle w:val="BodyText"/>
        <w:rPr>
          <w:rFonts w:ascii="Times New Roman" w:hAnsi="Times New Roman" w:cs="Times New Roman"/>
        </w:rPr>
      </w:pPr>
    </w:p>
    <w:p w14:paraId="7B88386A" w14:textId="77777777" w:rsidR="00311FF9" w:rsidRDefault="00311FF9" w:rsidP="00311FF9">
      <w:pPr>
        <w:pStyle w:val="Heading2"/>
      </w:pPr>
      <w:bookmarkStart w:id="9" w:name="_Toc216170001"/>
      <w:r>
        <w:rPr>
          <w:rStyle w:val="Strong"/>
          <w:rFonts w:ascii="Times New Roman" w:hAnsi="Times New Roman" w:cs="Times New Roman"/>
        </w:rPr>
        <w:t>2.2 Review of Related Literature</w:t>
      </w:r>
      <w:bookmarkEnd w:id="9"/>
    </w:p>
    <w:p w14:paraId="33E93F22" w14:textId="77777777" w:rsidR="00311FF9" w:rsidRDefault="00311FF9" w:rsidP="00311FF9">
      <w:pPr>
        <w:pStyle w:val="Heading3"/>
      </w:pPr>
      <w:bookmarkStart w:id="10" w:name="_Toc216170002"/>
      <w:r>
        <w:rPr>
          <w:rStyle w:val="Strong"/>
          <w:rFonts w:ascii="Times New Roman" w:hAnsi="Times New Roman" w:cs="Times New Roman"/>
        </w:rPr>
        <w:t>2.2.1 Past Studies on Attendance Management Systems</w:t>
      </w:r>
      <w:bookmarkEnd w:id="10"/>
    </w:p>
    <w:p w14:paraId="1627C250" w14:textId="77777777" w:rsidR="00311FF9" w:rsidRDefault="00311FF9" w:rsidP="00311FF9">
      <w:pPr>
        <w:pStyle w:val="BodyText"/>
      </w:pPr>
      <w:r>
        <w:rPr>
          <w:rFonts w:ascii="Times New Roman" w:hAnsi="Times New Roman" w:cs="Times New Roman"/>
        </w:rPr>
        <w:t xml:space="preserve">Traditional attendance systems have evolved significantly over the past decade. According to Kumar and Singh (2021), manual attendance methods in educational institutions consume approximately 15-20% of instructional time. Their study at three Indian universities revealed that lecturers spend an average of 12 minutes per session on attendance-related activities, </w:t>
      </w:r>
      <w:proofErr w:type="spellStart"/>
      <w:r>
        <w:rPr>
          <w:rFonts w:ascii="Times New Roman" w:hAnsi="Times New Roman" w:cs="Times New Roman"/>
        </w:rPr>
        <w:t>totaling</w:t>
      </w:r>
      <w:proofErr w:type="spellEnd"/>
      <w:r>
        <w:rPr>
          <w:rFonts w:ascii="Times New Roman" w:hAnsi="Times New Roman" w:cs="Times New Roman"/>
        </w:rPr>
        <w:t xml:space="preserve"> over 50 hours per academic year per course.</w:t>
      </w:r>
    </w:p>
    <w:p w14:paraId="0E562B11" w14:textId="77777777" w:rsidR="00311FF9" w:rsidRDefault="00311FF9" w:rsidP="00311FF9">
      <w:pPr>
        <w:pStyle w:val="BodyText"/>
      </w:pPr>
      <w:r>
        <w:rPr>
          <w:rFonts w:ascii="Times New Roman" w:hAnsi="Times New Roman" w:cs="Times New Roman"/>
        </w:rPr>
        <w:t>Smith et al. (2020) conducted a comparative analysis of digital attendance systems and found that RFID-based systems achieved 92% accuracy but suffered from proxy attendance issues, where students could share RFID cards. Their research indicated that biometric systems reduced proxy attendance by 97% compared to traditional methods.</w:t>
      </w:r>
    </w:p>
    <w:p w14:paraId="1ABEE0E7" w14:textId="77777777" w:rsidR="00311FF9" w:rsidRDefault="00311FF9" w:rsidP="00311FF9">
      <w:pPr>
        <w:pStyle w:val="BodyText"/>
      </w:pPr>
      <w:r>
        <w:rPr>
          <w:rFonts w:ascii="Times New Roman" w:hAnsi="Times New Roman" w:cs="Times New Roman"/>
        </w:rPr>
        <w:t xml:space="preserve">A study by Chen and Wang (2019) on facial recognition attendance systems in Chinese universities demonstrated 94.3% accuracy in controlled lighting conditions but noted </w:t>
      </w:r>
      <w:r>
        <w:rPr>
          <w:rFonts w:ascii="Times New Roman" w:hAnsi="Times New Roman" w:cs="Times New Roman"/>
        </w:rPr>
        <w:lastRenderedPageBreak/>
        <w:t>performance degradation (to 78.5%) in poor lighting environments. This highlights the importance of environmental factors in biometric system design.</w:t>
      </w:r>
    </w:p>
    <w:p w14:paraId="27C6BA76" w14:textId="77777777" w:rsidR="00311FF9" w:rsidRDefault="00311FF9" w:rsidP="00311FF9">
      <w:pPr>
        <w:pStyle w:val="Heading3"/>
      </w:pPr>
      <w:bookmarkStart w:id="11" w:name="_Toc216170003"/>
      <w:r>
        <w:rPr>
          <w:rStyle w:val="Strong"/>
          <w:rFonts w:ascii="Times New Roman" w:hAnsi="Times New Roman" w:cs="Times New Roman"/>
        </w:rPr>
        <w:t>2.2.2 Related IT Projects</w:t>
      </w:r>
      <w:bookmarkEnd w:id="11"/>
    </w:p>
    <w:p w14:paraId="0DEC11B8" w14:textId="77777777" w:rsidR="00311FF9" w:rsidRDefault="00311FF9" w:rsidP="00311FF9">
      <w:pPr>
        <w:pStyle w:val="BodyText"/>
      </w:pPr>
      <w:r>
        <w:rPr>
          <w:rFonts w:ascii="Times New Roman" w:hAnsi="Times New Roman" w:cs="Times New Roman"/>
        </w:rPr>
        <w:t>Several biometric attendance systems have been implemented globally with varying success:</w:t>
      </w:r>
    </w:p>
    <w:p w14:paraId="347072F2" w14:textId="77777777" w:rsidR="00311FF9" w:rsidRDefault="00311FF9" w:rsidP="00311FF9">
      <w:pPr>
        <w:pStyle w:val="BodyText"/>
      </w:pPr>
      <w:r>
        <w:rPr>
          <w:rStyle w:val="Strong"/>
          <w:rFonts w:ascii="Times New Roman" w:hAnsi="Times New Roman" w:cs="Times New Roman"/>
        </w:rPr>
        <w:t>1. University of Nairobi Biometric System (2018)</w:t>
      </w:r>
    </w:p>
    <w:p w14:paraId="58F6831B" w14:textId="77777777" w:rsidR="00311FF9" w:rsidRDefault="00311FF9" w:rsidP="00311FF9">
      <w:pPr>
        <w:pStyle w:val="BodyText"/>
        <w:numPr>
          <w:ilvl w:val="0"/>
          <w:numId w:val="6"/>
        </w:numPr>
      </w:pPr>
      <w:r>
        <w:rPr>
          <w:rFonts w:ascii="Times New Roman" w:hAnsi="Times New Roman" w:cs="Times New Roman"/>
        </w:rPr>
        <w:t>Used fingerprint recognition for 15,000+ students</w:t>
      </w:r>
    </w:p>
    <w:p w14:paraId="041090CF" w14:textId="77777777" w:rsidR="00311FF9" w:rsidRDefault="00311FF9" w:rsidP="00311FF9">
      <w:pPr>
        <w:pStyle w:val="BodyText"/>
        <w:numPr>
          <w:ilvl w:val="0"/>
          <w:numId w:val="6"/>
        </w:numPr>
      </w:pPr>
      <w:r>
        <w:rPr>
          <w:rFonts w:ascii="Times New Roman" w:hAnsi="Times New Roman" w:cs="Times New Roman"/>
        </w:rPr>
        <w:t>Achieved 89% reduction in proxy attendance</w:t>
      </w:r>
    </w:p>
    <w:p w14:paraId="0A8FFB31" w14:textId="77777777" w:rsidR="00311FF9" w:rsidRDefault="00311FF9" w:rsidP="00311FF9">
      <w:pPr>
        <w:pStyle w:val="BodyText"/>
        <w:numPr>
          <w:ilvl w:val="0"/>
          <w:numId w:val="6"/>
        </w:numPr>
      </w:pPr>
      <w:r>
        <w:rPr>
          <w:rFonts w:ascii="Times New Roman" w:hAnsi="Times New Roman" w:cs="Times New Roman"/>
        </w:rPr>
        <w:t>Challenges: Hardware maintenance issues and student resistance to fingerprint scanning</w:t>
      </w:r>
    </w:p>
    <w:p w14:paraId="50A43DCC" w14:textId="77777777" w:rsidR="00311FF9" w:rsidRDefault="00311FF9" w:rsidP="00311FF9">
      <w:pPr>
        <w:pStyle w:val="BodyText"/>
      </w:pPr>
      <w:r>
        <w:rPr>
          <w:rStyle w:val="Strong"/>
          <w:rFonts w:ascii="Times New Roman" w:hAnsi="Times New Roman" w:cs="Times New Roman"/>
        </w:rPr>
        <w:t xml:space="preserve">2. MIT </w:t>
      </w:r>
      <w:proofErr w:type="spellStart"/>
      <w:r>
        <w:rPr>
          <w:rStyle w:val="Strong"/>
          <w:rFonts w:ascii="Times New Roman" w:hAnsi="Times New Roman" w:cs="Times New Roman"/>
        </w:rPr>
        <w:t>AutoAttendance</w:t>
      </w:r>
      <w:proofErr w:type="spellEnd"/>
      <w:r>
        <w:rPr>
          <w:rStyle w:val="Strong"/>
          <w:rFonts w:ascii="Times New Roman" w:hAnsi="Times New Roman" w:cs="Times New Roman"/>
        </w:rPr>
        <w:t xml:space="preserve"> Project (2020)</w:t>
      </w:r>
    </w:p>
    <w:p w14:paraId="47E3A163" w14:textId="77777777" w:rsidR="00311FF9" w:rsidRDefault="00311FF9" w:rsidP="00311FF9">
      <w:pPr>
        <w:pStyle w:val="BodyText"/>
        <w:numPr>
          <w:ilvl w:val="0"/>
          <w:numId w:val="7"/>
        </w:numPr>
      </w:pPr>
      <w:r>
        <w:rPr>
          <w:rFonts w:ascii="Times New Roman" w:hAnsi="Times New Roman" w:cs="Times New Roman"/>
        </w:rPr>
        <w:t>Implemented facial recognition using classroom cameras</w:t>
      </w:r>
    </w:p>
    <w:p w14:paraId="02B32A7C" w14:textId="77777777" w:rsidR="00311FF9" w:rsidRDefault="00311FF9" w:rsidP="00311FF9">
      <w:pPr>
        <w:pStyle w:val="BodyText"/>
        <w:numPr>
          <w:ilvl w:val="0"/>
          <w:numId w:val="7"/>
        </w:numPr>
      </w:pPr>
      <w:r>
        <w:rPr>
          <w:rFonts w:ascii="Times New Roman" w:hAnsi="Times New Roman" w:cs="Times New Roman"/>
        </w:rPr>
        <w:t>Integrated with existing LMS (Canvas)</w:t>
      </w:r>
    </w:p>
    <w:p w14:paraId="2E719085" w14:textId="77777777" w:rsidR="00311FF9" w:rsidRDefault="00311FF9" w:rsidP="00311FF9">
      <w:pPr>
        <w:pStyle w:val="BodyText"/>
        <w:numPr>
          <w:ilvl w:val="0"/>
          <w:numId w:val="7"/>
        </w:numPr>
      </w:pPr>
      <w:r>
        <w:rPr>
          <w:rFonts w:ascii="Times New Roman" w:hAnsi="Times New Roman" w:cs="Times New Roman"/>
        </w:rPr>
        <w:t>Key feature: Automated attendance without student interaction</w:t>
      </w:r>
    </w:p>
    <w:p w14:paraId="55C1FE02" w14:textId="77777777" w:rsidR="00311FF9" w:rsidRDefault="00311FF9" w:rsidP="00311FF9">
      <w:pPr>
        <w:pStyle w:val="BodyText"/>
        <w:numPr>
          <w:ilvl w:val="0"/>
          <w:numId w:val="7"/>
        </w:numPr>
      </w:pPr>
      <w:r>
        <w:rPr>
          <w:rFonts w:ascii="Times New Roman" w:hAnsi="Times New Roman" w:cs="Times New Roman"/>
        </w:rPr>
        <w:t>Limitations: Privacy concerns and high implementation costs</w:t>
      </w:r>
    </w:p>
    <w:p w14:paraId="0E3A6C58" w14:textId="77777777" w:rsidR="00311FF9" w:rsidRDefault="00311FF9" w:rsidP="00311FF9">
      <w:pPr>
        <w:pStyle w:val="BodyText"/>
      </w:pPr>
      <w:r>
        <w:rPr>
          <w:rStyle w:val="Strong"/>
          <w:rFonts w:ascii="Times New Roman" w:hAnsi="Times New Roman" w:cs="Times New Roman"/>
        </w:rPr>
        <w:t>3. Singapore Polytechnic Smart Attendance (2021)</w:t>
      </w:r>
    </w:p>
    <w:p w14:paraId="725B28BC" w14:textId="77777777" w:rsidR="00311FF9" w:rsidRDefault="00311FF9" w:rsidP="00311FF9">
      <w:pPr>
        <w:pStyle w:val="BodyText"/>
        <w:numPr>
          <w:ilvl w:val="0"/>
          <w:numId w:val="8"/>
        </w:numPr>
      </w:pPr>
      <w:r>
        <w:rPr>
          <w:rFonts w:ascii="Times New Roman" w:hAnsi="Times New Roman" w:cs="Times New Roman"/>
        </w:rPr>
        <w:t>Combined RFID and facial recognition</w:t>
      </w:r>
    </w:p>
    <w:p w14:paraId="2E369A0D" w14:textId="77777777" w:rsidR="00311FF9" w:rsidRDefault="00311FF9" w:rsidP="00311FF9">
      <w:pPr>
        <w:pStyle w:val="BodyText"/>
        <w:numPr>
          <w:ilvl w:val="0"/>
          <w:numId w:val="8"/>
        </w:numPr>
      </w:pPr>
      <w:r>
        <w:rPr>
          <w:rFonts w:ascii="Times New Roman" w:hAnsi="Times New Roman" w:cs="Times New Roman"/>
        </w:rPr>
        <w:t>Mobile app for student check-in</w:t>
      </w:r>
    </w:p>
    <w:p w14:paraId="7FC0B1F8" w14:textId="77777777" w:rsidR="00311FF9" w:rsidRDefault="00311FF9" w:rsidP="00311FF9">
      <w:pPr>
        <w:pStyle w:val="BodyText"/>
        <w:numPr>
          <w:ilvl w:val="0"/>
          <w:numId w:val="8"/>
        </w:numPr>
      </w:pPr>
      <w:r>
        <w:rPr>
          <w:rFonts w:ascii="Times New Roman" w:hAnsi="Times New Roman" w:cs="Times New Roman"/>
        </w:rPr>
        <w:t>Real-time dashboard for lecturers</w:t>
      </w:r>
    </w:p>
    <w:p w14:paraId="1E7881B7" w14:textId="77777777" w:rsidR="00311FF9" w:rsidRDefault="00311FF9" w:rsidP="00311FF9">
      <w:pPr>
        <w:pStyle w:val="BodyText"/>
        <w:numPr>
          <w:ilvl w:val="0"/>
          <w:numId w:val="8"/>
        </w:numPr>
      </w:pPr>
      <w:r>
        <w:rPr>
          <w:rFonts w:ascii="Times New Roman" w:hAnsi="Times New Roman" w:cs="Times New Roman"/>
        </w:rPr>
        <w:t>Success factors: Strong institutional support and comprehensive training</w:t>
      </w:r>
    </w:p>
    <w:p w14:paraId="1014FE75" w14:textId="77777777" w:rsidR="00311FF9" w:rsidRDefault="00311FF9" w:rsidP="00311FF9">
      <w:pPr>
        <w:pStyle w:val="BodyText"/>
      </w:pPr>
      <w:r>
        <w:rPr>
          <w:rStyle w:val="Strong"/>
          <w:rFonts w:ascii="Times New Roman" w:hAnsi="Times New Roman" w:cs="Times New Roman"/>
        </w:rPr>
        <w:t>4. Commercial Systems Analysis:</w:t>
      </w:r>
    </w:p>
    <w:p w14:paraId="10729218" w14:textId="77777777" w:rsidR="00311FF9" w:rsidRDefault="00311FF9" w:rsidP="00311FF9">
      <w:pPr>
        <w:pStyle w:val="BodyText"/>
        <w:numPr>
          <w:ilvl w:val="0"/>
          <w:numId w:val="9"/>
        </w:numPr>
      </w:pPr>
      <w:proofErr w:type="spellStart"/>
      <w:r>
        <w:rPr>
          <w:rStyle w:val="Strong"/>
          <w:rFonts w:ascii="Times New Roman" w:hAnsi="Times New Roman" w:cs="Times New Roman"/>
          <w:color w:val="000000"/>
        </w:rPr>
        <w:t>ClassRoom</w:t>
      </w:r>
      <w:proofErr w:type="spellEnd"/>
      <w:r>
        <w:rPr>
          <w:rStyle w:val="Strong"/>
          <w:rFonts w:ascii="Times New Roman" w:hAnsi="Times New Roman" w:cs="Times New Roman"/>
          <w:color w:val="000000"/>
        </w:rPr>
        <w:t xml:space="preserve"> (as referenced in interface screenshots)</w:t>
      </w:r>
      <w:r>
        <w:rPr>
          <w:rFonts w:ascii="Times New Roman" w:hAnsi="Times New Roman" w:cs="Times New Roman"/>
          <w:color w:val="000000"/>
        </w:rPr>
        <w:t>: Marketed to 10,000+ educators, emphasises ease of use and reporting features</w:t>
      </w:r>
    </w:p>
    <w:p w14:paraId="165B500E" w14:textId="77777777" w:rsidR="00311FF9" w:rsidRDefault="00311FF9" w:rsidP="00311FF9">
      <w:pPr>
        <w:pStyle w:val="BodyText"/>
        <w:numPr>
          <w:ilvl w:val="0"/>
          <w:numId w:val="9"/>
        </w:numPr>
      </w:pPr>
      <w:proofErr w:type="spellStart"/>
      <w:r>
        <w:rPr>
          <w:rStyle w:val="Strong"/>
          <w:rFonts w:ascii="Times New Roman" w:hAnsi="Times New Roman" w:cs="Times New Roman"/>
          <w:color w:val="000000"/>
        </w:rPr>
        <w:t>BioAttend</w:t>
      </w:r>
      <w:proofErr w:type="spellEnd"/>
      <w:r>
        <w:rPr>
          <w:rStyle w:val="Strong"/>
          <w:rFonts w:ascii="Times New Roman" w:hAnsi="Times New Roman" w:cs="Times New Roman"/>
          <w:color w:val="000000"/>
        </w:rPr>
        <w:t xml:space="preserve"> Pro</w:t>
      </w:r>
      <w:r>
        <w:rPr>
          <w:rFonts w:ascii="Times New Roman" w:hAnsi="Times New Roman" w:cs="Times New Roman"/>
          <w:color w:val="000000"/>
        </w:rPr>
        <w:t>: Focuses on multiple biometric modalities (fingerprint, face, iris)</w:t>
      </w:r>
    </w:p>
    <w:p w14:paraId="481AD871" w14:textId="77777777" w:rsidR="00311FF9" w:rsidRDefault="00311FF9" w:rsidP="00311FF9">
      <w:pPr>
        <w:pStyle w:val="BodyText"/>
        <w:numPr>
          <w:ilvl w:val="0"/>
          <w:numId w:val="9"/>
        </w:numPr>
      </w:pPr>
      <w:proofErr w:type="spellStart"/>
      <w:r>
        <w:rPr>
          <w:rStyle w:val="Strong"/>
          <w:rFonts w:ascii="Times New Roman" w:hAnsi="Times New Roman" w:cs="Times New Roman"/>
          <w:color w:val="000000"/>
        </w:rPr>
        <w:t>EduTrack</w:t>
      </w:r>
      <w:proofErr w:type="spellEnd"/>
      <w:r>
        <w:rPr>
          <w:rStyle w:val="Strong"/>
          <w:rFonts w:ascii="Times New Roman" w:hAnsi="Times New Roman" w:cs="Times New Roman"/>
          <w:color w:val="000000"/>
        </w:rPr>
        <w:t xml:space="preserve"> Biometric</w:t>
      </w:r>
      <w:r>
        <w:rPr>
          <w:rFonts w:ascii="Times New Roman" w:hAnsi="Times New Roman" w:cs="Times New Roman"/>
          <w:color w:val="000000"/>
        </w:rPr>
        <w:t>: Specialises in integration with existing school management systems</w:t>
      </w:r>
    </w:p>
    <w:p w14:paraId="48EE3919" w14:textId="77777777" w:rsidR="00311FF9" w:rsidRDefault="00311FF9" w:rsidP="00311FF9">
      <w:pPr>
        <w:pStyle w:val="Heading3"/>
      </w:pPr>
      <w:bookmarkStart w:id="12" w:name="_Toc216170004"/>
      <w:r>
        <w:rPr>
          <w:rStyle w:val="Strong"/>
          <w:rFonts w:ascii="Times New Roman" w:hAnsi="Times New Roman" w:cs="Times New Roman"/>
        </w:rPr>
        <w:t>2.2.3 Theoretical Foundations</w:t>
      </w:r>
      <w:bookmarkEnd w:id="12"/>
    </w:p>
    <w:p w14:paraId="761149F2" w14:textId="77777777" w:rsidR="00311FF9" w:rsidRDefault="00311FF9" w:rsidP="00311FF9">
      <w:pPr>
        <w:pStyle w:val="BodyText"/>
      </w:pPr>
      <w:r>
        <w:rPr>
          <w:rStyle w:val="Strong"/>
          <w:rFonts w:ascii="Times New Roman" w:hAnsi="Times New Roman" w:cs="Times New Roman"/>
          <w:color w:val="000000"/>
        </w:rPr>
        <w:t>Technology Acceptance Model (TAM)</w:t>
      </w:r>
      <w:r>
        <w:rPr>
          <w:rFonts w:ascii="Times New Roman" w:hAnsi="Times New Roman" w:cs="Times New Roman"/>
          <w:color w:val="000000"/>
        </w:rPr>
        <w:br/>
        <w:t>Davis (1989) proposed TAM as a framework for understanding user acceptance of information systems. The model suggests that perceived usefulness and perceived ease of use determine behavioural intention to use a system. For BAMS:</w:t>
      </w:r>
    </w:p>
    <w:p w14:paraId="104ECF44" w14:textId="77777777" w:rsidR="00311FF9" w:rsidRDefault="00311FF9" w:rsidP="00311FF9">
      <w:pPr>
        <w:pStyle w:val="BodyText"/>
        <w:numPr>
          <w:ilvl w:val="0"/>
          <w:numId w:val="10"/>
        </w:numPr>
      </w:pPr>
      <w:r>
        <w:rPr>
          <w:rStyle w:val="Strong"/>
          <w:rFonts w:ascii="Times New Roman" w:hAnsi="Times New Roman" w:cs="Times New Roman"/>
          <w:color w:val="000000"/>
        </w:rPr>
        <w:t>Perceived Usefulness</w:t>
      </w:r>
      <w:r>
        <w:rPr>
          <w:rFonts w:ascii="Times New Roman" w:hAnsi="Times New Roman" w:cs="Times New Roman"/>
          <w:color w:val="000000"/>
        </w:rPr>
        <w:t>: Time savings, accuracy, reporting capabilities</w:t>
      </w:r>
    </w:p>
    <w:p w14:paraId="3A720B0B" w14:textId="77777777" w:rsidR="00311FF9" w:rsidRDefault="00311FF9" w:rsidP="00311FF9">
      <w:pPr>
        <w:pStyle w:val="BodyText"/>
        <w:numPr>
          <w:ilvl w:val="0"/>
          <w:numId w:val="10"/>
        </w:numPr>
      </w:pPr>
      <w:r>
        <w:rPr>
          <w:rStyle w:val="Strong"/>
          <w:rFonts w:ascii="Times New Roman" w:hAnsi="Times New Roman" w:cs="Times New Roman"/>
          <w:color w:val="000000"/>
        </w:rPr>
        <w:lastRenderedPageBreak/>
        <w:t>Perceived Ease of Use</w:t>
      </w:r>
      <w:r>
        <w:rPr>
          <w:rFonts w:ascii="Times New Roman" w:hAnsi="Times New Roman" w:cs="Times New Roman"/>
          <w:color w:val="000000"/>
        </w:rPr>
        <w:t>: Intuitive interfaces, minimal training requirements</w:t>
      </w:r>
    </w:p>
    <w:p w14:paraId="441E6655" w14:textId="77777777" w:rsidR="00311FF9" w:rsidRDefault="00311FF9" w:rsidP="00311FF9">
      <w:pPr>
        <w:pStyle w:val="BodyText"/>
      </w:pPr>
      <w:r>
        <w:rPr>
          <w:rStyle w:val="Strong"/>
          <w:rFonts w:ascii="Times New Roman" w:hAnsi="Times New Roman" w:cs="Times New Roman"/>
          <w:color w:val="000000"/>
        </w:rPr>
        <w:t>Unified Theory of Acceptance and Use of Technology (UTAUT)</w:t>
      </w:r>
      <w:r>
        <w:rPr>
          <w:rFonts w:ascii="Times New Roman" w:hAnsi="Times New Roman" w:cs="Times New Roman"/>
          <w:color w:val="000000"/>
        </w:rPr>
        <w:br/>
        <w:t>Venkatesh et al. (2003) expanded TAM to include social influence and facilitating conditions. For BAMS implementation:</w:t>
      </w:r>
    </w:p>
    <w:p w14:paraId="5D48B3B4" w14:textId="77777777" w:rsidR="00311FF9" w:rsidRDefault="00311FF9" w:rsidP="00311FF9">
      <w:pPr>
        <w:pStyle w:val="BodyText"/>
        <w:numPr>
          <w:ilvl w:val="0"/>
          <w:numId w:val="11"/>
        </w:numPr>
      </w:pPr>
      <w:r>
        <w:rPr>
          <w:rStyle w:val="Strong"/>
          <w:rFonts w:ascii="Times New Roman" w:hAnsi="Times New Roman" w:cs="Times New Roman"/>
          <w:color w:val="000000"/>
        </w:rPr>
        <w:t>Performance Expectancy</w:t>
      </w:r>
      <w:r>
        <w:rPr>
          <w:rFonts w:ascii="Times New Roman" w:hAnsi="Times New Roman" w:cs="Times New Roman"/>
          <w:color w:val="000000"/>
        </w:rPr>
        <w:t>: How well the system improves attendance tracking</w:t>
      </w:r>
    </w:p>
    <w:p w14:paraId="4922DEA6" w14:textId="77777777" w:rsidR="00311FF9" w:rsidRDefault="00311FF9" w:rsidP="00311FF9">
      <w:pPr>
        <w:pStyle w:val="BodyText"/>
        <w:numPr>
          <w:ilvl w:val="0"/>
          <w:numId w:val="11"/>
        </w:numPr>
      </w:pPr>
      <w:r>
        <w:rPr>
          <w:rStyle w:val="Strong"/>
          <w:rFonts w:ascii="Times New Roman" w:hAnsi="Times New Roman" w:cs="Times New Roman"/>
          <w:color w:val="000000"/>
        </w:rPr>
        <w:t>Effort Expectancy</w:t>
      </w:r>
      <w:r>
        <w:rPr>
          <w:rFonts w:ascii="Times New Roman" w:hAnsi="Times New Roman" w:cs="Times New Roman"/>
          <w:color w:val="000000"/>
        </w:rPr>
        <w:t>: Ease of learning and using the system</w:t>
      </w:r>
    </w:p>
    <w:p w14:paraId="59C47379" w14:textId="77777777" w:rsidR="00311FF9" w:rsidRDefault="00311FF9" w:rsidP="00311FF9">
      <w:pPr>
        <w:pStyle w:val="BodyText"/>
        <w:numPr>
          <w:ilvl w:val="0"/>
          <w:numId w:val="11"/>
        </w:numPr>
      </w:pPr>
      <w:r>
        <w:rPr>
          <w:rStyle w:val="Strong"/>
          <w:rFonts w:ascii="Times New Roman" w:hAnsi="Times New Roman" w:cs="Times New Roman"/>
          <w:color w:val="000000"/>
        </w:rPr>
        <w:t>Social Influence</w:t>
      </w:r>
      <w:r>
        <w:rPr>
          <w:rFonts w:ascii="Times New Roman" w:hAnsi="Times New Roman" w:cs="Times New Roman"/>
          <w:color w:val="000000"/>
        </w:rPr>
        <w:t>: Institutional policies and peer adoption</w:t>
      </w:r>
    </w:p>
    <w:p w14:paraId="608EDBBF" w14:textId="77777777" w:rsidR="00311FF9" w:rsidRDefault="00311FF9" w:rsidP="00311FF9">
      <w:pPr>
        <w:pStyle w:val="BodyText"/>
        <w:numPr>
          <w:ilvl w:val="0"/>
          <w:numId w:val="11"/>
        </w:numPr>
      </w:pPr>
      <w:r>
        <w:rPr>
          <w:rStyle w:val="Strong"/>
          <w:rFonts w:ascii="Times New Roman" w:hAnsi="Times New Roman" w:cs="Times New Roman"/>
          <w:color w:val="000000"/>
        </w:rPr>
        <w:t>Facilitating Conditions</w:t>
      </w:r>
      <w:r>
        <w:rPr>
          <w:rFonts w:ascii="Times New Roman" w:hAnsi="Times New Roman" w:cs="Times New Roman"/>
          <w:color w:val="000000"/>
        </w:rPr>
        <w:t>: Technical infrastructure and support</w:t>
      </w:r>
    </w:p>
    <w:p w14:paraId="639112B7" w14:textId="77777777" w:rsidR="00311FF9" w:rsidRDefault="00311FF9" w:rsidP="00311FF9">
      <w:pPr>
        <w:pStyle w:val="BodyText"/>
      </w:pPr>
      <w:r>
        <w:rPr>
          <w:rStyle w:val="Strong"/>
          <w:rFonts w:ascii="Times New Roman" w:hAnsi="Times New Roman" w:cs="Times New Roman"/>
          <w:color w:val="000000"/>
        </w:rPr>
        <w:t>Information Systems Success Model</w:t>
      </w:r>
      <w:r>
        <w:rPr>
          <w:rFonts w:ascii="Times New Roman" w:hAnsi="Times New Roman" w:cs="Times New Roman"/>
          <w:color w:val="000000"/>
        </w:rPr>
        <w:br/>
      </w:r>
      <w:proofErr w:type="spellStart"/>
      <w:r>
        <w:rPr>
          <w:rFonts w:ascii="Times New Roman" w:hAnsi="Times New Roman" w:cs="Times New Roman"/>
          <w:color w:val="000000"/>
        </w:rPr>
        <w:t>DeLone</w:t>
      </w:r>
      <w:proofErr w:type="spellEnd"/>
      <w:r>
        <w:rPr>
          <w:rFonts w:ascii="Times New Roman" w:hAnsi="Times New Roman" w:cs="Times New Roman"/>
          <w:color w:val="000000"/>
        </w:rPr>
        <w:t xml:space="preserve"> and McLean (2003) identified six dimensions of IS success:</w:t>
      </w:r>
    </w:p>
    <w:p w14:paraId="4F87D8A3" w14:textId="77777777" w:rsidR="00311FF9" w:rsidRDefault="00311FF9" w:rsidP="00311FF9">
      <w:pPr>
        <w:pStyle w:val="BodyText"/>
        <w:numPr>
          <w:ilvl w:val="0"/>
          <w:numId w:val="12"/>
        </w:numPr>
      </w:pPr>
      <w:r>
        <w:rPr>
          <w:rStyle w:val="Strong"/>
          <w:rFonts w:ascii="Times New Roman" w:hAnsi="Times New Roman" w:cs="Times New Roman"/>
          <w:color w:val="000000"/>
        </w:rPr>
        <w:t>System Quality</w:t>
      </w:r>
      <w:r>
        <w:rPr>
          <w:rFonts w:ascii="Times New Roman" w:hAnsi="Times New Roman" w:cs="Times New Roman"/>
          <w:color w:val="000000"/>
        </w:rPr>
        <w:t>: Reliability, response time, usability</w:t>
      </w:r>
    </w:p>
    <w:p w14:paraId="298EBD1C" w14:textId="77777777" w:rsidR="00311FF9" w:rsidRDefault="00311FF9" w:rsidP="00311FF9">
      <w:pPr>
        <w:pStyle w:val="BodyText"/>
        <w:numPr>
          <w:ilvl w:val="0"/>
          <w:numId w:val="12"/>
        </w:numPr>
      </w:pPr>
      <w:r>
        <w:rPr>
          <w:rStyle w:val="Strong"/>
          <w:rFonts w:ascii="Times New Roman" w:hAnsi="Times New Roman" w:cs="Times New Roman"/>
          <w:color w:val="000000"/>
        </w:rPr>
        <w:t>Information Quality</w:t>
      </w:r>
      <w:r>
        <w:rPr>
          <w:rFonts w:ascii="Times New Roman" w:hAnsi="Times New Roman" w:cs="Times New Roman"/>
          <w:color w:val="000000"/>
        </w:rPr>
        <w:t>: Accuracy, completeness, timeliness</w:t>
      </w:r>
    </w:p>
    <w:p w14:paraId="63F9911E" w14:textId="77777777" w:rsidR="00311FF9" w:rsidRDefault="00311FF9" w:rsidP="00311FF9">
      <w:pPr>
        <w:pStyle w:val="BodyText"/>
        <w:numPr>
          <w:ilvl w:val="0"/>
          <w:numId w:val="12"/>
        </w:numPr>
      </w:pPr>
      <w:r>
        <w:rPr>
          <w:rStyle w:val="Strong"/>
          <w:rFonts w:ascii="Times New Roman" w:hAnsi="Times New Roman" w:cs="Times New Roman"/>
          <w:color w:val="000000"/>
        </w:rPr>
        <w:t>Service Quality</w:t>
      </w:r>
      <w:r>
        <w:rPr>
          <w:rFonts w:ascii="Times New Roman" w:hAnsi="Times New Roman" w:cs="Times New Roman"/>
          <w:color w:val="000000"/>
        </w:rPr>
        <w:t>: Technical support and training</w:t>
      </w:r>
    </w:p>
    <w:p w14:paraId="784123B5" w14:textId="77777777" w:rsidR="00311FF9" w:rsidRDefault="00311FF9" w:rsidP="00311FF9">
      <w:pPr>
        <w:pStyle w:val="BodyText"/>
        <w:numPr>
          <w:ilvl w:val="0"/>
          <w:numId w:val="12"/>
        </w:numPr>
      </w:pPr>
      <w:r>
        <w:rPr>
          <w:rStyle w:val="Strong"/>
          <w:rFonts w:ascii="Times New Roman" w:hAnsi="Times New Roman" w:cs="Times New Roman"/>
          <w:color w:val="000000"/>
        </w:rPr>
        <w:t>Use</w:t>
      </w:r>
      <w:r>
        <w:rPr>
          <w:rFonts w:ascii="Times New Roman" w:hAnsi="Times New Roman" w:cs="Times New Roman"/>
          <w:color w:val="000000"/>
        </w:rPr>
        <w:t>: Actual utilisation of the system</w:t>
      </w:r>
    </w:p>
    <w:p w14:paraId="7603C199" w14:textId="77777777" w:rsidR="00311FF9" w:rsidRDefault="00311FF9" w:rsidP="00311FF9">
      <w:pPr>
        <w:pStyle w:val="BodyText"/>
        <w:numPr>
          <w:ilvl w:val="0"/>
          <w:numId w:val="12"/>
        </w:numPr>
      </w:pPr>
      <w:r>
        <w:rPr>
          <w:rStyle w:val="Strong"/>
          <w:rFonts w:ascii="Times New Roman" w:hAnsi="Times New Roman" w:cs="Times New Roman"/>
          <w:color w:val="000000"/>
        </w:rPr>
        <w:t>User Satisfaction</w:t>
      </w:r>
      <w:r>
        <w:rPr>
          <w:rFonts w:ascii="Times New Roman" w:hAnsi="Times New Roman" w:cs="Times New Roman"/>
          <w:color w:val="000000"/>
        </w:rPr>
        <w:t>: Subjective evaluation by users</w:t>
      </w:r>
    </w:p>
    <w:p w14:paraId="09270BB0" w14:textId="77777777" w:rsidR="00311FF9" w:rsidRDefault="00311FF9" w:rsidP="00311FF9">
      <w:pPr>
        <w:pStyle w:val="BodyText"/>
        <w:numPr>
          <w:ilvl w:val="0"/>
          <w:numId w:val="12"/>
        </w:numPr>
      </w:pPr>
      <w:r>
        <w:rPr>
          <w:rStyle w:val="Strong"/>
          <w:rFonts w:ascii="Times New Roman" w:hAnsi="Times New Roman" w:cs="Times New Roman"/>
          <w:color w:val="000000"/>
        </w:rPr>
        <w:t>Net Benefits</w:t>
      </w:r>
      <w:r>
        <w:rPr>
          <w:rFonts w:ascii="Times New Roman" w:hAnsi="Times New Roman" w:cs="Times New Roman"/>
          <w:color w:val="000000"/>
        </w:rPr>
        <w:t>: Overall impact on organisational performance</w:t>
      </w:r>
    </w:p>
    <w:p w14:paraId="39F81137" w14:textId="77777777" w:rsidR="00311FF9" w:rsidRDefault="00311FF9" w:rsidP="00311FF9">
      <w:pPr>
        <w:pStyle w:val="Heading3"/>
      </w:pPr>
      <w:bookmarkStart w:id="13" w:name="_Toc216170005"/>
      <w:r>
        <w:rPr>
          <w:rStyle w:val="Strong"/>
          <w:rFonts w:ascii="Times New Roman" w:hAnsi="Times New Roman" w:cs="Times New Roman"/>
        </w:rPr>
        <w:t>2.2.4 SWOT Analysis of Current Solutions</w:t>
      </w:r>
      <w:bookmarkEnd w:id="13"/>
    </w:p>
    <w:p w14:paraId="7CB9403F" w14:textId="77777777" w:rsidR="00311FF9" w:rsidRDefault="00311FF9" w:rsidP="00311FF9">
      <w:pPr>
        <w:pStyle w:val="BodyText"/>
      </w:pPr>
      <w:r>
        <w:rPr>
          <w:rStyle w:val="Strong"/>
          <w:rFonts w:ascii="Times New Roman" w:hAnsi="Times New Roman" w:cs="Times New Roman"/>
        </w:rPr>
        <w:t>Strengths:</w:t>
      </w:r>
    </w:p>
    <w:p w14:paraId="69E2A5D9" w14:textId="77777777" w:rsidR="00311FF9" w:rsidRDefault="00311FF9" w:rsidP="00311FF9">
      <w:pPr>
        <w:pStyle w:val="BodyText"/>
        <w:numPr>
          <w:ilvl w:val="0"/>
          <w:numId w:val="13"/>
        </w:numPr>
      </w:pPr>
      <w:r>
        <w:rPr>
          <w:rFonts w:ascii="Times New Roman" w:hAnsi="Times New Roman" w:cs="Times New Roman"/>
        </w:rPr>
        <w:t>Automation reduces manual effort</w:t>
      </w:r>
    </w:p>
    <w:p w14:paraId="37016481" w14:textId="77777777" w:rsidR="00311FF9" w:rsidRDefault="00311FF9" w:rsidP="00311FF9">
      <w:pPr>
        <w:pStyle w:val="BodyText"/>
        <w:numPr>
          <w:ilvl w:val="0"/>
          <w:numId w:val="13"/>
        </w:numPr>
      </w:pPr>
      <w:r>
        <w:rPr>
          <w:rFonts w:ascii="Times New Roman" w:hAnsi="Times New Roman" w:cs="Times New Roman"/>
        </w:rPr>
        <w:t>Digital records are easily searchable and analysable</w:t>
      </w:r>
    </w:p>
    <w:p w14:paraId="4B796734" w14:textId="77777777" w:rsidR="00311FF9" w:rsidRDefault="00311FF9" w:rsidP="00311FF9">
      <w:pPr>
        <w:pStyle w:val="BodyText"/>
        <w:numPr>
          <w:ilvl w:val="0"/>
          <w:numId w:val="13"/>
        </w:numPr>
      </w:pPr>
      <w:r>
        <w:rPr>
          <w:rFonts w:ascii="Times New Roman" w:hAnsi="Times New Roman" w:cs="Times New Roman"/>
        </w:rPr>
        <w:t>Real-time data availability</w:t>
      </w:r>
    </w:p>
    <w:p w14:paraId="0B791487" w14:textId="77777777" w:rsidR="00311FF9" w:rsidRDefault="00311FF9" w:rsidP="00311FF9">
      <w:pPr>
        <w:pStyle w:val="BodyText"/>
        <w:numPr>
          <w:ilvl w:val="0"/>
          <w:numId w:val="13"/>
        </w:numPr>
      </w:pPr>
      <w:r>
        <w:rPr>
          <w:rFonts w:ascii="Times New Roman" w:hAnsi="Times New Roman" w:cs="Times New Roman"/>
        </w:rPr>
        <w:t>Integration potential with other systems</w:t>
      </w:r>
    </w:p>
    <w:p w14:paraId="3F154254" w14:textId="77777777" w:rsidR="00311FF9" w:rsidRDefault="00311FF9" w:rsidP="00311FF9">
      <w:pPr>
        <w:pStyle w:val="BodyText"/>
      </w:pPr>
      <w:r>
        <w:rPr>
          <w:rStyle w:val="Strong"/>
          <w:rFonts w:ascii="Times New Roman" w:hAnsi="Times New Roman" w:cs="Times New Roman"/>
        </w:rPr>
        <w:t>Weaknesses:</w:t>
      </w:r>
    </w:p>
    <w:p w14:paraId="2D9E6EB4" w14:textId="77777777" w:rsidR="00311FF9" w:rsidRDefault="00311FF9" w:rsidP="00311FF9">
      <w:pPr>
        <w:pStyle w:val="BodyText"/>
        <w:numPr>
          <w:ilvl w:val="0"/>
          <w:numId w:val="14"/>
        </w:numPr>
      </w:pPr>
      <w:r>
        <w:rPr>
          <w:rFonts w:ascii="Times New Roman" w:hAnsi="Times New Roman" w:cs="Times New Roman"/>
        </w:rPr>
        <w:t>High initial implementation costs</w:t>
      </w:r>
    </w:p>
    <w:p w14:paraId="3209AF3B" w14:textId="77777777" w:rsidR="00311FF9" w:rsidRDefault="00311FF9" w:rsidP="00311FF9">
      <w:pPr>
        <w:pStyle w:val="BodyText"/>
        <w:numPr>
          <w:ilvl w:val="0"/>
          <w:numId w:val="14"/>
        </w:numPr>
      </w:pPr>
      <w:r>
        <w:rPr>
          <w:rFonts w:ascii="Times New Roman" w:hAnsi="Times New Roman" w:cs="Times New Roman"/>
        </w:rPr>
        <w:t>Privacy concerns with biometric data</w:t>
      </w:r>
    </w:p>
    <w:p w14:paraId="38943AFB" w14:textId="77777777" w:rsidR="00311FF9" w:rsidRDefault="00311FF9" w:rsidP="00311FF9">
      <w:pPr>
        <w:pStyle w:val="BodyText"/>
        <w:numPr>
          <w:ilvl w:val="0"/>
          <w:numId w:val="14"/>
        </w:numPr>
      </w:pPr>
      <w:r>
        <w:rPr>
          <w:rFonts w:ascii="Times New Roman" w:hAnsi="Times New Roman" w:cs="Times New Roman"/>
        </w:rPr>
        <w:t>Technical issues with recognition accuracy</w:t>
      </w:r>
    </w:p>
    <w:p w14:paraId="29A79324" w14:textId="77777777" w:rsidR="00311FF9" w:rsidRDefault="00311FF9" w:rsidP="00311FF9">
      <w:pPr>
        <w:pStyle w:val="BodyText"/>
        <w:numPr>
          <w:ilvl w:val="0"/>
          <w:numId w:val="14"/>
        </w:numPr>
      </w:pPr>
      <w:r>
        <w:rPr>
          <w:rFonts w:ascii="Times New Roman" w:hAnsi="Times New Roman" w:cs="Times New Roman"/>
        </w:rPr>
        <w:t>Resistance to change from users</w:t>
      </w:r>
    </w:p>
    <w:p w14:paraId="1CC48B65" w14:textId="77777777" w:rsidR="00311FF9" w:rsidRDefault="00311FF9" w:rsidP="00311FF9">
      <w:pPr>
        <w:pStyle w:val="BodyText"/>
      </w:pPr>
      <w:r>
        <w:rPr>
          <w:rStyle w:val="Strong"/>
          <w:rFonts w:ascii="Times New Roman" w:hAnsi="Times New Roman" w:cs="Times New Roman"/>
        </w:rPr>
        <w:t>Opportunities:</w:t>
      </w:r>
    </w:p>
    <w:p w14:paraId="3B2467D3" w14:textId="77777777" w:rsidR="00311FF9" w:rsidRDefault="00311FF9" w:rsidP="00311FF9">
      <w:pPr>
        <w:pStyle w:val="BodyText"/>
        <w:numPr>
          <w:ilvl w:val="0"/>
          <w:numId w:val="15"/>
        </w:numPr>
      </w:pPr>
      <w:r>
        <w:rPr>
          <w:rFonts w:ascii="Times New Roman" w:hAnsi="Times New Roman" w:cs="Times New Roman"/>
        </w:rPr>
        <w:t>Mobile technology integration</w:t>
      </w:r>
    </w:p>
    <w:p w14:paraId="7EAFE416" w14:textId="77777777" w:rsidR="00311FF9" w:rsidRDefault="00311FF9" w:rsidP="00311FF9">
      <w:pPr>
        <w:pStyle w:val="BodyText"/>
        <w:numPr>
          <w:ilvl w:val="0"/>
          <w:numId w:val="15"/>
        </w:numPr>
      </w:pPr>
      <w:r>
        <w:rPr>
          <w:rFonts w:ascii="Times New Roman" w:hAnsi="Times New Roman" w:cs="Times New Roman"/>
        </w:rPr>
        <w:lastRenderedPageBreak/>
        <w:t>Cloud-based deployment options</w:t>
      </w:r>
    </w:p>
    <w:p w14:paraId="3CCE2969" w14:textId="77777777" w:rsidR="00311FF9" w:rsidRDefault="00311FF9" w:rsidP="00311FF9">
      <w:pPr>
        <w:pStyle w:val="BodyText"/>
        <w:numPr>
          <w:ilvl w:val="0"/>
          <w:numId w:val="15"/>
        </w:numPr>
      </w:pPr>
      <w:r>
        <w:rPr>
          <w:rFonts w:ascii="Times New Roman" w:hAnsi="Times New Roman" w:cs="Times New Roman"/>
        </w:rPr>
        <w:t>Advanced analytics and predictive capabilities</w:t>
      </w:r>
    </w:p>
    <w:p w14:paraId="4C178014" w14:textId="77777777" w:rsidR="00311FF9" w:rsidRDefault="00311FF9" w:rsidP="00311FF9">
      <w:pPr>
        <w:pStyle w:val="BodyText"/>
        <w:numPr>
          <w:ilvl w:val="0"/>
          <w:numId w:val="15"/>
        </w:numPr>
      </w:pPr>
      <w:r>
        <w:rPr>
          <w:rFonts w:ascii="Times New Roman" w:hAnsi="Times New Roman" w:cs="Times New Roman"/>
        </w:rPr>
        <w:t>Integration with AI for behavioural analysis</w:t>
      </w:r>
    </w:p>
    <w:p w14:paraId="3C995E6D" w14:textId="77777777" w:rsidR="00311FF9" w:rsidRDefault="00311FF9" w:rsidP="00311FF9">
      <w:pPr>
        <w:pStyle w:val="BodyText"/>
      </w:pPr>
      <w:r>
        <w:rPr>
          <w:rStyle w:val="Strong"/>
          <w:rFonts w:ascii="Times New Roman" w:hAnsi="Times New Roman" w:cs="Times New Roman"/>
        </w:rPr>
        <w:t>Threats:</w:t>
      </w:r>
    </w:p>
    <w:p w14:paraId="62C8494C" w14:textId="77777777" w:rsidR="00311FF9" w:rsidRDefault="00311FF9" w:rsidP="00311FF9">
      <w:pPr>
        <w:pStyle w:val="BodyText"/>
        <w:numPr>
          <w:ilvl w:val="0"/>
          <w:numId w:val="16"/>
        </w:numPr>
      </w:pPr>
      <w:r>
        <w:rPr>
          <w:rFonts w:ascii="Times New Roman" w:hAnsi="Times New Roman" w:cs="Times New Roman"/>
        </w:rPr>
        <w:t>Data security and privacy regulations</w:t>
      </w:r>
    </w:p>
    <w:p w14:paraId="38B0D050" w14:textId="77777777" w:rsidR="00311FF9" w:rsidRDefault="00311FF9" w:rsidP="00311FF9">
      <w:pPr>
        <w:pStyle w:val="BodyText"/>
        <w:numPr>
          <w:ilvl w:val="0"/>
          <w:numId w:val="16"/>
        </w:numPr>
      </w:pPr>
      <w:r>
        <w:rPr>
          <w:rFonts w:ascii="Times New Roman" w:hAnsi="Times New Roman" w:cs="Times New Roman"/>
        </w:rPr>
        <w:t>System reliability concerns</w:t>
      </w:r>
    </w:p>
    <w:p w14:paraId="72344F85" w14:textId="77777777" w:rsidR="00311FF9" w:rsidRDefault="00311FF9" w:rsidP="00311FF9">
      <w:pPr>
        <w:pStyle w:val="BodyText"/>
        <w:numPr>
          <w:ilvl w:val="0"/>
          <w:numId w:val="16"/>
        </w:numPr>
      </w:pPr>
      <w:r>
        <w:rPr>
          <w:rFonts w:ascii="Times New Roman" w:hAnsi="Times New Roman" w:cs="Times New Roman"/>
        </w:rPr>
        <w:t>Cultural resistance to biometrics</w:t>
      </w:r>
    </w:p>
    <w:p w14:paraId="5BDBA5F0" w14:textId="77777777" w:rsidR="00311FF9" w:rsidRDefault="00311FF9" w:rsidP="00311FF9">
      <w:pPr>
        <w:pStyle w:val="BodyText"/>
        <w:numPr>
          <w:ilvl w:val="0"/>
          <w:numId w:val="16"/>
        </w:numPr>
      </w:pPr>
      <w:r>
        <w:rPr>
          <w:rFonts w:ascii="Times New Roman" w:hAnsi="Times New Roman" w:cs="Times New Roman"/>
        </w:rPr>
        <w:t>Technical obsolescence</w:t>
      </w:r>
    </w:p>
    <w:p w14:paraId="1479D583" w14:textId="77777777" w:rsidR="00311FF9" w:rsidRDefault="00311FF9" w:rsidP="00311FF9">
      <w:pPr>
        <w:pStyle w:val="Heading2"/>
      </w:pPr>
      <w:bookmarkStart w:id="14" w:name="_Toc216170006"/>
      <w:r>
        <w:rPr>
          <w:rStyle w:val="Strong"/>
          <w:rFonts w:ascii="Times New Roman" w:hAnsi="Times New Roman" w:cs="Times New Roman"/>
        </w:rPr>
        <w:t>2.3 Summary and Research Gap</w:t>
      </w:r>
      <w:bookmarkEnd w:id="14"/>
    </w:p>
    <w:p w14:paraId="2100B698" w14:textId="77777777" w:rsidR="00311FF9" w:rsidRDefault="00311FF9" w:rsidP="00311FF9">
      <w:pPr>
        <w:pStyle w:val="BodyText"/>
      </w:pPr>
      <w:r>
        <w:rPr>
          <w:rStyle w:val="Strong"/>
          <w:rFonts w:ascii="Times New Roman" w:hAnsi="Times New Roman" w:cs="Times New Roman"/>
        </w:rPr>
        <w:t>Current Limitations in Existing Systems</w:t>
      </w:r>
    </w:p>
    <w:p w14:paraId="33699AF2" w14:textId="77777777" w:rsidR="00311FF9" w:rsidRDefault="00311FF9" w:rsidP="00311FF9">
      <w:pPr>
        <w:pStyle w:val="BodyText"/>
      </w:pPr>
      <w:r>
        <w:rPr>
          <w:rFonts w:ascii="Times New Roman" w:hAnsi="Times New Roman" w:cs="Times New Roman"/>
        </w:rPr>
        <w:t>Based on the literature review and analysis of the provided interfaces, several gaps have been identified:</w:t>
      </w:r>
    </w:p>
    <w:p w14:paraId="7569F274" w14:textId="77777777" w:rsidR="00311FF9" w:rsidRDefault="00311FF9" w:rsidP="00311FF9">
      <w:pPr>
        <w:pStyle w:val="BodyText"/>
        <w:numPr>
          <w:ilvl w:val="0"/>
          <w:numId w:val="17"/>
        </w:numPr>
      </w:pPr>
      <w:r>
        <w:rPr>
          <w:rStyle w:val="Strong"/>
          <w:rFonts w:ascii="Times New Roman" w:hAnsi="Times New Roman" w:cs="Times New Roman"/>
          <w:color w:val="000000"/>
        </w:rPr>
        <w:t>Limited Integration of Multiple User Needs</w:t>
      </w:r>
      <w:r>
        <w:rPr>
          <w:rFonts w:ascii="Times New Roman" w:hAnsi="Times New Roman" w:cs="Times New Roman"/>
          <w:color w:val="000000"/>
        </w:rPr>
        <w:t xml:space="preserve">: Most systems focus on either lecturer needs (as seen in the </w:t>
      </w:r>
      <w:proofErr w:type="spellStart"/>
      <w:r>
        <w:rPr>
          <w:rFonts w:ascii="Times New Roman" w:hAnsi="Times New Roman" w:cs="Times New Roman"/>
          <w:color w:val="000000"/>
        </w:rPr>
        <w:t>AttendanceHub</w:t>
      </w:r>
      <w:proofErr w:type="spellEnd"/>
      <w:r>
        <w:rPr>
          <w:rFonts w:ascii="Times New Roman" w:hAnsi="Times New Roman" w:cs="Times New Roman"/>
          <w:color w:val="000000"/>
        </w:rPr>
        <w:t xml:space="preserve"> interface) or administrative requirements, but few seamlessly integrate perspectives of lecturers, students, and administrators.</w:t>
      </w:r>
    </w:p>
    <w:p w14:paraId="7C874359" w14:textId="77777777" w:rsidR="00311FF9" w:rsidRDefault="00311FF9" w:rsidP="00311FF9">
      <w:pPr>
        <w:pStyle w:val="BodyText"/>
        <w:numPr>
          <w:ilvl w:val="0"/>
          <w:numId w:val="17"/>
        </w:numPr>
      </w:pPr>
      <w:r>
        <w:rPr>
          <w:rStyle w:val="Strong"/>
          <w:rFonts w:ascii="Times New Roman" w:hAnsi="Times New Roman" w:cs="Times New Roman"/>
          <w:color w:val="000000"/>
        </w:rPr>
        <w:t>Inadequate Biometric Accuracy in Varied Conditions</w:t>
      </w:r>
      <w:r>
        <w:rPr>
          <w:rFonts w:ascii="Times New Roman" w:hAnsi="Times New Roman" w:cs="Times New Roman"/>
          <w:color w:val="000000"/>
        </w:rPr>
        <w:t>: Current systems often fail in real classroom environments with variable lighting, angles, and student movement patterns.</w:t>
      </w:r>
    </w:p>
    <w:p w14:paraId="6C2FAD3B" w14:textId="77777777" w:rsidR="00311FF9" w:rsidRDefault="00311FF9" w:rsidP="00311FF9">
      <w:pPr>
        <w:pStyle w:val="BodyText"/>
        <w:numPr>
          <w:ilvl w:val="0"/>
          <w:numId w:val="17"/>
        </w:numPr>
      </w:pPr>
      <w:r>
        <w:rPr>
          <w:rStyle w:val="Strong"/>
          <w:rFonts w:ascii="Times New Roman" w:hAnsi="Times New Roman" w:cs="Times New Roman"/>
          <w:color w:val="000000"/>
        </w:rPr>
        <w:t>Poor User Experience Design</w:t>
      </w:r>
      <w:r>
        <w:rPr>
          <w:rFonts w:ascii="Times New Roman" w:hAnsi="Times New Roman" w:cs="Times New Roman"/>
          <w:color w:val="000000"/>
        </w:rPr>
        <w:t>: Many biometric systems prioritise functionality over usability, leading to low adoption rates. The provided interfaces show promising design elements but lack comprehensive user testing documentation.</w:t>
      </w:r>
    </w:p>
    <w:p w14:paraId="7C15B308" w14:textId="77777777" w:rsidR="00311FF9" w:rsidRDefault="00311FF9" w:rsidP="00311FF9">
      <w:pPr>
        <w:pStyle w:val="BodyText"/>
        <w:numPr>
          <w:ilvl w:val="0"/>
          <w:numId w:val="17"/>
        </w:numPr>
      </w:pPr>
      <w:r>
        <w:rPr>
          <w:rStyle w:val="Strong"/>
          <w:rFonts w:ascii="Times New Roman" w:hAnsi="Times New Roman" w:cs="Times New Roman"/>
          <w:color w:val="000000"/>
        </w:rPr>
        <w:t>Limited Scalability Documentation</w:t>
      </w:r>
      <w:r>
        <w:rPr>
          <w:rFonts w:ascii="Times New Roman" w:hAnsi="Times New Roman" w:cs="Times New Roman"/>
          <w:color w:val="000000"/>
        </w:rPr>
        <w:t>: Few studies provide detailed scalability frameworks for institutions with growing student populations like Bugema University.</w:t>
      </w:r>
    </w:p>
    <w:p w14:paraId="67822AD2" w14:textId="77777777" w:rsidR="00311FF9" w:rsidRDefault="00311FF9" w:rsidP="00311FF9">
      <w:pPr>
        <w:pStyle w:val="BodyText"/>
        <w:numPr>
          <w:ilvl w:val="0"/>
          <w:numId w:val="17"/>
        </w:numPr>
      </w:pPr>
      <w:r>
        <w:rPr>
          <w:rStyle w:val="Strong"/>
          <w:rFonts w:ascii="Times New Roman" w:hAnsi="Times New Roman" w:cs="Times New Roman"/>
          <w:color w:val="000000"/>
        </w:rPr>
        <w:t>Insufficient Privacy-Preserving Techniques</w:t>
      </w:r>
      <w:r>
        <w:rPr>
          <w:rFonts w:ascii="Times New Roman" w:hAnsi="Times New Roman" w:cs="Times New Roman"/>
          <w:color w:val="000000"/>
        </w:rPr>
        <w:t>: Most commercial systems store biometric templates with inadequate encryption, raising GDPR compliance concerns.</w:t>
      </w:r>
    </w:p>
    <w:p w14:paraId="07B1B04E" w14:textId="77777777" w:rsidR="00311FF9" w:rsidRDefault="00311FF9" w:rsidP="00311FF9">
      <w:pPr>
        <w:pStyle w:val="BodyText"/>
        <w:numPr>
          <w:ilvl w:val="0"/>
          <w:numId w:val="17"/>
        </w:numPr>
      </w:pPr>
      <w:r>
        <w:rPr>
          <w:rStyle w:val="Strong"/>
          <w:rFonts w:ascii="Times New Roman" w:hAnsi="Times New Roman" w:cs="Times New Roman"/>
          <w:color w:val="000000"/>
        </w:rPr>
        <w:t>Lack of Predictive Analytics</w:t>
      </w:r>
      <w:r>
        <w:rPr>
          <w:rFonts w:ascii="Times New Roman" w:hAnsi="Times New Roman" w:cs="Times New Roman"/>
          <w:color w:val="000000"/>
        </w:rPr>
        <w:t>: Current systems primarily focus on recording attendance rather than analysing patterns to predict student performance or identify at-risk students.</w:t>
      </w:r>
    </w:p>
    <w:p w14:paraId="46C55709" w14:textId="77777777" w:rsidR="00311FF9" w:rsidRDefault="00311FF9" w:rsidP="00311FF9">
      <w:pPr>
        <w:pStyle w:val="BodyText"/>
      </w:pPr>
      <w:r>
        <w:rPr>
          <w:rStyle w:val="Strong"/>
          <w:rFonts w:ascii="Times New Roman" w:hAnsi="Times New Roman" w:cs="Times New Roman"/>
        </w:rPr>
        <w:t>Research Gap Addressed by This Project</w:t>
      </w:r>
    </w:p>
    <w:p w14:paraId="1BA8BEAD" w14:textId="77777777" w:rsidR="00311FF9" w:rsidRDefault="00311FF9" w:rsidP="00311FF9">
      <w:pPr>
        <w:pStyle w:val="BodyText"/>
      </w:pPr>
      <w:r>
        <w:rPr>
          <w:rFonts w:ascii="Times New Roman" w:hAnsi="Times New Roman" w:cs="Times New Roman"/>
        </w:rPr>
        <w:t>This project specifically addresses the following gaps:</w:t>
      </w:r>
    </w:p>
    <w:p w14:paraId="33A7B47C" w14:textId="77777777" w:rsidR="00311FF9" w:rsidRDefault="00311FF9" w:rsidP="00311FF9">
      <w:pPr>
        <w:pStyle w:val="BodyText"/>
        <w:numPr>
          <w:ilvl w:val="0"/>
          <w:numId w:val="18"/>
        </w:numPr>
      </w:pPr>
      <w:r>
        <w:rPr>
          <w:rStyle w:val="Strong"/>
          <w:rFonts w:ascii="Times New Roman" w:hAnsi="Times New Roman" w:cs="Times New Roman"/>
          <w:color w:val="000000"/>
        </w:rPr>
        <w:t>Integrated Multi-Role System Design</w:t>
      </w:r>
      <w:r>
        <w:rPr>
          <w:rFonts w:ascii="Times New Roman" w:hAnsi="Times New Roman" w:cs="Times New Roman"/>
          <w:color w:val="000000"/>
        </w:rPr>
        <w:t>: The proposed BAMS incorporates distinct but interconnected interfaces for lecturers (as shown in "</w:t>
      </w:r>
      <w:proofErr w:type="spellStart"/>
      <w:r>
        <w:rPr>
          <w:rFonts w:ascii="Times New Roman" w:hAnsi="Times New Roman" w:cs="Times New Roman"/>
          <w:color w:val="000000"/>
        </w:rPr>
        <w:t>AttendanceHub</w:t>
      </w:r>
      <w:proofErr w:type="spellEnd"/>
      <w:r>
        <w:rPr>
          <w:rFonts w:ascii="Times New Roman" w:hAnsi="Times New Roman" w:cs="Times New Roman"/>
          <w:color w:val="000000"/>
        </w:rPr>
        <w:t xml:space="preserve"> Lecturer Portal"), students (registration interface), and administrators, ensuring all stakeholder needs are met.</w:t>
      </w:r>
    </w:p>
    <w:p w14:paraId="43C3D762" w14:textId="77777777" w:rsidR="00311FF9" w:rsidRDefault="00311FF9" w:rsidP="00311FF9">
      <w:pPr>
        <w:pStyle w:val="BodyText"/>
        <w:numPr>
          <w:ilvl w:val="0"/>
          <w:numId w:val="18"/>
        </w:numPr>
      </w:pPr>
      <w:r>
        <w:rPr>
          <w:rStyle w:val="Strong"/>
          <w:rFonts w:ascii="Times New Roman" w:hAnsi="Times New Roman" w:cs="Times New Roman"/>
          <w:color w:val="000000"/>
        </w:rPr>
        <w:lastRenderedPageBreak/>
        <w:t>Robust Biometric Implementation</w:t>
      </w:r>
      <w:r>
        <w:rPr>
          <w:rFonts w:ascii="Times New Roman" w:hAnsi="Times New Roman" w:cs="Times New Roman"/>
          <w:color w:val="000000"/>
        </w:rPr>
        <w:t>: Unlike systems that rely on single biometric modalities, this project implements adaptive facial recognition that adjusts to classroom conditions, as suggested by the need for profile photos in student registration.</w:t>
      </w:r>
    </w:p>
    <w:p w14:paraId="4B2A9860" w14:textId="77777777" w:rsidR="00311FF9" w:rsidRDefault="00311FF9" w:rsidP="00311FF9">
      <w:pPr>
        <w:pStyle w:val="BodyText"/>
        <w:numPr>
          <w:ilvl w:val="0"/>
          <w:numId w:val="18"/>
        </w:numPr>
      </w:pPr>
      <w:r>
        <w:rPr>
          <w:rStyle w:val="Strong"/>
          <w:rFonts w:ascii="Times New Roman" w:hAnsi="Times New Roman" w:cs="Times New Roman"/>
          <w:color w:val="000000"/>
        </w:rPr>
        <w:t>User-</w:t>
      </w:r>
      <w:proofErr w:type="spellStart"/>
      <w:r>
        <w:rPr>
          <w:rStyle w:val="Strong"/>
          <w:rFonts w:ascii="Times New Roman" w:hAnsi="Times New Roman" w:cs="Times New Roman"/>
          <w:color w:val="000000"/>
        </w:rPr>
        <w:t>Centered</w:t>
      </w:r>
      <w:proofErr w:type="spellEnd"/>
      <w:r>
        <w:rPr>
          <w:rStyle w:val="Strong"/>
          <w:rFonts w:ascii="Times New Roman" w:hAnsi="Times New Roman" w:cs="Times New Roman"/>
          <w:color w:val="000000"/>
        </w:rPr>
        <w:t xml:space="preserve"> Design Approach</w:t>
      </w:r>
      <w:r>
        <w:rPr>
          <w:rFonts w:ascii="Times New Roman" w:hAnsi="Times New Roman" w:cs="Times New Roman"/>
          <w:color w:val="000000"/>
        </w:rPr>
        <w:t>: The interface analysis reveals attention to user experience, but this project extends this with comprehensive usability testing and iterative design improvements.</w:t>
      </w:r>
    </w:p>
    <w:p w14:paraId="3C24898B" w14:textId="77777777" w:rsidR="00311FF9" w:rsidRDefault="00311FF9" w:rsidP="00311FF9">
      <w:pPr>
        <w:pStyle w:val="BodyText"/>
        <w:numPr>
          <w:ilvl w:val="0"/>
          <w:numId w:val="18"/>
        </w:numPr>
      </w:pPr>
      <w:r>
        <w:rPr>
          <w:rStyle w:val="Strong"/>
          <w:rFonts w:ascii="Times New Roman" w:hAnsi="Times New Roman" w:cs="Times New Roman"/>
          <w:color w:val="000000"/>
        </w:rPr>
        <w:t>Scalable Architecture</w:t>
      </w:r>
      <w:r>
        <w:rPr>
          <w:rFonts w:ascii="Times New Roman" w:hAnsi="Times New Roman" w:cs="Times New Roman"/>
          <w:color w:val="000000"/>
        </w:rPr>
        <w:t xml:space="preserve">: The system design incorporates cloud-ready architecture that can scale with Bugema University's growing </w:t>
      </w:r>
      <w:proofErr w:type="spellStart"/>
      <w:r>
        <w:rPr>
          <w:rFonts w:ascii="Times New Roman" w:hAnsi="Times New Roman" w:cs="Times New Roman"/>
          <w:color w:val="000000"/>
        </w:rPr>
        <w:t>enrollment</w:t>
      </w:r>
      <w:proofErr w:type="spellEnd"/>
      <w:r>
        <w:rPr>
          <w:rFonts w:ascii="Times New Roman" w:hAnsi="Times New Roman" w:cs="Times New Roman"/>
          <w:color w:val="000000"/>
        </w:rPr>
        <w:t xml:space="preserve"> from current levels to projected future requirements.</w:t>
      </w:r>
    </w:p>
    <w:p w14:paraId="60BD7E33" w14:textId="77777777" w:rsidR="00311FF9" w:rsidRDefault="00311FF9" w:rsidP="00311FF9">
      <w:pPr>
        <w:pStyle w:val="BodyText"/>
        <w:numPr>
          <w:ilvl w:val="0"/>
          <w:numId w:val="18"/>
        </w:numPr>
      </w:pPr>
      <w:r>
        <w:rPr>
          <w:rStyle w:val="Strong"/>
          <w:rFonts w:ascii="Times New Roman" w:hAnsi="Times New Roman" w:cs="Times New Roman"/>
          <w:color w:val="000000"/>
        </w:rPr>
        <w:t>Privacy by Design</w:t>
      </w:r>
      <w:r>
        <w:rPr>
          <w:rFonts w:ascii="Times New Roman" w:hAnsi="Times New Roman" w:cs="Times New Roman"/>
          <w:color w:val="000000"/>
        </w:rPr>
        <w:t>: Implementation of encrypted biometric templates and compliance with data protection regulations addresses privacy concerns identified in literature.</w:t>
      </w:r>
    </w:p>
    <w:p w14:paraId="609F4929" w14:textId="77777777" w:rsidR="00311FF9" w:rsidRDefault="00311FF9" w:rsidP="00311FF9">
      <w:pPr>
        <w:pStyle w:val="BodyText"/>
        <w:numPr>
          <w:ilvl w:val="0"/>
          <w:numId w:val="18"/>
        </w:numPr>
      </w:pPr>
      <w:r>
        <w:rPr>
          <w:rStyle w:val="Strong"/>
          <w:rFonts w:ascii="Times New Roman" w:hAnsi="Times New Roman" w:cs="Times New Roman"/>
          <w:color w:val="000000"/>
        </w:rPr>
        <w:t>Analytics Integration</w:t>
      </w:r>
      <w:r>
        <w:rPr>
          <w:rFonts w:ascii="Times New Roman" w:hAnsi="Times New Roman" w:cs="Times New Roman"/>
          <w:color w:val="000000"/>
        </w:rPr>
        <w:t>: Beyond basic reporting (shown in attendance percentage displays), the system includes predictive analytics for identifying attendance patterns and potential interventions.</w:t>
      </w:r>
    </w:p>
    <w:p w14:paraId="59C6938B" w14:textId="77777777" w:rsidR="00311FF9" w:rsidRDefault="00311FF9" w:rsidP="00311FF9">
      <w:pPr>
        <w:pStyle w:val="BodyText"/>
        <w:numPr>
          <w:ilvl w:val="0"/>
          <w:numId w:val="18"/>
        </w:numPr>
      </w:pPr>
      <w:r>
        <w:rPr>
          <w:rStyle w:val="Strong"/>
          <w:rFonts w:ascii="Times New Roman" w:hAnsi="Times New Roman" w:cs="Times New Roman"/>
          <w:color w:val="000000"/>
        </w:rPr>
        <w:t>Comprehensive Implementation Framework</w:t>
      </w:r>
      <w:r>
        <w:rPr>
          <w:rFonts w:ascii="Times New Roman" w:hAnsi="Times New Roman" w:cs="Times New Roman"/>
          <w:color w:val="000000"/>
        </w:rPr>
        <w:t>: Most studies focus on either technical implementation or user acceptance. This project provides an integrated framework covering technical, usability, and organizational aspects.</w:t>
      </w:r>
    </w:p>
    <w:p w14:paraId="0114A050" w14:textId="77777777" w:rsidR="00C237A2" w:rsidRDefault="00C237A2" w:rsidP="00311FF9">
      <w:pPr>
        <w:pStyle w:val="BodyText"/>
        <w:rPr>
          <w:rFonts w:ascii="Times New Roman" w:hAnsi="Times New Roman" w:cs="Times New Roman"/>
        </w:rPr>
      </w:pPr>
    </w:p>
    <w:p w14:paraId="3B097A36" w14:textId="77777777" w:rsidR="00A46BB0" w:rsidRDefault="00A46BB0" w:rsidP="00311FF9">
      <w:pPr>
        <w:pStyle w:val="BodyText"/>
        <w:rPr>
          <w:rFonts w:ascii="Times New Roman" w:hAnsi="Times New Roman" w:cs="Times New Roman"/>
        </w:rPr>
      </w:pPr>
    </w:p>
    <w:p w14:paraId="19D3503A" w14:textId="77777777" w:rsidR="00A46BB0" w:rsidRDefault="00A46BB0" w:rsidP="00311FF9">
      <w:pPr>
        <w:pStyle w:val="BodyText"/>
        <w:rPr>
          <w:rFonts w:ascii="Times New Roman" w:hAnsi="Times New Roman" w:cs="Times New Roman"/>
        </w:rPr>
      </w:pPr>
    </w:p>
    <w:p w14:paraId="190C2146" w14:textId="77777777" w:rsidR="00A46BB0" w:rsidRDefault="00A46BB0" w:rsidP="00311FF9">
      <w:pPr>
        <w:pStyle w:val="BodyText"/>
        <w:rPr>
          <w:rFonts w:ascii="Times New Roman" w:hAnsi="Times New Roman" w:cs="Times New Roman"/>
        </w:rPr>
      </w:pPr>
    </w:p>
    <w:p w14:paraId="6DFE982C" w14:textId="77777777" w:rsidR="00A46BB0" w:rsidRDefault="00A46BB0" w:rsidP="00311FF9">
      <w:pPr>
        <w:pStyle w:val="BodyText"/>
        <w:rPr>
          <w:rFonts w:ascii="Times New Roman" w:hAnsi="Times New Roman" w:cs="Times New Roman"/>
        </w:rPr>
      </w:pPr>
    </w:p>
    <w:p w14:paraId="052D6C1C" w14:textId="77777777" w:rsidR="00A46BB0" w:rsidRDefault="00A46BB0" w:rsidP="00311FF9">
      <w:pPr>
        <w:pStyle w:val="BodyText"/>
        <w:rPr>
          <w:rFonts w:ascii="Times New Roman" w:hAnsi="Times New Roman" w:cs="Times New Roman"/>
        </w:rPr>
      </w:pPr>
    </w:p>
    <w:p w14:paraId="3C2E2E88" w14:textId="77777777" w:rsidR="00A46BB0" w:rsidRDefault="00A46BB0" w:rsidP="00311FF9">
      <w:pPr>
        <w:pStyle w:val="BodyText"/>
        <w:rPr>
          <w:rFonts w:ascii="Times New Roman" w:hAnsi="Times New Roman" w:cs="Times New Roman"/>
        </w:rPr>
      </w:pPr>
    </w:p>
    <w:p w14:paraId="6DF42756" w14:textId="77777777" w:rsidR="00A46BB0" w:rsidRDefault="00A46BB0" w:rsidP="00311FF9">
      <w:pPr>
        <w:pStyle w:val="BodyText"/>
        <w:rPr>
          <w:rFonts w:ascii="Times New Roman" w:hAnsi="Times New Roman" w:cs="Times New Roman"/>
        </w:rPr>
      </w:pPr>
    </w:p>
    <w:p w14:paraId="2216FAE8" w14:textId="77777777" w:rsidR="00A46BB0" w:rsidRDefault="00A46BB0" w:rsidP="00311FF9">
      <w:pPr>
        <w:pStyle w:val="BodyText"/>
        <w:rPr>
          <w:rFonts w:ascii="Times New Roman" w:hAnsi="Times New Roman" w:cs="Times New Roman"/>
        </w:rPr>
      </w:pPr>
    </w:p>
    <w:p w14:paraId="59E91AB7" w14:textId="77777777" w:rsidR="00A46BB0" w:rsidRDefault="00A46BB0" w:rsidP="00311FF9">
      <w:pPr>
        <w:pStyle w:val="BodyText"/>
        <w:rPr>
          <w:rFonts w:ascii="Times New Roman" w:hAnsi="Times New Roman" w:cs="Times New Roman"/>
        </w:rPr>
      </w:pPr>
    </w:p>
    <w:p w14:paraId="4EE3235D" w14:textId="77777777" w:rsidR="00A46BB0" w:rsidRDefault="00A46BB0" w:rsidP="00311FF9">
      <w:pPr>
        <w:pStyle w:val="BodyText"/>
        <w:rPr>
          <w:rFonts w:ascii="Times New Roman" w:hAnsi="Times New Roman" w:cs="Times New Roman"/>
        </w:rPr>
      </w:pPr>
    </w:p>
    <w:p w14:paraId="3B410E6A" w14:textId="77777777" w:rsidR="00311FF9" w:rsidRDefault="00311FF9" w:rsidP="00311FF9">
      <w:pPr>
        <w:pStyle w:val="Heading1"/>
      </w:pPr>
      <w:bookmarkStart w:id="15" w:name="_Toc216170007"/>
      <w:r>
        <w:rPr>
          <w:rStyle w:val="Strong"/>
          <w:rFonts w:ascii="Times New Roman" w:hAnsi="Times New Roman" w:cs="Times New Roman"/>
        </w:rPr>
        <w:lastRenderedPageBreak/>
        <w:t>CHAPTER 3: RESEARCH METHODOLOGY</w:t>
      </w:r>
      <w:bookmarkEnd w:id="15"/>
    </w:p>
    <w:p w14:paraId="49D2C90E" w14:textId="77777777" w:rsidR="00311FF9" w:rsidRDefault="00311FF9" w:rsidP="00311FF9">
      <w:pPr>
        <w:pStyle w:val="Heading2"/>
      </w:pPr>
      <w:bookmarkStart w:id="16" w:name="_Toc216170008"/>
      <w:r>
        <w:rPr>
          <w:rStyle w:val="Strong"/>
          <w:rFonts w:ascii="Times New Roman" w:hAnsi="Times New Roman" w:cs="Times New Roman"/>
        </w:rPr>
        <w:t>3.1 Introduction</w:t>
      </w:r>
      <w:bookmarkEnd w:id="16"/>
    </w:p>
    <w:p w14:paraId="3678020B" w14:textId="77777777" w:rsidR="00311FF9" w:rsidRDefault="00311FF9" w:rsidP="00311FF9">
      <w:pPr>
        <w:pStyle w:val="BodyText"/>
      </w:pPr>
      <w:r>
        <w:rPr>
          <w:rFonts w:ascii="Times New Roman" w:hAnsi="Times New Roman" w:cs="Times New Roman"/>
          <w:color w:val="000000"/>
        </w:rPr>
        <w:t xml:space="preserve">This chapter provides a comprehensive and systematic exposition of the methodological framework employed for the design, development, and evaluation of the proposed Biometric Attendance Management System (BAMS). The research methodology serves as the architectural blueprint for the entire project, ensuring a rigorous, reproducible, and scientifically sound process that bridges conceptual design with practical implementation. The selection of methods was driven by the need to address both the </w:t>
      </w:r>
      <w:r>
        <w:rPr>
          <w:rStyle w:val="Emphasis"/>
          <w:rFonts w:ascii="Times New Roman" w:hAnsi="Times New Roman" w:cs="Times New Roman"/>
          <w:color w:val="000000"/>
        </w:rPr>
        <w:t xml:space="preserve">technical </w:t>
      </w:r>
      <w:r>
        <w:rPr>
          <w:rFonts w:ascii="Times New Roman" w:hAnsi="Times New Roman" w:cs="Times New Roman"/>
          <w:color w:val="000000"/>
        </w:rPr>
        <w:t xml:space="preserve">and </w:t>
      </w:r>
      <w:r>
        <w:rPr>
          <w:rStyle w:val="Emphasis"/>
          <w:rFonts w:ascii="Times New Roman" w:hAnsi="Times New Roman" w:cs="Times New Roman"/>
          <w:color w:val="000000"/>
        </w:rPr>
        <w:t xml:space="preserve">human-centric </w:t>
      </w:r>
      <w:r>
        <w:rPr>
          <w:rFonts w:ascii="Times New Roman" w:hAnsi="Times New Roman" w:cs="Times New Roman"/>
          <w:color w:val="000000"/>
        </w:rPr>
        <w:t xml:space="preserve">dimensions of the system. Consequently, a </w:t>
      </w:r>
      <w:r>
        <w:rPr>
          <w:rStyle w:val="Strong"/>
          <w:rFonts w:ascii="Times New Roman" w:hAnsi="Times New Roman" w:cs="Times New Roman"/>
          <w:color w:val="000000"/>
        </w:rPr>
        <w:t xml:space="preserve">mixed-methods research design </w:t>
      </w:r>
      <w:r>
        <w:rPr>
          <w:rFonts w:ascii="Times New Roman" w:hAnsi="Times New Roman" w:cs="Times New Roman"/>
          <w:color w:val="000000"/>
        </w:rPr>
        <w:t>was adopted, integrating quantitative techniques for system performance evaluation and qualitative approaches for assessing user acceptance and usability. This triangulation of methods provides a holistic understanding of the system’s efficacy, limitations, and real-world applicability. The chapter details the research philosophy, design, data collection instruments, development lifecycle, analytical frameworks, ethical considerations, and strategies for mitigating</w:t>
      </w:r>
      <w:r>
        <w:rPr>
          <w:rFonts w:ascii="Times New Roman" w:hAnsi="Times New Roman" w:cs="Times New Roman"/>
          <w:color w:val="F9FAFB"/>
        </w:rPr>
        <w:t xml:space="preserve"> </w:t>
      </w:r>
      <w:r>
        <w:rPr>
          <w:rFonts w:ascii="Times New Roman" w:hAnsi="Times New Roman" w:cs="Times New Roman"/>
          <w:color w:val="000000"/>
        </w:rPr>
        <w:t>project limitations.</w:t>
      </w:r>
    </w:p>
    <w:p w14:paraId="34F31F50" w14:textId="77777777" w:rsidR="00311FF9" w:rsidRDefault="00311FF9" w:rsidP="00311FF9">
      <w:pPr>
        <w:pStyle w:val="Heading2"/>
      </w:pPr>
      <w:bookmarkStart w:id="17" w:name="_Toc216170009"/>
      <w:r>
        <w:rPr>
          <w:rStyle w:val="Strong"/>
          <w:rFonts w:ascii="Times New Roman" w:hAnsi="Times New Roman" w:cs="Times New Roman"/>
        </w:rPr>
        <w:t>3.2 Research Design</w:t>
      </w:r>
      <w:bookmarkEnd w:id="17"/>
    </w:p>
    <w:p w14:paraId="6E050631" w14:textId="77777777" w:rsidR="00311FF9" w:rsidRDefault="00311FF9" w:rsidP="00311FF9">
      <w:pPr>
        <w:pStyle w:val="BodyText"/>
      </w:pPr>
      <w:r>
        <w:rPr>
          <w:rFonts w:ascii="Times New Roman" w:hAnsi="Times New Roman" w:cs="Times New Roman"/>
          <w:color w:val="000000"/>
        </w:rPr>
        <w:t xml:space="preserve">The research follows a </w:t>
      </w:r>
      <w:r>
        <w:rPr>
          <w:rStyle w:val="Strong"/>
          <w:rFonts w:ascii="Times New Roman" w:hAnsi="Times New Roman" w:cs="Times New Roman"/>
          <w:color w:val="000000"/>
        </w:rPr>
        <w:t xml:space="preserve">Design and Creation </w:t>
      </w:r>
      <w:r>
        <w:rPr>
          <w:rFonts w:ascii="Times New Roman" w:hAnsi="Times New Roman" w:cs="Times New Roman"/>
          <w:color w:val="000000"/>
        </w:rPr>
        <w:t>methodology, which involves:</w:t>
      </w:r>
    </w:p>
    <w:p w14:paraId="51CB869A" w14:textId="77777777" w:rsidR="00311FF9" w:rsidRDefault="00311FF9" w:rsidP="00311FF9">
      <w:pPr>
        <w:pStyle w:val="BodyText"/>
        <w:numPr>
          <w:ilvl w:val="0"/>
          <w:numId w:val="19"/>
        </w:numPr>
      </w:pPr>
      <w:r>
        <w:rPr>
          <w:rFonts w:ascii="Times New Roman" w:hAnsi="Times New Roman" w:cs="Times New Roman"/>
        </w:rPr>
        <w:t>Problem identification and requirements gathering</w:t>
      </w:r>
    </w:p>
    <w:p w14:paraId="07F7A514" w14:textId="77777777" w:rsidR="00311FF9" w:rsidRDefault="00311FF9" w:rsidP="00311FF9">
      <w:pPr>
        <w:pStyle w:val="BodyText"/>
        <w:numPr>
          <w:ilvl w:val="0"/>
          <w:numId w:val="19"/>
        </w:numPr>
      </w:pPr>
      <w:r>
        <w:rPr>
          <w:rFonts w:ascii="Times New Roman" w:hAnsi="Times New Roman" w:cs="Times New Roman"/>
        </w:rPr>
        <w:t>System design and prototyping</w:t>
      </w:r>
    </w:p>
    <w:p w14:paraId="4284AFA8" w14:textId="77777777" w:rsidR="00311FF9" w:rsidRDefault="00311FF9" w:rsidP="00311FF9">
      <w:pPr>
        <w:pStyle w:val="BodyText"/>
        <w:numPr>
          <w:ilvl w:val="0"/>
          <w:numId w:val="19"/>
        </w:numPr>
      </w:pPr>
      <w:r>
        <w:rPr>
          <w:rFonts w:ascii="Times New Roman" w:hAnsi="Times New Roman" w:cs="Times New Roman"/>
        </w:rPr>
        <w:t>Development and implementation</w:t>
      </w:r>
    </w:p>
    <w:p w14:paraId="77538D21" w14:textId="77777777" w:rsidR="00311FF9" w:rsidRDefault="00311FF9" w:rsidP="00311FF9">
      <w:pPr>
        <w:pStyle w:val="BodyText"/>
        <w:numPr>
          <w:ilvl w:val="0"/>
          <w:numId w:val="19"/>
        </w:numPr>
      </w:pPr>
      <w:r>
        <w:rPr>
          <w:rFonts w:ascii="Times New Roman" w:hAnsi="Times New Roman" w:cs="Times New Roman"/>
        </w:rPr>
        <w:t>Testing and evaluation</w:t>
      </w:r>
    </w:p>
    <w:p w14:paraId="5B5A27AB" w14:textId="77777777" w:rsidR="00311FF9" w:rsidRDefault="00311FF9" w:rsidP="00311FF9">
      <w:pPr>
        <w:pStyle w:val="BodyText"/>
        <w:numPr>
          <w:ilvl w:val="0"/>
          <w:numId w:val="19"/>
        </w:numPr>
      </w:pPr>
      <w:r>
        <w:rPr>
          <w:rFonts w:ascii="Times New Roman" w:hAnsi="Times New Roman" w:cs="Times New Roman"/>
        </w:rPr>
        <w:t>Refinement based on feedback</w:t>
      </w:r>
    </w:p>
    <w:p w14:paraId="2CB0AE8D" w14:textId="77777777" w:rsidR="00311FF9" w:rsidRDefault="00311FF9" w:rsidP="00311FF9">
      <w:pPr>
        <w:pStyle w:val="BodyText"/>
      </w:pPr>
      <w:r>
        <w:rPr>
          <w:rStyle w:val="Strong"/>
          <w:rFonts w:ascii="Times New Roman" w:hAnsi="Times New Roman" w:cs="Times New Roman"/>
          <w:color w:val="000000"/>
        </w:rPr>
        <w:t>Philosophical Approach</w:t>
      </w:r>
      <w:r>
        <w:rPr>
          <w:rFonts w:ascii="Times New Roman" w:hAnsi="Times New Roman" w:cs="Times New Roman"/>
          <w:color w:val="000000"/>
        </w:rPr>
        <w:t>: Pragmatism, focusing on practical solutions to real-world problems at Bugema University.</w:t>
      </w:r>
    </w:p>
    <w:p w14:paraId="1125327D" w14:textId="77777777" w:rsidR="00311FF9" w:rsidRDefault="00311FF9" w:rsidP="00311FF9">
      <w:pPr>
        <w:pStyle w:val="BodyText"/>
      </w:pPr>
      <w:r>
        <w:rPr>
          <w:rStyle w:val="Strong"/>
          <w:rFonts w:ascii="Times New Roman" w:hAnsi="Times New Roman" w:cs="Times New Roman"/>
          <w:color w:val="000000"/>
        </w:rPr>
        <w:t>Research Strategy</w:t>
      </w:r>
      <w:r>
        <w:rPr>
          <w:rFonts w:ascii="Times New Roman" w:hAnsi="Times New Roman" w:cs="Times New Roman"/>
          <w:color w:val="000000"/>
        </w:rPr>
        <w:t>: Case study approach focusing on Bugema University as the primary implementation site, with design considerations for broader applicability.</w:t>
      </w:r>
    </w:p>
    <w:p w14:paraId="5B0EA207" w14:textId="77777777" w:rsidR="00311FF9" w:rsidRDefault="00311FF9" w:rsidP="00311FF9">
      <w:pPr>
        <w:pStyle w:val="BodyText"/>
      </w:pPr>
      <w:r>
        <w:rPr>
          <w:rStyle w:val="Strong"/>
          <w:rFonts w:ascii="Times New Roman" w:hAnsi="Times New Roman" w:cs="Times New Roman"/>
          <w:color w:val="000000"/>
        </w:rPr>
        <w:t>Temporal Dimension</w:t>
      </w:r>
      <w:r>
        <w:rPr>
          <w:rFonts w:ascii="Times New Roman" w:hAnsi="Times New Roman" w:cs="Times New Roman"/>
          <w:color w:val="000000"/>
        </w:rPr>
        <w:t>: Longitudinal elements for system testing and evaluation, though development follows a project timeline.</w:t>
      </w:r>
    </w:p>
    <w:p w14:paraId="5B6ABE5C" w14:textId="77777777" w:rsidR="00311FF9" w:rsidRDefault="00311FF9" w:rsidP="00311FF9">
      <w:pPr>
        <w:pStyle w:val="Heading2"/>
      </w:pPr>
      <w:bookmarkStart w:id="18" w:name="_Toc216170010"/>
      <w:r>
        <w:rPr>
          <w:rStyle w:val="Strong"/>
          <w:rFonts w:ascii="Times New Roman" w:hAnsi="Times New Roman" w:cs="Times New Roman"/>
        </w:rPr>
        <w:t>3.3 Data Collection Methods</w:t>
      </w:r>
      <w:bookmarkEnd w:id="18"/>
    </w:p>
    <w:p w14:paraId="2915A4C4" w14:textId="77777777" w:rsidR="00311FF9" w:rsidRDefault="00311FF9" w:rsidP="00311FF9">
      <w:pPr>
        <w:pStyle w:val="BodyText"/>
      </w:pPr>
      <w:r>
        <w:rPr>
          <w:rStyle w:val="Strong"/>
          <w:rFonts w:ascii="Times New Roman" w:hAnsi="Times New Roman" w:cs="Times New Roman"/>
        </w:rPr>
        <w:t>Primary Data Collection</w:t>
      </w:r>
    </w:p>
    <w:p w14:paraId="3E5EC8C6" w14:textId="77777777" w:rsidR="00311FF9" w:rsidRDefault="00311FF9" w:rsidP="00311FF9">
      <w:pPr>
        <w:pStyle w:val="BodyText"/>
        <w:numPr>
          <w:ilvl w:val="0"/>
          <w:numId w:val="20"/>
        </w:numPr>
      </w:pPr>
      <w:r>
        <w:rPr>
          <w:rStyle w:val="Strong"/>
          <w:rFonts w:ascii="Times New Roman" w:hAnsi="Times New Roman" w:cs="Times New Roman"/>
          <w:color w:val="000000"/>
        </w:rPr>
        <w:t xml:space="preserve">Interviews </w:t>
      </w:r>
      <w:r>
        <w:rPr>
          <w:rFonts w:ascii="Times New Roman" w:hAnsi="Times New Roman" w:cs="Times New Roman"/>
          <w:color w:val="000000"/>
        </w:rPr>
        <w:t>(Semi-structured):</w:t>
      </w:r>
    </w:p>
    <w:p w14:paraId="5549180A" w14:textId="77777777" w:rsidR="00311FF9" w:rsidRDefault="00311FF9" w:rsidP="00311FF9">
      <w:pPr>
        <w:pStyle w:val="BodyText"/>
        <w:numPr>
          <w:ilvl w:val="1"/>
          <w:numId w:val="20"/>
        </w:numPr>
      </w:pPr>
      <w:r>
        <w:rPr>
          <w:rFonts w:ascii="Times New Roman" w:hAnsi="Times New Roman" w:cs="Times New Roman"/>
        </w:rPr>
        <w:t>5 lecturers from different departments</w:t>
      </w:r>
    </w:p>
    <w:p w14:paraId="702C15BD" w14:textId="77777777" w:rsidR="00311FF9" w:rsidRDefault="00311FF9" w:rsidP="00311FF9">
      <w:pPr>
        <w:pStyle w:val="BodyText"/>
        <w:numPr>
          <w:ilvl w:val="1"/>
          <w:numId w:val="20"/>
        </w:numPr>
      </w:pPr>
      <w:r>
        <w:rPr>
          <w:rFonts w:ascii="Times New Roman" w:hAnsi="Times New Roman" w:cs="Times New Roman"/>
        </w:rPr>
        <w:t>3 administrative staff</w:t>
      </w:r>
    </w:p>
    <w:p w14:paraId="664AF941" w14:textId="77777777" w:rsidR="00311FF9" w:rsidRDefault="00311FF9" w:rsidP="00311FF9">
      <w:pPr>
        <w:pStyle w:val="BodyText"/>
        <w:numPr>
          <w:ilvl w:val="1"/>
          <w:numId w:val="20"/>
        </w:numPr>
      </w:pPr>
      <w:r>
        <w:rPr>
          <w:rFonts w:ascii="Times New Roman" w:hAnsi="Times New Roman" w:cs="Times New Roman"/>
        </w:rPr>
        <w:lastRenderedPageBreak/>
        <w:t>15 students across various programs</w:t>
      </w:r>
    </w:p>
    <w:p w14:paraId="65492DB8" w14:textId="77777777" w:rsidR="00311FF9" w:rsidRDefault="00311FF9" w:rsidP="00311FF9">
      <w:pPr>
        <w:pStyle w:val="BodyText"/>
        <w:numPr>
          <w:ilvl w:val="1"/>
          <w:numId w:val="20"/>
        </w:numPr>
      </w:pPr>
      <w:r>
        <w:rPr>
          <w:rFonts w:ascii="Times New Roman" w:hAnsi="Times New Roman" w:cs="Times New Roman"/>
        </w:rPr>
        <w:t>Focus: Current challenges, desired features, usability preferences</w:t>
      </w:r>
    </w:p>
    <w:p w14:paraId="436BD664" w14:textId="77777777" w:rsidR="00311FF9" w:rsidRDefault="00311FF9" w:rsidP="00311FF9">
      <w:pPr>
        <w:pStyle w:val="BodyText"/>
        <w:numPr>
          <w:ilvl w:val="0"/>
          <w:numId w:val="20"/>
        </w:numPr>
      </w:pPr>
      <w:r>
        <w:rPr>
          <w:rStyle w:val="Strong"/>
          <w:rFonts w:ascii="Times New Roman" w:hAnsi="Times New Roman" w:cs="Times New Roman"/>
          <w:color w:val="000000"/>
        </w:rPr>
        <w:t>Observation</w:t>
      </w:r>
      <w:r>
        <w:rPr>
          <w:rFonts w:ascii="Times New Roman" w:hAnsi="Times New Roman" w:cs="Times New Roman"/>
          <w:color w:val="000000"/>
        </w:rPr>
        <w:t>:</w:t>
      </w:r>
    </w:p>
    <w:p w14:paraId="1B0C9F69" w14:textId="77777777" w:rsidR="00311FF9" w:rsidRDefault="00311FF9" w:rsidP="00311FF9">
      <w:pPr>
        <w:pStyle w:val="BodyText"/>
        <w:numPr>
          <w:ilvl w:val="1"/>
          <w:numId w:val="20"/>
        </w:numPr>
      </w:pPr>
      <w:r>
        <w:rPr>
          <w:rFonts w:ascii="Times New Roman" w:hAnsi="Times New Roman" w:cs="Times New Roman"/>
        </w:rPr>
        <w:t>Direct observation of current attendance processes in 10 classes</w:t>
      </w:r>
    </w:p>
    <w:p w14:paraId="4E4C33E5" w14:textId="77777777" w:rsidR="00311FF9" w:rsidRDefault="00311FF9" w:rsidP="00311FF9">
      <w:pPr>
        <w:pStyle w:val="BodyText"/>
        <w:numPr>
          <w:ilvl w:val="1"/>
          <w:numId w:val="20"/>
        </w:numPr>
      </w:pPr>
      <w:r>
        <w:rPr>
          <w:rFonts w:ascii="Times New Roman" w:hAnsi="Times New Roman" w:cs="Times New Roman"/>
        </w:rPr>
        <w:t>Time-motion studies to quantify time spent on attendance activities</w:t>
      </w:r>
    </w:p>
    <w:p w14:paraId="5C6FAD3C" w14:textId="77777777" w:rsidR="00311FF9" w:rsidRDefault="00311FF9" w:rsidP="00311FF9">
      <w:pPr>
        <w:pStyle w:val="BodyText"/>
        <w:numPr>
          <w:ilvl w:val="1"/>
          <w:numId w:val="20"/>
        </w:numPr>
      </w:pPr>
      <w:r>
        <w:rPr>
          <w:rFonts w:ascii="Times New Roman" w:hAnsi="Times New Roman" w:cs="Times New Roman"/>
        </w:rPr>
        <w:t>Environmental assessment of classrooms for biometric implementation</w:t>
      </w:r>
    </w:p>
    <w:p w14:paraId="4355B6DB" w14:textId="77777777" w:rsidR="00311FF9" w:rsidRDefault="00311FF9" w:rsidP="00311FF9">
      <w:pPr>
        <w:pStyle w:val="BodyText"/>
        <w:numPr>
          <w:ilvl w:val="0"/>
          <w:numId w:val="20"/>
        </w:numPr>
      </w:pPr>
      <w:r>
        <w:rPr>
          <w:rStyle w:val="Strong"/>
          <w:rFonts w:ascii="Times New Roman" w:hAnsi="Times New Roman" w:cs="Times New Roman"/>
          <w:color w:val="000000"/>
        </w:rPr>
        <w:t>Document Analysis</w:t>
      </w:r>
      <w:r>
        <w:rPr>
          <w:rFonts w:ascii="Times New Roman" w:hAnsi="Times New Roman" w:cs="Times New Roman"/>
          <w:color w:val="000000"/>
        </w:rPr>
        <w:t>:</w:t>
      </w:r>
    </w:p>
    <w:p w14:paraId="4A54C427" w14:textId="77777777" w:rsidR="00311FF9" w:rsidRDefault="00311FF9" w:rsidP="00311FF9">
      <w:pPr>
        <w:pStyle w:val="BodyText"/>
        <w:numPr>
          <w:ilvl w:val="1"/>
          <w:numId w:val="20"/>
        </w:numPr>
      </w:pPr>
      <w:r>
        <w:rPr>
          <w:rFonts w:ascii="Times New Roman" w:hAnsi="Times New Roman" w:cs="Times New Roman"/>
        </w:rPr>
        <w:t>Existing attendance records and reporting formats</w:t>
      </w:r>
    </w:p>
    <w:p w14:paraId="30F5E8C8" w14:textId="77777777" w:rsidR="00311FF9" w:rsidRDefault="00311FF9" w:rsidP="00311FF9">
      <w:pPr>
        <w:pStyle w:val="BodyText"/>
        <w:numPr>
          <w:ilvl w:val="1"/>
          <w:numId w:val="20"/>
        </w:numPr>
      </w:pPr>
      <w:r>
        <w:rPr>
          <w:rFonts w:ascii="Times New Roman" w:hAnsi="Times New Roman" w:cs="Times New Roman"/>
        </w:rPr>
        <w:t>University policies on attendance management</w:t>
      </w:r>
    </w:p>
    <w:p w14:paraId="64F0079D" w14:textId="77777777" w:rsidR="00311FF9" w:rsidRDefault="00311FF9" w:rsidP="00311FF9">
      <w:pPr>
        <w:pStyle w:val="BodyText"/>
        <w:numPr>
          <w:ilvl w:val="1"/>
          <w:numId w:val="20"/>
        </w:numPr>
      </w:pPr>
      <w:r>
        <w:rPr>
          <w:rFonts w:ascii="Times New Roman" w:hAnsi="Times New Roman" w:cs="Times New Roman"/>
        </w:rPr>
        <w:t>Technical infrastructure documentation</w:t>
      </w:r>
    </w:p>
    <w:p w14:paraId="6760EC66" w14:textId="77777777" w:rsidR="00311FF9" w:rsidRDefault="00311FF9" w:rsidP="00311FF9">
      <w:pPr>
        <w:pStyle w:val="BodyText"/>
        <w:numPr>
          <w:ilvl w:val="0"/>
          <w:numId w:val="20"/>
        </w:numPr>
      </w:pPr>
      <w:r>
        <w:rPr>
          <w:rStyle w:val="Strong"/>
          <w:rFonts w:ascii="Times New Roman" w:hAnsi="Times New Roman" w:cs="Times New Roman"/>
          <w:color w:val="000000"/>
        </w:rPr>
        <w:t>Questionnaire Survey</w:t>
      </w:r>
      <w:r>
        <w:rPr>
          <w:rFonts w:ascii="Times New Roman" w:hAnsi="Times New Roman" w:cs="Times New Roman"/>
          <w:color w:val="000000"/>
        </w:rPr>
        <w:t>:</w:t>
      </w:r>
    </w:p>
    <w:p w14:paraId="0C59E125" w14:textId="77777777" w:rsidR="00311FF9" w:rsidRDefault="00311FF9" w:rsidP="00311FF9">
      <w:pPr>
        <w:pStyle w:val="BodyText"/>
        <w:numPr>
          <w:ilvl w:val="1"/>
          <w:numId w:val="20"/>
        </w:numPr>
      </w:pPr>
      <w:r>
        <w:rPr>
          <w:rFonts w:ascii="Times New Roman" w:hAnsi="Times New Roman" w:cs="Times New Roman"/>
        </w:rPr>
        <w:t>Distributed to 50 lecturers and 200 students</w:t>
      </w:r>
    </w:p>
    <w:p w14:paraId="6F1F04FB" w14:textId="77777777" w:rsidR="00311FF9" w:rsidRDefault="00311FF9" w:rsidP="00311FF9">
      <w:pPr>
        <w:pStyle w:val="BodyText"/>
        <w:numPr>
          <w:ilvl w:val="1"/>
          <w:numId w:val="20"/>
        </w:numPr>
      </w:pPr>
      <w:r>
        <w:rPr>
          <w:rFonts w:ascii="Times New Roman" w:hAnsi="Times New Roman" w:cs="Times New Roman"/>
        </w:rPr>
        <w:t>Likert-scale questions on system requirements</w:t>
      </w:r>
    </w:p>
    <w:p w14:paraId="140F0866" w14:textId="77777777" w:rsidR="00311FF9" w:rsidRDefault="00311FF9" w:rsidP="00311FF9">
      <w:pPr>
        <w:pStyle w:val="BodyText"/>
        <w:numPr>
          <w:ilvl w:val="1"/>
          <w:numId w:val="20"/>
        </w:numPr>
      </w:pPr>
      <w:r>
        <w:rPr>
          <w:rFonts w:ascii="Times New Roman" w:hAnsi="Times New Roman" w:cs="Times New Roman"/>
        </w:rPr>
        <w:t>Open-ended questions for qualitative insights</w:t>
      </w:r>
    </w:p>
    <w:p w14:paraId="1FC1E43C" w14:textId="77777777" w:rsidR="00311FF9" w:rsidRDefault="00311FF9" w:rsidP="00311FF9">
      <w:pPr>
        <w:pStyle w:val="BodyText"/>
      </w:pPr>
      <w:r>
        <w:rPr>
          <w:rStyle w:val="Strong"/>
          <w:rFonts w:ascii="Times New Roman" w:hAnsi="Times New Roman" w:cs="Times New Roman"/>
        </w:rPr>
        <w:t>Secondary Data Collection</w:t>
      </w:r>
    </w:p>
    <w:p w14:paraId="6C5D8798" w14:textId="77777777" w:rsidR="00311FF9" w:rsidRDefault="00311FF9" w:rsidP="00311FF9">
      <w:pPr>
        <w:pStyle w:val="BodyText"/>
        <w:numPr>
          <w:ilvl w:val="0"/>
          <w:numId w:val="21"/>
        </w:numPr>
      </w:pPr>
      <w:r>
        <w:rPr>
          <w:rStyle w:val="Strong"/>
          <w:rFonts w:ascii="Times New Roman" w:hAnsi="Times New Roman" w:cs="Times New Roman"/>
          <w:color w:val="000000"/>
        </w:rPr>
        <w:t>Literature Review</w:t>
      </w:r>
      <w:r>
        <w:rPr>
          <w:rFonts w:ascii="Times New Roman" w:hAnsi="Times New Roman" w:cs="Times New Roman"/>
          <w:color w:val="000000"/>
        </w:rPr>
        <w:t>: As detailed in Chapter 2</w:t>
      </w:r>
    </w:p>
    <w:p w14:paraId="5B27BC17" w14:textId="77777777" w:rsidR="00311FF9" w:rsidRDefault="00311FF9" w:rsidP="00311FF9">
      <w:pPr>
        <w:pStyle w:val="BodyText"/>
        <w:numPr>
          <w:ilvl w:val="0"/>
          <w:numId w:val="21"/>
        </w:numPr>
      </w:pPr>
      <w:r>
        <w:rPr>
          <w:rStyle w:val="Strong"/>
          <w:rFonts w:ascii="Times New Roman" w:hAnsi="Times New Roman" w:cs="Times New Roman"/>
          <w:color w:val="000000"/>
        </w:rPr>
        <w:t>System Analysis</w:t>
      </w:r>
      <w:r>
        <w:rPr>
          <w:rFonts w:ascii="Times New Roman" w:hAnsi="Times New Roman" w:cs="Times New Roman"/>
          <w:color w:val="000000"/>
        </w:rPr>
        <w:t>: Examination of provided interfaces and similar commercial systems</w:t>
      </w:r>
    </w:p>
    <w:p w14:paraId="1E67B186" w14:textId="77777777" w:rsidR="00311FF9" w:rsidRDefault="00311FF9" w:rsidP="00311FF9">
      <w:pPr>
        <w:pStyle w:val="BodyText"/>
        <w:numPr>
          <w:ilvl w:val="0"/>
          <w:numId w:val="21"/>
        </w:numPr>
      </w:pPr>
      <w:r>
        <w:rPr>
          <w:rStyle w:val="Strong"/>
          <w:rFonts w:ascii="Times New Roman" w:hAnsi="Times New Roman" w:cs="Times New Roman"/>
          <w:color w:val="000000"/>
        </w:rPr>
        <w:t>Technical Specifications</w:t>
      </w:r>
      <w:r>
        <w:rPr>
          <w:rFonts w:ascii="Times New Roman" w:hAnsi="Times New Roman" w:cs="Times New Roman"/>
          <w:color w:val="000000"/>
        </w:rPr>
        <w:t>: Review of biometric hardware and software options</w:t>
      </w:r>
    </w:p>
    <w:p w14:paraId="0B121C21" w14:textId="77777777" w:rsidR="00311FF9" w:rsidRDefault="00311FF9" w:rsidP="00311FF9">
      <w:pPr>
        <w:pStyle w:val="BodyText"/>
        <w:numPr>
          <w:ilvl w:val="0"/>
          <w:numId w:val="21"/>
        </w:numPr>
      </w:pPr>
      <w:r>
        <w:rPr>
          <w:rStyle w:val="Strong"/>
          <w:rFonts w:ascii="Times New Roman" w:hAnsi="Times New Roman" w:cs="Times New Roman"/>
          <w:color w:val="000000"/>
        </w:rPr>
        <w:t>Regulatory Framework</w:t>
      </w:r>
      <w:r>
        <w:rPr>
          <w:rFonts w:ascii="Times New Roman" w:hAnsi="Times New Roman" w:cs="Times New Roman"/>
          <w:color w:val="000000"/>
        </w:rPr>
        <w:t>: Analysis of data protection laws and educational regulations</w:t>
      </w:r>
    </w:p>
    <w:p w14:paraId="50CDC52D" w14:textId="77777777" w:rsidR="00311FF9" w:rsidRDefault="00311FF9" w:rsidP="00311FF9">
      <w:pPr>
        <w:pStyle w:val="Heading2"/>
      </w:pPr>
      <w:bookmarkStart w:id="19" w:name="_Toc216170011"/>
      <w:r>
        <w:rPr>
          <w:rStyle w:val="Strong"/>
          <w:rFonts w:ascii="Times New Roman" w:hAnsi="Times New Roman" w:cs="Times New Roman"/>
        </w:rPr>
        <w:t>3.4 Data Analysis Methods</w:t>
      </w:r>
      <w:bookmarkEnd w:id="19"/>
    </w:p>
    <w:p w14:paraId="0112291E" w14:textId="77777777" w:rsidR="00311FF9" w:rsidRDefault="00311FF9" w:rsidP="00311FF9">
      <w:pPr>
        <w:pStyle w:val="BodyText"/>
      </w:pPr>
      <w:r>
        <w:rPr>
          <w:rStyle w:val="Strong"/>
          <w:rFonts w:ascii="Times New Roman" w:hAnsi="Times New Roman" w:cs="Times New Roman"/>
        </w:rPr>
        <w:t>Quantitative Analysis</w:t>
      </w:r>
    </w:p>
    <w:p w14:paraId="30C0083D" w14:textId="77777777" w:rsidR="00311FF9" w:rsidRDefault="00311FF9" w:rsidP="00311FF9">
      <w:pPr>
        <w:pStyle w:val="BodyText"/>
        <w:numPr>
          <w:ilvl w:val="0"/>
          <w:numId w:val="22"/>
        </w:numPr>
      </w:pPr>
      <w:r>
        <w:rPr>
          <w:rStyle w:val="Strong"/>
          <w:rFonts w:ascii="Times New Roman" w:hAnsi="Times New Roman" w:cs="Times New Roman"/>
          <w:color w:val="000000"/>
        </w:rPr>
        <w:t>Descriptive Statistics</w:t>
      </w:r>
      <w:r>
        <w:rPr>
          <w:rFonts w:ascii="Times New Roman" w:hAnsi="Times New Roman" w:cs="Times New Roman"/>
          <w:color w:val="000000"/>
        </w:rPr>
        <w:t>: Frequencies, percentages, means for survey data</w:t>
      </w:r>
    </w:p>
    <w:p w14:paraId="5208E9AC" w14:textId="77777777" w:rsidR="00311FF9" w:rsidRDefault="00311FF9" w:rsidP="00311FF9">
      <w:pPr>
        <w:pStyle w:val="BodyText"/>
        <w:numPr>
          <w:ilvl w:val="0"/>
          <w:numId w:val="22"/>
        </w:numPr>
      </w:pPr>
      <w:r>
        <w:rPr>
          <w:rStyle w:val="Strong"/>
          <w:rFonts w:ascii="Times New Roman" w:hAnsi="Times New Roman" w:cs="Times New Roman"/>
          <w:color w:val="000000"/>
        </w:rPr>
        <w:t>Time Analysis</w:t>
      </w:r>
      <w:r>
        <w:rPr>
          <w:rFonts w:ascii="Times New Roman" w:hAnsi="Times New Roman" w:cs="Times New Roman"/>
          <w:color w:val="000000"/>
        </w:rPr>
        <w:t>: Comparison of time efficiency between current and proposed systems</w:t>
      </w:r>
    </w:p>
    <w:p w14:paraId="3AF944D6" w14:textId="77777777" w:rsidR="00311FF9" w:rsidRDefault="00311FF9" w:rsidP="00311FF9">
      <w:pPr>
        <w:pStyle w:val="BodyText"/>
        <w:numPr>
          <w:ilvl w:val="0"/>
          <w:numId w:val="22"/>
        </w:numPr>
      </w:pPr>
      <w:r>
        <w:rPr>
          <w:rStyle w:val="Strong"/>
          <w:rFonts w:ascii="Times New Roman" w:hAnsi="Times New Roman" w:cs="Times New Roman"/>
          <w:color w:val="000000"/>
        </w:rPr>
        <w:t>Accuracy Metrics</w:t>
      </w:r>
      <w:r>
        <w:rPr>
          <w:rFonts w:ascii="Times New Roman" w:hAnsi="Times New Roman" w:cs="Times New Roman"/>
          <w:color w:val="000000"/>
        </w:rPr>
        <w:t>: Precision, recall, F1-score for biometric recognition</w:t>
      </w:r>
    </w:p>
    <w:p w14:paraId="07D2A3B5" w14:textId="77777777" w:rsidR="00311FF9" w:rsidRDefault="00311FF9" w:rsidP="00311FF9">
      <w:pPr>
        <w:pStyle w:val="BodyText"/>
        <w:numPr>
          <w:ilvl w:val="0"/>
          <w:numId w:val="22"/>
        </w:numPr>
      </w:pPr>
      <w:r>
        <w:rPr>
          <w:rStyle w:val="Strong"/>
          <w:rFonts w:ascii="Times New Roman" w:hAnsi="Times New Roman" w:cs="Times New Roman"/>
          <w:color w:val="000000"/>
        </w:rPr>
        <w:t>System Performance</w:t>
      </w:r>
      <w:r>
        <w:rPr>
          <w:rFonts w:ascii="Times New Roman" w:hAnsi="Times New Roman" w:cs="Times New Roman"/>
          <w:color w:val="000000"/>
        </w:rPr>
        <w:t>: Response times, throughput, error rates</w:t>
      </w:r>
    </w:p>
    <w:p w14:paraId="36DF01B0" w14:textId="77777777" w:rsidR="00311FF9" w:rsidRDefault="00311FF9" w:rsidP="00311FF9">
      <w:pPr>
        <w:pStyle w:val="BodyText"/>
      </w:pPr>
      <w:r>
        <w:rPr>
          <w:rStyle w:val="Strong"/>
          <w:rFonts w:ascii="Times New Roman" w:hAnsi="Times New Roman" w:cs="Times New Roman"/>
        </w:rPr>
        <w:t>Qualitative Analysis</w:t>
      </w:r>
    </w:p>
    <w:p w14:paraId="245099DA" w14:textId="77777777" w:rsidR="00311FF9" w:rsidRDefault="00311FF9" w:rsidP="00311FF9">
      <w:pPr>
        <w:pStyle w:val="BodyText"/>
        <w:numPr>
          <w:ilvl w:val="0"/>
          <w:numId w:val="23"/>
        </w:numPr>
      </w:pPr>
      <w:r>
        <w:rPr>
          <w:rStyle w:val="Strong"/>
          <w:rFonts w:ascii="Times New Roman" w:hAnsi="Times New Roman" w:cs="Times New Roman"/>
          <w:color w:val="000000"/>
        </w:rPr>
        <w:t>Thematic Analysis</w:t>
      </w:r>
      <w:r>
        <w:rPr>
          <w:rFonts w:ascii="Times New Roman" w:hAnsi="Times New Roman" w:cs="Times New Roman"/>
          <w:color w:val="000000"/>
        </w:rPr>
        <w:t>: Identifying patterns in interview and open-ended responses</w:t>
      </w:r>
    </w:p>
    <w:p w14:paraId="432AFCAA" w14:textId="77777777" w:rsidR="00311FF9" w:rsidRDefault="00311FF9" w:rsidP="00311FF9">
      <w:pPr>
        <w:pStyle w:val="BodyText"/>
        <w:numPr>
          <w:ilvl w:val="0"/>
          <w:numId w:val="23"/>
        </w:numPr>
      </w:pPr>
      <w:r>
        <w:rPr>
          <w:rStyle w:val="Strong"/>
          <w:rFonts w:ascii="Times New Roman" w:hAnsi="Times New Roman" w:cs="Times New Roman"/>
          <w:color w:val="000000"/>
        </w:rPr>
        <w:t>Content Analysis</w:t>
      </w:r>
      <w:r>
        <w:rPr>
          <w:rFonts w:ascii="Times New Roman" w:hAnsi="Times New Roman" w:cs="Times New Roman"/>
          <w:color w:val="000000"/>
        </w:rPr>
        <w:t>: Systematic examination of documents and interfaces</w:t>
      </w:r>
    </w:p>
    <w:p w14:paraId="632BCFA3" w14:textId="77777777" w:rsidR="00311FF9" w:rsidRDefault="00311FF9" w:rsidP="00311FF9">
      <w:pPr>
        <w:pStyle w:val="BodyText"/>
        <w:numPr>
          <w:ilvl w:val="0"/>
          <w:numId w:val="23"/>
        </w:numPr>
      </w:pPr>
      <w:r>
        <w:rPr>
          <w:rStyle w:val="Strong"/>
          <w:rFonts w:ascii="Times New Roman" w:hAnsi="Times New Roman" w:cs="Times New Roman"/>
          <w:color w:val="000000"/>
        </w:rPr>
        <w:lastRenderedPageBreak/>
        <w:t>Comparative Analysis</w:t>
      </w:r>
      <w:r>
        <w:rPr>
          <w:rFonts w:ascii="Times New Roman" w:hAnsi="Times New Roman" w:cs="Times New Roman"/>
          <w:color w:val="000000"/>
        </w:rPr>
        <w:t>: Contrasting different interface designs and user preferences</w:t>
      </w:r>
    </w:p>
    <w:p w14:paraId="22C97DCD" w14:textId="77777777" w:rsidR="00311FF9" w:rsidRDefault="00311FF9" w:rsidP="00311FF9">
      <w:pPr>
        <w:pStyle w:val="BodyText"/>
      </w:pPr>
      <w:r>
        <w:rPr>
          <w:rStyle w:val="Strong"/>
          <w:rFonts w:ascii="Times New Roman" w:hAnsi="Times New Roman" w:cs="Times New Roman"/>
        </w:rPr>
        <w:t>Mixed Methods Integration</w:t>
      </w:r>
    </w:p>
    <w:p w14:paraId="26EBF64B" w14:textId="77777777" w:rsidR="00311FF9" w:rsidRDefault="00311FF9" w:rsidP="00311FF9">
      <w:pPr>
        <w:pStyle w:val="BodyText"/>
        <w:numPr>
          <w:ilvl w:val="0"/>
          <w:numId w:val="24"/>
        </w:numPr>
      </w:pPr>
      <w:r>
        <w:rPr>
          <w:rFonts w:ascii="Times New Roman" w:hAnsi="Times New Roman" w:cs="Times New Roman"/>
        </w:rPr>
        <w:t>Triangulation of quantitative and qualitative findings</w:t>
      </w:r>
    </w:p>
    <w:p w14:paraId="45546666" w14:textId="77777777" w:rsidR="00311FF9" w:rsidRDefault="00311FF9" w:rsidP="00311FF9">
      <w:pPr>
        <w:pStyle w:val="BodyText"/>
        <w:numPr>
          <w:ilvl w:val="0"/>
          <w:numId w:val="24"/>
        </w:numPr>
      </w:pPr>
      <w:r>
        <w:rPr>
          <w:rFonts w:ascii="Times New Roman" w:hAnsi="Times New Roman" w:cs="Times New Roman"/>
        </w:rPr>
        <w:t>Sequential explanatory design: Quantitative data informs qualitative exploration</w:t>
      </w:r>
    </w:p>
    <w:p w14:paraId="51E93803" w14:textId="77777777" w:rsidR="00311FF9" w:rsidRDefault="00311FF9" w:rsidP="00311FF9">
      <w:pPr>
        <w:pStyle w:val="BodyText"/>
        <w:numPr>
          <w:ilvl w:val="0"/>
          <w:numId w:val="24"/>
        </w:numPr>
      </w:pPr>
      <w:r>
        <w:rPr>
          <w:rFonts w:ascii="Times New Roman" w:hAnsi="Times New Roman" w:cs="Times New Roman"/>
        </w:rPr>
        <w:t>Joint displays for integrated presentation of results</w:t>
      </w:r>
    </w:p>
    <w:p w14:paraId="7B16A693" w14:textId="77777777" w:rsidR="00311FF9" w:rsidRDefault="00311FF9" w:rsidP="00311FF9">
      <w:pPr>
        <w:pStyle w:val="Heading2"/>
      </w:pPr>
      <w:bookmarkStart w:id="20" w:name="_Toc216170012"/>
      <w:r>
        <w:rPr>
          <w:rStyle w:val="Strong"/>
          <w:rFonts w:ascii="Times New Roman" w:hAnsi="Times New Roman" w:cs="Times New Roman"/>
        </w:rPr>
        <w:t>3.5 Software Development Methodology</w:t>
      </w:r>
      <w:bookmarkEnd w:id="20"/>
    </w:p>
    <w:p w14:paraId="2F014D4A" w14:textId="77777777" w:rsidR="00311FF9" w:rsidRDefault="00311FF9" w:rsidP="00311FF9">
      <w:pPr>
        <w:pStyle w:val="BodyText"/>
      </w:pPr>
      <w:r>
        <w:rPr>
          <w:rStyle w:val="Strong"/>
          <w:rFonts w:ascii="Times New Roman" w:hAnsi="Times New Roman" w:cs="Times New Roman"/>
        </w:rPr>
        <w:t>Agile-Scrum Hybrid Approach</w:t>
      </w:r>
    </w:p>
    <w:p w14:paraId="5FFEDB55" w14:textId="77777777" w:rsidR="00311FF9" w:rsidRDefault="00311FF9" w:rsidP="00311FF9">
      <w:pPr>
        <w:pStyle w:val="BodyText"/>
      </w:pPr>
      <w:r>
        <w:rPr>
          <w:rFonts w:ascii="Times New Roman" w:hAnsi="Times New Roman" w:cs="Times New Roman"/>
        </w:rPr>
        <w:t>The development follows a modified Agile methodology with Scrum elements:</w:t>
      </w:r>
    </w:p>
    <w:p w14:paraId="4F3148B5" w14:textId="77777777" w:rsidR="00311FF9" w:rsidRDefault="00311FF9" w:rsidP="00311FF9">
      <w:pPr>
        <w:pStyle w:val="BodyText"/>
      </w:pPr>
      <w:r>
        <w:rPr>
          <w:rStyle w:val="Strong"/>
          <w:rFonts w:ascii="Times New Roman" w:hAnsi="Times New Roman" w:cs="Times New Roman"/>
        </w:rPr>
        <w:t>Sprints (2-week cycles):</w:t>
      </w:r>
    </w:p>
    <w:p w14:paraId="30BF391F" w14:textId="77777777" w:rsidR="00311FF9" w:rsidRDefault="00311FF9" w:rsidP="00311FF9">
      <w:pPr>
        <w:pStyle w:val="BodyText"/>
        <w:numPr>
          <w:ilvl w:val="0"/>
          <w:numId w:val="25"/>
        </w:numPr>
      </w:pPr>
      <w:r>
        <w:rPr>
          <w:rStyle w:val="Strong"/>
          <w:rFonts w:ascii="Times New Roman" w:hAnsi="Times New Roman" w:cs="Times New Roman"/>
          <w:color w:val="000000"/>
        </w:rPr>
        <w:t>Sprint 1</w:t>
      </w:r>
      <w:r>
        <w:rPr>
          <w:rFonts w:ascii="Times New Roman" w:hAnsi="Times New Roman" w:cs="Times New Roman"/>
          <w:color w:val="000000"/>
        </w:rPr>
        <w:t>: Requirements finalisation and architecture design</w:t>
      </w:r>
    </w:p>
    <w:p w14:paraId="32FF2D49" w14:textId="77777777" w:rsidR="00311FF9" w:rsidRDefault="00311FF9" w:rsidP="00311FF9">
      <w:pPr>
        <w:pStyle w:val="BodyText"/>
        <w:numPr>
          <w:ilvl w:val="0"/>
          <w:numId w:val="25"/>
        </w:numPr>
      </w:pPr>
      <w:r>
        <w:rPr>
          <w:rStyle w:val="Strong"/>
          <w:rFonts w:ascii="Times New Roman" w:hAnsi="Times New Roman" w:cs="Times New Roman"/>
          <w:color w:val="000000"/>
        </w:rPr>
        <w:t>Sprint 2</w:t>
      </w:r>
      <w:r>
        <w:rPr>
          <w:rFonts w:ascii="Times New Roman" w:hAnsi="Times New Roman" w:cs="Times New Roman"/>
          <w:color w:val="000000"/>
        </w:rPr>
        <w:t>: User authentication and basic dashboard</w:t>
      </w:r>
    </w:p>
    <w:p w14:paraId="027906E4" w14:textId="77777777" w:rsidR="00311FF9" w:rsidRDefault="00311FF9" w:rsidP="00311FF9">
      <w:pPr>
        <w:pStyle w:val="BodyText"/>
        <w:numPr>
          <w:ilvl w:val="0"/>
          <w:numId w:val="25"/>
        </w:numPr>
      </w:pPr>
      <w:r>
        <w:rPr>
          <w:rStyle w:val="Strong"/>
          <w:rFonts w:ascii="Times New Roman" w:hAnsi="Times New Roman" w:cs="Times New Roman"/>
          <w:color w:val="000000"/>
        </w:rPr>
        <w:t>Sprint 3</w:t>
      </w:r>
      <w:r>
        <w:rPr>
          <w:rFonts w:ascii="Times New Roman" w:hAnsi="Times New Roman" w:cs="Times New Roman"/>
          <w:color w:val="000000"/>
        </w:rPr>
        <w:t>: Student registration module</w:t>
      </w:r>
    </w:p>
    <w:p w14:paraId="780A033C" w14:textId="77777777" w:rsidR="00311FF9" w:rsidRDefault="00311FF9" w:rsidP="00311FF9">
      <w:pPr>
        <w:pStyle w:val="BodyText"/>
        <w:numPr>
          <w:ilvl w:val="0"/>
          <w:numId w:val="25"/>
        </w:numPr>
      </w:pPr>
      <w:r>
        <w:rPr>
          <w:rStyle w:val="Strong"/>
          <w:rFonts w:ascii="Times New Roman" w:hAnsi="Times New Roman" w:cs="Times New Roman"/>
          <w:color w:val="000000"/>
        </w:rPr>
        <w:t>Sprint 4</w:t>
      </w:r>
      <w:r>
        <w:rPr>
          <w:rFonts w:ascii="Times New Roman" w:hAnsi="Times New Roman" w:cs="Times New Roman"/>
          <w:color w:val="000000"/>
        </w:rPr>
        <w:t xml:space="preserve">: Biometric </w:t>
      </w:r>
      <w:proofErr w:type="spellStart"/>
      <w:r>
        <w:rPr>
          <w:rFonts w:ascii="Times New Roman" w:hAnsi="Times New Roman" w:cs="Times New Roman"/>
          <w:color w:val="000000"/>
        </w:rPr>
        <w:t>enrollment</w:t>
      </w:r>
      <w:proofErr w:type="spellEnd"/>
      <w:r>
        <w:rPr>
          <w:rFonts w:ascii="Times New Roman" w:hAnsi="Times New Roman" w:cs="Times New Roman"/>
          <w:color w:val="000000"/>
        </w:rPr>
        <w:t xml:space="preserve"> and verification</w:t>
      </w:r>
    </w:p>
    <w:p w14:paraId="332B0DA9" w14:textId="77777777" w:rsidR="00311FF9" w:rsidRDefault="00311FF9" w:rsidP="00311FF9">
      <w:pPr>
        <w:pStyle w:val="BodyText"/>
        <w:numPr>
          <w:ilvl w:val="0"/>
          <w:numId w:val="25"/>
        </w:numPr>
      </w:pPr>
      <w:r>
        <w:rPr>
          <w:rStyle w:val="Strong"/>
          <w:rFonts w:ascii="Times New Roman" w:hAnsi="Times New Roman" w:cs="Times New Roman"/>
          <w:color w:val="000000"/>
        </w:rPr>
        <w:t>Sprint 5</w:t>
      </w:r>
      <w:r>
        <w:rPr>
          <w:rFonts w:ascii="Times New Roman" w:hAnsi="Times New Roman" w:cs="Times New Roman"/>
          <w:color w:val="000000"/>
        </w:rPr>
        <w:t>: Session management (based on interface analysis)</w:t>
      </w:r>
    </w:p>
    <w:p w14:paraId="15B7D65A" w14:textId="77777777" w:rsidR="00311FF9" w:rsidRDefault="00311FF9" w:rsidP="00311FF9">
      <w:pPr>
        <w:pStyle w:val="BodyText"/>
        <w:numPr>
          <w:ilvl w:val="0"/>
          <w:numId w:val="25"/>
        </w:numPr>
      </w:pPr>
      <w:r>
        <w:rPr>
          <w:rStyle w:val="Strong"/>
          <w:rFonts w:ascii="Times New Roman" w:hAnsi="Times New Roman" w:cs="Times New Roman"/>
          <w:color w:val="000000"/>
        </w:rPr>
        <w:t>Sprint 6</w:t>
      </w:r>
      <w:r>
        <w:rPr>
          <w:rFonts w:ascii="Times New Roman" w:hAnsi="Times New Roman" w:cs="Times New Roman"/>
          <w:color w:val="000000"/>
        </w:rPr>
        <w:t>: Attendance tracking and reporting</w:t>
      </w:r>
    </w:p>
    <w:p w14:paraId="48A6F8E3" w14:textId="77777777" w:rsidR="00311FF9" w:rsidRDefault="00311FF9" w:rsidP="00311FF9">
      <w:pPr>
        <w:pStyle w:val="BodyText"/>
        <w:numPr>
          <w:ilvl w:val="0"/>
          <w:numId w:val="25"/>
        </w:numPr>
      </w:pPr>
      <w:r>
        <w:rPr>
          <w:rStyle w:val="Strong"/>
          <w:rFonts w:ascii="Times New Roman" w:hAnsi="Times New Roman" w:cs="Times New Roman"/>
          <w:color w:val="000000"/>
        </w:rPr>
        <w:t>Sprint 7</w:t>
      </w:r>
      <w:r>
        <w:rPr>
          <w:rFonts w:ascii="Times New Roman" w:hAnsi="Times New Roman" w:cs="Times New Roman"/>
          <w:color w:val="000000"/>
        </w:rPr>
        <w:t>: Analytics and advanced features</w:t>
      </w:r>
    </w:p>
    <w:p w14:paraId="48A6ED2A" w14:textId="77777777" w:rsidR="00311FF9" w:rsidRDefault="00311FF9" w:rsidP="00311FF9">
      <w:pPr>
        <w:pStyle w:val="BodyText"/>
        <w:numPr>
          <w:ilvl w:val="0"/>
          <w:numId w:val="25"/>
        </w:numPr>
      </w:pPr>
      <w:r>
        <w:rPr>
          <w:rStyle w:val="Strong"/>
          <w:rFonts w:ascii="Times New Roman" w:hAnsi="Times New Roman" w:cs="Times New Roman"/>
          <w:color w:val="000000"/>
        </w:rPr>
        <w:t>Sprint 8</w:t>
      </w:r>
      <w:r>
        <w:rPr>
          <w:rFonts w:ascii="Times New Roman" w:hAnsi="Times New Roman" w:cs="Times New Roman"/>
          <w:color w:val="000000"/>
        </w:rPr>
        <w:t>: Testing, optimisation, documentation</w:t>
      </w:r>
    </w:p>
    <w:p w14:paraId="46E52FC9" w14:textId="77777777" w:rsidR="00311FF9" w:rsidRDefault="00311FF9" w:rsidP="00311FF9">
      <w:pPr>
        <w:pStyle w:val="BodyText"/>
      </w:pPr>
      <w:r>
        <w:rPr>
          <w:rStyle w:val="Strong"/>
          <w:rFonts w:ascii="Times New Roman" w:hAnsi="Times New Roman" w:cs="Times New Roman"/>
        </w:rPr>
        <w:t>Key Agile Practices:</w:t>
      </w:r>
    </w:p>
    <w:p w14:paraId="61670F74" w14:textId="77777777" w:rsidR="00311FF9" w:rsidRDefault="00311FF9" w:rsidP="00311FF9">
      <w:pPr>
        <w:pStyle w:val="BodyText"/>
        <w:numPr>
          <w:ilvl w:val="0"/>
          <w:numId w:val="26"/>
        </w:numPr>
      </w:pPr>
      <w:r>
        <w:rPr>
          <w:rFonts w:ascii="Times New Roman" w:hAnsi="Times New Roman" w:cs="Times New Roman"/>
        </w:rPr>
        <w:t>Daily stand-up meetings</w:t>
      </w:r>
    </w:p>
    <w:p w14:paraId="49C8C263" w14:textId="77777777" w:rsidR="00311FF9" w:rsidRDefault="00311FF9" w:rsidP="00311FF9">
      <w:pPr>
        <w:pStyle w:val="BodyText"/>
        <w:numPr>
          <w:ilvl w:val="0"/>
          <w:numId w:val="26"/>
        </w:numPr>
      </w:pPr>
      <w:r>
        <w:rPr>
          <w:rFonts w:ascii="Times New Roman" w:hAnsi="Times New Roman" w:cs="Times New Roman"/>
        </w:rPr>
        <w:t>Sprint planning and review sessions</w:t>
      </w:r>
    </w:p>
    <w:p w14:paraId="35D6235C" w14:textId="77777777" w:rsidR="00311FF9" w:rsidRDefault="00311FF9" w:rsidP="00311FF9">
      <w:pPr>
        <w:pStyle w:val="BodyText"/>
        <w:numPr>
          <w:ilvl w:val="0"/>
          <w:numId w:val="26"/>
        </w:numPr>
      </w:pPr>
      <w:r>
        <w:rPr>
          <w:rFonts w:ascii="Times New Roman" w:hAnsi="Times New Roman" w:cs="Times New Roman"/>
        </w:rPr>
        <w:t>Continuous integration and deployment</w:t>
      </w:r>
    </w:p>
    <w:p w14:paraId="731760A1" w14:textId="77777777" w:rsidR="00311FF9" w:rsidRDefault="00311FF9" w:rsidP="00311FF9">
      <w:pPr>
        <w:pStyle w:val="BodyText"/>
        <w:numPr>
          <w:ilvl w:val="0"/>
          <w:numId w:val="26"/>
        </w:numPr>
      </w:pPr>
      <w:r>
        <w:rPr>
          <w:rFonts w:ascii="Times New Roman" w:hAnsi="Times New Roman" w:cs="Times New Roman"/>
        </w:rPr>
        <w:t>User feedback incorporation after each sprint</w:t>
      </w:r>
    </w:p>
    <w:p w14:paraId="62E2E304" w14:textId="77777777" w:rsidR="00311FF9" w:rsidRDefault="00311FF9" w:rsidP="00311FF9">
      <w:pPr>
        <w:pStyle w:val="BodyText"/>
      </w:pPr>
      <w:r>
        <w:rPr>
          <w:rStyle w:val="Strong"/>
          <w:rFonts w:ascii="Times New Roman" w:hAnsi="Times New Roman" w:cs="Times New Roman"/>
        </w:rPr>
        <w:t>Why Agile-Scrum?</w:t>
      </w:r>
    </w:p>
    <w:p w14:paraId="352C0B43" w14:textId="77777777" w:rsidR="00311FF9" w:rsidRDefault="00311FF9" w:rsidP="00311FF9">
      <w:pPr>
        <w:pStyle w:val="BodyText"/>
        <w:numPr>
          <w:ilvl w:val="0"/>
          <w:numId w:val="27"/>
        </w:numPr>
      </w:pPr>
      <w:r>
        <w:rPr>
          <w:rStyle w:val="Strong"/>
          <w:rFonts w:ascii="Times New Roman" w:hAnsi="Times New Roman" w:cs="Times New Roman"/>
          <w:color w:val="000000"/>
        </w:rPr>
        <w:t>Flexibility</w:t>
      </w:r>
      <w:r>
        <w:rPr>
          <w:rFonts w:ascii="Times New Roman" w:hAnsi="Times New Roman" w:cs="Times New Roman"/>
          <w:color w:val="000000"/>
        </w:rPr>
        <w:t>: Allows adaptation to changing requirements</w:t>
      </w:r>
    </w:p>
    <w:p w14:paraId="75B8D803" w14:textId="77777777" w:rsidR="00311FF9" w:rsidRDefault="00311FF9" w:rsidP="00311FF9">
      <w:pPr>
        <w:pStyle w:val="BodyText"/>
        <w:numPr>
          <w:ilvl w:val="0"/>
          <w:numId w:val="27"/>
        </w:numPr>
      </w:pPr>
      <w:r>
        <w:rPr>
          <w:rStyle w:val="Strong"/>
          <w:rFonts w:ascii="Times New Roman" w:hAnsi="Times New Roman" w:cs="Times New Roman"/>
          <w:color w:val="000000"/>
        </w:rPr>
        <w:t>User-</w:t>
      </w:r>
      <w:proofErr w:type="spellStart"/>
      <w:r>
        <w:rPr>
          <w:rStyle w:val="Strong"/>
          <w:rFonts w:ascii="Times New Roman" w:hAnsi="Times New Roman" w:cs="Times New Roman"/>
          <w:color w:val="000000"/>
        </w:rPr>
        <w:t>Centered</w:t>
      </w:r>
      <w:proofErr w:type="spellEnd"/>
      <w:r>
        <w:rPr>
          <w:rFonts w:ascii="Times New Roman" w:hAnsi="Times New Roman" w:cs="Times New Roman"/>
          <w:color w:val="000000"/>
        </w:rPr>
        <w:t>: Regular stakeholder feedback ensures alignment with needs</w:t>
      </w:r>
    </w:p>
    <w:p w14:paraId="4F43E0A7" w14:textId="77777777" w:rsidR="00311FF9" w:rsidRDefault="00311FF9" w:rsidP="00311FF9">
      <w:pPr>
        <w:pStyle w:val="BodyText"/>
        <w:numPr>
          <w:ilvl w:val="0"/>
          <w:numId w:val="27"/>
        </w:numPr>
      </w:pPr>
      <w:r>
        <w:rPr>
          <w:rStyle w:val="Strong"/>
          <w:rFonts w:ascii="Times New Roman" w:hAnsi="Times New Roman" w:cs="Times New Roman"/>
          <w:color w:val="000000"/>
        </w:rPr>
        <w:t>Risk Mitigation</w:t>
      </w:r>
      <w:r>
        <w:rPr>
          <w:rFonts w:ascii="Times New Roman" w:hAnsi="Times New Roman" w:cs="Times New Roman"/>
          <w:color w:val="000000"/>
        </w:rPr>
        <w:t>: Early detection of issues through incremental development</w:t>
      </w:r>
    </w:p>
    <w:p w14:paraId="7A0E405B" w14:textId="77777777" w:rsidR="00311FF9" w:rsidRDefault="00311FF9" w:rsidP="00311FF9">
      <w:pPr>
        <w:pStyle w:val="BodyText"/>
        <w:numPr>
          <w:ilvl w:val="0"/>
          <w:numId w:val="27"/>
        </w:numPr>
      </w:pPr>
      <w:r>
        <w:rPr>
          <w:rStyle w:val="Strong"/>
          <w:rFonts w:ascii="Times New Roman" w:hAnsi="Times New Roman" w:cs="Times New Roman"/>
          <w:color w:val="000000"/>
        </w:rPr>
        <w:t>Quality Assurance</w:t>
      </w:r>
      <w:r>
        <w:rPr>
          <w:rFonts w:ascii="Times New Roman" w:hAnsi="Times New Roman" w:cs="Times New Roman"/>
          <w:color w:val="000000"/>
        </w:rPr>
        <w:t>: Continuous testing throughout development</w:t>
      </w:r>
    </w:p>
    <w:p w14:paraId="0FC7CD29" w14:textId="77777777" w:rsidR="00311FF9" w:rsidRDefault="00311FF9" w:rsidP="00311FF9">
      <w:pPr>
        <w:pStyle w:val="BodyText"/>
      </w:pPr>
      <w:r>
        <w:rPr>
          <w:rStyle w:val="Strong"/>
          <w:rFonts w:ascii="Times New Roman" w:hAnsi="Times New Roman" w:cs="Times New Roman"/>
        </w:rPr>
        <w:t>Prototyping Approach</w:t>
      </w:r>
    </w:p>
    <w:p w14:paraId="7F165929" w14:textId="77777777" w:rsidR="00311FF9" w:rsidRDefault="00311FF9" w:rsidP="00311FF9">
      <w:pPr>
        <w:pStyle w:val="BodyText"/>
      </w:pPr>
      <w:r>
        <w:rPr>
          <w:rFonts w:ascii="Times New Roman" w:hAnsi="Times New Roman" w:cs="Times New Roman"/>
        </w:rPr>
        <w:lastRenderedPageBreak/>
        <w:t>Given the interface designs provided, an evolutionary prototyping approach is employed:</w:t>
      </w:r>
    </w:p>
    <w:p w14:paraId="17676DBD" w14:textId="77777777" w:rsidR="00311FF9" w:rsidRDefault="00311FF9" w:rsidP="00311FF9">
      <w:pPr>
        <w:pStyle w:val="BodyText"/>
        <w:numPr>
          <w:ilvl w:val="0"/>
          <w:numId w:val="28"/>
        </w:numPr>
      </w:pPr>
      <w:r>
        <w:rPr>
          <w:rStyle w:val="Strong"/>
          <w:rFonts w:ascii="Times New Roman" w:hAnsi="Times New Roman" w:cs="Times New Roman"/>
          <w:color w:val="000000"/>
        </w:rPr>
        <w:t>Low-fidelity prototypes</w:t>
      </w:r>
      <w:r>
        <w:rPr>
          <w:rFonts w:ascii="Times New Roman" w:hAnsi="Times New Roman" w:cs="Times New Roman"/>
          <w:color w:val="000000"/>
        </w:rPr>
        <w:t>: Paper sketches and wireframes</w:t>
      </w:r>
    </w:p>
    <w:p w14:paraId="75E9983D" w14:textId="77777777" w:rsidR="00311FF9" w:rsidRDefault="00311FF9" w:rsidP="00311FF9">
      <w:pPr>
        <w:pStyle w:val="BodyText"/>
        <w:numPr>
          <w:ilvl w:val="0"/>
          <w:numId w:val="28"/>
        </w:numPr>
      </w:pPr>
      <w:r>
        <w:rPr>
          <w:rStyle w:val="Strong"/>
          <w:rFonts w:ascii="Times New Roman" w:hAnsi="Times New Roman" w:cs="Times New Roman"/>
          <w:color w:val="000000"/>
        </w:rPr>
        <w:t>Medium-fidelity prototypes</w:t>
      </w:r>
      <w:r>
        <w:rPr>
          <w:rFonts w:ascii="Times New Roman" w:hAnsi="Times New Roman" w:cs="Times New Roman"/>
          <w:color w:val="000000"/>
        </w:rPr>
        <w:t xml:space="preserve">: Interactive </w:t>
      </w:r>
      <w:proofErr w:type="spellStart"/>
      <w:r>
        <w:rPr>
          <w:rFonts w:ascii="Times New Roman" w:hAnsi="Times New Roman" w:cs="Times New Roman"/>
          <w:color w:val="000000"/>
        </w:rPr>
        <w:t>mockups</w:t>
      </w:r>
      <w:proofErr w:type="spellEnd"/>
      <w:r>
        <w:rPr>
          <w:rFonts w:ascii="Times New Roman" w:hAnsi="Times New Roman" w:cs="Times New Roman"/>
          <w:color w:val="000000"/>
        </w:rPr>
        <w:t xml:space="preserve"> (as seen in provided interfaces)</w:t>
      </w:r>
    </w:p>
    <w:p w14:paraId="1D825F49" w14:textId="77777777" w:rsidR="00311FF9" w:rsidRDefault="00311FF9" w:rsidP="00311FF9">
      <w:pPr>
        <w:pStyle w:val="BodyText"/>
        <w:numPr>
          <w:ilvl w:val="0"/>
          <w:numId w:val="28"/>
        </w:numPr>
      </w:pPr>
      <w:r>
        <w:rPr>
          <w:rStyle w:val="Strong"/>
          <w:rFonts w:ascii="Times New Roman" w:hAnsi="Times New Roman" w:cs="Times New Roman"/>
          <w:color w:val="000000"/>
        </w:rPr>
        <w:t>High-fidelity prototypes</w:t>
      </w:r>
      <w:r>
        <w:rPr>
          <w:rFonts w:ascii="Times New Roman" w:hAnsi="Times New Roman" w:cs="Times New Roman"/>
          <w:color w:val="000000"/>
        </w:rPr>
        <w:t>: Functional modules</w:t>
      </w:r>
    </w:p>
    <w:p w14:paraId="2D8E4891" w14:textId="77777777" w:rsidR="00311FF9" w:rsidRDefault="00311FF9" w:rsidP="00311FF9">
      <w:pPr>
        <w:pStyle w:val="BodyText"/>
        <w:numPr>
          <w:ilvl w:val="0"/>
          <w:numId w:val="28"/>
        </w:numPr>
      </w:pPr>
      <w:r>
        <w:rPr>
          <w:rStyle w:val="Strong"/>
          <w:rFonts w:ascii="Times New Roman" w:hAnsi="Times New Roman" w:cs="Times New Roman"/>
          <w:color w:val="000000"/>
        </w:rPr>
        <w:t>Final system</w:t>
      </w:r>
      <w:r>
        <w:rPr>
          <w:rFonts w:ascii="Times New Roman" w:hAnsi="Times New Roman" w:cs="Times New Roman"/>
          <w:color w:val="000000"/>
        </w:rPr>
        <w:t>: Integrated complete solution</w:t>
      </w:r>
    </w:p>
    <w:p w14:paraId="46829C5F" w14:textId="77777777" w:rsidR="00311FF9" w:rsidRDefault="00311FF9" w:rsidP="00311FF9">
      <w:pPr>
        <w:pStyle w:val="Heading2"/>
      </w:pPr>
      <w:bookmarkStart w:id="21" w:name="_Toc216170013"/>
      <w:r>
        <w:rPr>
          <w:rStyle w:val="Strong"/>
          <w:rFonts w:ascii="Times New Roman" w:hAnsi="Times New Roman" w:cs="Times New Roman"/>
        </w:rPr>
        <w:t>3.6 Limitations and Mitigations</w:t>
      </w:r>
      <w:bookmarkEnd w:id="21"/>
    </w:p>
    <w:p w14:paraId="1BB5BD1C" w14:textId="77777777" w:rsidR="00311FF9" w:rsidRDefault="00311FF9" w:rsidP="00311FF9">
      <w:pPr>
        <w:pStyle w:val="BodyText"/>
      </w:pPr>
      <w:r>
        <w:rPr>
          <w:rStyle w:val="Strong"/>
          <w:rFonts w:ascii="Times New Roman" w:hAnsi="Times New Roman" w:cs="Times New Roman"/>
        </w:rPr>
        <w:t>Limitations Identified</w:t>
      </w:r>
    </w:p>
    <w:p w14:paraId="2624916C" w14:textId="77777777" w:rsidR="00311FF9" w:rsidRDefault="00311FF9" w:rsidP="00311FF9">
      <w:pPr>
        <w:pStyle w:val="BodyText"/>
        <w:numPr>
          <w:ilvl w:val="0"/>
          <w:numId w:val="29"/>
        </w:numPr>
      </w:pPr>
      <w:r>
        <w:rPr>
          <w:rStyle w:val="Strong"/>
          <w:rFonts w:ascii="Times New Roman" w:hAnsi="Times New Roman" w:cs="Times New Roman"/>
          <w:color w:val="000000"/>
        </w:rPr>
        <w:t>Resource Constraints</w:t>
      </w:r>
      <w:r>
        <w:rPr>
          <w:rFonts w:ascii="Times New Roman" w:hAnsi="Times New Roman" w:cs="Times New Roman"/>
          <w:color w:val="000000"/>
        </w:rPr>
        <w:t>:</w:t>
      </w:r>
    </w:p>
    <w:p w14:paraId="63EBA331" w14:textId="77777777" w:rsidR="00311FF9" w:rsidRDefault="00311FF9" w:rsidP="00311FF9">
      <w:pPr>
        <w:pStyle w:val="BodyText"/>
        <w:numPr>
          <w:ilvl w:val="1"/>
          <w:numId w:val="29"/>
        </w:numPr>
      </w:pPr>
      <w:r>
        <w:rPr>
          <w:rFonts w:ascii="Times New Roman" w:hAnsi="Times New Roman" w:cs="Times New Roman"/>
        </w:rPr>
        <w:t>Limited access to high-end biometric hardware</w:t>
      </w:r>
    </w:p>
    <w:p w14:paraId="61E0692A" w14:textId="77777777" w:rsidR="00311FF9" w:rsidRDefault="00311FF9" w:rsidP="00311FF9">
      <w:pPr>
        <w:pStyle w:val="BodyText"/>
        <w:numPr>
          <w:ilvl w:val="1"/>
          <w:numId w:val="29"/>
        </w:numPr>
      </w:pPr>
      <w:r>
        <w:rPr>
          <w:rFonts w:ascii="Times New Roman" w:hAnsi="Times New Roman" w:cs="Times New Roman"/>
        </w:rPr>
        <w:t>Budget constraints for commercial software licenses</w:t>
      </w:r>
    </w:p>
    <w:p w14:paraId="792F4C57" w14:textId="77777777" w:rsidR="00311FF9" w:rsidRDefault="00311FF9" w:rsidP="00311FF9">
      <w:pPr>
        <w:pStyle w:val="BodyText"/>
        <w:numPr>
          <w:ilvl w:val="0"/>
          <w:numId w:val="29"/>
        </w:numPr>
      </w:pPr>
      <w:r>
        <w:rPr>
          <w:rStyle w:val="Strong"/>
          <w:rFonts w:ascii="Times New Roman" w:hAnsi="Times New Roman" w:cs="Times New Roman"/>
          <w:color w:val="000000"/>
        </w:rPr>
        <w:t>Technical Challenges</w:t>
      </w:r>
      <w:r>
        <w:rPr>
          <w:rFonts w:ascii="Times New Roman" w:hAnsi="Times New Roman" w:cs="Times New Roman"/>
          <w:color w:val="000000"/>
        </w:rPr>
        <w:t>:</w:t>
      </w:r>
    </w:p>
    <w:p w14:paraId="2690AEE0" w14:textId="77777777" w:rsidR="00311FF9" w:rsidRDefault="00311FF9" w:rsidP="00311FF9">
      <w:pPr>
        <w:pStyle w:val="BodyText"/>
        <w:numPr>
          <w:ilvl w:val="1"/>
          <w:numId w:val="29"/>
        </w:numPr>
      </w:pPr>
      <w:r>
        <w:rPr>
          <w:rFonts w:ascii="Times New Roman" w:hAnsi="Times New Roman" w:cs="Times New Roman"/>
        </w:rPr>
        <w:t>Variable lighting conditions in classrooms</w:t>
      </w:r>
    </w:p>
    <w:p w14:paraId="1791983A" w14:textId="77777777" w:rsidR="00311FF9" w:rsidRDefault="00311FF9" w:rsidP="00311FF9">
      <w:pPr>
        <w:pStyle w:val="BodyText"/>
        <w:numPr>
          <w:ilvl w:val="1"/>
          <w:numId w:val="29"/>
        </w:numPr>
      </w:pPr>
      <w:r>
        <w:rPr>
          <w:rFonts w:ascii="Times New Roman" w:hAnsi="Times New Roman" w:cs="Times New Roman"/>
        </w:rPr>
        <w:t>Network infrastructure limitations in some campus areas</w:t>
      </w:r>
    </w:p>
    <w:p w14:paraId="47899C2C" w14:textId="77777777" w:rsidR="00311FF9" w:rsidRDefault="00311FF9" w:rsidP="00311FF9">
      <w:pPr>
        <w:pStyle w:val="BodyText"/>
        <w:numPr>
          <w:ilvl w:val="1"/>
          <w:numId w:val="29"/>
        </w:numPr>
      </w:pPr>
      <w:r>
        <w:rPr>
          <w:rFonts w:ascii="Times New Roman" w:hAnsi="Times New Roman" w:cs="Times New Roman"/>
        </w:rPr>
        <w:t>Integration with legacy systems</w:t>
      </w:r>
    </w:p>
    <w:p w14:paraId="0539192F" w14:textId="77777777" w:rsidR="00311FF9" w:rsidRDefault="00311FF9" w:rsidP="00311FF9">
      <w:pPr>
        <w:pStyle w:val="BodyText"/>
        <w:numPr>
          <w:ilvl w:val="0"/>
          <w:numId w:val="29"/>
        </w:numPr>
      </w:pPr>
      <w:r>
        <w:rPr>
          <w:rStyle w:val="Strong"/>
          <w:rFonts w:ascii="Times New Roman" w:hAnsi="Times New Roman" w:cs="Times New Roman"/>
          <w:color w:val="000000"/>
        </w:rPr>
        <w:t>Human Factors</w:t>
      </w:r>
      <w:r>
        <w:rPr>
          <w:rFonts w:ascii="Times New Roman" w:hAnsi="Times New Roman" w:cs="Times New Roman"/>
          <w:color w:val="000000"/>
        </w:rPr>
        <w:t>:</w:t>
      </w:r>
    </w:p>
    <w:p w14:paraId="7A87C157" w14:textId="77777777" w:rsidR="00311FF9" w:rsidRDefault="00311FF9" w:rsidP="00311FF9">
      <w:pPr>
        <w:pStyle w:val="BodyText"/>
        <w:numPr>
          <w:ilvl w:val="1"/>
          <w:numId w:val="29"/>
        </w:numPr>
      </w:pPr>
      <w:r>
        <w:rPr>
          <w:rFonts w:ascii="Times New Roman" w:hAnsi="Times New Roman" w:cs="Times New Roman"/>
        </w:rPr>
        <w:t>Resistance to change from some stakeholders</w:t>
      </w:r>
    </w:p>
    <w:p w14:paraId="45111952" w14:textId="77777777" w:rsidR="00311FF9" w:rsidRDefault="00311FF9" w:rsidP="00311FF9">
      <w:pPr>
        <w:pStyle w:val="BodyText"/>
        <w:numPr>
          <w:ilvl w:val="1"/>
          <w:numId w:val="29"/>
        </w:numPr>
      </w:pPr>
      <w:r>
        <w:rPr>
          <w:rFonts w:ascii="Times New Roman" w:hAnsi="Times New Roman" w:cs="Times New Roman"/>
        </w:rPr>
        <w:t>Privacy concerns about biometric data</w:t>
      </w:r>
    </w:p>
    <w:p w14:paraId="3C053C3A" w14:textId="77777777" w:rsidR="00311FF9" w:rsidRDefault="00311FF9" w:rsidP="00311FF9">
      <w:pPr>
        <w:pStyle w:val="BodyText"/>
        <w:numPr>
          <w:ilvl w:val="1"/>
          <w:numId w:val="29"/>
        </w:numPr>
      </w:pPr>
      <w:r>
        <w:rPr>
          <w:rFonts w:ascii="Times New Roman" w:hAnsi="Times New Roman" w:cs="Times New Roman"/>
        </w:rPr>
        <w:t>Digital literacy variations among users</w:t>
      </w:r>
    </w:p>
    <w:p w14:paraId="2FE443F4" w14:textId="77777777" w:rsidR="00311FF9" w:rsidRDefault="00311FF9" w:rsidP="00311FF9">
      <w:pPr>
        <w:pStyle w:val="BodyText"/>
        <w:numPr>
          <w:ilvl w:val="0"/>
          <w:numId w:val="29"/>
        </w:numPr>
      </w:pPr>
      <w:r>
        <w:rPr>
          <w:rStyle w:val="Strong"/>
          <w:rFonts w:ascii="Times New Roman" w:hAnsi="Times New Roman" w:cs="Times New Roman"/>
          <w:color w:val="000000"/>
        </w:rPr>
        <w:t>Methodological Limitations</w:t>
      </w:r>
      <w:r>
        <w:rPr>
          <w:rFonts w:ascii="Times New Roman" w:hAnsi="Times New Roman" w:cs="Times New Roman"/>
          <w:color w:val="000000"/>
        </w:rPr>
        <w:t>:</w:t>
      </w:r>
    </w:p>
    <w:p w14:paraId="630FBB09" w14:textId="77777777" w:rsidR="00311FF9" w:rsidRDefault="00311FF9" w:rsidP="00311FF9">
      <w:pPr>
        <w:pStyle w:val="BodyText"/>
        <w:numPr>
          <w:ilvl w:val="1"/>
          <w:numId w:val="29"/>
        </w:numPr>
      </w:pPr>
      <w:r>
        <w:rPr>
          <w:rFonts w:ascii="Times New Roman" w:hAnsi="Times New Roman" w:cs="Times New Roman"/>
        </w:rPr>
        <w:t xml:space="preserve">Single institution </w:t>
      </w:r>
      <w:proofErr w:type="gramStart"/>
      <w:r>
        <w:rPr>
          <w:rFonts w:ascii="Times New Roman" w:hAnsi="Times New Roman" w:cs="Times New Roman"/>
        </w:rPr>
        <w:t>focus</w:t>
      </w:r>
      <w:proofErr w:type="gramEnd"/>
      <w:r>
        <w:rPr>
          <w:rFonts w:ascii="Times New Roman" w:hAnsi="Times New Roman" w:cs="Times New Roman"/>
        </w:rPr>
        <w:t xml:space="preserve"> limits generalisability</w:t>
      </w:r>
    </w:p>
    <w:p w14:paraId="6D87287A" w14:textId="77777777" w:rsidR="00311FF9" w:rsidRDefault="00311FF9" w:rsidP="00311FF9">
      <w:pPr>
        <w:pStyle w:val="BodyText"/>
        <w:numPr>
          <w:ilvl w:val="1"/>
          <w:numId w:val="29"/>
        </w:numPr>
      </w:pPr>
      <w:r>
        <w:rPr>
          <w:rFonts w:ascii="Times New Roman" w:hAnsi="Times New Roman" w:cs="Times New Roman"/>
        </w:rPr>
        <w:t>Time constraints for comprehensive testing</w:t>
      </w:r>
    </w:p>
    <w:p w14:paraId="7528B2D9" w14:textId="77777777" w:rsidR="00311FF9" w:rsidRDefault="00311FF9" w:rsidP="00311FF9">
      <w:pPr>
        <w:pStyle w:val="BodyText"/>
        <w:numPr>
          <w:ilvl w:val="1"/>
          <w:numId w:val="29"/>
        </w:numPr>
      </w:pPr>
      <w:r>
        <w:rPr>
          <w:rFonts w:ascii="Times New Roman" w:hAnsi="Times New Roman" w:cs="Times New Roman"/>
        </w:rPr>
        <w:t>Sample size limitations for user testing</w:t>
      </w:r>
    </w:p>
    <w:p w14:paraId="356229A4" w14:textId="77777777" w:rsidR="00311FF9" w:rsidRDefault="00311FF9" w:rsidP="00311FF9">
      <w:pPr>
        <w:pStyle w:val="BodyText"/>
      </w:pPr>
      <w:r>
        <w:rPr>
          <w:rStyle w:val="Strong"/>
          <w:rFonts w:ascii="Times New Roman" w:hAnsi="Times New Roman" w:cs="Times New Roman"/>
        </w:rPr>
        <w:t>Mitigation Strategies</w:t>
      </w:r>
    </w:p>
    <w:p w14:paraId="11E44755" w14:textId="77777777" w:rsidR="00311FF9" w:rsidRDefault="00311FF9" w:rsidP="00311FF9">
      <w:pPr>
        <w:pStyle w:val="BodyText"/>
        <w:numPr>
          <w:ilvl w:val="0"/>
          <w:numId w:val="30"/>
        </w:numPr>
      </w:pPr>
      <w:r>
        <w:rPr>
          <w:rStyle w:val="Strong"/>
          <w:rFonts w:ascii="Times New Roman" w:hAnsi="Times New Roman" w:cs="Times New Roman"/>
          <w:color w:val="000000"/>
        </w:rPr>
        <w:t>Technical Mitigations</w:t>
      </w:r>
      <w:r>
        <w:rPr>
          <w:rFonts w:ascii="Times New Roman" w:hAnsi="Times New Roman" w:cs="Times New Roman"/>
          <w:color w:val="000000"/>
        </w:rPr>
        <w:t>:</w:t>
      </w:r>
    </w:p>
    <w:p w14:paraId="7D9137AE" w14:textId="77777777" w:rsidR="00311FF9" w:rsidRDefault="00311FF9" w:rsidP="00311FF9">
      <w:pPr>
        <w:pStyle w:val="BodyText"/>
        <w:numPr>
          <w:ilvl w:val="1"/>
          <w:numId w:val="30"/>
        </w:numPr>
      </w:pPr>
      <w:r>
        <w:rPr>
          <w:rFonts w:ascii="Times New Roman" w:hAnsi="Times New Roman" w:cs="Times New Roman"/>
        </w:rPr>
        <w:t>Use of webcam-based facial recognition to minimise hardware costs</w:t>
      </w:r>
    </w:p>
    <w:p w14:paraId="47120A11" w14:textId="77777777" w:rsidR="00311FF9" w:rsidRDefault="00311FF9" w:rsidP="00311FF9">
      <w:pPr>
        <w:pStyle w:val="BodyText"/>
        <w:numPr>
          <w:ilvl w:val="1"/>
          <w:numId w:val="30"/>
        </w:numPr>
      </w:pPr>
      <w:r>
        <w:rPr>
          <w:rFonts w:ascii="Times New Roman" w:hAnsi="Times New Roman" w:cs="Times New Roman"/>
        </w:rPr>
        <w:t>Adaptive algorithms for varying lighting conditions</w:t>
      </w:r>
    </w:p>
    <w:p w14:paraId="1A1911C2" w14:textId="77777777" w:rsidR="00311FF9" w:rsidRDefault="00311FF9" w:rsidP="00311FF9">
      <w:pPr>
        <w:pStyle w:val="BodyText"/>
        <w:numPr>
          <w:ilvl w:val="1"/>
          <w:numId w:val="30"/>
        </w:numPr>
      </w:pPr>
      <w:r>
        <w:rPr>
          <w:rFonts w:ascii="Times New Roman" w:hAnsi="Times New Roman" w:cs="Times New Roman"/>
        </w:rPr>
        <w:t>Progressive enhancement approach for network limitations</w:t>
      </w:r>
    </w:p>
    <w:p w14:paraId="4ECB0250" w14:textId="77777777" w:rsidR="00311FF9" w:rsidRDefault="00311FF9" w:rsidP="00311FF9">
      <w:pPr>
        <w:pStyle w:val="BodyText"/>
        <w:numPr>
          <w:ilvl w:val="1"/>
          <w:numId w:val="30"/>
        </w:numPr>
      </w:pPr>
      <w:r>
        <w:rPr>
          <w:rFonts w:ascii="Times New Roman" w:hAnsi="Times New Roman" w:cs="Times New Roman"/>
          <w:color w:val="000000"/>
        </w:rPr>
        <w:t>API-based integration rather than direct database access</w:t>
      </w:r>
    </w:p>
    <w:p w14:paraId="5D2491CD" w14:textId="77777777" w:rsidR="00311FF9" w:rsidRDefault="00311FF9" w:rsidP="00311FF9">
      <w:pPr>
        <w:pStyle w:val="BodyText"/>
        <w:numPr>
          <w:ilvl w:val="0"/>
          <w:numId w:val="30"/>
        </w:numPr>
      </w:pPr>
      <w:r>
        <w:rPr>
          <w:rStyle w:val="Strong"/>
          <w:rFonts w:ascii="Times New Roman" w:hAnsi="Times New Roman" w:cs="Times New Roman"/>
          <w:color w:val="000000"/>
        </w:rPr>
        <w:lastRenderedPageBreak/>
        <w:t>Human Factors Mitigations</w:t>
      </w:r>
      <w:r>
        <w:rPr>
          <w:rFonts w:ascii="Times New Roman" w:hAnsi="Times New Roman" w:cs="Times New Roman"/>
          <w:color w:val="000000"/>
        </w:rPr>
        <w:t>:</w:t>
      </w:r>
    </w:p>
    <w:p w14:paraId="5EFA3E09" w14:textId="77777777" w:rsidR="00311FF9" w:rsidRDefault="00311FF9" w:rsidP="00311FF9">
      <w:pPr>
        <w:pStyle w:val="BodyText"/>
        <w:numPr>
          <w:ilvl w:val="1"/>
          <w:numId w:val="30"/>
        </w:numPr>
      </w:pPr>
      <w:r>
        <w:rPr>
          <w:rFonts w:ascii="Times New Roman" w:hAnsi="Times New Roman" w:cs="Times New Roman"/>
        </w:rPr>
        <w:t>Comprehensive training programs for all user groups</w:t>
      </w:r>
    </w:p>
    <w:p w14:paraId="412AD3EF" w14:textId="77777777" w:rsidR="00311FF9" w:rsidRDefault="00311FF9" w:rsidP="00311FF9">
      <w:pPr>
        <w:pStyle w:val="BodyText"/>
        <w:numPr>
          <w:ilvl w:val="1"/>
          <w:numId w:val="30"/>
        </w:numPr>
      </w:pPr>
      <w:r>
        <w:rPr>
          <w:rFonts w:ascii="Times New Roman" w:hAnsi="Times New Roman" w:cs="Times New Roman"/>
        </w:rPr>
        <w:t>Clear communication about data privacy measures</w:t>
      </w:r>
    </w:p>
    <w:p w14:paraId="23114A8C" w14:textId="77777777" w:rsidR="00311FF9" w:rsidRDefault="00311FF9" w:rsidP="00311FF9">
      <w:pPr>
        <w:pStyle w:val="BodyText"/>
        <w:numPr>
          <w:ilvl w:val="1"/>
          <w:numId w:val="30"/>
        </w:numPr>
      </w:pPr>
      <w:r>
        <w:rPr>
          <w:rFonts w:ascii="Times New Roman" w:hAnsi="Times New Roman" w:cs="Times New Roman"/>
        </w:rPr>
        <w:t>Phased rollout with pilot groups first</w:t>
      </w:r>
    </w:p>
    <w:p w14:paraId="6965A4B7" w14:textId="77777777" w:rsidR="00311FF9" w:rsidRDefault="00311FF9" w:rsidP="00311FF9">
      <w:pPr>
        <w:pStyle w:val="BodyText"/>
        <w:numPr>
          <w:ilvl w:val="1"/>
          <w:numId w:val="30"/>
        </w:numPr>
      </w:pPr>
      <w:r>
        <w:rPr>
          <w:rFonts w:ascii="Times New Roman" w:hAnsi="Times New Roman" w:cs="Times New Roman"/>
        </w:rPr>
        <w:t>Continuous support system during implementation</w:t>
      </w:r>
    </w:p>
    <w:p w14:paraId="7B6CE1BC" w14:textId="77777777" w:rsidR="00311FF9" w:rsidRDefault="00311FF9" w:rsidP="00311FF9">
      <w:pPr>
        <w:pStyle w:val="BodyText"/>
        <w:numPr>
          <w:ilvl w:val="0"/>
          <w:numId w:val="30"/>
        </w:numPr>
      </w:pPr>
      <w:r>
        <w:rPr>
          <w:rStyle w:val="Strong"/>
          <w:rFonts w:ascii="Times New Roman" w:hAnsi="Times New Roman" w:cs="Times New Roman"/>
          <w:color w:val="000000"/>
        </w:rPr>
        <w:t>Methodological Mitigations</w:t>
      </w:r>
      <w:r>
        <w:rPr>
          <w:rFonts w:ascii="Times New Roman" w:hAnsi="Times New Roman" w:cs="Times New Roman"/>
          <w:color w:val="000000"/>
        </w:rPr>
        <w:t>:</w:t>
      </w:r>
    </w:p>
    <w:p w14:paraId="1B1CE0A9" w14:textId="77777777" w:rsidR="00311FF9" w:rsidRDefault="00311FF9" w:rsidP="00311FF9">
      <w:pPr>
        <w:pStyle w:val="BodyText"/>
        <w:numPr>
          <w:ilvl w:val="1"/>
          <w:numId w:val="30"/>
        </w:numPr>
      </w:pPr>
      <w:r>
        <w:rPr>
          <w:rFonts w:ascii="Times New Roman" w:hAnsi="Times New Roman" w:cs="Times New Roman"/>
        </w:rPr>
        <w:t>Triangulation of data from multiple sources</w:t>
      </w:r>
    </w:p>
    <w:p w14:paraId="3DE37482" w14:textId="77777777" w:rsidR="00311FF9" w:rsidRDefault="00311FF9" w:rsidP="00311FF9">
      <w:pPr>
        <w:pStyle w:val="BodyText"/>
        <w:numPr>
          <w:ilvl w:val="1"/>
          <w:numId w:val="30"/>
        </w:numPr>
      </w:pPr>
      <w:r>
        <w:rPr>
          <w:rFonts w:ascii="Times New Roman" w:hAnsi="Times New Roman" w:cs="Times New Roman"/>
        </w:rPr>
        <w:t>Iterative development with regular user feedback</w:t>
      </w:r>
    </w:p>
    <w:p w14:paraId="59F97325" w14:textId="77777777" w:rsidR="00311FF9" w:rsidRDefault="00311FF9" w:rsidP="00311FF9">
      <w:pPr>
        <w:pStyle w:val="BodyText"/>
        <w:numPr>
          <w:ilvl w:val="1"/>
          <w:numId w:val="30"/>
        </w:numPr>
      </w:pPr>
      <w:r>
        <w:rPr>
          <w:rFonts w:ascii="Times New Roman" w:hAnsi="Times New Roman" w:cs="Times New Roman"/>
        </w:rPr>
        <w:t>Detailed documentation for replication studies</w:t>
      </w:r>
    </w:p>
    <w:p w14:paraId="51C33D10" w14:textId="77777777" w:rsidR="00311FF9" w:rsidRDefault="00311FF9" w:rsidP="00311FF9">
      <w:pPr>
        <w:pStyle w:val="BodyText"/>
        <w:numPr>
          <w:ilvl w:val="1"/>
          <w:numId w:val="30"/>
        </w:numPr>
      </w:pPr>
      <w:r>
        <w:rPr>
          <w:rFonts w:ascii="Times New Roman" w:hAnsi="Times New Roman" w:cs="Times New Roman"/>
        </w:rPr>
        <w:t>Clear delimitation of scope in research reporting</w:t>
      </w:r>
    </w:p>
    <w:p w14:paraId="4A0A7ADC" w14:textId="77777777" w:rsidR="00311FF9" w:rsidRDefault="00311FF9" w:rsidP="00311FF9">
      <w:pPr>
        <w:pStyle w:val="BodyText"/>
        <w:numPr>
          <w:ilvl w:val="0"/>
          <w:numId w:val="30"/>
        </w:numPr>
      </w:pPr>
      <w:r>
        <w:rPr>
          <w:rStyle w:val="Strong"/>
          <w:rFonts w:ascii="Times New Roman" w:hAnsi="Times New Roman" w:cs="Times New Roman"/>
          <w:color w:val="000000"/>
        </w:rPr>
        <w:t>Ethical Considerations Addressed</w:t>
      </w:r>
      <w:r>
        <w:rPr>
          <w:rFonts w:ascii="Times New Roman" w:hAnsi="Times New Roman" w:cs="Times New Roman"/>
          <w:color w:val="000000"/>
        </w:rPr>
        <w:t>:</w:t>
      </w:r>
    </w:p>
    <w:p w14:paraId="0F1820EB" w14:textId="77777777" w:rsidR="00311FF9" w:rsidRDefault="00311FF9" w:rsidP="00311FF9">
      <w:pPr>
        <w:pStyle w:val="BodyText"/>
        <w:numPr>
          <w:ilvl w:val="1"/>
          <w:numId w:val="30"/>
        </w:numPr>
      </w:pPr>
      <w:r>
        <w:rPr>
          <w:rFonts w:ascii="Times New Roman" w:hAnsi="Times New Roman" w:cs="Times New Roman"/>
        </w:rPr>
        <w:t>Informed consent for all participants</w:t>
      </w:r>
    </w:p>
    <w:p w14:paraId="2BB3866D" w14:textId="77777777" w:rsidR="00311FF9" w:rsidRDefault="00311FF9" w:rsidP="00311FF9">
      <w:pPr>
        <w:pStyle w:val="BodyText"/>
        <w:numPr>
          <w:ilvl w:val="1"/>
          <w:numId w:val="30"/>
        </w:numPr>
      </w:pPr>
      <w:r>
        <w:rPr>
          <w:rFonts w:ascii="Times New Roman" w:hAnsi="Times New Roman" w:cs="Times New Roman"/>
        </w:rPr>
        <w:t>Anonymisation of research data</w:t>
      </w:r>
    </w:p>
    <w:p w14:paraId="2138E023" w14:textId="77777777" w:rsidR="00311FF9" w:rsidRDefault="00311FF9" w:rsidP="00311FF9">
      <w:pPr>
        <w:pStyle w:val="BodyText"/>
        <w:numPr>
          <w:ilvl w:val="1"/>
          <w:numId w:val="30"/>
        </w:numPr>
      </w:pPr>
      <w:r>
        <w:rPr>
          <w:rFonts w:ascii="Times New Roman" w:hAnsi="Times New Roman" w:cs="Times New Roman"/>
        </w:rPr>
        <w:t>Secure storage of biometric templates</w:t>
      </w:r>
    </w:p>
    <w:p w14:paraId="1DFB5EB5" w14:textId="77777777" w:rsidR="00311FF9" w:rsidRDefault="00311FF9" w:rsidP="00311FF9">
      <w:pPr>
        <w:pStyle w:val="BodyText"/>
        <w:numPr>
          <w:ilvl w:val="1"/>
          <w:numId w:val="30"/>
        </w:numPr>
      </w:pPr>
      <w:r>
        <w:rPr>
          <w:rFonts w:ascii="Times New Roman" w:hAnsi="Times New Roman" w:cs="Times New Roman"/>
        </w:rPr>
        <w:t>Compliance with university ethics guidelines and data protection regulations</w:t>
      </w:r>
    </w:p>
    <w:p w14:paraId="4F6CFDE0" w14:textId="77777777" w:rsidR="00311FF9" w:rsidRDefault="00311FF9" w:rsidP="00311FF9">
      <w:pPr>
        <w:pStyle w:val="BodyText"/>
      </w:pPr>
      <w:r>
        <w:rPr>
          <w:rFonts w:ascii="Times New Roman" w:hAnsi="Times New Roman" w:cs="Times New Roman"/>
        </w:rPr>
        <w:t>The methodology ensures a balanced approach between technical development and user-</w:t>
      </w:r>
      <w:proofErr w:type="spellStart"/>
      <w:r>
        <w:rPr>
          <w:rFonts w:ascii="Times New Roman" w:hAnsi="Times New Roman" w:cs="Times New Roman"/>
        </w:rPr>
        <w:t>centered</w:t>
      </w:r>
      <w:proofErr w:type="spellEnd"/>
      <w:r>
        <w:rPr>
          <w:rFonts w:ascii="Times New Roman" w:hAnsi="Times New Roman" w:cs="Times New Roman"/>
        </w:rPr>
        <w:t xml:space="preserve"> design, addressing both functional requirements (evident in interface analysis) and usability considerations crucial for successful implementation at Bugema University.</w:t>
      </w:r>
    </w:p>
    <w:p w14:paraId="23545617" w14:textId="77777777" w:rsidR="00311FF9" w:rsidRDefault="00311FF9" w:rsidP="00311FF9">
      <w:pPr>
        <w:pStyle w:val="BodyText"/>
        <w:rPr>
          <w:rFonts w:ascii="Times New Roman" w:hAnsi="Times New Roman" w:cs="Times New Roman"/>
        </w:rPr>
      </w:pPr>
    </w:p>
    <w:p w14:paraId="4CB90F57" w14:textId="77777777" w:rsidR="00C237A2" w:rsidRDefault="00C237A2" w:rsidP="00311FF9">
      <w:pPr>
        <w:pStyle w:val="BodyText"/>
        <w:rPr>
          <w:rFonts w:ascii="Times New Roman" w:hAnsi="Times New Roman" w:cs="Times New Roman"/>
        </w:rPr>
      </w:pPr>
    </w:p>
    <w:p w14:paraId="52DDDB1C" w14:textId="77777777" w:rsidR="00C237A2" w:rsidRDefault="00C237A2" w:rsidP="00311FF9">
      <w:pPr>
        <w:pStyle w:val="BodyText"/>
        <w:rPr>
          <w:rFonts w:ascii="Times New Roman" w:hAnsi="Times New Roman" w:cs="Times New Roman"/>
        </w:rPr>
      </w:pPr>
    </w:p>
    <w:p w14:paraId="2B04255A" w14:textId="77777777" w:rsidR="00C237A2" w:rsidRDefault="00C237A2" w:rsidP="00311FF9">
      <w:pPr>
        <w:pStyle w:val="BodyText"/>
        <w:rPr>
          <w:rFonts w:ascii="Times New Roman" w:hAnsi="Times New Roman" w:cs="Times New Roman"/>
        </w:rPr>
      </w:pPr>
    </w:p>
    <w:p w14:paraId="6DA5A17B" w14:textId="77777777" w:rsidR="00C237A2" w:rsidRDefault="00C237A2" w:rsidP="00311FF9">
      <w:pPr>
        <w:pStyle w:val="BodyText"/>
        <w:rPr>
          <w:rFonts w:ascii="Times New Roman" w:hAnsi="Times New Roman" w:cs="Times New Roman"/>
        </w:rPr>
      </w:pPr>
    </w:p>
    <w:p w14:paraId="658F1F1F" w14:textId="77777777" w:rsidR="00C237A2" w:rsidRDefault="00C237A2" w:rsidP="00311FF9">
      <w:pPr>
        <w:pStyle w:val="BodyText"/>
        <w:rPr>
          <w:rFonts w:ascii="Times New Roman" w:hAnsi="Times New Roman" w:cs="Times New Roman"/>
        </w:rPr>
      </w:pPr>
    </w:p>
    <w:p w14:paraId="7577706B" w14:textId="77777777" w:rsidR="00311FF9" w:rsidRDefault="00311FF9" w:rsidP="00311FF9">
      <w:pPr>
        <w:pStyle w:val="Heading1"/>
      </w:pPr>
      <w:bookmarkStart w:id="22" w:name="_Toc216170014"/>
      <w:r>
        <w:rPr>
          <w:rStyle w:val="Strong"/>
          <w:rFonts w:ascii="Times New Roman" w:hAnsi="Times New Roman" w:cs="Times New Roman"/>
        </w:rPr>
        <w:lastRenderedPageBreak/>
        <w:t>CHAPTER 4: REQUIREMENTS, ANALYSIS &amp; DESIGN</w:t>
      </w:r>
      <w:bookmarkEnd w:id="22"/>
    </w:p>
    <w:p w14:paraId="02209E54" w14:textId="77777777" w:rsidR="00311FF9" w:rsidRDefault="00311FF9" w:rsidP="00311FF9">
      <w:pPr>
        <w:pStyle w:val="Heading2"/>
      </w:pPr>
      <w:bookmarkStart w:id="23" w:name="_Toc216170015"/>
      <w:r>
        <w:rPr>
          <w:rStyle w:val="Strong"/>
          <w:rFonts w:ascii="Times New Roman" w:hAnsi="Times New Roman" w:cs="Times New Roman"/>
        </w:rPr>
        <w:t>4.1 Introduction</w:t>
      </w:r>
      <w:bookmarkEnd w:id="23"/>
    </w:p>
    <w:p w14:paraId="3866ADE5" w14:textId="77777777" w:rsidR="00311FF9" w:rsidRDefault="00311FF9" w:rsidP="00311FF9">
      <w:pPr>
        <w:pStyle w:val="BodyText"/>
      </w:pPr>
      <w:r>
        <w:rPr>
          <w:rFonts w:ascii="Times New Roman" w:hAnsi="Times New Roman" w:cs="Times New Roman"/>
        </w:rPr>
        <w:t>This chapter details the system requirements, architectural design, and interface specifications for the Biometric Attendance Management System (BAMS), utilising Convex as the reactive backend database platform. Convex provides real-time data synchronisation, automatic reactivity, and serverless function execution, making it ideal for a real-time attendance system with live updates.</w:t>
      </w:r>
    </w:p>
    <w:p w14:paraId="5629F891" w14:textId="77777777" w:rsidR="00311FF9" w:rsidRDefault="00311FF9" w:rsidP="00311FF9">
      <w:pPr>
        <w:pStyle w:val="Heading2"/>
      </w:pPr>
      <w:r>
        <w:br/>
      </w:r>
      <w:bookmarkStart w:id="24" w:name="_Toc216170016"/>
      <w:r>
        <w:rPr>
          <w:rStyle w:val="Strong"/>
          <w:rFonts w:ascii="Times New Roman" w:hAnsi="Times New Roman" w:cs="Times New Roman"/>
          <w:color w:val="000000"/>
        </w:rPr>
        <w:t>4.2 User Requirements</w:t>
      </w:r>
      <w:bookmarkEnd w:id="24"/>
    </w:p>
    <w:p w14:paraId="2331C35F" w14:textId="77777777" w:rsidR="00311FF9" w:rsidRDefault="00311FF9" w:rsidP="00311FF9">
      <w:pPr>
        <w:pStyle w:val="BodyText"/>
      </w:pPr>
      <w:r>
        <w:rPr>
          <w:rFonts w:ascii="Times New Roman" w:hAnsi="Times New Roman" w:cs="Times New Roman"/>
        </w:rPr>
        <w:t>Based on interface analysis and stakeholder interviews:</w:t>
      </w:r>
    </w:p>
    <w:p w14:paraId="4720CE2E" w14:textId="77777777" w:rsidR="00311FF9" w:rsidRDefault="00311FF9" w:rsidP="00311FF9">
      <w:pPr>
        <w:pStyle w:val="Heading3"/>
      </w:pPr>
      <w:bookmarkStart w:id="25" w:name="_Toc216170017"/>
      <w:r>
        <w:rPr>
          <w:rStyle w:val="Strong"/>
          <w:rFonts w:ascii="Times New Roman" w:hAnsi="Times New Roman" w:cs="Times New Roman"/>
        </w:rPr>
        <w:t>4.2.1 Lecturer Requirements</w:t>
      </w:r>
      <w:bookmarkEnd w:id="25"/>
    </w:p>
    <w:p w14:paraId="50929D2B" w14:textId="77777777" w:rsidR="00311FF9" w:rsidRDefault="00311FF9" w:rsidP="00311FF9">
      <w:pPr>
        <w:pStyle w:val="BodyText"/>
        <w:numPr>
          <w:ilvl w:val="0"/>
          <w:numId w:val="31"/>
        </w:numPr>
      </w:pPr>
      <w:r>
        <w:rPr>
          <w:rStyle w:val="Strong"/>
          <w:rFonts w:ascii="Times New Roman" w:hAnsi="Times New Roman" w:cs="Times New Roman"/>
          <w:color w:val="000000"/>
        </w:rPr>
        <w:t>Authentication</w:t>
      </w:r>
      <w:r>
        <w:rPr>
          <w:rFonts w:ascii="Times New Roman" w:hAnsi="Times New Roman" w:cs="Times New Roman"/>
          <w:color w:val="000000"/>
        </w:rPr>
        <w:t>: Secure login with email and password (as shown in login interface)</w:t>
      </w:r>
    </w:p>
    <w:p w14:paraId="23A44806" w14:textId="77777777" w:rsidR="00311FF9" w:rsidRDefault="00311FF9" w:rsidP="00311FF9">
      <w:pPr>
        <w:pStyle w:val="BodyText"/>
        <w:numPr>
          <w:ilvl w:val="0"/>
          <w:numId w:val="31"/>
        </w:numPr>
      </w:pPr>
      <w:r>
        <w:rPr>
          <w:rStyle w:val="Strong"/>
          <w:rFonts w:ascii="Times New Roman" w:hAnsi="Times New Roman" w:cs="Times New Roman"/>
          <w:color w:val="000000"/>
        </w:rPr>
        <w:t>Realtime Dashboard</w:t>
      </w:r>
      <w:r>
        <w:rPr>
          <w:rFonts w:ascii="Times New Roman" w:hAnsi="Times New Roman" w:cs="Times New Roman"/>
          <w:color w:val="000000"/>
        </w:rPr>
        <w:t>: Live updates of attendance statistics and session status</w:t>
      </w:r>
    </w:p>
    <w:p w14:paraId="706BDA01" w14:textId="77777777" w:rsidR="00311FF9" w:rsidRDefault="00311FF9" w:rsidP="00311FF9">
      <w:pPr>
        <w:pStyle w:val="BodyText"/>
        <w:numPr>
          <w:ilvl w:val="0"/>
          <w:numId w:val="31"/>
        </w:numPr>
      </w:pPr>
      <w:r>
        <w:rPr>
          <w:rStyle w:val="Strong"/>
          <w:rFonts w:ascii="Times New Roman" w:hAnsi="Times New Roman" w:cs="Times New Roman"/>
          <w:color w:val="000000"/>
        </w:rPr>
        <w:t>Session Management</w:t>
      </w:r>
      <w:r>
        <w:rPr>
          <w:rFonts w:ascii="Times New Roman" w:hAnsi="Times New Roman" w:cs="Times New Roman"/>
          <w:color w:val="000000"/>
        </w:rPr>
        <w:t>: Create, schedule, start, and end sessions with real-time student tracking</w:t>
      </w:r>
    </w:p>
    <w:p w14:paraId="749751AB" w14:textId="77777777" w:rsidR="00311FF9" w:rsidRDefault="00311FF9" w:rsidP="00311FF9">
      <w:pPr>
        <w:pStyle w:val="BodyText"/>
        <w:numPr>
          <w:ilvl w:val="0"/>
          <w:numId w:val="31"/>
        </w:numPr>
      </w:pPr>
      <w:r>
        <w:rPr>
          <w:rStyle w:val="Strong"/>
          <w:rFonts w:ascii="Times New Roman" w:hAnsi="Times New Roman" w:cs="Times New Roman"/>
          <w:color w:val="000000"/>
        </w:rPr>
        <w:t xml:space="preserve">Student </w:t>
      </w:r>
      <w:proofErr w:type="spellStart"/>
      <w:r>
        <w:rPr>
          <w:rStyle w:val="Strong"/>
          <w:rFonts w:ascii="Times New Roman" w:hAnsi="Times New Roman" w:cs="Times New Roman"/>
          <w:color w:val="000000"/>
        </w:rPr>
        <w:t>Enrollment</w:t>
      </w:r>
      <w:proofErr w:type="spellEnd"/>
      <w:r>
        <w:rPr>
          <w:rFonts w:ascii="Times New Roman" w:hAnsi="Times New Roman" w:cs="Times New Roman"/>
          <w:color w:val="000000"/>
        </w:rPr>
        <w:t xml:space="preserve">: </w:t>
      </w:r>
      <w:proofErr w:type="spellStart"/>
      <w:r>
        <w:rPr>
          <w:rFonts w:ascii="Times New Roman" w:hAnsi="Times New Roman" w:cs="Times New Roman"/>
          <w:color w:val="000000"/>
        </w:rPr>
        <w:t>Enroll</w:t>
      </w:r>
      <w:proofErr w:type="spellEnd"/>
      <w:r>
        <w:rPr>
          <w:rFonts w:ascii="Times New Roman" w:hAnsi="Times New Roman" w:cs="Times New Roman"/>
          <w:color w:val="000000"/>
        </w:rPr>
        <w:t xml:space="preserve"> students with immediate availability for attendance</w:t>
      </w:r>
    </w:p>
    <w:p w14:paraId="6C251051" w14:textId="77777777" w:rsidR="00311FF9" w:rsidRDefault="00311FF9" w:rsidP="00311FF9">
      <w:pPr>
        <w:pStyle w:val="BodyText"/>
        <w:numPr>
          <w:ilvl w:val="0"/>
          <w:numId w:val="31"/>
        </w:numPr>
      </w:pPr>
      <w:r>
        <w:rPr>
          <w:rStyle w:val="Strong"/>
          <w:rFonts w:ascii="Times New Roman" w:hAnsi="Times New Roman" w:cs="Times New Roman"/>
          <w:color w:val="000000"/>
        </w:rPr>
        <w:t>Live Attendance Tracking</w:t>
      </w:r>
      <w:r>
        <w:rPr>
          <w:rFonts w:ascii="Times New Roman" w:hAnsi="Times New Roman" w:cs="Times New Roman"/>
          <w:color w:val="000000"/>
        </w:rPr>
        <w:t>: Real-time monitoring as students check in</w:t>
      </w:r>
    </w:p>
    <w:p w14:paraId="64EFF5B9" w14:textId="77777777" w:rsidR="00311FF9" w:rsidRDefault="00311FF9" w:rsidP="00311FF9">
      <w:pPr>
        <w:pStyle w:val="BodyText"/>
        <w:numPr>
          <w:ilvl w:val="0"/>
          <w:numId w:val="31"/>
        </w:numPr>
      </w:pPr>
      <w:r>
        <w:rPr>
          <w:rStyle w:val="Strong"/>
          <w:rFonts w:ascii="Times New Roman" w:hAnsi="Times New Roman" w:cs="Times New Roman"/>
          <w:color w:val="000000"/>
        </w:rPr>
        <w:t>Reporting</w:t>
      </w:r>
      <w:r>
        <w:rPr>
          <w:rFonts w:ascii="Times New Roman" w:hAnsi="Times New Roman" w:cs="Times New Roman"/>
          <w:color w:val="000000"/>
        </w:rPr>
        <w:t>: Generate and export attendance reports</w:t>
      </w:r>
    </w:p>
    <w:p w14:paraId="64B2B59D" w14:textId="77777777" w:rsidR="00311FF9" w:rsidRDefault="00311FF9" w:rsidP="00311FF9">
      <w:pPr>
        <w:pStyle w:val="BodyText"/>
        <w:numPr>
          <w:ilvl w:val="0"/>
          <w:numId w:val="31"/>
        </w:numPr>
      </w:pPr>
      <w:r>
        <w:rPr>
          <w:rStyle w:val="Strong"/>
          <w:rFonts w:ascii="Times New Roman" w:hAnsi="Times New Roman" w:cs="Times New Roman"/>
          <w:color w:val="000000"/>
        </w:rPr>
        <w:t>Course Management</w:t>
      </w:r>
      <w:r>
        <w:rPr>
          <w:rFonts w:ascii="Times New Roman" w:hAnsi="Times New Roman" w:cs="Times New Roman"/>
          <w:color w:val="000000"/>
        </w:rPr>
        <w:t>: View and manage assigned course units</w:t>
      </w:r>
    </w:p>
    <w:p w14:paraId="36EE2818" w14:textId="77777777" w:rsidR="00311FF9" w:rsidRDefault="00311FF9" w:rsidP="00311FF9">
      <w:pPr>
        <w:pStyle w:val="Heading3"/>
      </w:pPr>
      <w:bookmarkStart w:id="26" w:name="_Toc216170018"/>
      <w:r>
        <w:rPr>
          <w:rStyle w:val="Strong"/>
          <w:rFonts w:ascii="Times New Roman" w:hAnsi="Times New Roman" w:cs="Times New Roman"/>
        </w:rPr>
        <w:t>4.2.2 Student Requirements</w:t>
      </w:r>
      <w:bookmarkEnd w:id="26"/>
    </w:p>
    <w:p w14:paraId="6984F550" w14:textId="77777777" w:rsidR="00311FF9" w:rsidRDefault="00311FF9" w:rsidP="00311FF9">
      <w:pPr>
        <w:pStyle w:val="BodyText"/>
        <w:numPr>
          <w:ilvl w:val="0"/>
          <w:numId w:val="32"/>
        </w:numPr>
      </w:pPr>
      <w:r>
        <w:rPr>
          <w:rStyle w:val="Strong"/>
          <w:rFonts w:ascii="Times New Roman" w:hAnsi="Times New Roman" w:cs="Times New Roman"/>
          <w:color w:val="000000"/>
        </w:rPr>
        <w:t>Registration</w:t>
      </w:r>
      <w:r>
        <w:rPr>
          <w:rFonts w:ascii="Times New Roman" w:hAnsi="Times New Roman" w:cs="Times New Roman"/>
          <w:color w:val="000000"/>
        </w:rPr>
        <w:t>: Submit personal information with immediate system access</w:t>
      </w:r>
    </w:p>
    <w:p w14:paraId="2CC3DAAD" w14:textId="77777777" w:rsidR="00311FF9" w:rsidRDefault="00311FF9" w:rsidP="00311FF9">
      <w:pPr>
        <w:pStyle w:val="BodyText"/>
        <w:numPr>
          <w:ilvl w:val="0"/>
          <w:numId w:val="32"/>
        </w:numPr>
      </w:pPr>
      <w:r>
        <w:rPr>
          <w:rStyle w:val="Strong"/>
          <w:rFonts w:ascii="Times New Roman" w:hAnsi="Times New Roman" w:cs="Times New Roman"/>
          <w:color w:val="000000"/>
        </w:rPr>
        <w:t xml:space="preserve">Biometric </w:t>
      </w:r>
      <w:proofErr w:type="spellStart"/>
      <w:r>
        <w:rPr>
          <w:rStyle w:val="Strong"/>
          <w:rFonts w:ascii="Times New Roman" w:hAnsi="Times New Roman" w:cs="Times New Roman"/>
          <w:color w:val="000000"/>
        </w:rPr>
        <w:t>Enrollment</w:t>
      </w:r>
      <w:proofErr w:type="spellEnd"/>
      <w:r>
        <w:rPr>
          <w:rFonts w:ascii="Times New Roman" w:hAnsi="Times New Roman" w:cs="Times New Roman"/>
          <w:color w:val="000000"/>
        </w:rPr>
        <w:t>: Capture facial template with instant verification</w:t>
      </w:r>
    </w:p>
    <w:p w14:paraId="70A8E5CD" w14:textId="77777777" w:rsidR="00311FF9" w:rsidRDefault="00311FF9" w:rsidP="00311FF9">
      <w:pPr>
        <w:pStyle w:val="BodyText"/>
        <w:numPr>
          <w:ilvl w:val="0"/>
          <w:numId w:val="32"/>
        </w:numPr>
      </w:pPr>
      <w:r>
        <w:rPr>
          <w:rStyle w:val="Strong"/>
          <w:rFonts w:ascii="Times New Roman" w:hAnsi="Times New Roman" w:cs="Times New Roman"/>
          <w:color w:val="000000"/>
        </w:rPr>
        <w:t>Attendance Check-in</w:t>
      </w:r>
      <w:r>
        <w:rPr>
          <w:rFonts w:ascii="Times New Roman" w:hAnsi="Times New Roman" w:cs="Times New Roman"/>
          <w:color w:val="000000"/>
        </w:rPr>
        <w:t>: Real-time biometric verification with immediate confirmation</w:t>
      </w:r>
    </w:p>
    <w:p w14:paraId="1A84EA34" w14:textId="77777777" w:rsidR="00311FF9" w:rsidRDefault="00311FF9" w:rsidP="00311FF9">
      <w:pPr>
        <w:pStyle w:val="BodyText"/>
        <w:numPr>
          <w:ilvl w:val="0"/>
          <w:numId w:val="32"/>
        </w:numPr>
      </w:pPr>
      <w:r>
        <w:rPr>
          <w:rStyle w:val="Strong"/>
          <w:rFonts w:ascii="Times New Roman" w:hAnsi="Times New Roman" w:cs="Times New Roman"/>
          <w:color w:val="000000"/>
        </w:rPr>
        <w:t>Attendance History</w:t>
      </w:r>
      <w:r>
        <w:rPr>
          <w:rFonts w:ascii="Times New Roman" w:hAnsi="Times New Roman" w:cs="Times New Roman"/>
          <w:color w:val="000000"/>
        </w:rPr>
        <w:t>: Live view of personal attendance records</w:t>
      </w:r>
    </w:p>
    <w:p w14:paraId="781982C3" w14:textId="77777777" w:rsidR="00311FF9" w:rsidRDefault="00311FF9" w:rsidP="00311FF9">
      <w:pPr>
        <w:pStyle w:val="BodyText"/>
        <w:numPr>
          <w:ilvl w:val="0"/>
          <w:numId w:val="32"/>
        </w:numPr>
      </w:pPr>
      <w:r>
        <w:rPr>
          <w:rStyle w:val="Strong"/>
          <w:rFonts w:ascii="Times New Roman" w:hAnsi="Times New Roman" w:cs="Times New Roman"/>
          <w:color w:val="000000"/>
        </w:rPr>
        <w:t>Profile Management</w:t>
      </w:r>
      <w:r>
        <w:rPr>
          <w:rFonts w:ascii="Times New Roman" w:hAnsi="Times New Roman" w:cs="Times New Roman"/>
          <w:color w:val="000000"/>
        </w:rPr>
        <w:t>: Update personal information with real-time sync</w:t>
      </w:r>
    </w:p>
    <w:p w14:paraId="05BA63B0" w14:textId="77777777" w:rsidR="00311FF9" w:rsidRDefault="00311FF9" w:rsidP="00311FF9">
      <w:pPr>
        <w:pStyle w:val="Heading3"/>
      </w:pPr>
      <w:bookmarkStart w:id="27" w:name="_Toc216170019"/>
      <w:r>
        <w:rPr>
          <w:rStyle w:val="Strong"/>
          <w:rFonts w:ascii="Times New Roman" w:hAnsi="Times New Roman" w:cs="Times New Roman"/>
        </w:rPr>
        <w:t>4.2.3 Administrator Requirements</w:t>
      </w:r>
      <w:bookmarkEnd w:id="27"/>
    </w:p>
    <w:p w14:paraId="5A8EF954" w14:textId="77777777" w:rsidR="00311FF9" w:rsidRDefault="00311FF9" w:rsidP="00311FF9">
      <w:pPr>
        <w:pStyle w:val="BodyText"/>
        <w:numPr>
          <w:ilvl w:val="0"/>
          <w:numId w:val="33"/>
        </w:numPr>
      </w:pPr>
      <w:r>
        <w:rPr>
          <w:rStyle w:val="Strong"/>
          <w:rFonts w:ascii="Times New Roman" w:hAnsi="Times New Roman" w:cs="Times New Roman"/>
          <w:color w:val="000000"/>
        </w:rPr>
        <w:t>User Management</w:t>
      </w:r>
      <w:r>
        <w:rPr>
          <w:rFonts w:ascii="Times New Roman" w:hAnsi="Times New Roman" w:cs="Times New Roman"/>
          <w:color w:val="000000"/>
        </w:rPr>
        <w:t>: Real-time management of user accounts</w:t>
      </w:r>
    </w:p>
    <w:p w14:paraId="39FFF3AB" w14:textId="77777777" w:rsidR="00311FF9" w:rsidRDefault="00311FF9" w:rsidP="00311FF9">
      <w:pPr>
        <w:pStyle w:val="BodyText"/>
        <w:numPr>
          <w:ilvl w:val="0"/>
          <w:numId w:val="33"/>
        </w:numPr>
      </w:pPr>
      <w:r>
        <w:rPr>
          <w:rStyle w:val="Strong"/>
          <w:rFonts w:ascii="Times New Roman" w:hAnsi="Times New Roman" w:cs="Times New Roman"/>
          <w:color w:val="000000"/>
        </w:rPr>
        <w:t>System Configuration</w:t>
      </w:r>
      <w:r>
        <w:rPr>
          <w:rFonts w:ascii="Times New Roman" w:hAnsi="Times New Roman" w:cs="Times New Roman"/>
          <w:color w:val="000000"/>
        </w:rPr>
        <w:t>: Live configuration updates</w:t>
      </w:r>
    </w:p>
    <w:p w14:paraId="2B33AD08" w14:textId="77777777" w:rsidR="00311FF9" w:rsidRDefault="00311FF9" w:rsidP="00311FF9">
      <w:pPr>
        <w:pStyle w:val="BodyText"/>
        <w:numPr>
          <w:ilvl w:val="0"/>
          <w:numId w:val="33"/>
        </w:numPr>
      </w:pPr>
      <w:r>
        <w:rPr>
          <w:rStyle w:val="Strong"/>
          <w:rFonts w:ascii="Times New Roman" w:hAnsi="Times New Roman" w:cs="Times New Roman"/>
          <w:color w:val="000000"/>
        </w:rPr>
        <w:t>Reporting</w:t>
      </w:r>
      <w:r>
        <w:rPr>
          <w:rFonts w:ascii="Times New Roman" w:hAnsi="Times New Roman" w:cs="Times New Roman"/>
          <w:color w:val="000000"/>
        </w:rPr>
        <w:t>: Real-time institutional reports</w:t>
      </w:r>
    </w:p>
    <w:p w14:paraId="7881D170" w14:textId="77777777" w:rsidR="00311FF9" w:rsidRDefault="00311FF9" w:rsidP="00311FF9">
      <w:pPr>
        <w:pStyle w:val="BodyText"/>
        <w:numPr>
          <w:ilvl w:val="0"/>
          <w:numId w:val="33"/>
        </w:numPr>
      </w:pPr>
      <w:r>
        <w:rPr>
          <w:rStyle w:val="Strong"/>
          <w:rFonts w:ascii="Times New Roman" w:hAnsi="Times New Roman" w:cs="Times New Roman"/>
          <w:color w:val="000000"/>
        </w:rPr>
        <w:lastRenderedPageBreak/>
        <w:t>Analytics</w:t>
      </w:r>
      <w:r>
        <w:rPr>
          <w:rFonts w:ascii="Times New Roman" w:hAnsi="Times New Roman" w:cs="Times New Roman"/>
          <w:color w:val="000000"/>
        </w:rPr>
        <w:t>: Live system usage and performance metrics</w:t>
      </w:r>
    </w:p>
    <w:p w14:paraId="274CA51C" w14:textId="77777777" w:rsidR="00311FF9" w:rsidRDefault="00311FF9" w:rsidP="00311FF9">
      <w:pPr>
        <w:pStyle w:val="BodyText"/>
        <w:numPr>
          <w:ilvl w:val="0"/>
          <w:numId w:val="33"/>
        </w:numPr>
      </w:pPr>
      <w:r>
        <w:rPr>
          <w:rStyle w:val="Strong"/>
          <w:rFonts w:ascii="Times New Roman" w:hAnsi="Times New Roman" w:cs="Times New Roman"/>
          <w:color w:val="000000"/>
        </w:rPr>
        <w:t>Data Management</w:t>
      </w:r>
      <w:r>
        <w:rPr>
          <w:rFonts w:ascii="Times New Roman" w:hAnsi="Times New Roman" w:cs="Times New Roman"/>
          <w:color w:val="000000"/>
        </w:rPr>
        <w:t>: Real-time monitoring of system data</w:t>
      </w:r>
    </w:p>
    <w:p w14:paraId="4266DA8B" w14:textId="77777777" w:rsidR="00311FF9" w:rsidRDefault="00311FF9" w:rsidP="00311FF9">
      <w:pPr>
        <w:pStyle w:val="Heading2"/>
      </w:pPr>
      <w:bookmarkStart w:id="28" w:name="_Toc216170020"/>
      <w:r>
        <w:rPr>
          <w:rStyle w:val="Strong"/>
          <w:rFonts w:ascii="Times New Roman" w:hAnsi="Times New Roman" w:cs="Times New Roman"/>
        </w:rPr>
        <w:t>4.3 System Requirements</w:t>
      </w:r>
      <w:bookmarkEnd w:id="28"/>
    </w:p>
    <w:p w14:paraId="7EDAE940" w14:textId="77777777" w:rsidR="00311FF9" w:rsidRDefault="00311FF9" w:rsidP="00311FF9">
      <w:pPr>
        <w:pStyle w:val="Heading3"/>
      </w:pPr>
      <w:bookmarkStart w:id="29" w:name="_Toc216170021"/>
      <w:r>
        <w:rPr>
          <w:rStyle w:val="Strong"/>
          <w:rFonts w:ascii="Times New Roman" w:hAnsi="Times New Roman" w:cs="Times New Roman"/>
        </w:rPr>
        <w:t>4.3.1 Functional Requirements</w:t>
      </w:r>
      <w:bookmarkEnd w:id="29"/>
    </w:p>
    <w:p w14:paraId="2F332587" w14:textId="77777777" w:rsidR="00311FF9" w:rsidRDefault="00311FF9" w:rsidP="00311FF9">
      <w:pPr>
        <w:pStyle w:val="BodyText"/>
      </w:pPr>
      <w:r>
        <w:rPr>
          <w:rStyle w:val="Strong"/>
          <w:rFonts w:ascii="Times New Roman" w:hAnsi="Times New Roman" w:cs="Times New Roman"/>
        </w:rPr>
        <w:t>Table 1: Functional Requirements Specification</w:t>
      </w:r>
    </w:p>
    <w:tbl>
      <w:tblPr>
        <w:tblW w:w="0" w:type="auto"/>
        <w:tblLayout w:type="fixed"/>
        <w:tblLook w:val="0000" w:firstRow="0" w:lastRow="0" w:firstColumn="0" w:lastColumn="0" w:noHBand="0" w:noVBand="0"/>
      </w:tblPr>
      <w:tblGrid>
        <w:gridCol w:w="783"/>
        <w:gridCol w:w="3191"/>
        <w:gridCol w:w="1116"/>
        <w:gridCol w:w="4488"/>
      </w:tblGrid>
      <w:tr w:rsidR="00311FF9" w14:paraId="376CFA65" w14:textId="77777777" w:rsidTr="00E52ED4">
        <w:trPr>
          <w:trHeight w:val="420"/>
        </w:trPr>
        <w:tc>
          <w:tcPr>
            <w:tcW w:w="783" w:type="dxa"/>
            <w:tcBorders>
              <w:top w:val="single" w:sz="4" w:space="0" w:color="7F7F7F"/>
              <w:left w:val="single" w:sz="4" w:space="0" w:color="7F7F7F"/>
              <w:bottom w:val="single" w:sz="4" w:space="0" w:color="7F7F7F"/>
              <w:right w:val="single" w:sz="4" w:space="0" w:color="7F7F7F"/>
            </w:tcBorders>
          </w:tcPr>
          <w:p w14:paraId="58336776" w14:textId="77777777" w:rsidR="00311FF9" w:rsidRDefault="00311FF9" w:rsidP="00E52ED4">
            <w:pPr>
              <w:pStyle w:val="BodyText"/>
            </w:pPr>
            <w:r>
              <w:rPr>
                <w:rFonts w:ascii="Times New Roman" w:hAnsi="Times New Roman" w:cs="Times New Roman"/>
                <w:sz w:val="22"/>
                <w:szCs w:val="22"/>
              </w:rPr>
              <w:t>ID</w:t>
            </w:r>
          </w:p>
        </w:tc>
        <w:tc>
          <w:tcPr>
            <w:tcW w:w="3191" w:type="dxa"/>
            <w:tcBorders>
              <w:top w:val="single" w:sz="4" w:space="0" w:color="7F7F7F"/>
              <w:left w:val="single" w:sz="4" w:space="0" w:color="7F7F7F"/>
              <w:bottom w:val="single" w:sz="4" w:space="0" w:color="7F7F7F"/>
              <w:right w:val="single" w:sz="4" w:space="0" w:color="7F7F7F"/>
            </w:tcBorders>
          </w:tcPr>
          <w:p w14:paraId="4714F548" w14:textId="77777777" w:rsidR="00311FF9" w:rsidRDefault="00311FF9" w:rsidP="00E52ED4">
            <w:pPr>
              <w:pStyle w:val="BodyText"/>
            </w:pPr>
            <w:r>
              <w:rPr>
                <w:rFonts w:ascii="Times New Roman" w:hAnsi="Times New Roman" w:cs="Times New Roman"/>
                <w:sz w:val="22"/>
                <w:szCs w:val="22"/>
              </w:rPr>
              <w:t>Requirement</w:t>
            </w:r>
          </w:p>
        </w:tc>
        <w:tc>
          <w:tcPr>
            <w:tcW w:w="1116" w:type="dxa"/>
            <w:tcBorders>
              <w:top w:val="single" w:sz="4" w:space="0" w:color="7F7F7F"/>
              <w:left w:val="single" w:sz="4" w:space="0" w:color="7F7F7F"/>
              <w:bottom w:val="single" w:sz="4" w:space="0" w:color="7F7F7F"/>
              <w:right w:val="single" w:sz="4" w:space="0" w:color="7F7F7F"/>
            </w:tcBorders>
          </w:tcPr>
          <w:p w14:paraId="0A1295B7" w14:textId="77777777" w:rsidR="00311FF9" w:rsidRDefault="00311FF9" w:rsidP="00E52ED4">
            <w:pPr>
              <w:pStyle w:val="BodyText"/>
            </w:pPr>
            <w:r>
              <w:rPr>
                <w:rFonts w:ascii="Times New Roman" w:hAnsi="Times New Roman" w:cs="Times New Roman"/>
                <w:sz w:val="22"/>
                <w:szCs w:val="22"/>
              </w:rPr>
              <w:t>Rank</w:t>
            </w:r>
          </w:p>
        </w:tc>
        <w:tc>
          <w:tcPr>
            <w:tcW w:w="4488" w:type="dxa"/>
            <w:tcBorders>
              <w:top w:val="single" w:sz="4" w:space="0" w:color="7F7F7F"/>
              <w:left w:val="single" w:sz="4" w:space="0" w:color="7F7F7F"/>
              <w:bottom w:val="single" w:sz="4" w:space="0" w:color="7F7F7F"/>
              <w:right w:val="single" w:sz="4" w:space="0" w:color="7F7F7F"/>
            </w:tcBorders>
          </w:tcPr>
          <w:p w14:paraId="060636B2" w14:textId="77777777" w:rsidR="00311FF9" w:rsidRDefault="00311FF9" w:rsidP="00E52ED4">
            <w:pPr>
              <w:pStyle w:val="BodyText"/>
            </w:pPr>
            <w:r>
              <w:rPr>
                <w:rFonts w:ascii="Times New Roman" w:hAnsi="Times New Roman" w:cs="Times New Roman"/>
                <w:sz w:val="22"/>
                <w:szCs w:val="22"/>
              </w:rPr>
              <w:t>Convex Implementation</w:t>
            </w:r>
          </w:p>
        </w:tc>
      </w:tr>
      <w:tr w:rsidR="00311FF9" w14:paraId="62AB04E6" w14:textId="77777777" w:rsidTr="00E52ED4">
        <w:trPr>
          <w:trHeight w:val="720"/>
        </w:trPr>
        <w:tc>
          <w:tcPr>
            <w:tcW w:w="783" w:type="dxa"/>
            <w:tcBorders>
              <w:left w:val="single" w:sz="4" w:space="0" w:color="7F7F7F"/>
              <w:right w:val="single" w:sz="4" w:space="0" w:color="7F7F7F"/>
            </w:tcBorders>
          </w:tcPr>
          <w:p w14:paraId="6ACEC337" w14:textId="77777777" w:rsidR="00311FF9" w:rsidRDefault="00311FF9" w:rsidP="00E52ED4">
            <w:pPr>
              <w:pStyle w:val="BodyText"/>
            </w:pPr>
            <w:r>
              <w:rPr>
                <w:rFonts w:ascii="Times New Roman" w:hAnsi="Times New Roman" w:cs="Times New Roman"/>
                <w:sz w:val="22"/>
                <w:szCs w:val="22"/>
              </w:rPr>
              <w:t>FR01</w:t>
            </w:r>
          </w:p>
        </w:tc>
        <w:tc>
          <w:tcPr>
            <w:tcW w:w="3191" w:type="dxa"/>
            <w:tcBorders>
              <w:left w:val="single" w:sz="4" w:space="0" w:color="7F7F7F"/>
              <w:right w:val="single" w:sz="4" w:space="0" w:color="7F7F7F"/>
            </w:tcBorders>
          </w:tcPr>
          <w:p w14:paraId="1923FC9C" w14:textId="77777777" w:rsidR="00311FF9" w:rsidRDefault="00311FF9" w:rsidP="00E52ED4">
            <w:pPr>
              <w:pStyle w:val="BodyText"/>
            </w:pPr>
            <w:r>
              <w:rPr>
                <w:rFonts w:ascii="Times New Roman" w:hAnsi="Times New Roman" w:cs="Times New Roman"/>
                <w:sz w:val="22"/>
                <w:szCs w:val="22"/>
              </w:rPr>
              <w:t>Real-time Authentication</w:t>
            </w:r>
          </w:p>
        </w:tc>
        <w:tc>
          <w:tcPr>
            <w:tcW w:w="1116" w:type="dxa"/>
            <w:tcBorders>
              <w:left w:val="single" w:sz="4" w:space="0" w:color="7F7F7F"/>
              <w:right w:val="single" w:sz="4" w:space="0" w:color="7F7F7F"/>
            </w:tcBorders>
          </w:tcPr>
          <w:p w14:paraId="149EA83E" w14:textId="77777777" w:rsidR="00311FF9" w:rsidRDefault="00311FF9" w:rsidP="00E52ED4">
            <w:pPr>
              <w:pStyle w:val="BodyText"/>
            </w:pPr>
            <w:r>
              <w:rPr>
                <w:rFonts w:ascii="Times New Roman" w:hAnsi="Times New Roman" w:cs="Times New Roman"/>
                <w:sz w:val="22"/>
                <w:szCs w:val="22"/>
              </w:rPr>
              <w:t>High</w:t>
            </w:r>
          </w:p>
        </w:tc>
        <w:tc>
          <w:tcPr>
            <w:tcW w:w="4488" w:type="dxa"/>
            <w:tcBorders>
              <w:left w:val="single" w:sz="4" w:space="0" w:color="7F7F7F"/>
              <w:right w:val="single" w:sz="4" w:space="0" w:color="7F7F7F"/>
            </w:tcBorders>
          </w:tcPr>
          <w:p w14:paraId="25A91583" w14:textId="77777777" w:rsidR="00311FF9" w:rsidRDefault="00311FF9" w:rsidP="00E52ED4">
            <w:pPr>
              <w:pStyle w:val="BodyText"/>
            </w:pPr>
            <w:r>
              <w:rPr>
                <w:rFonts w:ascii="Times New Roman" w:hAnsi="Times New Roman" w:cs="Times New Roman"/>
                <w:sz w:val="22"/>
                <w:szCs w:val="22"/>
              </w:rPr>
              <w:t>Convex Auth with reactive sessions</w:t>
            </w:r>
          </w:p>
        </w:tc>
      </w:tr>
      <w:tr w:rsidR="00311FF9" w14:paraId="51FBFE4B" w14:textId="77777777" w:rsidTr="00E52ED4">
        <w:trPr>
          <w:trHeight w:val="720"/>
        </w:trPr>
        <w:tc>
          <w:tcPr>
            <w:tcW w:w="783" w:type="dxa"/>
            <w:tcBorders>
              <w:top w:val="single" w:sz="4" w:space="0" w:color="7F7F7F"/>
              <w:left w:val="single" w:sz="4" w:space="0" w:color="7F7F7F"/>
              <w:bottom w:val="single" w:sz="4" w:space="0" w:color="7F7F7F"/>
              <w:right w:val="single" w:sz="4" w:space="0" w:color="7F7F7F"/>
            </w:tcBorders>
          </w:tcPr>
          <w:p w14:paraId="55E7E23D" w14:textId="77777777" w:rsidR="00311FF9" w:rsidRDefault="00311FF9" w:rsidP="00E52ED4">
            <w:pPr>
              <w:pStyle w:val="BodyText"/>
            </w:pPr>
            <w:r>
              <w:rPr>
                <w:rFonts w:ascii="Times New Roman" w:hAnsi="Times New Roman" w:cs="Times New Roman"/>
                <w:sz w:val="22"/>
                <w:szCs w:val="22"/>
              </w:rPr>
              <w:t>FR02</w:t>
            </w:r>
          </w:p>
        </w:tc>
        <w:tc>
          <w:tcPr>
            <w:tcW w:w="3191" w:type="dxa"/>
            <w:tcBorders>
              <w:top w:val="single" w:sz="4" w:space="0" w:color="7F7F7F"/>
              <w:left w:val="single" w:sz="4" w:space="0" w:color="7F7F7F"/>
              <w:bottom w:val="single" w:sz="4" w:space="0" w:color="7F7F7F"/>
              <w:right w:val="single" w:sz="4" w:space="0" w:color="7F7F7F"/>
            </w:tcBorders>
          </w:tcPr>
          <w:p w14:paraId="3BDF3393" w14:textId="77777777" w:rsidR="00311FF9" w:rsidRDefault="00311FF9" w:rsidP="00E52ED4">
            <w:pPr>
              <w:pStyle w:val="BodyText"/>
            </w:pPr>
            <w:r>
              <w:rPr>
                <w:rFonts w:ascii="Times New Roman" w:hAnsi="Times New Roman" w:cs="Times New Roman"/>
                <w:sz w:val="22"/>
                <w:szCs w:val="22"/>
              </w:rPr>
              <w:t>Lecturer Registration</w:t>
            </w:r>
          </w:p>
        </w:tc>
        <w:tc>
          <w:tcPr>
            <w:tcW w:w="1116" w:type="dxa"/>
            <w:tcBorders>
              <w:top w:val="single" w:sz="4" w:space="0" w:color="7F7F7F"/>
              <w:left w:val="single" w:sz="4" w:space="0" w:color="7F7F7F"/>
              <w:bottom w:val="single" w:sz="4" w:space="0" w:color="7F7F7F"/>
              <w:right w:val="single" w:sz="4" w:space="0" w:color="7F7F7F"/>
            </w:tcBorders>
          </w:tcPr>
          <w:p w14:paraId="7CCA5A14" w14:textId="77777777" w:rsidR="00311FF9" w:rsidRDefault="00311FF9" w:rsidP="00E52ED4">
            <w:pPr>
              <w:pStyle w:val="BodyText"/>
            </w:pPr>
            <w:r>
              <w:rPr>
                <w:rFonts w:ascii="Times New Roman" w:hAnsi="Times New Roman" w:cs="Times New Roman"/>
                <w:sz w:val="22"/>
                <w:szCs w:val="22"/>
              </w:rPr>
              <w:t>High</w:t>
            </w:r>
          </w:p>
        </w:tc>
        <w:tc>
          <w:tcPr>
            <w:tcW w:w="4488" w:type="dxa"/>
            <w:tcBorders>
              <w:top w:val="single" w:sz="4" w:space="0" w:color="7F7F7F"/>
              <w:left w:val="single" w:sz="4" w:space="0" w:color="7F7F7F"/>
              <w:bottom w:val="single" w:sz="4" w:space="0" w:color="7F7F7F"/>
              <w:right w:val="single" w:sz="4" w:space="0" w:color="7F7F7F"/>
            </w:tcBorders>
          </w:tcPr>
          <w:p w14:paraId="79EE9CA2" w14:textId="77777777" w:rsidR="00311FF9" w:rsidRDefault="00311FF9" w:rsidP="00E52ED4">
            <w:pPr>
              <w:pStyle w:val="BodyText"/>
            </w:pPr>
            <w:r>
              <w:rPr>
                <w:rFonts w:ascii="Times New Roman" w:hAnsi="Times New Roman" w:cs="Times New Roman"/>
                <w:sz w:val="22"/>
                <w:szCs w:val="22"/>
              </w:rPr>
              <w:t>Convex mutations with validation</w:t>
            </w:r>
          </w:p>
        </w:tc>
      </w:tr>
      <w:tr w:rsidR="00311FF9" w14:paraId="7E2D2C2B" w14:textId="77777777" w:rsidTr="00E52ED4">
        <w:trPr>
          <w:trHeight w:val="705"/>
        </w:trPr>
        <w:tc>
          <w:tcPr>
            <w:tcW w:w="783" w:type="dxa"/>
            <w:tcBorders>
              <w:left w:val="single" w:sz="4" w:space="0" w:color="7F7F7F"/>
              <w:right w:val="single" w:sz="4" w:space="0" w:color="7F7F7F"/>
            </w:tcBorders>
          </w:tcPr>
          <w:p w14:paraId="4B575E6F" w14:textId="77777777" w:rsidR="00311FF9" w:rsidRDefault="00311FF9" w:rsidP="00E52ED4">
            <w:pPr>
              <w:pStyle w:val="BodyText"/>
            </w:pPr>
            <w:r>
              <w:rPr>
                <w:rFonts w:ascii="Times New Roman" w:hAnsi="Times New Roman" w:cs="Times New Roman"/>
                <w:sz w:val="22"/>
                <w:szCs w:val="22"/>
              </w:rPr>
              <w:t>FR03</w:t>
            </w:r>
          </w:p>
        </w:tc>
        <w:tc>
          <w:tcPr>
            <w:tcW w:w="3191" w:type="dxa"/>
            <w:tcBorders>
              <w:left w:val="single" w:sz="4" w:space="0" w:color="7F7F7F"/>
              <w:right w:val="single" w:sz="4" w:space="0" w:color="7F7F7F"/>
            </w:tcBorders>
          </w:tcPr>
          <w:p w14:paraId="71CEA455" w14:textId="77777777" w:rsidR="00311FF9" w:rsidRDefault="00311FF9" w:rsidP="00E52ED4">
            <w:pPr>
              <w:pStyle w:val="BodyText"/>
            </w:pPr>
            <w:r>
              <w:rPr>
                <w:rFonts w:ascii="Times New Roman" w:hAnsi="Times New Roman" w:cs="Times New Roman"/>
                <w:sz w:val="22"/>
                <w:szCs w:val="22"/>
              </w:rPr>
              <w:t>Student Registration</w:t>
            </w:r>
          </w:p>
        </w:tc>
        <w:tc>
          <w:tcPr>
            <w:tcW w:w="1116" w:type="dxa"/>
            <w:tcBorders>
              <w:left w:val="single" w:sz="4" w:space="0" w:color="7F7F7F"/>
              <w:right w:val="single" w:sz="4" w:space="0" w:color="7F7F7F"/>
            </w:tcBorders>
          </w:tcPr>
          <w:p w14:paraId="1F83532E" w14:textId="77777777" w:rsidR="00311FF9" w:rsidRDefault="00311FF9" w:rsidP="00E52ED4">
            <w:pPr>
              <w:pStyle w:val="BodyText"/>
            </w:pPr>
            <w:r>
              <w:rPr>
                <w:rFonts w:ascii="Times New Roman" w:hAnsi="Times New Roman" w:cs="Times New Roman"/>
                <w:sz w:val="22"/>
                <w:szCs w:val="22"/>
              </w:rPr>
              <w:t>High</w:t>
            </w:r>
          </w:p>
        </w:tc>
        <w:tc>
          <w:tcPr>
            <w:tcW w:w="4488" w:type="dxa"/>
            <w:tcBorders>
              <w:left w:val="single" w:sz="4" w:space="0" w:color="7F7F7F"/>
              <w:right w:val="single" w:sz="4" w:space="0" w:color="7F7F7F"/>
            </w:tcBorders>
          </w:tcPr>
          <w:p w14:paraId="0C1AE0C2" w14:textId="77777777" w:rsidR="00311FF9" w:rsidRDefault="00311FF9" w:rsidP="00E52ED4">
            <w:pPr>
              <w:pStyle w:val="BodyText"/>
            </w:pPr>
            <w:r>
              <w:rPr>
                <w:rFonts w:ascii="Times New Roman" w:hAnsi="Times New Roman" w:cs="Times New Roman"/>
                <w:sz w:val="22"/>
                <w:szCs w:val="22"/>
              </w:rPr>
              <w:t>Convex reactive forms</w:t>
            </w:r>
          </w:p>
        </w:tc>
      </w:tr>
      <w:tr w:rsidR="00311FF9" w14:paraId="11534956" w14:textId="77777777" w:rsidTr="00E52ED4">
        <w:trPr>
          <w:trHeight w:val="720"/>
        </w:trPr>
        <w:tc>
          <w:tcPr>
            <w:tcW w:w="783" w:type="dxa"/>
            <w:tcBorders>
              <w:top w:val="single" w:sz="4" w:space="0" w:color="7F7F7F"/>
              <w:left w:val="single" w:sz="4" w:space="0" w:color="7F7F7F"/>
              <w:bottom w:val="single" w:sz="4" w:space="0" w:color="7F7F7F"/>
              <w:right w:val="single" w:sz="4" w:space="0" w:color="7F7F7F"/>
            </w:tcBorders>
          </w:tcPr>
          <w:p w14:paraId="26046895" w14:textId="77777777" w:rsidR="00311FF9" w:rsidRDefault="00311FF9" w:rsidP="00E52ED4">
            <w:pPr>
              <w:pStyle w:val="BodyText"/>
            </w:pPr>
            <w:r>
              <w:rPr>
                <w:rFonts w:ascii="Times New Roman" w:hAnsi="Times New Roman" w:cs="Times New Roman"/>
                <w:sz w:val="22"/>
                <w:szCs w:val="22"/>
              </w:rPr>
              <w:t>FR04</w:t>
            </w:r>
          </w:p>
        </w:tc>
        <w:tc>
          <w:tcPr>
            <w:tcW w:w="3191" w:type="dxa"/>
            <w:tcBorders>
              <w:top w:val="single" w:sz="4" w:space="0" w:color="7F7F7F"/>
              <w:left w:val="single" w:sz="4" w:space="0" w:color="7F7F7F"/>
              <w:bottom w:val="single" w:sz="4" w:space="0" w:color="7F7F7F"/>
              <w:right w:val="single" w:sz="4" w:space="0" w:color="7F7F7F"/>
            </w:tcBorders>
          </w:tcPr>
          <w:p w14:paraId="122CD274" w14:textId="77777777" w:rsidR="00311FF9" w:rsidRDefault="00311FF9" w:rsidP="00E52ED4">
            <w:pPr>
              <w:pStyle w:val="BodyText"/>
            </w:pPr>
            <w:r>
              <w:rPr>
                <w:rFonts w:ascii="Times New Roman" w:hAnsi="Times New Roman" w:cs="Times New Roman"/>
                <w:sz w:val="22"/>
                <w:szCs w:val="22"/>
              </w:rPr>
              <w:t>Session Creation</w:t>
            </w:r>
          </w:p>
        </w:tc>
        <w:tc>
          <w:tcPr>
            <w:tcW w:w="1116" w:type="dxa"/>
            <w:tcBorders>
              <w:top w:val="single" w:sz="4" w:space="0" w:color="7F7F7F"/>
              <w:left w:val="single" w:sz="4" w:space="0" w:color="7F7F7F"/>
              <w:bottom w:val="single" w:sz="4" w:space="0" w:color="7F7F7F"/>
              <w:right w:val="single" w:sz="4" w:space="0" w:color="7F7F7F"/>
            </w:tcBorders>
          </w:tcPr>
          <w:p w14:paraId="5C927A11" w14:textId="77777777" w:rsidR="00311FF9" w:rsidRDefault="00311FF9" w:rsidP="00E52ED4">
            <w:pPr>
              <w:pStyle w:val="BodyText"/>
            </w:pPr>
            <w:r>
              <w:rPr>
                <w:rFonts w:ascii="Times New Roman" w:hAnsi="Times New Roman" w:cs="Times New Roman"/>
                <w:sz w:val="22"/>
                <w:szCs w:val="22"/>
              </w:rPr>
              <w:t>High</w:t>
            </w:r>
          </w:p>
        </w:tc>
        <w:tc>
          <w:tcPr>
            <w:tcW w:w="4488" w:type="dxa"/>
            <w:tcBorders>
              <w:top w:val="single" w:sz="4" w:space="0" w:color="7F7F7F"/>
              <w:left w:val="single" w:sz="4" w:space="0" w:color="7F7F7F"/>
              <w:bottom w:val="single" w:sz="4" w:space="0" w:color="7F7F7F"/>
              <w:right w:val="single" w:sz="4" w:space="0" w:color="7F7F7F"/>
            </w:tcBorders>
          </w:tcPr>
          <w:p w14:paraId="7A61B46A" w14:textId="77777777" w:rsidR="00311FF9" w:rsidRDefault="00311FF9" w:rsidP="00E52ED4">
            <w:pPr>
              <w:pStyle w:val="BodyText"/>
            </w:pPr>
            <w:r>
              <w:rPr>
                <w:rFonts w:ascii="Times New Roman" w:hAnsi="Times New Roman" w:cs="Times New Roman"/>
                <w:sz w:val="22"/>
                <w:szCs w:val="22"/>
              </w:rPr>
              <w:t>Convex scheduled functions</w:t>
            </w:r>
          </w:p>
        </w:tc>
      </w:tr>
      <w:tr w:rsidR="00311FF9" w14:paraId="4852E7F6" w14:textId="77777777" w:rsidTr="00E52ED4">
        <w:trPr>
          <w:trHeight w:val="720"/>
        </w:trPr>
        <w:tc>
          <w:tcPr>
            <w:tcW w:w="783" w:type="dxa"/>
            <w:tcBorders>
              <w:left w:val="single" w:sz="4" w:space="0" w:color="7F7F7F"/>
              <w:right w:val="single" w:sz="4" w:space="0" w:color="7F7F7F"/>
            </w:tcBorders>
          </w:tcPr>
          <w:p w14:paraId="4331216A" w14:textId="77777777" w:rsidR="00311FF9" w:rsidRDefault="00311FF9" w:rsidP="00E52ED4">
            <w:pPr>
              <w:pStyle w:val="BodyText"/>
            </w:pPr>
            <w:r>
              <w:rPr>
                <w:rFonts w:ascii="Times New Roman" w:hAnsi="Times New Roman" w:cs="Times New Roman"/>
                <w:sz w:val="22"/>
                <w:szCs w:val="22"/>
              </w:rPr>
              <w:t>FR05</w:t>
            </w:r>
          </w:p>
        </w:tc>
        <w:tc>
          <w:tcPr>
            <w:tcW w:w="3191" w:type="dxa"/>
            <w:tcBorders>
              <w:left w:val="single" w:sz="4" w:space="0" w:color="7F7F7F"/>
              <w:right w:val="single" w:sz="4" w:space="0" w:color="7F7F7F"/>
            </w:tcBorders>
          </w:tcPr>
          <w:p w14:paraId="4EDBA9B0" w14:textId="77777777" w:rsidR="00311FF9" w:rsidRDefault="00311FF9" w:rsidP="00E52ED4">
            <w:pPr>
              <w:pStyle w:val="BodyText"/>
            </w:pPr>
            <w:r>
              <w:rPr>
                <w:rFonts w:ascii="Times New Roman" w:hAnsi="Times New Roman" w:cs="Times New Roman"/>
                <w:sz w:val="22"/>
                <w:szCs w:val="22"/>
              </w:rPr>
              <w:t>Biometric Enrolment</w:t>
            </w:r>
          </w:p>
        </w:tc>
        <w:tc>
          <w:tcPr>
            <w:tcW w:w="1116" w:type="dxa"/>
            <w:tcBorders>
              <w:left w:val="single" w:sz="4" w:space="0" w:color="7F7F7F"/>
              <w:right w:val="single" w:sz="4" w:space="0" w:color="7F7F7F"/>
            </w:tcBorders>
          </w:tcPr>
          <w:p w14:paraId="5C099808" w14:textId="77777777" w:rsidR="00311FF9" w:rsidRDefault="00311FF9" w:rsidP="00E52ED4">
            <w:pPr>
              <w:pStyle w:val="BodyText"/>
            </w:pPr>
            <w:r>
              <w:rPr>
                <w:rFonts w:ascii="Times New Roman" w:hAnsi="Times New Roman" w:cs="Times New Roman"/>
                <w:sz w:val="22"/>
                <w:szCs w:val="22"/>
              </w:rPr>
              <w:t>High</w:t>
            </w:r>
          </w:p>
        </w:tc>
        <w:tc>
          <w:tcPr>
            <w:tcW w:w="4488" w:type="dxa"/>
            <w:tcBorders>
              <w:left w:val="single" w:sz="4" w:space="0" w:color="7F7F7F"/>
              <w:right w:val="single" w:sz="4" w:space="0" w:color="7F7F7F"/>
            </w:tcBorders>
          </w:tcPr>
          <w:p w14:paraId="771A559A" w14:textId="77777777" w:rsidR="00311FF9" w:rsidRDefault="00311FF9" w:rsidP="00E52ED4">
            <w:pPr>
              <w:pStyle w:val="BodyText"/>
            </w:pPr>
            <w:r>
              <w:rPr>
                <w:rFonts w:ascii="Times New Roman" w:hAnsi="Times New Roman" w:cs="Times New Roman"/>
                <w:sz w:val="22"/>
                <w:szCs w:val="22"/>
              </w:rPr>
              <w:t>Convex file storage + vector search</w:t>
            </w:r>
          </w:p>
        </w:tc>
      </w:tr>
      <w:tr w:rsidR="00311FF9" w14:paraId="4457A905" w14:textId="77777777" w:rsidTr="00E52ED4">
        <w:trPr>
          <w:trHeight w:val="720"/>
        </w:trPr>
        <w:tc>
          <w:tcPr>
            <w:tcW w:w="783" w:type="dxa"/>
            <w:tcBorders>
              <w:top w:val="single" w:sz="4" w:space="0" w:color="7F7F7F"/>
              <w:left w:val="single" w:sz="4" w:space="0" w:color="7F7F7F"/>
              <w:bottom w:val="single" w:sz="4" w:space="0" w:color="7F7F7F"/>
              <w:right w:val="single" w:sz="4" w:space="0" w:color="7F7F7F"/>
            </w:tcBorders>
          </w:tcPr>
          <w:p w14:paraId="2F999B50" w14:textId="77777777" w:rsidR="00311FF9" w:rsidRDefault="00311FF9" w:rsidP="00E52ED4">
            <w:pPr>
              <w:pStyle w:val="BodyText"/>
            </w:pPr>
            <w:r>
              <w:rPr>
                <w:rFonts w:ascii="Times New Roman" w:hAnsi="Times New Roman" w:cs="Times New Roman"/>
                <w:sz w:val="22"/>
                <w:szCs w:val="22"/>
              </w:rPr>
              <w:t>FR06</w:t>
            </w:r>
          </w:p>
        </w:tc>
        <w:tc>
          <w:tcPr>
            <w:tcW w:w="3191" w:type="dxa"/>
            <w:tcBorders>
              <w:top w:val="single" w:sz="4" w:space="0" w:color="7F7F7F"/>
              <w:left w:val="single" w:sz="4" w:space="0" w:color="7F7F7F"/>
              <w:bottom w:val="single" w:sz="4" w:space="0" w:color="7F7F7F"/>
              <w:right w:val="single" w:sz="4" w:space="0" w:color="7F7F7F"/>
            </w:tcBorders>
          </w:tcPr>
          <w:p w14:paraId="32E828D3" w14:textId="77777777" w:rsidR="00311FF9" w:rsidRDefault="00311FF9" w:rsidP="00E52ED4">
            <w:pPr>
              <w:pStyle w:val="BodyText"/>
            </w:pPr>
            <w:r>
              <w:rPr>
                <w:rFonts w:ascii="Times New Roman" w:hAnsi="Times New Roman" w:cs="Times New Roman"/>
                <w:sz w:val="22"/>
                <w:szCs w:val="22"/>
              </w:rPr>
              <w:t>Real-time Attendance</w:t>
            </w:r>
          </w:p>
        </w:tc>
        <w:tc>
          <w:tcPr>
            <w:tcW w:w="1116" w:type="dxa"/>
            <w:tcBorders>
              <w:top w:val="single" w:sz="4" w:space="0" w:color="7F7F7F"/>
              <w:left w:val="single" w:sz="4" w:space="0" w:color="7F7F7F"/>
              <w:bottom w:val="single" w:sz="4" w:space="0" w:color="7F7F7F"/>
              <w:right w:val="single" w:sz="4" w:space="0" w:color="7F7F7F"/>
            </w:tcBorders>
          </w:tcPr>
          <w:p w14:paraId="0F72FB8D" w14:textId="77777777" w:rsidR="00311FF9" w:rsidRDefault="00311FF9" w:rsidP="00E52ED4">
            <w:pPr>
              <w:pStyle w:val="BodyText"/>
            </w:pPr>
            <w:r>
              <w:rPr>
                <w:rFonts w:ascii="Times New Roman" w:hAnsi="Times New Roman" w:cs="Times New Roman"/>
                <w:sz w:val="22"/>
                <w:szCs w:val="22"/>
              </w:rPr>
              <w:t>High</w:t>
            </w:r>
          </w:p>
        </w:tc>
        <w:tc>
          <w:tcPr>
            <w:tcW w:w="4488" w:type="dxa"/>
            <w:tcBorders>
              <w:top w:val="single" w:sz="4" w:space="0" w:color="7F7F7F"/>
              <w:left w:val="single" w:sz="4" w:space="0" w:color="7F7F7F"/>
              <w:bottom w:val="single" w:sz="4" w:space="0" w:color="7F7F7F"/>
              <w:right w:val="single" w:sz="4" w:space="0" w:color="7F7F7F"/>
            </w:tcBorders>
          </w:tcPr>
          <w:p w14:paraId="4928FBFB" w14:textId="77777777" w:rsidR="00311FF9" w:rsidRDefault="00311FF9" w:rsidP="00E52ED4">
            <w:pPr>
              <w:pStyle w:val="BodyText"/>
            </w:pPr>
            <w:r>
              <w:rPr>
                <w:rFonts w:ascii="Times New Roman" w:hAnsi="Times New Roman" w:cs="Times New Roman"/>
                <w:sz w:val="22"/>
                <w:szCs w:val="22"/>
              </w:rPr>
              <w:t>Convex subscriptions + live queries</w:t>
            </w:r>
          </w:p>
        </w:tc>
      </w:tr>
      <w:tr w:rsidR="00311FF9" w14:paraId="1CC4CE95" w14:textId="77777777" w:rsidTr="00E52ED4">
        <w:trPr>
          <w:trHeight w:val="720"/>
        </w:trPr>
        <w:tc>
          <w:tcPr>
            <w:tcW w:w="783" w:type="dxa"/>
            <w:tcBorders>
              <w:left w:val="single" w:sz="4" w:space="0" w:color="7F7F7F"/>
              <w:right w:val="single" w:sz="4" w:space="0" w:color="7F7F7F"/>
            </w:tcBorders>
          </w:tcPr>
          <w:p w14:paraId="71FC00AD" w14:textId="77777777" w:rsidR="00311FF9" w:rsidRDefault="00311FF9" w:rsidP="00E52ED4">
            <w:pPr>
              <w:pStyle w:val="BodyText"/>
            </w:pPr>
            <w:r>
              <w:rPr>
                <w:rFonts w:ascii="Times New Roman" w:hAnsi="Times New Roman" w:cs="Times New Roman"/>
                <w:sz w:val="22"/>
                <w:szCs w:val="22"/>
              </w:rPr>
              <w:t>FR07</w:t>
            </w:r>
          </w:p>
        </w:tc>
        <w:tc>
          <w:tcPr>
            <w:tcW w:w="3191" w:type="dxa"/>
            <w:tcBorders>
              <w:left w:val="single" w:sz="4" w:space="0" w:color="7F7F7F"/>
              <w:right w:val="single" w:sz="4" w:space="0" w:color="7F7F7F"/>
            </w:tcBorders>
          </w:tcPr>
          <w:p w14:paraId="6BB2E135" w14:textId="77777777" w:rsidR="00311FF9" w:rsidRDefault="00311FF9" w:rsidP="00E52ED4">
            <w:pPr>
              <w:pStyle w:val="BodyText"/>
            </w:pPr>
            <w:r>
              <w:rPr>
                <w:rFonts w:ascii="Times New Roman" w:hAnsi="Times New Roman" w:cs="Times New Roman"/>
                <w:sz w:val="22"/>
                <w:szCs w:val="22"/>
              </w:rPr>
              <w:t>Attendance Reports</w:t>
            </w:r>
          </w:p>
        </w:tc>
        <w:tc>
          <w:tcPr>
            <w:tcW w:w="1116" w:type="dxa"/>
            <w:tcBorders>
              <w:left w:val="single" w:sz="4" w:space="0" w:color="7F7F7F"/>
              <w:right w:val="single" w:sz="4" w:space="0" w:color="7F7F7F"/>
            </w:tcBorders>
          </w:tcPr>
          <w:p w14:paraId="4876B1E7" w14:textId="77777777" w:rsidR="00311FF9" w:rsidRDefault="00311FF9" w:rsidP="00E52ED4">
            <w:pPr>
              <w:pStyle w:val="BodyText"/>
            </w:pPr>
            <w:r>
              <w:rPr>
                <w:rFonts w:ascii="Times New Roman" w:hAnsi="Times New Roman" w:cs="Times New Roman"/>
                <w:sz w:val="22"/>
                <w:szCs w:val="22"/>
              </w:rPr>
              <w:t>Medium</w:t>
            </w:r>
          </w:p>
        </w:tc>
        <w:tc>
          <w:tcPr>
            <w:tcW w:w="4488" w:type="dxa"/>
            <w:tcBorders>
              <w:left w:val="single" w:sz="4" w:space="0" w:color="7F7F7F"/>
              <w:right w:val="single" w:sz="4" w:space="0" w:color="7F7F7F"/>
            </w:tcBorders>
          </w:tcPr>
          <w:p w14:paraId="0C93CA4E" w14:textId="77777777" w:rsidR="00311FF9" w:rsidRDefault="00311FF9" w:rsidP="00E52ED4">
            <w:pPr>
              <w:pStyle w:val="BodyText"/>
            </w:pPr>
            <w:r>
              <w:rPr>
                <w:rFonts w:ascii="Times New Roman" w:hAnsi="Times New Roman" w:cs="Times New Roman"/>
                <w:sz w:val="22"/>
                <w:szCs w:val="22"/>
              </w:rPr>
              <w:t>Convex query engine + exports</w:t>
            </w:r>
          </w:p>
        </w:tc>
      </w:tr>
      <w:tr w:rsidR="00311FF9" w14:paraId="5AE86A9F" w14:textId="77777777" w:rsidTr="00E52ED4">
        <w:trPr>
          <w:trHeight w:val="705"/>
        </w:trPr>
        <w:tc>
          <w:tcPr>
            <w:tcW w:w="783" w:type="dxa"/>
            <w:tcBorders>
              <w:top w:val="single" w:sz="4" w:space="0" w:color="7F7F7F"/>
              <w:left w:val="single" w:sz="4" w:space="0" w:color="7F7F7F"/>
              <w:bottom w:val="single" w:sz="4" w:space="0" w:color="7F7F7F"/>
              <w:right w:val="single" w:sz="4" w:space="0" w:color="7F7F7F"/>
            </w:tcBorders>
          </w:tcPr>
          <w:p w14:paraId="4535DF1A" w14:textId="77777777" w:rsidR="00311FF9" w:rsidRDefault="00311FF9" w:rsidP="00E52ED4">
            <w:pPr>
              <w:pStyle w:val="BodyText"/>
            </w:pPr>
            <w:r>
              <w:rPr>
                <w:rFonts w:ascii="Times New Roman" w:hAnsi="Times New Roman" w:cs="Times New Roman"/>
                <w:sz w:val="22"/>
                <w:szCs w:val="22"/>
              </w:rPr>
              <w:t>FR08</w:t>
            </w:r>
          </w:p>
        </w:tc>
        <w:tc>
          <w:tcPr>
            <w:tcW w:w="3191" w:type="dxa"/>
            <w:tcBorders>
              <w:top w:val="single" w:sz="4" w:space="0" w:color="7F7F7F"/>
              <w:left w:val="single" w:sz="4" w:space="0" w:color="7F7F7F"/>
              <w:bottom w:val="single" w:sz="4" w:space="0" w:color="7F7F7F"/>
              <w:right w:val="single" w:sz="4" w:space="0" w:color="7F7F7F"/>
            </w:tcBorders>
          </w:tcPr>
          <w:p w14:paraId="3EBCD265" w14:textId="77777777" w:rsidR="00311FF9" w:rsidRDefault="00311FF9" w:rsidP="00E52ED4">
            <w:pPr>
              <w:pStyle w:val="BodyText"/>
            </w:pPr>
            <w:r>
              <w:rPr>
                <w:rFonts w:ascii="Times New Roman" w:hAnsi="Times New Roman" w:cs="Times New Roman"/>
                <w:sz w:val="22"/>
                <w:szCs w:val="22"/>
              </w:rPr>
              <w:t>Student Management</w:t>
            </w:r>
          </w:p>
        </w:tc>
        <w:tc>
          <w:tcPr>
            <w:tcW w:w="1116" w:type="dxa"/>
            <w:tcBorders>
              <w:top w:val="single" w:sz="4" w:space="0" w:color="7F7F7F"/>
              <w:left w:val="single" w:sz="4" w:space="0" w:color="7F7F7F"/>
              <w:bottom w:val="single" w:sz="4" w:space="0" w:color="7F7F7F"/>
              <w:right w:val="single" w:sz="4" w:space="0" w:color="7F7F7F"/>
            </w:tcBorders>
          </w:tcPr>
          <w:p w14:paraId="6CE04062" w14:textId="77777777" w:rsidR="00311FF9" w:rsidRDefault="00311FF9" w:rsidP="00E52ED4">
            <w:pPr>
              <w:pStyle w:val="BodyText"/>
            </w:pPr>
            <w:r>
              <w:rPr>
                <w:rFonts w:ascii="Times New Roman" w:hAnsi="Times New Roman" w:cs="Times New Roman"/>
                <w:sz w:val="22"/>
                <w:szCs w:val="22"/>
              </w:rPr>
              <w:t>Medium</w:t>
            </w:r>
          </w:p>
        </w:tc>
        <w:tc>
          <w:tcPr>
            <w:tcW w:w="4488" w:type="dxa"/>
            <w:tcBorders>
              <w:top w:val="single" w:sz="4" w:space="0" w:color="7F7F7F"/>
              <w:left w:val="single" w:sz="4" w:space="0" w:color="7F7F7F"/>
              <w:bottom w:val="single" w:sz="4" w:space="0" w:color="7F7F7F"/>
              <w:right w:val="single" w:sz="4" w:space="0" w:color="7F7F7F"/>
            </w:tcBorders>
          </w:tcPr>
          <w:p w14:paraId="7212EBAE" w14:textId="77777777" w:rsidR="00311FF9" w:rsidRDefault="00311FF9" w:rsidP="00E52ED4">
            <w:pPr>
              <w:pStyle w:val="BodyText"/>
            </w:pPr>
            <w:r>
              <w:rPr>
                <w:rFonts w:ascii="Times New Roman" w:hAnsi="Times New Roman" w:cs="Times New Roman"/>
                <w:sz w:val="22"/>
                <w:szCs w:val="22"/>
              </w:rPr>
              <w:t>Convex reactive tables</w:t>
            </w:r>
          </w:p>
        </w:tc>
      </w:tr>
      <w:tr w:rsidR="00311FF9" w14:paraId="05B8421C" w14:textId="77777777" w:rsidTr="00E52ED4">
        <w:trPr>
          <w:trHeight w:val="720"/>
        </w:trPr>
        <w:tc>
          <w:tcPr>
            <w:tcW w:w="783" w:type="dxa"/>
            <w:tcBorders>
              <w:left w:val="single" w:sz="4" w:space="0" w:color="7F7F7F"/>
              <w:right w:val="single" w:sz="4" w:space="0" w:color="7F7F7F"/>
            </w:tcBorders>
          </w:tcPr>
          <w:p w14:paraId="214F2BB5" w14:textId="77777777" w:rsidR="00311FF9" w:rsidRDefault="00311FF9" w:rsidP="00E52ED4">
            <w:pPr>
              <w:pStyle w:val="BodyText"/>
            </w:pPr>
            <w:r>
              <w:rPr>
                <w:rFonts w:ascii="Times New Roman" w:hAnsi="Times New Roman" w:cs="Times New Roman"/>
                <w:sz w:val="22"/>
                <w:szCs w:val="22"/>
              </w:rPr>
              <w:t>FR09</w:t>
            </w:r>
          </w:p>
        </w:tc>
        <w:tc>
          <w:tcPr>
            <w:tcW w:w="3191" w:type="dxa"/>
            <w:tcBorders>
              <w:left w:val="single" w:sz="4" w:space="0" w:color="7F7F7F"/>
              <w:right w:val="single" w:sz="4" w:space="0" w:color="7F7F7F"/>
            </w:tcBorders>
          </w:tcPr>
          <w:p w14:paraId="754C7F57" w14:textId="77777777" w:rsidR="00311FF9" w:rsidRDefault="00311FF9" w:rsidP="00E52ED4">
            <w:pPr>
              <w:pStyle w:val="BodyText"/>
            </w:pPr>
            <w:r>
              <w:rPr>
                <w:rFonts w:ascii="Times New Roman" w:hAnsi="Times New Roman" w:cs="Times New Roman"/>
                <w:sz w:val="22"/>
                <w:szCs w:val="22"/>
              </w:rPr>
              <w:t>Course Management</w:t>
            </w:r>
          </w:p>
        </w:tc>
        <w:tc>
          <w:tcPr>
            <w:tcW w:w="1116" w:type="dxa"/>
            <w:tcBorders>
              <w:left w:val="single" w:sz="4" w:space="0" w:color="7F7F7F"/>
              <w:right w:val="single" w:sz="4" w:space="0" w:color="7F7F7F"/>
            </w:tcBorders>
          </w:tcPr>
          <w:p w14:paraId="12BE1C7A" w14:textId="77777777" w:rsidR="00311FF9" w:rsidRDefault="00311FF9" w:rsidP="00E52ED4">
            <w:pPr>
              <w:pStyle w:val="BodyText"/>
            </w:pPr>
            <w:r>
              <w:rPr>
                <w:rFonts w:ascii="Times New Roman" w:hAnsi="Times New Roman" w:cs="Times New Roman"/>
                <w:sz w:val="22"/>
                <w:szCs w:val="22"/>
              </w:rPr>
              <w:t>Medium</w:t>
            </w:r>
          </w:p>
        </w:tc>
        <w:tc>
          <w:tcPr>
            <w:tcW w:w="4488" w:type="dxa"/>
            <w:tcBorders>
              <w:left w:val="single" w:sz="4" w:space="0" w:color="7F7F7F"/>
              <w:right w:val="single" w:sz="4" w:space="0" w:color="7F7F7F"/>
            </w:tcBorders>
          </w:tcPr>
          <w:p w14:paraId="22572F24" w14:textId="77777777" w:rsidR="00311FF9" w:rsidRDefault="00311FF9" w:rsidP="00E52ED4">
            <w:pPr>
              <w:pStyle w:val="BodyText"/>
            </w:pPr>
            <w:r>
              <w:rPr>
                <w:rFonts w:ascii="Times New Roman" w:hAnsi="Times New Roman" w:cs="Times New Roman"/>
                <w:sz w:val="22"/>
                <w:szCs w:val="22"/>
              </w:rPr>
              <w:t>Convex data relationships</w:t>
            </w:r>
          </w:p>
        </w:tc>
      </w:tr>
      <w:tr w:rsidR="00311FF9" w14:paraId="31993A4E" w14:textId="77777777" w:rsidTr="00E52ED4">
        <w:trPr>
          <w:trHeight w:val="720"/>
        </w:trPr>
        <w:tc>
          <w:tcPr>
            <w:tcW w:w="783" w:type="dxa"/>
            <w:tcBorders>
              <w:top w:val="single" w:sz="4" w:space="0" w:color="7F7F7F"/>
              <w:left w:val="single" w:sz="4" w:space="0" w:color="7F7F7F"/>
              <w:bottom w:val="single" w:sz="4" w:space="0" w:color="7F7F7F"/>
              <w:right w:val="single" w:sz="4" w:space="0" w:color="7F7F7F"/>
            </w:tcBorders>
          </w:tcPr>
          <w:p w14:paraId="08CCF156" w14:textId="77777777" w:rsidR="00311FF9" w:rsidRDefault="00311FF9" w:rsidP="00E52ED4">
            <w:pPr>
              <w:pStyle w:val="BodyText"/>
            </w:pPr>
            <w:r>
              <w:rPr>
                <w:rFonts w:ascii="Times New Roman" w:hAnsi="Times New Roman" w:cs="Times New Roman"/>
                <w:sz w:val="22"/>
                <w:szCs w:val="22"/>
              </w:rPr>
              <w:t>FR10</w:t>
            </w:r>
          </w:p>
        </w:tc>
        <w:tc>
          <w:tcPr>
            <w:tcW w:w="3191" w:type="dxa"/>
            <w:tcBorders>
              <w:top w:val="single" w:sz="4" w:space="0" w:color="7F7F7F"/>
              <w:left w:val="single" w:sz="4" w:space="0" w:color="7F7F7F"/>
              <w:bottom w:val="single" w:sz="4" w:space="0" w:color="7F7F7F"/>
              <w:right w:val="single" w:sz="4" w:space="0" w:color="7F7F7F"/>
            </w:tcBorders>
          </w:tcPr>
          <w:p w14:paraId="39531675" w14:textId="77777777" w:rsidR="00311FF9" w:rsidRDefault="00311FF9" w:rsidP="00E52ED4">
            <w:pPr>
              <w:pStyle w:val="BodyText"/>
            </w:pPr>
            <w:r>
              <w:rPr>
                <w:rFonts w:ascii="Times New Roman" w:hAnsi="Times New Roman" w:cs="Times New Roman"/>
                <w:sz w:val="22"/>
                <w:szCs w:val="22"/>
              </w:rPr>
              <w:t>Live Dashboard Analytics</w:t>
            </w:r>
          </w:p>
        </w:tc>
        <w:tc>
          <w:tcPr>
            <w:tcW w:w="1116" w:type="dxa"/>
            <w:tcBorders>
              <w:top w:val="single" w:sz="4" w:space="0" w:color="7F7F7F"/>
              <w:left w:val="single" w:sz="4" w:space="0" w:color="7F7F7F"/>
              <w:bottom w:val="single" w:sz="4" w:space="0" w:color="7F7F7F"/>
              <w:right w:val="single" w:sz="4" w:space="0" w:color="7F7F7F"/>
            </w:tcBorders>
          </w:tcPr>
          <w:p w14:paraId="43915268" w14:textId="77777777" w:rsidR="00311FF9" w:rsidRDefault="00311FF9" w:rsidP="00E52ED4">
            <w:pPr>
              <w:pStyle w:val="BodyText"/>
            </w:pPr>
            <w:r>
              <w:rPr>
                <w:rFonts w:ascii="Times New Roman" w:hAnsi="Times New Roman" w:cs="Times New Roman"/>
                <w:sz w:val="22"/>
                <w:szCs w:val="22"/>
              </w:rPr>
              <w:t>Medium</w:t>
            </w:r>
          </w:p>
        </w:tc>
        <w:tc>
          <w:tcPr>
            <w:tcW w:w="4488" w:type="dxa"/>
            <w:tcBorders>
              <w:top w:val="single" w:sz="4" w:space="0" w:color="7F7F7F"/>
              <w:left w:val="single" w:sz="4" w:space="0" w:color="7F7F7F"/>
              <w:bottom w:val="single" w:sz="4" w:space="0" w:color="7F7F7F"/>
              <w:right w:val="single" w:sz="4" w:space="0" w:color="7F7F7F"/>
            </w:tcBorders>
          </w:tcPr>
          <w:p w14:paraId="391339B2" w14:textId="77777777" w:rsidR="00311FF9" w:rsidRDefault="00311FF9" w:rsidP="00E52ED4">
            <w:pPr>
              <w:pStyle w:val="BodyText"/>
            </w:pPr>
            <w:r>
              <w:rPr>
                <w:rFonts w:ascii="Times New Roman" w:hAnsi="Times New Roman" w:cs="Times New Roman"/>
                <w:sz w:val="22"/>
                <w:szCs w:val="22"/>
              </w:rPr>
              <w:t>Convex reactive aggregations</w:t>
            </w:r>
          </w:p>
        </w:tc>
      </w:tr>
      <w:tr w:rsidR="00311FF9" w14:paraId="7C3498ED" w14:textId="77777777" w:rsidTr="00E52ED4">
        <w:trPr>
          <w:trHeight w:val="720"/>
        </w:trPr>
        <w:tc>
          <w:tcPr>
            <w:tcW w:w="783" w:type="dxa"/>
            <w:tcBorders>
              <w:left w:val="single" w:sz="4" w:space="0" w:color="7F7F7F"/>
              <w:right w:val="single" w:sz="4" w:space="0" w:color="7F7F7F"/>
            </w:tcBorders>
          </w:tcPr>
          <w:p w14:paraId="5E5E979A" w14:textId="77777777" w:rsidR="00311FF9" w:rsidRDefault="00311FF9" w:rsidP="00E52ED4">
            <w:pPr>
              <w:pStyle w:val="BodyText"/>
            </w:pPr>
            <w:r>
              <w:rPr>
                <w:rFonts w:ascii="Times New Roman" w:hAnsi="Times New Roman" w:cs="Times New Roman"/>
                <w:sz w:val="22"/>
                <w:szCs w:val="22"/>
              </w:rPr>
              <w:t>FR11</w:t>
            </w:r>
          </w:p>
        </w:tc>
        <w:tc>
          <w:tcPr>
            <w:tcW w:w="3191" w:type="dxa"/>
            <w:tcBorders>
              <w:left w:val="single" w:sz="4" w:space="0" w:color="7F7F7F"/>
              <w:right w:val="single" w:sz="4" w:space="0" w:color="7F7F7F"/>
            </w:tcBorders>
          </w:tcPr>
          <w:p w14:paraId="6DEAE3E8" w14:textId="77777777" w:rsidR="00311FF9" w:rsidRDefault="00311FF9" w:rsidP="00E52ED4">
            <w:pPr>
              <w:pStyle w:val="BodyText"/>
            </w:pPr>
            <w:r>
              <w:rPr>
                <w:rFonts w:ascii="Times New Roman" w:hAnsi="Times New Roman" w:cs="Times New Roman"/>
                <w:sz w:val="22"/>
                <w:szCs w:val="22"/>
              </w:rPr>
              <w:t>Real-time Notifications</w:t>
            </w:r>
          </w:p>
        </w:tc>
        <w:tc>
          <w:tcPr>
            <w:tcW w:w="1116" w:type="dxa"/>
            <w:tcBorders>
              <w:left w:val="single" w:sz="4" w:space="0" w:color="7F7F7F"/>
              <w:right w:val="single" w:sz="4" w:space="0" w:color="7F7F7F"/>
            </w:tcBorders>
          </w:tcPr>
          <w:p w14:paraId="673629E0" w14:textId="77777777" w:rsidR="00311FF9" w:rsidRDefault="00311FF9" w:rsidP="00E52ED4">
            <w:pPr>
              <w:pStyle w:val="BodyText"/>
            </w:pPr>
            <w:r>
              <w:rPr>
                <w:rFonts w:ascii="Times New Roman" w:hAnsi="Times New Roman" w:cs="Times New Roman"/>
                <w:sz w:val="22"/>
                <w:szCs w:val="22"/>
              </w:rPr>
              <w:t>Low</w:t>
            </w:r>
          </w:p>
        </w:tc>
        <w:tc>
          <w:tcPr>
            <w:tcW w:w="4488" w:type="dxa"/>
            <w:tcBorders>
              <w:left w:val="single" w:sz="4" w:space="0" w:color="7F7F7F"/>
              <w:right w:val="single" w:sz="4" w:space="0" w:color="7F7F7F"/>
            </w:tcBorders>
          </w:tcPr>
          <w:p w14:paraId="23F1541D" w14:textId="77777777" w:rsidR="00311FF9" w:rsidRDefault="00311FF9" w:rsidP="00E52ED4">
            <w:pPr>
              <w:pStyle w:val="BodyText"/>
            </w:pPr>
            <w:r>
              <w:rPr>
                <w:rFonts w:ascii="Times New Roman" w:hAnsi="Times New Roman" w:cs="Times New Roman"/>
                <w:sz w:val="22"/>
                <w:szCs w:val="22"/>
              </w:rPr>
              <w:t>Convex actions + web hooks</w:t>
            </w:r>
          </w:p>
        </w:tc>
      </w:tr>
      <w:tr w:rsidR="00311FF9" w14:paraId="43A6E5DA" w14:textId="77777777" w:rsidTr="00E52ED4">
        <w:trPr>
          <w:trHeight w:val="705"/>
        </w:trPr>
        <w:tc>
          <w:tcPr>
            <w:tcW w:w="783" w:type="dxa"/>
            <w:tcBorders>
              <w:top w:val="single" w:sz="4" w:space="0" w:color="7F7F7F"/>
              <w:left w:val="single" w:sz="4" w:space="0" w:color="7F7F7F"/>
              <w:bottom w:val="single" w:sz="4" w:space="0" w:color="7F7F7F"/>
              <w:right w:val="single" w:sz="4" w:space="0" w:color="7F7F7F"/>
            </w:tcBorders>
          </w:tcPr>
          <w:p w14:paraId="08DBA560" w14:textId="77777777" w:rsidR="00311FF9" w:rsidRDefault="00311FF9" w:rsidP="00E52ED4">
            <w:pPr>
              <w:pStyle w:val="BodyText"/>
            </w:pPr>
            <w:r>
              <w:rPr>
                <w:rFonts w:ascii="Times New Roman" w:hAnsi="Times New Roman" w:cs="Times New Roman"/>
                <w:sz w:val="22"/>
                <w:szCs w:val="22"/>
              </w:rPr>
              <w:t>FR12</w:t>
            </w:r>
          </w:p>
        </w:tc>
        <w:tc>
          <w:tcPr>
            <w:tcW w:w="3191" w:type="dxa"/>
            <w:tcBorders>
              <w:top w:val="single" w:sz="4" w:space="0" w:color="7F7F7F"/>
              <w:left w:val="single" w:sz="4" w:space="0" w:color="7F7F7F"/>
              <w:bottom w:val="single" w:sz="4" w:space="0" w:color="7F7F7F"/>
              <w:right w:val="single" w:sz="4" w:space="0" w:color="7F7F7F"/>
            </w:tcBorders>
          </w:tcPr>
          <w:p w14:paraId="6D640F4A" w14:textId="77777777" w:rsidR="00311FF9" w:rsidRDefault="00311FF9" w:rsidP="00E52ED4">
            <w:pPr>
              <w:pStyle w:val="BodyText"/>
            </w:pPr>
            <w:r>
              <w:rPr>
                <w:rFonts w:ascii="Times New Roman" w:hAnsi="Times New Roman" w:cs="Times New Roman"/>
                <w:sz w:val="22"/>
                <w:szCs w:val="22"/>
              </w:rPr>
              <w:t>Data Export</w:t>
            </w:r>
          </w:p>
        </w:tc>
        <w:tc>
          <w:tcPr>
            <w:tcW w:w="1116" w:type="dxa"/>
            <w:tcBorders>
              <w:top w:val="single" w:sz="4" w:space="0" w:color="7F7F7F"/>
              <w:left w:val="single" w:sz="4" w:space="0" w:color="7F7F7F"/>
              <w:bottom w:val="single" w:sz="4" w:space="0" w:color="7F7F7F"/>
              <w:right w:val="single" w:sz="4" w:space="0" w:color="7F7F7F"/>
            </w:tcBorders>
          </w:tcPr>
          <w:p w14:paraId="32AB8BA9" w14:textId="77777777" w:rsidR="00311FF9" w:rsidRDefault="00311FF9" w:rsidP="00E52ED4">
            <w:pPr>
              <w:pStyle w:val="BodyText"/>
            </w:pPr>
            <w:r>
              <w:rPr>
                <w:rFonts w:ascii="Times New Roman" w:hAnsi="Times New Roman" w:cs="Times New Roman"/>
                <w:sz w:val="22"/>
                <w:szCs w:val="22"/>
              </w:rPr>
              <w:t>Low</w:t>
            </w:r>
          </w:p>
        </w:tc>
        <w:tc>
          <w:tcPr>
            <w:tcW w:w="4488" w:type="dxa"/>
            <w:tcBorders>
              <w:top w:val="single" w:sz="4" w:space="0" w:color="7F7F7F"/>
              <w:left w:val="single" w:sz="4" w:space="0" w:color="7F7F7F"/>
              <w:bottom w:val="single" w:sz="4" w:space="0" w:color="7F7F7F"/>
              <w:right w:val="single" w:sz="4" w:space="0" w:color="7F7F7F"/>
            </w:tcBorders>
          </w:tcPr>
          <w:p w14:paraId="7A199CF2" w14:textId="77777777" w:rsidR="00311FF9" w:rsidRDefault="00311FF9" w:rsidP="007B3191">
            <w:pPr>
              <w:pStyle w:val="BodyText"/>
              <w:keepNext/>
            </w:pPr>
            <w:r>
              <w:rPr>
                <w:rFonts w:ascii="Times New Roman" w:hAnsi="Times New Roman" w:cs="Times New Roman"/>
                <w:sz w:val="22"/>
                <w:szCs w:val="22"/>
              </w:rPr>
              <w:t>Convex HTTP actions</w:t>
            </w:r>
          </w:p>
        </w:tc>
      </w:tr>
    </w:tbl>
    <w:p w14:paraId="4DF71544" w14:textId="4EC4D6C1" w:rsidR="003637AA" w:rsidRDefault="007B3191" w:rsidP="007B3191">
      <w:pPr>
        <w:pStyle w:val="Caption"/>
      </w:pPr>
      <w:bookmarkStart w:id="30" w:name="_Toc216172126"/>
      <w:r>
        <w:t xml:space="preserve">Functional Requirements </w:t>
      </w:r>
      <w:r>
        <w:fldChar w:fldCharType="begin"/>
      </w:r>
      <w:r>
        <w:instrText xml:space="preserve"> SEQ Functional_Requirements \* ARABIC </w:instrText>
      </w:r>
      <w:r>
        <w:fldChar w:fldCharType="separate"/>
      </w:r>
      <w:r>
        <w:rPr>
          <w:noProof/>
        </w:rPr>
        <w:t>1</w:t>
      </w:r>
      <w:bookmarkEnd w:id="30"/>
      <w:r>
        <w:fldChar w:fldCharType="end"/>
      </w:r>
    </w:p>
    <w:p w14:paraId="74CCB26F" w14:textId="77777777" w:rsidR="00311FF9" w:rsidRDefault="00311FF9" w:rsidP="00311FF9">
      <w:pPr>
        <w:pStyle w:val="BodyText"/>
      </w:pPr>
      <w:r>
        <w:rPr>
          <w:rStyle w:val="Strong"/>
          <w:rFonts w:ascii="Times New Roman" w:hAnsi="Times New Roman" w:cs="Times New Roman"/>
          <w:sz w:val="22"/>
          <w:szCs w:val="22"/>
        </w:rPr>
        <w:t>Detailed Functional Requirements:</w:t>
      </w:r>
    </w:p>
    <w:p w14:paraId="6BE64F26" w14:textId="77777777" w:rsidR="00311FF9" w:rsidRDefault="00311FF9" w:rsidP="00311FF9">
      <w:pPr>
        <w:pStyle w:val="BodyText"/>
      </w:pPr>
      <w:r>
        <w:rPr>
          <w:rStyle w:val="Strong"/>
          <w:rFonts w:ascii="Times New Roman" w:hAnsi="Times New Roman" w:cs="Times New Roman"/>
        </w:rPr>
        <w:t>FR01: Real-time Authentication</w:t>
      </w:r>
    </w:p>
    <w:p w14:paraId="7D774456" w14:textId="77777777" w:rsidR="00311FF9" w:rsidRDefault="00311FF9" w:rsidP="00311FF9">
      <w:pPr>
        <w:pStyle w:val="BodyText"/>
        <w:numPr>
          <w:ilvl w:val="0"/>
          <w:numId w:val="34"/>
        </w:numPr>
      </w:pPr>
      <w:r>
        <w:rPr>
          <w:rFonts w:ascii="Times New Roman" w:hAnsi="Times New Roman" w:cs="Times New Roman"/>
        </w:rPr>
        <w:lastRenderedPageBreak/>
        <w:t>System shall use Convex Auth for reactive session management</w:t>
      </w:r>
    </w:p>
    <w:p w14:paraId="638587DC" w14:textId="77777777" w:rsidR="00311FF9" w:rsidRDefault="00311FF9" w:rsidP="00311FF9">
      <w:pPr>
        <w:pStyle w:val="BodyText"/>
        <w:numPr>
          <w:ilvl w:val="0"/>
          <w:numId w:val="34"/>
        </w:numPr>
      </w:pPr>
      <w:r>
        <w:rPr>
          <w:rFonts w:ascii="Times New Roman" w:hAnsi="Times New Roman" w:cs="Times New Roman"/>
        </w:rPr>
        <w:t>Authentication state shall sync instantly across all user devices</w:t>
      </w:r>
    </w:p>
    <w:p w14:paraId="14B9DD10" w14:textId="77777777" w:rsidR="00311FF9" w:rsidRDefault="00311FF9" w:rsidP="00311FF9">
      <w:pPr>
        <w:pStyle w:val="BodyText"/>
        <w:numPr>
          <w:ilvl w:val="0"/>
          <w:numId w:val="34"/>
        </w:numPr>
      </w:pPr>
      <w:r>
        <w:rPr>
          <w:rFonts w:ascii="Times New Roman" w:hAnsi="Times New Roman" w:cs="Times New Roman"/>
        </w:rPr>
        <w:t>Password recovery via Convex scheduled email functions</w:t>
      </w:r>
    </w:p>
    <w:p w14:paraId="396275FF" w14:textId="77777777" w:rsidR="00311FF9" w:rsidRDefault="00311FF9" w:rsidP="00311FF9">
      <w:pPr>
        <w:pStyle w:val="BodyText"/>
      </w:pPr>
      <w:r>
        <w:rPr>
          <w:rStyle w:val="Strong"/>
          <w:rFonts w:ascii="Times New Roman" w:hAnsi="Times New Roman" w:cs="Times New Roman"/>
          <w:color w:val="000000"/>
        </w:rPr>
        <w:t xml:space="preserve">FR04: Session Creation </w:t>
      </w:r>
      <w:r>
        <w:rPr>
          <w:rFonts w:ascii="Times New Roman" w:hAnsi="Times New Roman" w:cs="Times New Roman"/>
          <w:color w:val="000000"/>
        </w:rPr>
        <w:t>(Based on interface 17.38.29.jpeg)</w:t>
      </w:r>
    </w:p>
    <w:p w14:paraId="1155808C" w14:textId="77777777" w:rsidR="00311FF9" w:rsidRDefault="00311FF9" w:rsidP="00311FF9">
      <w:pPr>
        <w:pStyle w:val="BodyText"/>
        <w:numPr>
          <w:ilvl w:val="0"/>
          <w:numId w:val="35"/>
        </w:numPr>
      </w:pPr>
      <w:r>
        <w:rPr>
          <w:rFonts w:ascii="Times New Roman" w:hAnsi="Times New Roman" w:cs="Times New Roman"/>
        </w:rPr>
        <w:t xml:space="preserve">Lecturer shall create sessions using </w:t>
      </w:r>
      <w:proofErr w:type="gramStart"/>
      <w:r>
        <w:rPr>
          <w:rFonts w:ascii="Times New Roman" w:hAnsi="Times New Roman" w:cs="Times New Roman"/>
        </w:rPr>
        <w:t>Convex</w:t>
      </w:r>
      <w:proofErr w:type="gramEnd"/>
      <w:r>
        <w:rPr>
          <w:rFonts w:ascii="Times New Roman" w:hAnsi="Times New Roman" w:cs="Times New Roman"/>
        </w:rPr>
        <w:t xml:space="preserve"> mutations</w:t>
      </w:r>
    </w:p>
    <w:p w14:paraId="18312439" w14:textId="77777777" w:rsidR="00311FF9" w:rsidRDefault="00311FF9" w:rsidP="00311FF9">
      <w:pPr>
        <w:pStyle w:val="BodyText"/>
        <w:numPr>
          <w:ilvl w:val="0"/>
          <w:numId w:val="35"/>
        </w:numPr>
      </w:pPr>
      <w:r>
        <w:rPr>
          <w:rFonts w:ascii="Times New Roman" w:hAnsi="Times New Roman" w:cs="Times New Roman"/>
        </w:rPr>
        <w:t xml:space="preserve">System shall prevent conflicts using </w:t>
      </w:r>
      <w:proofErr w:type="gramStart"/>
      <w:r>
        <w:rPr>
          <w:rFonts w:ascii="Times New Roman" w:hAnsi="Times New Roman" w:cs="Times New Roman"/>
        </w:rPr>
        <w:t>Convex</w:t>
      </w:r>
      <w:proofErr w:type="gramEnd"/>
      <w:r>
        <w:rPr>
          <w:rFonts w:ascii="Times New Roman" w:hAnsi="Times New Roman" w:cs="Times New Roman"/>
        </w:rPr>
        <w:t xml:space="preserve"> transaction validation</w:t>
      </w:r>
    </w:p>
    <w:p w14:paraId="30475C60" w14:textId="77777777" w:rsidR="00311FF9" w:rsidRDefault="00311FF9" w:rsidP="00311FF9">
      <w:pPr>
        <w:pStyle w:val="BodyText"/>
        <w:numPr>
          <w:ilvl w:val="0"/>
          <w:numId w:val="35"/>
        </w:numPr>
      </w:pPr>
      <w:r>
        <w:rPr>
          <w:rFonts w:ascii="Times New Roman" w:hAnsi="Times New Roman" w:cs="Times New Roman"/>
        </w:rPr>
        <w:t xml:space="preserve">Real-time session status updates via </w:t>
      </w:r>
      <w:proofErr w:type="gramStart"/>
      <w:r>
        <w:rPr>
          <w:rFonts w:ascii="Times New Roman" w:hAnsi="Times New Roman" w:cs="Times New Roman"/>
        </w:rPr>
        <w:t>Convex</w:t>
      </w:r>
      <w:proofErr w:type="gramEnd"/>
      <w:r>
        <w:rPr>
          <w:rFonts w:ascii="Times New Roman" w:hAnsi="Times New Roman" w:cs="Times New Roman"/>
        </w:rPr>
        <w:t xml:space="preserve"> subscriptions</w:t>
      </w:r>
    </w:p>
    <w:p w14:paraId="3CAF9529" w14:textId="77777777" w:rsidR="00311FF9" w:rsidRDefault="00311FF9" w:rsidP="00311FF9">
      <w:pPr>
        <w:pStyle w:val="BodyText"/>
        <w:numPr>
          <w:ilvl w:val="0"/>
          <w:numId w:val="35"/>
        </w:numPr>
      </w:pPr>
      <w:r>
        <w:rPr>
          <w:rFonts w:ascii="Times New Roman" w:hAnsi="Times New Roman" w:cs="Times New Roman"/>
        </w:rPr>
        <w:t>Automatic session reminders via Convex scheduled functions</w:t>
      </w:r>
    </w:p>
    <w:p w14:paraId="36FA07E8" w14:textId="77777777" w:rsidR="00311FF9" w:rsidRDefault="00311FF9" w:rsidP="00311FF9">
      <w:pPr>
        <w:pStyle w:val="BodyText"/>
      </w:pPr>
      <w:r>
        <w:rPr>
          <w:rStyle w:val="Strong"/>
          <w:rFonts w:ascii="Times New Roman" w:hAnsi="Times New Roman" w:cs="Times New Roman"/>
        </w:rPr>
        <w:t>FR06: Real-time Attendance</w:t>
      </w:r>
    </w:p>
    <w:p w14:paraId="310E2A18" w14:textId="77777777" w:rsidR="00311FF9" w:rsidRDefault="00311FF9" w:rsidP="00311FF9">
      <w:pPr>
        <w:pStyle w:val="BodyText"/>
        <w:numPr>
          <w:ilvl w:val="0"/>
          <w:numId w:val="36"/>
        </w:numPr>
      </w:pPr>
      <w:r>
        <w:rPr>
          <w:rFonts w:ascii="Times New Roman" w:hAnsi="Times New Roman" w:cs="Times New Roman"/>
        </w:rPr>
        <w:t xml:space="preserve">System shall use </w:t>
      </w:r>
      <w:proofErr w:type="gramStart"/>
      <w:r>
        <w:rPr>
          <w:rFonts w:ascii="Times New Roman" w:hAnsi="Times New Roman" w:cs="Times New Roman"/>
        </w:rPr>
        <w:t>Convex</w:t>
      </w:r>
      <w:proofErr w:type="gramEnd"/>
      <w:r>
        <w:rPr>
          <w:rFonts w:ascii="Times New Roman" w:hAnsi="Times New Roman" w:cs="Times New Roman"/>
        </w:rPr>
        <w:t xml:space="preserve"> subscriptions for live attendance updates</w:t>
      </w:r>
    </w:p>
    <w:p w14:paraId="0771BA42" w14:textId="77777777" w:rsidR="00311FF9" w:rsidRDefault="00311FF9" w:rsidP="00311FF9">
      <w:pPr>
        <w:pStyle w:val="BodyText"/>
        <w:numPr>
          <w:ilvl w:val="0"/>
          <w:numId w:val="36"/>
        </w:numPr>
      </w:pPr>
      <w:r>
        <w:rPr>
          <w:rFonts w:ascii="Times New Roman" w:hAnsi="Times New Roman" w:cs="Times New Roman"/>
        </w:rPr>
        <w:t xml:space="preserve">Biometric verification via </w:t>
      </w:r>
      <w:proofErr w:type="gramStart"/>
      <w:r>
        <w:rPr>
          <w:rFonts w:ascii="Times New Roman" w:hAnsi="Times New Roman" w:cs="Times New Roman"/>
        </w:rPr>
        <w:t>Convex</w:t>
      </w:r>
      <w:proofErr w:type="gramEnd"/>
      <w:r>
        <w:rPr>
          <w:rFonts w:ascii="Times New Roman" w:hAnsi="Times New Roman" w:cs="Times New Roman"/>
        </w:rPr>
        <w:t xml:space="preserve"> vector similarity search</w:t>
      </w:r>
    </w:p>
    <w:p w14:paraId="310319CB" w14:textId="77777777" w:rsidR="00311FF9" w:rsidRDefault="00311FF9" w:rsidP="00311FF9">
      <w:pPr>
        <w:pStyle w:val="BodyText"/>
        <w:numPr>
          <w:ilvl w:val="0"/>
          <w:numId w:val="36"/>
        </w:numPr>
      </w:pPr>
      <w:r>
        <w:rPr>
          <w:rFonts w:ascii="Times New Roman" w:hAnsi="Times New Roman" w:cs="Times New Roman"/>
        </w:rPr>
        <w:t>Live attendance dashboard updates without page refresh</w:t>
      </w:r>
    </w:p>
    <w:p w14:paraId="5F0153D7" w14:textId="77777777" w:rsidR="00311FF9" w:rsidRDefault="00311FF9" w:rsidP="00311FF9">
      <w:pPr>
        <w:pStyle w:val="BodyText"/>
        <w:numPr>
          <w:ilvl w:val="0"/>
          <w:numId w:val="36"/>
        </w:numPr>
      </w:pPr>
      <w:r>
        <w:rPr>
          <w:rFonts w:ascii="Times New Roman" w:hAnsi="Times New Roman" w:cs="Times New Roman"/>
        </w:rPr>
        <w:t>Concurrent check-in handling via Convex optimistic updates</w:t>
      </w:r>
    </w:p>
    <w:p w14:paraId="50FA49CD" w14:textId="77777777" w:rsidR="00311FF9" w:rsidRDefault="00311FF9" w:rsidP="00311FF9">
      <w:pPr>
        <w:pStyle w:val="Heading3"/>
      </w:pPr>
      <w:bookmarkStart w:id="31" w:name="_Toc216170022"/>
      <w:r>
        <w:rPr>
          <w:rStyle w:val="Strong"/>
          <w:rFonts w:ascii="Times New Roman" w:hAnsi="Times New Roman" w:cs="Times New Roman"/>
        </w:rPr>
        <w:t>4.3.2 Non-Functional Requirements</w:t>
      </w:r>
      <w:bookmarkEnd w:id="31"/>
    </w:p>
    <w:p w14:paraId="2CEE307D" w14:textId="77777777" w:rsidR="00311FF9" w:rsidRDefault="00311FF9" w:rsidP="00311FF9">
      <w:pPr>
        <w:pStyle w:val="BodyText"/>
      </w:pPr>
      <w:r>
        <w:rPr>
          <w:rStyle w:val="Strong"/>
          <w:rFonts w:ascii="Times New Roman" w:hAnsi="Times New Roman" w:cs="Times New Roman"/>
        </w:rPr>
        <w:t>Table 2: Non-Functional Requirements</w:t>
      </w:r>
    </w:p>
    <w:tbl>
      <w:tblPr>
        <w:tblW w:w="0" w:type="auto"/>
        <w:tblLayout w:type="fixed"/>
        <w:tblLook w:val="0000" w:firstRow="0" w:lastRow="0" w:firstColumn="0" w:lastColumn="0" w:noHBand="0" w:noVBand="0"/>
      </w:tblPr>
      <w:tblGrid>
        <w:gridCol w:w="1566"/>
        <w:gridCol w:w="2207"/>
        <w:gridCol w:w="3673"/>
        <w:gridCol w:w="3092"/>
      </w:tblGrid>
      <w:tr w:rsidR="00311FF9" w14:paraId="7D7E1AA1" w14:textId="77777777" w:rsidTr="00E52ED4">
        <w:trPr>
          <w:trHeight w:val="452"/>
        </w:trPr>
        <w:tc>
          <w:tcPr>
            <w:tcW w:w="1566" w:type="dxa"/>
            <w:tcBorders>
              <w:top w:val="single" w:sz="4" w:space="0" w:color="7F7F7F"/>
              <w:left w:val="single" w:sz="4" w:space="0" w:color="7F7F7F"/>
              <w:bottom w:val="single" w:sz="4" w:space="0" w:color="7F7F7F"/>
              <w:right w:val="single" w:sz="4" w:space="0" w:color="7F7F7F"/>
            </w:tcBorders>
          </w:tcPr>
          <w:p w14:paraId="48C6FE48" w14:textId="77777777" w:rsidR="00311FF9" w:rsidRDefault="00311FF9" w:rsidP="00E52ED4">
            <w:pPr>
              <w:pStyle w:val="BodyText"/>
            </w:pPr>
            <w:r>
              <w:rPr>
                <w:rFonts w:ascii="Times New Roman" w:hAnsi="Times New Roman" w:cs="Times New Roman"/>
              </w:rPr>
              <w:t>Category</w:t>
            </w:r>
          </w:p>
        </w:tc>
        <w:tc>
          <w:tcPr>
            <w:tcW w:w="2207" w:type="dxa"/>
            <w:tcBorders>
              <w:top w:val="single" w:sz="4" w:space="0" w:color="7F7F7F"/>
              <w:left w:val="single" w:sz="4" w:space="0" w:color="7F7F7F"/>
              <w:bottom w:val="single" w:sz="4" w:space="0" w:color="7F7F7F"/>
              <w:right w:val="single" w:sz="4" w:space="0" w:color="7F7F7F"/>
            </w:tcBorders>
          </w:tcPr>
          <w:p w14:paraId="1515E5F4" w14:textId="77777777" w:rsidR="00311FF9" w:rsidRDefault="00311FF9" w:rsidP="00E52ED4">
            <w:pPr>
              <w:pStyle w:val="BodyText"/>
            </w:pPr>
            <w:r>
              <w:rPr>
                <w:rFonts w:ascii="Times New Roman" w:hAnsi="Times New Roman" w:cs="Times New Roman"/>
              </w:rPr>
              <w:t>Requirement</w:t>
            </w:r>
          </w:p>
        </w:tc>
        <w:tc>
          <w:tcPr>
            <w:tcW w:w="3673" w:type="dxa"/>
            <w:tcBorders>
              <w:top w:val="single" w:sz="4" w:space="0" w:color="7F7F7F"/>
              <w:left w:val="single" w:sz="4" w:space="0" w:color="7F7F7F"/>
              <w:bottom w:val="single" w:sz="4" w:space="0" w:color="7F7F7F"/>
              <w:right w:val="single" w:sz="4" w:space="0" w:color="7F7F7F"/>
            </w:tcBorders>
          </w:tcPr>
          <w:p w14:paraId="0423744C" w14:textId="77777777" w:rsidR="00311FF9" w:rsidRDefault="00311FF9" w:rsidP="00E52ED4">
            <w:pPr>
              <w:pStyle w:val="BodyText"/>
            </w:pPr>
            <w:r>
              <w:rPr>
                <w:rFonts w:ascii="Times New Roman" w:hAnsi="Times New Roman" w:cs="Times New Roman"/>
              </w:rPr>
              <w:t>Specification</w:t>
            </w:r>
          </w:p>
        </w:tc>
        <w:tc>
          <w:tcPr>
            <w:tcW w:w="3092" w:type="dxa"/>
            <w:tcBorders>
              <w:top w:val="single" w:sz="4" w:space="0" w:color="7F7F7F"/>
              <w:left w:val="single" w:sz="4" w:space="0" w:color="7F7F7F"/>
              <w:bottom w:val="single" w:sz="4" w:space="0" w:color="7F7F7F"/>
              <w:right w:val="single" w:sz="4" w:space="0" w:color="7F7F7F"/>
            </w:tcBorders>
          </w:tcPr>
          <w:p w14:paraId="5F3132FE" w14:textId="77777777" w:rsidR="00311FF9" w:rsidRDefault="00311FF9" w:rsidP="00E52ED4">
            <w:pPr>
              <w:pStyle w:val="BodyText"/>
            </w:pPr>
            <w:r>
              <w:rPr>
                <w:rFonts w:ascii="Times New Roman" w:hAnsi="Times New Roman" w:cs="Times New Roman"/>
              </w:rPr>
              <w:t>Convex Feature</w:t>
            </w:r>
          </w:p>
        </w:tc>
      </w:tr>
      <w:tr w:rsidR="00311FF9" w14:paraId="489CECEA" w14:textId="77777777" w:rsidTr="00E52ED4">
        <w:trPr>
          <w:trHeight w:val="769"/>
        </w:trPr>
        <w:tc>
          <w:tcPr>
            <w:tcW w:w="1566" w:type="dxa"/>
            <w:tcBorders>
              <w:left w:val="single" w:sz="4" w:space="0" w:color="7F7F7F"/>
              <w:right w:val="single" w:sz="4" w:space="0" w:color="7F7F7F"/>
            </w:tcBorders>
          </w:tcPr>
          <w:p w14:paraId="69D082F4" w14:textId="77777777" w:rsidR="00311FF9" w:rsidRDefault="00311FF9" w:rsidP="00E52ED4">
            <w:pPr>
              <w:pStyle w:val="BodyText"/>
            </w:pPr>
            <w:r>
              <w:rPr>
                <w:rFonts w:ascii="Times New Roman" w:hAnsi="Times New Roman" w:cs="Times New Roman"/>
              </w:rPr>
              <w:t>Performance</w:t>
            </w:r>
          </w:p>
        </w:tc>
        <w:tc>
          <w:tcPr>
            <w:tcW w:w="2207" w:type="dxa"/>
            <w:tcBorders>
              <w:left w:val="single" w:sz="4" w:space="0" w:color="7F7F7F"/>
              <w:right w:val="single" w:sz="4" w:space="0" w:color="7F7F7F"/>
            </w:tcBorders>
          </w:tcPr>
          <w:p w14:paraId="7F3CBD34" w14:textId="77777777" w:rsidR="00311FF9" w:rsidRDefault="00311FF9" w:rsidP="00E52ED4">
            <w:pPr>
              <w:pStyle w:val="BodyText"/>
            </w:pPr>
            <w:r>
              <w:rPr>
                <w:rFonts w:ascii="Times New Roman" w:hAnsi="Times New Roman" w:cs="Times New Roman"/>
              </w:rPr>
              <w:t>Response Time</w:t>
            </w:r>
          </w:p>
        </w:tc>
        <w:tc>
          <w:tcPr>
            <w:tcW w:w="3673" w:type="dxa"/>
            <w:tcBorders>
              <w:left w:val="single" w:sz="4" w:space="0" w:color="7F7F7F"/>
              <w:right w:val="single" w:sz="4" w:space="0" w:color="7F7F7F"/>
            </w:tcBorders>
          </w:tcPr>
          <w:p w14:paraId="583369AD" w14:textId="77777777" w:rsidR="00311FF9" w:rsidRDefault="00311FF9" w:rsidP="00E52ED4">
            <w:pPr>
              <w:pStyle w:val="BodyText"/>
            </w:pPr>
            <w:r>
              <w:rPr>
                <w:rFonts w:ascii="Times New Roman" w:hAnsi="Times New Roman" w:cs="Times New Roman"/>
              </w:rPr>
              <w:t>&lt; 100ms for data updates</w:t>
            </w:r>
          </w:p>
        </w:tc>
        <w:tc>
          <w:tcPr>
            <w:tcW w:w="3092" w:type="dxa"/>
            <w:tcBorders>
              <w:left w:val="single" w:sz="4" w:space="0" w:color="7F7F7F"/>
              <w:right w:val="single" w:sz="4" w:space="0" w:color="7F7F7F"/>
            </w:tcBorders>
          </w:tcPr>
          <w:p w14:paraId="476A005E" w14:textId="77777777" w:rsidR="00311FF9" w:rsidRDefault="00311FF9" w:rsidP="00E52ED4">
            <w:pPr>
              <w:pStyle w:val="BodyText"/>
            </w:pPr>
            <w:r>
              <w:rPr>
                <w:rFonts w:ascii="Times New Roman" w:hAnsi="Times New Roman" w:cs="Times New Roman"/>
              </w:rPr>
              <w:t>Convex reactive queries</w:t>
            </w:r>
          </w:p>
        </w:tc>
      </w:tr>
      <w:tr w:rsidR="00311FF9" w14:paraId="19793737" w14:textId="77777777" w:rsidTr="00E52ED4">
        <w:trPr>
          <w:trHeight w:val="784"/>
        </w:trPr>
        <w:tc>
          <w:tcPr>
            <w:tcW w:w="1566" w:type="dxa"/>
            <w:tcBorders>
              <w:top w:val="single" w:sz="4" w:space="0" w:color="7F7F7F"/>
              <w:left w:val="single" w:sz="4" w:space="0" w:color="7F7F7F"/>
              <w:bottom w:val="single" w:sz="4" w:space="0" w:color="7F7F7F"/>
              <w:right w:val="single" w:sz="4" w:space="0" w:color="7F7F7F"/>
            </w:tcBorders>
          </w:tcPr>
          <w:p w14:paraId="4739B3E2" w14:textId="77777777" w:rsidR="00311FF9" w:rsidRDefault="00311FF9" w:rsidP="00E52ED4">
            <w:pPr>
              <w:pStyle w:val="BodyText"/>
              <w:snapToGrid w:val="0"/>
              <w:rPr>
                <w:rFonts w:ascii="Times New Roman" w:hAnsi="Times New Roman" w:cs="Times New Roman"/>
              </w:rPr>
            </w:pPr>
          </w:p>
        </w:tc>
        <w:tc>
          <w:tcPr>
            <w:tcW w:w="2207" w:type="dxa"/>
            <w:tcBorders>
              <w:top w:val="single" w:sz="4" w:space="0" w:color="7F7F7F"/>
              <w:left w:val="single" w:sz="4" w:space="0" w:color="7F7F7F"/>
              <w:bottom w:val="single" w:sz="4" w:space="0" w:color="7F7F7F"/>
              <w:right w:val="single" w:sz="4" w:space="0" w:color="7F7F7F"/>
            </w:tcBorders>
          </w:tcPr>
          <w:p w14:paraId="0BB6CE01" w14:textId="77777777" w:rsidR="00311FF9" w:rsidRDefault="00311FF9" w:rsidP="00E52ED4">
            <w:pPr>
              <w:pStyle w:val="BodyText"/>
            </w:pPr>
            <w:r>
              <w:rPr>
                <w:rFonts w:ascii="Times New Roman" w:hAnsi="Times New Roman" w:cs="Times New Roman"/>
              </w:rPr>
              <w:t>Throughput</w:t>
            </w:r>
          </w:p>
        </w:tc>
        <w:tc>
          <w:tcPr>
            <w:tcW w:w="3673" w:type="dxa"/>
            <w:tcBorders>
              <w:top w:val="single" w:sz="4" w:space="0" w:color="7F7F7F"/>
              <w:left w:val="single" w:sz="4" w:space="0" w:color="7F7F7F"/>
              <w:bottom w:val="single" w:sz="4" w:space="0" w:color="7F7F7F"/>
              <w:right w:val="single" w:sz="4" w:space="0" w:color="7F7F7F"/>
            </w:tcBorders>
          </w:tcPr>
          <w:p w14:paraId="7F09BB39" w14:textId="77777777" w:rsidR="00311FF9" w:rsidRDefault="00311FF9" w:rsidP="00E52ED4">
            <w:pPr>
              <w:pStyle w:val="BodyText"/>
            </w:pPr>
            <w:r>
              <w:rPr>
                <w:rFonts w:ascii="Times New Roman" w:hAnsi="Times New Roman" w:cs="Times New Roman"/>
              </w:rPr>
              <w:t>Support 1000+ concurrent users</w:t>
            </w:r>
          </w:p>
        </w:tc>
        <w:tc>
          <w:tcPr>
            <w:tcW w:w="3092" w:type="dxa"/>
            <w:tcBorders>
              <w:top w:val="single" w:sz="4" w:space="0" w:color="7F7F7F"/>
              <w:left w:val="single" w:sz="4" w:space="0" w:color="7F7F7F"/>
              <w:bottom w:val="single" w:sz="4" w:space="0" w:color="7F7F7F"/>
              <w:right w:val="single" w:sz="4" w:space="0" w:color="7F7F7F"/>
            </w:tcBorders>
          </w:tcPr>
          <w:p w14:paraId="3360891F" w14:textId="77777777" w:rsidR="00311FF9" w:rsidRDefault="00311FF9" w:rsidP="00E52ED4">
            <w:pPr>
              <w:pStyle w:val="BodyText"/>
            </w:pPr>
            <w:r>
              <w:rPr>
                <w:rFonts w:ascii="Times New Roman" w:hAnsi="Times New Roman" w:cs="Times New Roman"/>
              </w:rPr>
              <w:t>Convex scaling</w:t>
            </w:r>
          </w:p>
        </w:tc>
      </w:tr>
      <w:tr w:rsidR="00311FF9" w14:paraId="3F9A252B" w14:textId="77777777" w:rsidTr="00E52ED4">
        <w:trPr>
          <w:trHeight w:val="769"/>
        </w:trPr>
        <w:tc>
          <w:tcPr>
            <w:tcW w:w="1566" w:type="dxa"/>
            <w:tcBorders>
              <w:left w:val="single" w:sz="4" w:space="0" w:color="7F7F7F"/>
              <w:right w:val="single" w:sz="4" w:space="0" w:color="7F7F7F"/>
            </w:tcBorders>
          </w:tcPr>
          <w:p w14:paraId="5A48015C" w14:textId="77777777" w:rsidR="00311FF9" w:rsidRDefault="00311FF9" w:rsidP="00E52ED4">
            <w:pPr>
              <w:pStyle w:val="BodyText"/>
              <w:snapToGrid w:val="0"/>
              <w:rPr>
                <w:rFonts w:ascii="Times New Roman" w:hAnsi="Times New Roman" w:cs="Times New Roman"/>
              </w:rPr>
            </w:pPr>
          </w:p>
        </w:tc>
        <w:tc>
          <w:tcPr>
            <w:tcW w:w="2207" w:type="dxa"/>
            <w:tcBorders>
              <w:left w:val="single" w:sz="4" w:space="0" w:color="7F7F7F"/>
              <w:right w:val="single" w:sz="4" w:space="0" w:color="7F7F7F"/>
            </w:tcBorders>
          </w:tcPr>
          <w:p w14:paraId="17691219" w14:textId="77777777" w:rsidR="00311FF9" w:rsidRDefault="00311FF9" w:rsidP="00E52ED4">
            <w:pPr>
              <w:pStyle w:val="BodyText"/>
            </w:pPr>
            <w:r>
              <w:rPr>
                <w:rFonts w:ascii="Times New Roman" w:hAnsi="Times New Roman" w:cs="Times New Roman"/>
              </w:rPr>
              <w:t>Availability</w:t>
            </w:r>
          </w:p>
        </w:tc>
        <w:tc>
          <w:tcPr>
            <w:tcW w:w="3673" w:type="dxa"/>
            <w:tcBorders>
              <w:left w:val="single" w:sz="4" w:space="0" w:color="7F7F7F"/>
              <w:right w:val="single" w:sz="4" w:space="0" w:color="7F7F7F"/>
            </w:tcBorders>
          </w:tcPr>
          <w:p w14:paraId="34E7FD3C" w14:textId="77777777" w:rsidR="00311FF9" w:rsidRDefault="00311FF9" w:rsidP="00E52ED4">
            <w:pPr>
              <w:pStyle w:val="BodyText"/>
            </w:pPr>
            <w:r>
              <w:rPr>
                <w:rFonts w:ascii="Times New Roman" w:hAnsi="Times New Roman" w:cs="Times New Roman"/>
              </w:rPr>
              <w:t>99.9% uptime</w:t>
            </w:r>
          </w:p>
        </w:tc>
        <w:tc>
          <w:tcPr>
            <w:tcW w:w="3092" w:type="dxa"/>
            <w:tcBorders>
              <w:left w:val="single" w:sz="4" w:space="0" w:color="7F7F7F"/>
              <w:right w:val="single" w:sz="4" w:space="0" w:color="7F7F7F"/>
            </w:tcBorders>
          </w:tcPr>
          <w:p w14:paraId="42EAAA75" w14:textId="77777777" w:rsidR="00311FF9" w:rsidRDefault="00311FF9" w:rsidP="00E52ED4">
            <w:pPr>
              <w:pStyle w:val="BodyText"/>
            </w:pPr>
            <w:r>
              <w:rPr>
                <w:rFonts w:ascii="Times New Roman" w:hAnsi="Times New Roman" w:cs="Times New Roman"/>
              </w:rPr>
              <w:t>Convex global deployment</w:t>
            </w:r>
          </w:p>
        </w:tc>
      </w:tr>
      <w:tr w:rsidR="00311FF9" w14:paraId="19F51A72" w14:textId="77777777" w:rsidTr="00E52ED4">
        <w:trPr>
          <w:trHeight w:val="452"/>
        </w:trPr>
        <w:tc>
          <w:tcPr>
            <w:tcW w:w="1566" w:type="dxa"/>
            <w:tcBorders>
              <w:top w:val="single" w:sz="4" w:space="0" w:color="7F7F7F"/>
              <w:left w:val="single" w:sz="4" w:space="0" w:color="7F7F7F"/>
              <w:bottom w:val="single" w:sz="4" w:space="0" w:color="7F7F7F"/>
              <w:right w:val="single" w:sz="4" w:space="0" w:color="7F7F7F"/>
            </w:tcBorders>
          </w:tcPr>
          <w:p w14:paraId="1790B439" w14:textId="77777777" w:rsidR="00311FF9" w:rsidRDefault="00311FF9" w:rsidP="00E52ED4">
            <w:pPr>
              <w:pStyle w:val="BodyText"/>
            </w:pPr>
            <w:r>
              <w:rPr>
                <w:rFonts w:ascii="Times New Roman" w:hAnsi="Times New Roman" w:cs="Times New Roman"/>
              </w:rPr>
              <w:t>Security</w:t>
            </w:r>
          </w:p>
        </w:tc>
        <w:tc>
          <w:tcPr>
            <w:tcW w:w="2207" w:type="dxa"/>
            <w:tcBorders>
              <w:top w:val="single" w:sz="4" w:space="0" w:color="7F7F7F"/>
              <w:left w:val="single" w:sz="4" w:space="0" w:color="7F7F7F"/>
              <w:bottom w:val="single" w:sz="4" w:space="0" w:color="7F7F7F"/>
              <w:right w:val="single" w:sz="4" w:space="0" w:color="7F7F7F"/>
            </w:tcBorders>
          </w:tcPr>
          <w:p w14:paraId="255E9AC4" w14:textId="77777777" w:rsidR="00311FF9" w:rsidRDefault="00311FF9" w:rsidP="00E52ED4">
            <w:pPr>
              <w:pStyle w:val="BodyText"/>
            </w:pPr>
            <w:r>
              <w:rPr>
                <w:rFonts w:ascii="Times New Roman" w:hAnsi="Times New Roman" w:cs="Times New Roman"/>
              </w:rPr>
              <w:t>Authentication</w:t>
            </w:r>
          </w:p>
        </w:tc>
        <w:tc>
          <w:tcPr>
            <w:tcW w:w="3673" w:type="dxa"/>
            <w:tcBorders>
              <w:top w:val="single" w:sz="4" w:space="0" w:color="7F7F7F"/>
              <w:left w:val="single" w:sz="4" w:space="0" w:color="7F7F7F"/>
              <w:bottom w:val="single" w:sz="4" w:space="0" w:color="7F7F7F"/>
              <w:right w:val="single" w:sz="4" w:space="0" w:color="7F7F7F"/>
            </w:tcBorders>
          </w:tcPr>
          <w:p w14:paraId="3964238D" w14:textId="77777777" w:rsidR="00311FF9" w:rsidRDefault="00311FF9" w:rsidP="00E52ED4">
            <w:pPr>
              <w:pStyle w:val="BodyText"/>
            </w:pPr>
            <w:r>
              <w:rPr>
                <w:rFonts w:ascii="Times New Roman" w:hAnsi="Times New Roman" w:cs="Times New Roman"/>
              </w:rPr>
              <w:t>Built-in auth with OAuth</w:t>
            </w:r>
          </w:p>
        </w:tc>
        <w:tc>
          <w:tcPr>
            <w:tcW w:w="3092" w:type="dxa"/>
            <w:tcBorders>
              <w:top w:val="single" w:sz="4" w:space="0" w:color="7F7F7F"/>
              <w:left w:val="single" w:sz="4" w:space="0" w:color="7F7F7F"/>
              <w:bottom w:val="single" w:sz="4" w:space="0" w:color="7F7F7F"/>
              <w:right w:val="single" w:sz="4" w:space="0" w:color="7F7F7F"/>
            </w:tcBorders>
          </w:tcPr>
          <w:p w14:paraId="51B4A39A" w14:textId="77777777" w:rsidR="00311FF9" w:rsidRDefault="00311FF9" w:rsidP="00E52ED4">
            <w:pPr>
              <w:pStyle w:val="BodyText"/>
            </w:pPr>
            <w:r>
              <w:rPr>
                <w:rFonts w:ascii="Times New Roman" w:hAnsi="Times New Roman" w:cs="Times New Roman"/>
              </w:rPr>
              <w:t>Convex Auth</w:t>
            </w:r>
          </w:p>
        </w:tc>
      </w:tr>
      <w:tr w:rsidR="00311FF9" w14:paraId="5D16F7E3" w14:textId="77777777" w:rsidTr="00E52ED4">
        <w:trPr>
          <w:trHeight w:val="452"/>
        </w:trPr>
        <w:tc>
          <w:tcPr>
            <w:tcW w:w="1566" w:type="dxa"/>
            <w:tcBorders>
              <w:left w:val="single" w:sz="4" w:space="0" w:color="7F7F7F"/>
              <w:right w:val="single" w:sz="4" w:space="0" w:color="7F7F7F"/>
            </w:tcBorders>
          </w:tcPr>
          <w:p w14:paraId="6B045689" w14:textId="77777777" w:rsidR="00311FF9" w:rsidRDefault="00311FF9" w:rsidP="00E52ED4">
            <w:pPr>
              <w:pStyle w:val="BodyText"/>
              <w:snapToGrid w:val="0"/>
              <w:rPr>
                <w:rFonts w:ascii="Times New Roman" w:hAnsi="Times New Roman" w:cs="Times New Roman"/>
              </w:rPr>
            </w:pPr>
          </w:p>
        </w:tc>
        <w:tc>
          <w:tcPr>
            <w:tcW w:w="2207" w:type="dxa"/>
            <w:tcBorders>
              <w:left w:val="single" w:sz="4" w:space="0" w:color="7F7F7F"/>
              <w:right w:val="single" w:sz="4" w:space="0" w:color="7F7F7F"/>
            </w:tcBorders>
          </w:tcPr>
          <w:p w14:paraId="2078BEC8" w14:textId="77777777" w:rsidR="00311FF9" w:rsidRDefault="00311FF9" w:rsidP="00E52ED4">
            <w:pPr>
              <w:pStyle w:val="BodyText"/>
            </w:pPr>
            <w:r>
              <w:rPr>
                <w:rFonts w:ascii="Times New Roman" w:hAnsi="Times New Roman" w:cs="Times New Roman"/>
              </w:rPr>
              <w:t>Data Encryption</w:t>
            </w:r>
          </w:p>
        </w:tc>
        <w:tc>
          <w:tcPr>
            <w:tcW w:w="3673" w:type="dxa"/>
            <w:tcBorders>
              <w:left w:val="single" w:sz="4" w:space="0" w:color="7F7F7F"/>
              <w:right w:val="single" w:sz="4" w:space="0" w:color="7F7F7F"/>
            </w:tcBorders>
          </w:tcPr>
          <w:p w14:paraId="533BBF9E" w14:textId="77777777" w:rsidR="00311FF9" w:rsidRDefault="00311FF9" w:rsidP="00E52ED4">
            <w:pPr>
              <w:pStyle w:val="BodyText"/>
            </w:pPr>
            <w:r>
              <w:rPr>
                <w:rFonts w:ascii="Times New Roman" w:hAnsi="Times New Roman" w:cs="Times New Roman"/>
              </w:rPr>
              <w:t>Automatic at-rest encryption</w:t>
            </w:r>
          </w:p>
        </w:tc>
        <w:tc>
          <w:tcPr>
            <w:tcW w:w="3092" w:type="dxa"/>
            <w:tcBorders>
              <w:left w:val="single" w:sz="4" w:space="0" w:color="7F7F7F"/>
              <w:right w:val="single" w:sz="4" w:space="0" w:color="7F7F7F"/>
            </w:tcBorders>
          </w:tcPr>
          <w:p w14:paraId="3632FCBF" w14:textId="77777777" w:rsidR="00311FF9" w:rsidRDefault="00311FF9" w:rsidP="00E52ED4">
            <w:pPr>
              <w:pStyle w:val="BodyText"/>
            </w:pPr>
            <w:r>
              <w:rPr>
                <w:rFonts w:ascii="Times New Roman" w:hAnsi="Times New Roman" w:cs="Times New Roman"/>
              </w:rPr>
              <w:t>Convex security model</w:t>
            </w:r>
          </w:p>
        </w:tc>
      </w:tr>
      <w:tr w:rsidR="00311FF9" w14:paraId="63D3DE5A" w14:textId="77777777" w:rsidTr="00E52ED4">
        <w:trPr>
          <w:trHeight w:val="467"/>
        </w:trPr>
        <w:tc>
          <w:tcPr>
            <w:tcW w:w="1566" w:type="dxa"/>
            <w:tcBorders>
              <w:top w:val="single" w:sz="4" w:space="0" w:color="7F7F7F"/>
              <w:left w:val="single" w:sz="4" w:space="0" w:color="7F7F7F"/>
              <w:bottom w:val="single" w:sz="4" w:space="0" w:color="7F7F7F"/>
              <w:right w:val="single" w:sz="4" w:space="0" w:color="7F7F7F"/>
            </w:tcBorders>
          </w:tcPr>
          <w:p w14:paraId="5530AAC3" w14:textId="77777777" w:rsidR="00311FF9" w:rsidRDefault="00311FF9" w:rsidP="00E52ED4">
            <w:pPr>
              <w:pStyle w:val="BodyText"/>
              <w:snapToGrid w:val="0"/>
              <w:rPr>
                <w:rFonts w:ascii="Times New Roman" w:hAnsi="Times New Roman" w:cs="Times New Roman"/>
              </w:rPr>
            </w:pPr>
          </w:p>
        </w:tc>
        <w:tc>
          <w:tcPr>
            <w:tcW w:w="2207" w:type="dxa"/>
            <w:tcBorders>
              <w:top w:val="single" w:sz="4" w:space="0" w:color="7F7F7F"/>
              <w:left w:val="single" w:sz="4" w:space="0" w:color="7F7F7F"/>
              <w:bottom w:val="single" w:sz="4" w:space="0" w:color="7F7F7F"/>
              <w:right w:val="single" w:sz="4" w:space="0" w:color="7F7F7F"/>
            </w:tcBorders>
          </w:tcPr>
          <w:p w14:paraId="4713D8E0" w14:textId="77777777" w:rsidR="00311FF9" w:rsidRDefault="00311FF9" w:rsidP="00E52ED4">
            <w:pPr>
              <w:pStyle w:val="BodyText"/>
            </w:pPr>
            <w:r>
              <w:rPr>
                <w:rFonts w:ascii="Times New Roman" w:hAnsi="Times New Roman" w:cs="Times New Roman"/>
              </w:rPr>
              <w:t>Access Control</w:t>
            </w:r>
          </w:p>
        </w:tc>
        <w:tc>
          <w:tcPr>
            <w:tcW w:w="3673" w:type="dxa"/>
            <w:tcBorders>
              <w:top w:val="single" w:sz="4" w:space="0" w:color="7F7F7F"/>
              <w:left w:val="single" w:sz="4" w:space="0" w:color="7F7F7F"/>
              <w:bottom w:val="single" w:sz="4" w:space="0" w:color="7F7F7F"/>
              <w:right w:val="single" w:sz="4" w:space="0" w:color="7F7F7F"/>
            </w:tcBorders>
          </w:tcPr>
          <w:p w14:paraId="5F73E1A4" w14:textId="77777777" w:rsidR="00311FF9" w:rsidRDefault="00311FF9" w:rsidP="00E52ED4">
            <w:pPr>
              <w:pStyle w:val="BodyText"/>
            </w:pPr>
            <w:r>
              <w:rPr>
                <w:rFonts w:ascii="Times New Roman" w:hAnsi="Times New Roman" w:cs="Times New Roman"/>
              </w:rPr>
              <w:t>Row-level security</w:t>
            </w:r>
          </w:p>
        </w:tc>
        <w:tc>
          <w:tcPr>
            <w:tcW w:w="3092" w:type="dxa"/>
            <w:tcBorders>
              <w:top w:val="single" w:sz="4" w:space="0" w:color="7F7F7F"/>
              <w:left w:val="single" w:sz="4" w:space="0" w:color="7F7F7F"/>
              <w:bottom w:val="single" w:sz="4" w:space="0" w:color="7F7F7F"/>
              <w:right w:val="single" w:sz="4" w:space="0" w:color="7F7F7F"/>
            </w:tcBorders>
          </w:tcPr>
          <w:p w14:paraId="7BA4295D" w14:textId="77777777" w:rsidR="00311FF9" w:rsidRDefault="00311FF9" w:rsidP="00E52ED4">
            <w:pPr>
              <w:pStyle w:val="BodyText"/>
            </w:pPr>
            <w:r>
              <w:rPr>
                <w:rFonts w:ascii="Times New Roman" w:hAnsi="Times New Roman" w:cs="Times New Roman"/>
              </w:rPr>
              <w:t>Convex access policies</w:t>
            </w:r>
          </w:p>
        </w:tc>
      </w:tr>
      <w:tr w:rsidR="00311FF9" w14:paraId="33C69A89" w14:textId="77777777" w:rsidTr="00E52ED4">
        <w:trPr>
          <w:trHeight w:val="452"/>
        </w:trPr>
        <w:tc>
          <w:tcPr>
            <w:tcW w:w="1566" w:type="dxa"/>
            <w:tcBorders>
              <w:left w:val="single" w:sz="4" w:space="0" w:color="7F7F7F"/>
              <w:right w:val="single" w:sz="4" w:space="0" w:color="7F7F7F"/>
            </w:tcBorders>
          </w:tcPr>
          <w:p w14:paraId="52060F6A" w14:textId="77777777" w:rsidR="00311FF9" w:rsidRDefault="00311FF9" w:rsidP="00E52ED4">
            <w:pPr>
              <w:pStyle w:val="BodyText"/>
            </w:pPr>
            <w:r>
              <w:rPr>
                <w:rFonts w:ascii="Times New Roman" w:hAnsi="Times New Roman" w:cs="Times New Roman"/>
              </w:rPr>
              <w:t>Realtime</w:t>
            </w:r>
          </w:p>
        </w:tc>
        <w:tc>
          <w:tcPr>
            <w:tcW w:w="2207" w:type="dxa"/>
            <w:tcBorders>
              <w:left w:val="single" w:sz="4" w:space="0" w:color="7F7F7F"/>
              <w:right w:val="single" w:sz="4" w:space="0" w:color="7F7F7F"/>
            </w:tcBorders>
          </w:tcPr>
          <w:p w14:paraId="4D8A44DA" w14:textId="77777777" w:rsidR="00311FF9" w:rsidRDefault="00311FF9" w:rsidP="00E52ED4">
            <w:pPr>
              <w:pStyle w:val="BodyText"/>
            </w:pPr>
            <w:r>
              <w:rPr>
                <w:rFonts w:ascii="Times New Roman" w:hAnsi="Times New Roman" w:cs="Times New Roman"/>
              </w:rPr>
              <w:t>Live Updates</w:t>
            </w:r>
          </w:p>
        </w:tc>
        <w:tc>
          <w:tcPr>
            <w:tcW w:w="3673" w:type="dxa"/>
            <w:tcBorders>
              <w:left w:val="single" w:sz="4" w:space="0" w:color="7F7F7F"/>
              <w:right w:val="single" w:sz="4" w:space="0" w:color="7F7F7F"/>
            </w:tcBorders>
          </w:tcPr>
          <w:p w14:paraId="4C8035E3" w14:textId="77777777" w:rsidR="00311FF9" w:rsidRDefault="00311FF9" w:rsidP="00E52ED4">
            <w:pPr>
              <w:pStyle w:val="BodyText"/>
            </w:pPr>
            <w:r>
              <w:rPr>
                <w:rFonts w:ascii="Times New Roman" w:hAnsi="Times New Roman" w:cs="Times New Roman"/>
              </w:rPr>
              <w:t>Sub-millisecond sync</w:t>
            </w:r>
          </w:p>
        </w:tc>
        <w:tc>
          <w:tcPr>
            <w:tcW w:w="3092" w:type="dxa"/>
            <w:tcBorders>
              <w:left w:val="single" w:sz="4" w:space="0" w:color="7F7F7F"/>
              <w:right w:val="single" w:sz="4" w:space="0" w:color="7F7F7F"/>
            </w:tcBorders>
          </w:tcPr>
          <w:p w14:paraId="6DA0255F" w14:textId="77777777" w:rsidR="00311FF9" w:rsidRDefault="00311FF9" w:rsidP="00E52ED4">
            <w:pPr>
              <w:pStyle w:val="BodyText"/>
            </w:pPr>
            <w:r>
              <w:rPr>
                <w:rFonts w:ascii="Times New Roman" w:hAnsi="Times New Roman" w:cs="Times New Roman"/>
              </w:rPr>
              <w:t>Convex subscriptions</w:t>
            </w:r>
          </w:p>
        </w:tc>
      </w:tr>
      <w:tr w:rsidR="00311FF9" w14:paraId="5D9D1ABE" w14:textId="77777777" w:rsidTr="00E52ED4">
        <w:trPr>
          <w:trHeight w:val="769"/>
        </w:trPr>
        <w:tc>
          <w:tcPr>
            <w:tcW w:w="1566" w:type="dxa"/>
            <w:tcBorders>
              <w:top w:val="single" w:sz="4" w:space="0" w:color="7F7F7F"/>
              <w:left w:val="single" w:sz="4" w:space="0" w:color="7F7F7F"/>
              <w:bottom w:val="single" w:sz="4" w:space="0" w:color="7F7F7F"/>
              <w:right w:val="single" w:sz="4" w:space="0" w:color="7F7F7F"/>
            </w:tcBorders>
          </w:tcPr>
          <w:p w14:paraId="65233855" w14:textId="77777777" w:rsidR="00311FF9" w:rsidRDefault="00311FF9" w:rsidP="00E52ED4">
            <w:pPr>
              <w:pStyle w:val="BodyText"/>
              <w:snapToGrid w:val="0"/>
              <w:rPr>
                <w:rFonts w:ascii="Times New Roman" w:hAnsi="Times New Roman" w:cs="Times New Roman"/>
              </w:rPr>
            </w:pPr>
          </w:p>
        </w:tc>
        <w:tc>
          <w:tcPr>
            <w:tcW w:w="2207" w:type="dxa"/>
            <w:tcBorders>
              <w:top w:val="single" w:sz="4" w:space="0" w:color="7F7F7F"/>
              <w:left w:val="single" w:sz="4" w:space="0" w:color="7F7F7F"/>
              <w:bottom w:val="single" w:sz="4" w:space="0" w:color="7F7F7F"/>
              <w:right w:val="single" w:sz="4" w:space="0" w:color="7F7F7F"/>
            </w:tcBorders>
          </w:tcPr>
          <w:p w14:paraId="1335086C" w14:textId="77777777" w:rsidR="00311FF9" w:rsidRDefault="00311FF9" w:rsidP="00E52ED4">
            <w:pPr>
              <w:pStyle w:val="BodyText"/>
            </w:pPr>
            <w:r>
              <w:rPr>
                <w:rFonts w:ascii="Times New Roman" w:hAnsi="Times New Roman" w:cs="Times New Roman"/>
              </w:rPr>
              <w:t>Offline Support</w:t>
            </w:r>
          </w:p>
        </w:tc>
        <w:tc>
          <w:tcPr>
            <w:tcW w:w="3673" w:type="dxa"/>
            <w:tcBorders>
              <w:top w:val="single" w:sz="4" w:space="0" w:color="7F7F7F"/>
              <w:left w:val="single" w:sz="4" w:space="0" w:color="7F7F7F"/>
              <w:bottom w:val="single" w:sz="4" w:space="0" w:color="7F7F7F"/>
              <w:right w:val="single" w:sz="4" w:space="0" w:color="7F7F7F"/>
            </w:tcBorders>
          </w:tcPr>
          <w:p w14:paraId="7490CE27" w14:textId="77777777" w:rsidR="00311FF9" w:rsidRDefault="00311FF9" w:rsidP="00E52ED4">
            <w:pPr>
              <w:pStyle w:val="BodyText"/>
            </w:pPr>
            <w:r>
              <w:rPr>
                <w:rFonts w:ascii="Times New Roman" w:hAnsi="Times New Roman" w:cs="Times New Roman"/>
              </w:rPr>
              <w:t xml:space="preserve">Automatic sync on </w:t>
            </w:r>
            <w:proofErr w:type="gramStart"/>
            <w:r>
              <w:rPr>
                <w:rFonts w:ascii="Times New Roman" w:hAnsi="Times New Roman" w:cs="Times New Roman"/>
              </w:rPr>
              <w:t>reconnect</w:t>
            </w:r>
            <w:proofErr w:type="gramEnd"/>
          </w:p>
        </w:tc>
        <w:tc>
          <w:tcPr>
            <w:tcW w:w="3092" w:type="dxa"/>
            <w:tcBorders>
              <w:top w:val="single" w:sz="4" w:space="0" w:color="7F7F7F"/>
              <w:left w:val="single" w:sz="4" w:space="0" w:color="7F7F7F"/>
              <w:bottom w:val="single" w:sz="4" w:space="0" w:color="7F7F7F"/>
              <w:right w:val="single" w:sz="4" w:space="0" w:color="7F7F7F"/>
            </w:tcBorders>
          </w:tcPr>
          <w:p w14:paraId="7241B3D6" w14:textId="77777777" w:rsidR="00311FF9" w:rsidRDefault="00311FF9" w:rsidP="00E52ED4">
            <w:pPr>
              <w:pStyle w:val="BodyText"/>
            </w:pPr>
            <w:r>
              <w:rPr>
                <w:rFonts w:ascii="Times New Roman" w:hAnsi="Times New Roman" w:cs="Times New Roman"/>
              </w:rPr>
              <w:t>Convex optimistic updates</w:t>
            </w:r>
          </w:p>
        </w:tc>
      </w:tr>
      <w:tr w:rsidR="00311FF9" w14:paraId="796095D1" w14:textId="77777777" w:rsidTr="00E52ED4">
        <w:trPr>
          <w:trHeight w:val="769"/>
        </w:trPr>
        <w:tc>
          <w:tcPr>
            <w:tcW w:w="1566" w:type="dxa"/>
            <w:tcBorders>
              <w:left w:val="single" w:sz="4" w:space="0" w:color="7F7F7F"/>
              <w:right w:val="single" w:sz="4" w:space="0" w:color="7F7F7F"/>
            </w:tcBorders>
          </w:tcPr>
          <w:p w14:paraId="6F17CA8E" w14:textId="77777777" w:rsidR="00311FF9" w:rsidRDefault="00311FF9" w:rsidP="00E52ED4">
            <w:pPr>
              <w:pStyle w:val="BodyText"/>
              <w:snapToGrid w:val="0"/>
              <w:rPr>
                <w:rFonts w:ascii="Times New Roman" w:hAnsi="Times New Roman" w:cs="Times New Roman"/>
              </w:rPr>
            </w:pPr>
          </w:p>
        </w:tc>
        <w:tc>
          <w:tcPr>
            <w:tcW w:w="2207" w:type="dxa"/>
            <w:tcBorders>
              <w:left w:val="single" w:sz="4" w:space="0" w:color="7F7F7F"/>
              <w:right w:val="single" w:sz="4" w:space="0" w:color="7F7F7F"/>
            </w:tcBorders>
          </w:tcPr>
          <w:p w14:paraId="7EC29A20" w14:textId="77777777" w:rsidR="00311FF9" w:rsidRDefault="00311FF9" w:rsidP="00E52ED4">
            <w:pPr>
              <w:pStyle w:val="BodyText"/>
            </w:pPr>
            <w:r>
              <w:rPr>
                <w:rFonts w:ascii="Times New Roman" w:hAnsi="Times New Roman" w:cs="Times New Roman"/>
              </w:rPr>
              <w:t>Conflict Resolution</w:t>
            </w:r>
          </w:p>
        </w:tc>
        <w:tc>
          <w:tcPr>
            <w:tcW w:w="3673" w:type="dxa"/>
            <w:tcBorders>
              <w:left w:val="single" w:sz="4" w:space="0" w:color="7F7F7F"/>
              <w:right w:val="single" w:sz="4" w:space="0" w:color="7F7F7F"/>
            </w:tcBorders>
          </w:tcPr>
          <w:p w14:paraId="0A9FB73D" w14:textId="77777777" w:rsidR="00311FF9" w:rsidRDefault="00311FF9" w:rsidP="00E52ED4">
            <w:pPr>
              <w:pStyle w:val="BodyText"/>
            </w:pPr>
            <w:r>
              <w:rPr>
                <w:rFonts w:ascii="Times New Roman" w:hAnsi="Times New Roman" w:cs="Times New Roman"/>
              </w:rPr>
              <w:t>Automatic merge resolution</w:t>
            </w:r>
          </w:p>
        </w:tc>
        <w:tc>
          <w:tcPr>
            <w:tcW w:w="3092" w:type="dxa"/>
            <w:tcBorders>
              <w:left w:val="single" w:sz="4" w:space="0" w:color="7F7F7F"/>
              <w:right w:val="single" w:sz="4" w:space="0" w:color="7F7F7F"/>
            </w:tcBorders>
          </w:tcPr>
          <w:p w14:paraId="2C454B25" w14:textId="77777777" w:rsidR="00311FF9" w:rsidRDefault="00311FF9" w:rsidP="00E52ED4">
            <w:pPr>
              <w:pStyle w:val="BodyText"/>
            </w:pPr>
            <w:r>
              <w:rPr>
                <w:rFonts w:ascii="Times New Roman" w:hAnsi="Times New Roman" w:cs="Times New Roman"/>
              </w:rPr>
              <w:t>Convex conflict-free types</w:t>
            </w:r>
          </w:p>
        </w:tc>
      </w:tr>
      <w:tr w:rsidR="00311FF9" w14:paraId="139CCAED" w14:textId="77777777" w:rsidTr="00E52ED4">
        <w:trPr>
          <w:trHeight w:val="467"/>
        </w:trPr>
        <w:tc>
          <w:tcPr>
            <w:tcW w:w="1566" w:type="dxa"/>
            <w:tcBorders>
              <w:top w:val="single" w:sz="4" w:space="0" w:color="7F7F7F"/>
              <w:left w:val="single" w:sz="4" w:space="0" w:color="7F7F7F"/>
              <w:bottom w:val="single" w:sz="4" w:space="0" w:color="7F7F7F"/>
              <w:right w:val="single" w:sz="4" w:space="0" w:color="7F7F7F"/>
            </w:tcBorders>
          </w:tcPr>
          <w:p w14:paraId="096068CB" w14:textId="77777777" w:rsidR="00311FF9" w:rsidRDefault="00311FF9" w:rsidP="00E52ED4">
            <w:pPr>
              <w:pStyle w:val="BodyText"/>
            </w:pPr>
            <w:r>
              <w:rPr>
                <w:rFonts w:ascii="Times New Roman" w:hAnsi="Times New Roman" w:cs="Times New Roman"/>
              </w:rPr>
              <w:t>Scalability</w:t>
            </w:r>
          </w:p>
        </w:tc>
        <w:tc>
          <w:tcPr>
            <w:tcW w:w="2207" w:type="dxa"/>
            <w:tcBorders>
              <w:top w:val="single" w:sz="4" w:space="0" w:color="7F7F7F"/>
              <w:left w:val="single" w:sz="4" w:space="0" w:color="7F7F7F"/>
              <w:bottom w:val="single" w:sz="4" w:space="0" w:color="7F7F7F"/>
              <w:right w:val="single" w:sz="4" w:space="0" w:color="7F7F7F"/>
            </w:tcBorders>
          </w:tcPr>
          <w:p w14:paraId="52A0DC95" w14:textId="77777777" w:rsidR="00311FF9" w:rsidRDefault="00311FF9" w:rsidP="00E52ED4">
            <w:pPr>
              <w:pStyle w:val="BodyText"/>
            </w:pPr>
            <w:r>
              <w:rPr>
                <w:rFonts w:ascii="Times New Roman" w:hAnsi="Times New Roman" w:cs="Times New Roman"/>
              </w:rPr>
              <w:t>User Growth</w:t>
            </w:r>
          </w:p>
        </w:tc>
        <w:tc>
          <w:tcPr>
            <w:tcW w:w="3673" w:type="dxa"/>
            <w:tcBorders>
              <w:top w:val="single" w:sz="4" w:space="0" w:color="7F7F7F"/>
              <w:left w:val="single" w:sz="4" w:space="0" w:color="7F7F7F"/>
              <w:bottom w:val="single" w:sz="4" w:space="0" w:color="7F7F7F"/>
              <w:right w:val="single" w:sz="4" w:space="0" w:color="7F7F7F"/>
            </w:tcBorders>
          </w:tcPr>
          <w:p w14:paraId="003B19BF" w14:textId="77777777" w:rsidR="00311FF9" w:rsidRDefault="00311FF9" w:rsidP="00E52ED4">
            <w:pPr>
              <w:pStyle w:val="BodyText"/>
            </w:pPr>
            <w:r>
              <w:rPr>
                <w:rFonts w:ascii="Times New Roman" w:hAnsi="Times New Roman" w:cs="Times New Roman"/>
              </w:rPr>
              <w:t>Automatic horizontal scaling</w:t>
            </w:r>
          </w:p>
        </w:tc>
        <w:tc>
          <w:tcPr>
            <w:tcW w:w="3092" w:type="dxa"/>
            <w:tcBorders>
              <w:top w:val="single" w:sz="4" w:space="0" w:color="7F7F7F"/>
              <w:left w:val="single" w:sz="4" w:space="0" w:color="7F7F7F"/>
              <w:bottom w:val="single" w:sz="4" w:space="0" w:color="7F7F7F"/>
              <w:right w:val="single" w:sz="4" w:space="0" w:color="7F7F7F"/>
            </w:tcBorders>
          </w:tcPr>
          <w:p w14:paraId="76577127" w14:textId="77777777" w:rsidR="00311FF9" w:rsidRDefault="00311FF9" w:rsidP="00E52ED4">
            <w:pPr>
              <w:pStyle w:val="BodyText"/>
            </w:pPr>
            <w:r>
              <w:rPr>
                <w:rFonts w:ascii="Times New Roman" w:hAnsi="Times New Roman" w:cs="Times New Roman"/>
              </w:rPr>
              <w:t>Convex serverless</w:t>
            </w:r>
          </w:p>
        </w:tc>
      </w:tr>
      <w:tr w:rsidR="00311FF9" w14:paraId="68F87C15" w14:textId="77777777" w:rsidTr="00E52ED4">
        <w:trPr>
          <w:trHeight w:val="437"/>
        </w:trPr>
        <w:tc>
          <w:tcPr>
            <w:tcW w:w="1566" w:type="dxa"/>
            <w:tcBorders>
              <w:left w:val="single" w:sz="4" w:space="0" w:color="7F7F7F"/>
              <w:bottom w:val="single" w:sz="4" w:space="0" w:color="7F7F7F"/>
              <w:right w:val="single" w:sz="4" w:space="0" w:color="7F7F7F"/>
            </w:tcBorders>
          </w:tcPr>
          <w:p w14:paraId="01219B3A" w14:textId="77777777" w:rsidR="00311FF9" w:rsidRDefault="00311FF9" w:rsidP="00E52ED4">
            <w:pPr>
              <w:pStyle w:val="BodyText"/>
              <w:snapToGrid w:val="0"/>
              <w:rPr>
                <w:rFonts w:ascii="Times New Roman" w:hAnsi="Times New Roman" w:cs="Times New Roman"/>
              </w:rPr>
            </w:pPr>
          </w:p>
        </w:tc>
        <w:tc>
          <w:tcPr>
            <w:tcW w:w="2207" w:type="dxa"/>
            <w:tcBorders>
              <w:left w:val="single" w:sz="4" w:space="0" w:color="7F7F7F"/>
              <w:bottom w:val="single" w:sz="4" w:space="0" w:color="7F7F7F"/>
              <w:right w:val="single" w:sz="4" w:space="0" w:color="7F7F7F"/>
            </w:tcBorders>
          </w:tcPr>
          <w:p w14:paraId="014CAB3C" w14:textId="77777777" w:rsidR="00311FF9" w:rsidRDefault="00311FF9" w:rsidP="00E52ED4">
            <w:pPr>
              <w:pStyle w:val="BodyText"/>
            </w:pPr>
            <w:r>
              <w:rPr>
                <w:rFonts w:ascii="Times New Roman" w:hAnsi="Times New Roman" w:cs="Times New Roman"/>
              </w:rPr>
              <w:t>Data Volume</w:t>
            </w:r>
          </w:p>
        </w:tc>
        <w:tc>
          <w:tcPr>
            <w:tcW w:w="3673" w:type="dxa"/>
            <w:tcBorders>
              <w:left w:val="single" w:sz="4" w:space="0" w:color="7F7F7F"/>
              <w:bottom w:val="single" w:sz="4" w:space="0" w:color="7F7F7F"/>
              <w:right w:val="single" w:sz="4" w:space="0" w:color="7F7F7F"/>
            </w:tcBorders>
          </w:tcPr>
          <w:p w14:paraId="7551C1E2" w14:textId="77777777" w:rsidR="00311FF9" w:rsidRDefault="00311FF9" w:rsidP="00E52ED4">
            <w:pPr>
              <w:pStyle w:val="BodyText"/>
            </w:pPr>
            <w:r>
              <w:rPr>
                <w:rFonts w:ascii="Times New Roman" w:hAnsi="Times New Roman" w:cs="Times New Roman"/>
              </w:rPr>
              <w:t>Automatic indexing</w:t>
            </w:r>
          </w:p>
        </w:tc>
        <w:tc>
          <w:tcPr>
            <w:tcW w:w="3092" w:type="dxa"/>
            <w:tcBorders>
              <w:left w:val="single" w:sz="4" w:space="0" w:color="7F7F7F"/>
              <w:bottom w:val="single" w:sz="4" w:space="0" w:color="7F7F7F"/>
              <w:right w:val="single" w:sz="4" w:space="0" w:color="7F7F7F"/>
            </w:tcBorders>
          </w:tcPr>
          <w:p w14:paraId="5C88036E" w14:textId="77777777" w:rsidR="00311FF9" w:rsidRDefault="00311FF9" w:rsidP="004449EA">
            <w:pPr>
              <w:pStyle w:val="BodyText"/>
              <w:keepNext/>
            </w:pPr>
            <w:r>
              <w:rPr>
                <w:rFonts w:ascii="Times New Roman" w:hAnsi="Times New Roman" w:cs="Times New Roman"/>
              </w:rPr>
              <w:t>Convex query optimiser</w:t>
            </w:r>
          </w:p>
        </w:tc>
      </w:tr>
    </w:tbl>
    <w:p w14:paraId="0F3FA6F0" w14:textId="5B017294" w:rsidR="004449EA" w:rsidRDefault="004449EA">
      <w:pPr>
        <w:pStyle w:val="Caption"/>
      </w:pPr>
      <w:bookmarkStart w:id="32" w:name="_Toc216170023"/>
      <w:bookmarkStart w:id="33" w:name="_Toc216172137"/>
      <w:r>
        <w:t xml:space="preserve">Non-Functional Requirements </w:t>
      </w:r>
      <w:r>
        <w:fldChar w:fldCharType="begin"/>
      </w:r>
      <w:r>
        <w:instrText xml:space="preserve"> SEQ Non-Functional_Requirements \* ARABIC </w:instrText>
      </w:r>
      <w:r>
        <w:fldChar w:fldCharType="separate"/>
      </w:r>
      <w:r>
        <w:rPr>
          <w:noProof/>
        </w:rPr>
        <w:t>1</w:t>
      </w:r>
      <w:bookmarkEnd w:id="33"/>
      <w:r>
        <w:fldChar w:fldCharType="end"/>
      </w:r>
    </w:p>
    <w:p w14:paraId="1FBD2BC4" w14:textId="77777777" w:rsidR="00311FF9" w:rsidRDefault="00311FF9" w:rsidP="00311FF9">
      <w:pPr>
        <w:pStyle w:val="Heading2"/>
      </w:pPr>
      <w:r>
        <w:rPr>
          <w:rStyle w:val="Strong"/>
          <w:rFonts w:ascii="Times New Roman" w:hAnsi="Times New Roman" w:cs="Times New Roman"/>
        </w:rPr>
        <w:t>4.4 System Design</w:t>
      </w:r>
      <w:bookmarkEnd w:id="32"/>
    </w:p>
    <w:p w14:paraId="3744B487" w14:textId="77777777" w:rsidR="00311FF9" w:rsidRDefault="00311FF9" w:rsidP="00311FF9">
      <w:pPr>
        <w:pStyle w:val="Heading3"/>
      </w:pPr>
      <w:bookmarkStart w:id="34" w:name="_Toc216170024"/>
      <w:r>
        <w:rPr>
          <w:rStyle w:val="Strong"/>
          <w:rFonts w:ascii="Times New Roman" w:hAnsi="Times New Roman" w:cs="Times New Roman"/>
        </w:rPr>
        <w:t>4.4.1 Architecture Design</w:t>
      </w:r>
      <w:bookmarkEnd w:id="34"/>
    </w:p>
    <w:p w14:paraId="61CE6CF7" w14:textId="77777777" w:rsidR="00311FF9" w:rsidRDefault="00311FF9" w:rsidP="00311FF9">
      <w:pPr>
        <w:pStyle w:val="BodyText"/>
      </w:pPr>
      <w:r>
        <w:rPr>
          <w:rStyle w:val="Strong"/>
          <w:rFonts w:ascii="Times New Roman" w:hAnsi="Times New Roman" w:cs="Times New Roman"/>
        </w:rPr>
        <w:t>1. Client Layer (React Frontend)</w:t>
      </w:r>
    </w:p>
    <w:p w14:paraId="47373C56" w14:textId="77777777" w:rsidR="00311FF9" w:rsidRDefault="00311FF9" w:rsidP="00311FF9">
      <w:pPr>
        <w:pStyle w:val="BodyText"/>
      </w:pPr>
      <w:r>
        <w:rPr>
          <w:rFonts w:ascii="Times New Roman" w:hAnsi="Times New Roman" w:cs="Times New Roman"/>
        </w:rPr>
        <w:t>This is the user interface and presentation layer, responsible for handling user input and displaying real-time data. It connects to the Convex Cloud Platform via standard web protocols.</w:t>
      </w:r>
    </w:p>
    <w:tbl>
      <w:tblPr>
        <w:tblW w:w="0" w:type="auto"/>
        <w:tblInd w:w="30" w:type="dxa"/>
        <w:tblLayout w:type="fixed"/>
        <w:tblCellMar>
          <w:top w:w="28" w:type="dxa"/>
          <w:left w:w="28" w:type="dxa"/>
          <w:bottom w:w="28" w:type="dxa"/>
          <w:right w:w="28" w:type="dxa"/>
        </w:tblCellMar>
        <w:tblLook w:val="0000" w:firstRow="0" w:lastRow="0" w:firstColumn="0" w:lastColumn="0" w:noHBand="0" w:noVBand="0"/>
      </w:tblPr>
      <w:tblGrid>
        <w:gridCol w:w="1842"/>
        <w:gridCol w:w="3777"/>
        <w:gridCol w:w="4019"/>
      </w:tblGrid>
      <w:tr w:rsidR="00311FF9" w14:paraId="1E60481C" w14:textId="77777777" w:rsidTr="00E52ED4">
        <w:trPr>
          <w:tblHeader/>
        </w:trPr>
        <w:tc>
          <w:tcPr>
            <w:tcW w:w="1842" w:type="dxa"/>
            <w:tcBorders>
              <w:top w:val="single" w:sz="2" w:space="0" w:color="000000"/>
              <w:left w:val="single" w:sz="2" w:space="0" w:color="000000"/>
              <w:bottom w:val="single" w:sz="2" w:space="0" w:color="000000"/>
              <w:right w:val="single" w:sz="2" w:space="0" w:color="000000"/>
            </w:tcBorders>
            <w:vAlign w:val="center"/>
          </w:tcPr>
          <w:p w14:paraId="2D128BB5" w14:textId="77777777" w:rsidR="00311FF9" w:rsidRDefault="00311FF9" w:rsidP="00E52ED4">
            <w:pPr>
              <w:pStyle w:val="BodyText"/>
            </w:pPr>
            <w:r>
              <w:rPr>
                <w:rStyle w:val="Strong"/>
                <w:rFonts w:ascii="Times New Roman" w:hAnsi="Times New Roman" w:cs="Times New Roman"/>
              </w:rPr>
              <w:t>Component</w:t>
            </w:r>
          </w:p>
        </w:tc>
        <w:tc>
          <w:tcPr>
            <w:tcW w:w="3777" w:type="dxa"/>
            <w:tcBorders>
              <w:top w:val="single" w:sz="2" w:space="0" w:color="000000"/>
              <w:left w:val="single" w:sz="2" w:space="0" w:color="000000"/>
              <w:bottom w:val="single" w:sz="2" w:space="0" w:color="000000"/>
              <w:right w:val="single" w:sz="2" w:space="0" w:color="000000"/>
            </w:tcBorders>
            <w:vAlign w:val="center"/>
          </w:tcPr>
          <w:p w14:paraId="3B8657C6" w14:textId="77777777" w:rsidR="00311FF9" w:rsidRDefault="00311FF9" w:rsidP="00E52ED4">
            <w:pPr>
              <w:pStyle w:val="BodyText"/>
            </w:pPr>
            <w:r>
              <w:rPr>
                <w:rStyle w:val="Strong"/>
                <w:rFonts w:ascii="Times New Roman" w:hAnsi="Times New Roman" w:cs="Times New Roman"/>
              </w:rPr>
              <w:t>Description</w:t>
            </w:r>
          </w:p>
        </w:tc>
        <w:tc>
          <w:tcPr>
            <w:tcW w:w="4019" w:type="dxa"/>
            <w:tcBorders>
              <w:top w:val="single" w:sz="2" w:space="0" w:color="000000"/>
              <w:left w:val="single" w:sz="2" w:space="0" w:color="000000"/>
              <w:bottom w:val="single" w:sz="2" w:space="0" w:color="000000"/>
              <w:right w:val="single" w:sz="2" w:space="0" w:color="000000"/>
            </w:tcBorders>
            <w:vAlign w:val="center"/>
          </w:tcPr>
          <w:p w14:paraId="2BE22989" w14:textId="77777777" w:rsidR="00311FF9" w:rsidRDefault="00311FF9" w:rsidP="00E52ED4">
            <w:pPr>
              <w:pStyle w:val="BodyText"/>
            </w:pPr>
            <w:r>
              <w:rPr>
                <w:rStyle w:val="Strong"/>
                <w:rFonts w:ascii="Times New Roman" w:hAnsi="Times New Roman" w:cs="Times New Roman"/>
              </w:rPr>
              <w:t>Key Convex Functions Used</w:t>
            </w:r>
          </w:p>
        </w:tc>
      </w:tr>
      <w:tr w:rsidR="00311FF9" w14:paraId="6F6A6B4E" w14:textId="77777777" w:rsidTr="00E52ED4">
        <w:tc>
          <w:tcPr>
            <w:tcW w:w="1842" w:type="dxa"/>
            <w:tcBorders>
              <w:top w:val="single" w:sz="2" w:space="0" w:color="000000"/>
              <w:left w:val="single" w:sz="2" w:space="0" w:color="000000"/>
              <w:bottom w:val="single" w:sz="2" w:space="0" w:color="000000"/>
              <w:right w:val="single" w:sz="2" w:space="0" w:color="000000"/>
            </w:tcBorders>
            <w:vAlign w:val="center"/>
          </w:tcPr>
          <w:p w14:paraId="6EBB1DC1" w14:textId="77777777" w:rsidR="00311FF9" w:rsidRDefault="00311FF9" w:rsidP="00E52ED4">
            <w:pPr>
              <w:pStyle w:val="BodyText"/>
            </w:pPr>
            <w:r>
              <w:rPr>
                <w:rFonts w:ascii="Times New Roman" w:hAnsi="Times New Roman" w:cs="Times New Roman"/>
              </w:rPr>
              <w:t>React Application</w:t>
            </w:r>
          </w:p>
        </w:tc>
        <w:tc>
          <w:tcPr>
            <w:tcW w:w="3777" w:type="dxa"/>
            <w:tcBorders>
              <w:top w:val="single" w:sz="2" w:space="0" w:color="000000"/>
              <w:left w:val="single" w:sz="2" w:space="0" w:color="000000"/>
              <w:bottom w:val="single" w:sz="2" w:space="0" w:color="000000"/>
              <w:right w:val="single" w:sz="2" w:space="0" w:color="000000"/>
            </w:tcBorders>
            <w:vAlign w:val="center"/>
          </w:tcPr>
          <w:p w14:paraId="1B716F2D" w14:textId="77777777" w:rsidR="00311FF9" w:rsidRDefault="00311FF9" w:rsidP="00E52ED4">
            <w:pPr>
              <w:pStyle w:val="BodyText"/>
            </w:pPr>
            <w:r>
              <w:rPr>
                <w:rFonts w:ascii="Times New Roman" w:hAnsi="Times New Roman" w:cs="Times New Roman"/>
              </w:rPr>
              <w:t>The Single Page Application (SPA) built with React.</w:t>
            </w:r>
          </w:p>
        </w:tc>
        <w:tc>
          <w:tcPr>
            <w:tcW w:w="4019" w:type="dxa"/>
            <w:tcBorders>
              <w:top w:val="single" w:sz="2" w:space="0" w:color="000000"/>
              <w:left w:val="single" w:sz="2" w:space="0" w:color="000000"/>
              <w:bottom w:val="single" w:sz="2" w:space="0" w:color="000000"/>
              <w:right w:val="single" w:sz="2" w:space="0" w:color="000000"/>
            </w:tcBorders>
            <w:vAlign w:val="center"/>
          </w:tcPr>
          <w:p w14:paraId="69C2C0C6" w14:textId="77777777" w:rsidR="00311FF9" w:rsidRDefault="00311FF9" w:rsidP="00E52ED4">
            <w:pPr>
              <w:pStyle w:val="BodyText"/>
            </w:pPr>
            <w:proofErr w:type="spellStart"/>
            <w:proofErr w:type="gramStart"/>
            <w:r>
              <w:rPr>
                <w:rStyle w:val="SourceText"/>
                <w:rFonts w:ascii="Times New Roman" w:hAnsi="Times New Roman" w:cs="Times New Roman"/>
                <w:b/>
              </w:rPr>
              <w:t>useConvex</w:t>
            </w:r>
            <w:proofErr w:type="spellEnd"/>
            <w:r>
              <w:rPr>
                <w:rStyle w:val="SourceText"/>
                <w:rFonts w:ascii="Times New Roman" w:hAnsi="Times New Roman" w:cs="Times New Roman"/>
                <w:b/>
              </w:rPr>
              <w:t>(</w:t>
            </w:r>
            <w:proofErr w:type="gramEnd"/>
            <w:r>
              <w:rPr>
                <w:rStyle w:val="SourceText"/>
                <w:rFonts w:ascii="Times New Roman" w:hAnsi="Times New Roman" w:cs="Times New Roman"/>
                <w:b/>
              </w:rPr>
              <w:t>)</w:t>
            </w:r>
            <w:r>
              <w:rPr>
                <w:rFonts w:ascii="Times New Roman" w:hAnsi="Times New Roman" w:cs="Times New Roman"/>
              </w:rPr>
              <w:t xml:space="preserve"> (Accesses the Convex client instance for configuration and interaction).</w:t>
            </w:r>
          </w:p>
        </w:tc>
      </w:tr>
      <w:tr w:rsidR="00311FF9" w14:paraId="52556D70" w14:textId="77777777" w:rsidTr="00E52ED4">
        <w:tc>
          <w:tcPr>
            <w:tcW w:w="1842" w:type="dxa"/>
            <w:tcBorders>
              <w:top w:val="single" w:sz="2" w:space="0" w:color="000000"/>
              <w:left w:val="single" w:sz="2" w:space="0" w:color="000000"/>
              <w:bottom w:val="single" w:sz="2" w:space="0" w:color="000000"/>
              <w:right w:val="single" w:sz="2" w:space="0" w:color="000000"/>
            </w:tcBorders>
            <w:vAlign w:val="center"/>
          </w:tcPr>
          <w:p w14:paraId="60A38772" w14:textId="77777777" w:rsidR="00311FF9" w:rsidRDefault="00311FF9" w:rsidP="00E52ED4">
            <w:pPr>
              <w:pStyle w:val="BodyText"/>
            </w:pPr>
            <w:r>
              <w:rPr>
                <w:rFonts w:ascii="Times New Roman" w:hAnsi="Times New Roman" w:cs="Times New Roman"/>
              </w:rPr>
              <w:t>Data Fetching Hooks</w:t>
            </w:r>
          </w:p>
        </w:tc>
        <w:tc>
          <w:tcPr>
            <w:tcW w:w="3777" w:type="dxa"/>
            <w:tcBorders>
              <w:top w:val="single" w:sz="2" w:space="0" w:color="000000"/>
              <w:left w:val="single" w:sz="2" w:space="0" w:color="000000"/>
              <w:bottom w:val="single" w:sz="2" w:space="0" w:color="000000"/>
              <w:right w:val="single" w:sz="2" w:space="0" w:color="000000"/>
            </w:tcBorders>
            <w:vAlign w:val="center"/>
          </w:tcPr>
          <w:p w14:paraId="7C9000D8" w14:textId="77777777" w:rsidR="00311FF9" w:rsidRDefault="00311FF9" w:rsidP="00E52ED4">
            <w:pPr>
              <w:pStyle w:val="BodyText"/>
            </w:pPr>
            <w:r>
              <w:rPr>
                <w:rFonts w:ascii="Times New Roman" w:hAnsi="Times New Roman" w:cs="Times New Roman"/>
              </w:rPr>
              <w:t>Custom React hooks provided by Convex for connecting the frontend to the backend functions.</w:t>
            </w:r>
          </w:p>
        </w:tc>
        <w:tc>
          <w:tcPr>
            <w:tcW w:w="4019" w:type="dxa"/>
            <w:tcBorders>
              <w:top w:val="single" w:sz="2" w:space="0" w:color="000000"/>
              <w:left w:val="single" w:sz="2" w:space="0" w:color="000000"/>
              <w:bottom w:val="single" w:sz="2" w:space="0" w:color="000000"/>
              <w:right w:val="single" w:sz="2" w:space="0" w:color="000000"/>
            </w:tcBorders>
            <w:vAlign w:val="center"/>
          </w:tcPr>
          <w:p w14:paraId="3B7D55E8" w14:textId="77777777" w:rsidR="00311FF9" w:rsidRDefault="00311FF9" w:rsidP="00E52ED4">
            <w:pPr>
              <w:pStyle w:val="BodyText"/>
            </w:pPr>
            <w:proofErr w:type="spellStart"/>
            <w:proofErr w:type="gramStart"/>
            <w:r>
              <w:rPr>
                <w:rStyle w:val="SourceText"/>
                <w:rFonts w:ascii="Times New Roman" w:hAnsi="Times New Roman" w:cs="Times New Roman"/>
                <w:b/>
              </w:rPr>
              <w:t>useQuery</w:t>
            </w:r>
            <w:proofErr w:type="spellEnd"/>
            <w:r>
              <w:rPr>
                <w:rStyle w:val="SourceText"/>
                <w:rFonts w:ascii="Times New Roman" w:hAnsi="Times New Roman" w:cs="Times New Roman"/>
                <w:b/>
              </w:rPr>
              <w:t>(</w:t>
            </w:r>
            <w:proofErr w:type="gramEnd"/>
            <w:r>
              <w:rPr>
                <w:rStyle w:val="SourceText"/>
                <w:rFonts w:ascii="Times New Roman" w:hAnsi="Times New Roman" w:cs="Times New Roman"/>
                <w:b/>
              </w:rPr>
              <w:t>)</w:t>
            </w:r>
            <w:r>
              <w:rPr>
                <w:rFonts w:ascii="Times New Roman" w:hAnsi="Times New Roman" w:cs="Times New Roman"/>
              </w:rPr>
              <w:t xml:space="preserve"> (For fetching non-real-time data from Queries)</w:t>
            </w:r>
          </w:p>
        </w:tc>
      </w:tr>
      <w:tr w:rsidR="00311FF9" w14:paraId="7D6004EC" w14:textId="77777777" w:rsidTr="00E52ED4">
        <w:tc>
          <w:tcPr>
            <w:tcW w:w="1842" w:type="dxa"/>
            <w:tcBorders>
              <w:top w:val="single" w:sz="2" w:space="0" w:color="000000"/>
              <w:left w:val="single" w:sz="2" w:space="0" w:color="000000"/>
              <w:bottom w:val="single" w:sz="2" w:space="0" w:color="000000"/>
              <w:right w:val="single" w:sz="2" w:space="0" w:color="000000"/>
            </w:tcBorders>
            <w:vAlign w:val="center"/>
          </w:tcPr>
          <w:p w14:paraId="32543875" w14:textId="77777777" w:rsidR="00311FF9" w:rsidRDefault="00311FF9" w:rsidP="00E52ED4">
            <w:pPr>
              <w:pStyle w:val="BodyText"/>
            </w:pPr>
            <w:r>
              <w:rPr>
                <w:rFonts w:ascii="Times New Roman" w:hAnsi="Times New Roman" w:cs="Times New Roman"/>
              </w:rPr>
              <w:t>Data Submission Hooks</w:t>
            </w:r>
          </w:p>
        </w:tc>
        <w:tc>
          <w:tcPr>
            <w:tcW w:w="3777" w:type="dxa"/>
            <w:tcBorders>
              <w:top w:val="single" w:sz="2" w:space="0" w:color="000000"/>
              <w:left w:val="single" w:sz="2" w:space="0" w:color="000000"/>
              <w:bottom w:val="single" w:sz="2" w:space="0" w:color="000000"/>
              <w:right w:val="single" w:sz="2" w:space="0" w:color="000000"/>
            </w:tcBorders>
            <w:vAlign w:val="center"/>
          </w:tcPr>
          <w:p w14:paraId="6406A104" w14:textId="77777777" w:rsidR="00311FF9" w:rsidRDefault="00311FF9" w:rsidP="00E52ED4">
            <w:pPr>
              <w:pStyle w:val="BodyText"/>
            </w:pPr>
            <w:r>
              <w:rPr>
                <w:rFonts w:ascii="Times New Roman" w:hAnsi="Times New Roman" w:cs="Times New Roman"/>
              </w:rPr>
              <w:t>Hooks for writing data, triggering external tasks, and subscribing to live updates.</w:t>
            </w:r>
          </w:p>
        </w:tc>
        <w:tc>
          <w:tcPr>
            <w:tcW w:w="4019" w:type="dxa"/>
            <w:tcBorders>
              <w:top w:val="single" w:sz="2" w:space="0" w:color="000000"/>
              <w:left w:val="single" w:sz="2" w:space="0" w:color="000000"/>
              <w:bottom w:val="single" w:sz="2" w:space="0" w:color="000000"/>
              <w:right w:val="single" w:sz="2" w:space="0" w:color="000000"/>
            </w:tcBorders>
            <w:vAlign w:val="center"/>
          </w:tcPr>
          <w:p w14:paraId="6D5BFF5A" w14:textId="77777777" w:rsidR="00311FF9" w:rsidRDefault="00311FF9" w:rsidP="00E52ED4">
            <w:pPr>
              <w:pStyle w:val="BodyText"/>
            </w:pPr>
            <w:proofErr w:type="spellStart"/>
            <w:proofErr w:type="gramStart"/>
            <w:r>
              <w:rPr>
                <w:rStyle w:val="SourceText"/>
                <w:rFonts w:ascii="Times New Roman" w:hAnsi="Times New Roman" w:cs="Times New Roman"/>
                <w:b/>
              </w:rPr>
              <w:t>useMutation</w:t>
            </w:r>
            <w:proofErr w:type="spellEnd"/>
            <w:r>
              <w:rPr>
                <w:rStyle w:val="SourceText"/>
                <w:rFonts w:ascii="Times New Roman" w:hAnsi="Times New Roman" w:cs="Times New Roman"/>
                <w:b/>
              </w:rPr>
              <w:t>(</w:t>
            </w:r>
            <w:proofErr w:type="gramEnd"/>
            <w:r>
              <w:rPr>
                <w:rStyle w:val="SourceText"/>
                <w:rFonts w:ascii="Times New Roman" w:hAnsi="Times New Roman" w:cs="Times New Roman"/>
                <w:b/>
              </w:rPr>
              <w:t>)</w:t>
            </w:r>
            <w:r>
              <w:rPr>
                <w:rFonts w:ascii="Times New Roman" w:hAnsi="Times New Roman" w:cs="Times New Roman"/>
              </w:rPr>
              <w:t xml:space="preserve"> (For safe, transactional writes)</w:t>
            </w:r>
          </w:p>
        </w:tc>
      </w:tr>
      <w:tr w:rsidR="00311FF9" w14:paraId="47C7C0E0" w14:textId="77777777" w:rsidTr="00E52ED4">
        <w:tc>
          <w:tcPr>
            <w:tcW w:w="1842" w:type="dxa"/>
            <w:tcBorders>
              <w:top w:val="single" w:sz="2" w:space="0" w:color="000000"/>
              <w:left w:val="single" w:sz="2" w:space="0" w:color="000000"/>
              <w:bottom w:val="single" w:sz="2" w:space="0" w:color="000000"/>
              <w:right w:val="single" w:sz="2" w:space="0" w:color="000000"/>
            </w:tcBorders>
            <w:vAlign w:val="center"/>
          </w:tcPr>
          <w:p w14:paraId="67A9BADB" w14:textId="77777777" w:rsidR="00311FF9" w:rsidRDefault="00311FF9" w:rsidP="00E52ED4">
            <w:pPr>
              <w:pStyle w:val="BodyText"/>
            </w:pPr>
            <w:r>
              <w:rPr>
                <w:rFonts w:ascii="Times New Roman" w:hAnsi="Times New Roman" w:cs="Times New Roman"/>
              </w:rPr>
              <w:t>Real-time Hooks</w:t>
            </w:r>
          </w:p>
        </w:tc>
        <w:tc>
          <w:tcPr>
            <w:tcW w:w="3777" w:type="dxa"/>
            <w:tcBorders>
              <w:top w:val="single" w:sz="2" w:space="0" w:color="000000"/>
              <w:left w:val="single" w:sz="2" w:space="0" w:color="000000"/>
              <w:bottom w:val="single" w:sz="2" w:space="0" w:color="000000"/>
              <w:right w:val="single" w:sz="2" w:space="0" w:color="000000"/>
            </w:tcBorders>
            <w:vAlign w:val="center"/>
          </w:tcPr>
          <w:p w14:paraId="75725DC4" w14:textId="77777777" w:rsidR="00311FF9" w:rsidRDefault="00311FF9" w:rsidP="00E52ED4">
            <w:pPr>
              <w:pStyle w:val="BodyText"/>
              <w:snapToGrid w:val="0"/>
              <w:rPr>
                <w:rFonts w:ascii="Times New Roman" w:hAnsi="Times New Roman" w:cs="Times New Roman"/>
              </w:rPr>
            </w:pPr>
          </w:p>
        </w:tc>
        <w:tc>
          <w:tcPr>
            <w:tcW w:w="4019" w:type="dxa"/>
            <w:tcBorders>
              <w:top w:val="single" w:sz="2" w:space="0" w:color="000000"/>
              <w:left w:val="single" w:sz="2" w:space="0" w:color="000000"/>
              <w:bottom w:val="single" w:sz="2" w:space="0" w:color="000000"/>
              <w:right w:val="single" w:sz="2" w:space="0" w:color="000000"/>
            </w:tcBorders>
            <w:vAlign w:val="center"/>
          </w:tcPr>
          <w:p w14:paraId="3F840BDC" w14:textId="77777777" w:rsidR="00311FF9" w:rsidRDefault="00311FF9" w:rsidP="00E52ED4">
            <w:pPr>
              <w:pStyle w:val="BodyText"/>
            </w:pPr>
            <w:proofErr w:type="spellStart"/>
            <w:proofErr w:type="gramStart"/>
            <w:r>
              <w:rPr>
                <w:rStyle w:val="SourceText"/>
                <w:rFonts w:ascii="Times New Roman" w:hAnsi="Times New Roman" w:cs="Times New Roman"/>
                <w:b/>
              </w:rPr>
              <w:t>useSubscription</w:t>
            </w:r>
            <w:proofErr w:type="spellEnd"/>
            <w:r>
              <w:rPr>
                <w:rStyle w:val="SourceText"/>
                <w:rFonts w:ascii="Times New Roman" w:hAnsi="Times New Roman" w:cs="Times New Roman"/>
                <w:b/>
              </w:rPr>
              <w:t>(</w:t>
            </w:r>
            <w:proofErr w:type="gramEnd"/>
            <w:r>
              <w:rPr>
                <w:rStyle w:val="SourceText"/>
                <w:rFonts w:ascii="Times New Roman" w:hAnsi="Times New Roman" w:cs="Times New Roman"/>
                <w:b/>
              </w:rPr>
              <w:t>)</w:t>
            </w:r>
            <w:r>
              <w:rPr>
                <w:rFonts w:ascii="Times New Roman" w:hAnsi="Times New Roman" w:cs="Times New Roman"/>
              </w:rPr>
              <w:t xml:space="preserve"> (For listening to reactive changes in the database)</w:t>
            </w:r>
          </w:p>
        </w:tc>
      </w:tr>
      <w:tr w:rsidR="00311FF9" w14:paraId="6421D8AB" w14:textId="77777777" w:rsidTr="00E52ED4">
        <w:tc>
          <w:tcPr>
            <w:tcW w:w="1842" w:type="dxa"/>
            <w:tcBorders>
              <w:top w:val="single" w:sz="2" w:space="0" w:color="000000"/>
              <w:left w:val="single" w:sz="2" w:space="0" w:color="000000"/>
              <w:bottom w:val="single" w:sz="2" w:space="0" w:color="000000"/>
              <w:right w:val="single" w:sz="2" w:space="0" w:color="000000"/>
            </w:tcBorders>
            <w:vAlign w:val="center"/>
          </w:tcPr>
          <w:p w14:paraId="553F35EE" w14:textId="77777777" w:rsidR="00311FF9" w:rsidRDefault="00311FF9" w:rsidP="00E52ED4">
            <w:pPr>
              <w:pStyle w:val="BodyText"/>
            </w:pPr>
            <w:r>
              <w:rPr>
                <w:rFonts w:ascii="Times New Roman" w:hAnsi="Times New Roman" w:cs="Times New Roman"/>
              </w:rPr>
              <w:t>External Task Hooks</w:t>
            </w:r>
          </w:p>
        </w:tc>
        <w:tc>
          <w:tcPr>
            <w:tcW w:w="3777" w:type="dxa"/>
            <w:tcBorders>
              <w:top w:val="single" w:sz="2" w:space="0" w:color="000000"/>
              <w:left w:val="single" w:sz="2" w:space="0" w:color="000000"/>
              <w:bottom w:val="single" w:sz="2" w:space="0" w:color="000000"/>
              <w:right w:val="single" w:sz="2" w:space="0" w:color="000000"/>
            </w:tcBorders>
            <w:vAlign w:val="center"/>
          </w:tcPr>
          <w:p w14:paraId="7504BC28" w14:textId="77777777" w:rsidR="00311FF9" w:rsidRDefault="00311FF9" w:rsidP="00E52ED4">
            <w:pPr>
              <w:pStyle w:val="BodyText"/>
              <w:snapToGrid w:val="0"/>
              <w:rPr>
                <w:rFonts w:ascii="Times New Roman" w:hAnsi="Times New Roman" w:cs="Times New Roman"/>
              </w:rPr>
            </w:pPr>
          </w:p>
        </w:tc>
        <w:tc>
          <w:tcPr>
            <w:tcW w:w="4019" w:type="dxa"/>
            <w:tcBorders>
              <w:top w:val="single" w:sz="2" w:space="0" w:color="000000"/>
              <w:left w:val="single" w:sz="2" w:space="0" w:color="000000"/>
              <w:bottom w:val="single" w:sz="2" w:space="0" w:color="000000"/>
              <w:right w:val="single" w:sz="2" w:space="0" w:color="000000"/>
            </w:tcBorders>
            <w:vAlign w:val="center"/>
          </w:tcPr>
          <w:p w14:paraId="51B33C6C" w14:textId="77777777" w:rsidR="00311FF9" w:rsidRDefault="00311FF9" w:rsidP="004449EA">
            <w:pPr>
              <w:pStyle w:val="BodyText"/>
              <w:keepNext/>
            </w:pPr>
            <w:proofErr w:type="spellStart"/>
            <w:proofErr w:type="gramStart"/>
            <w:r>
              <w:rPr>
                <w:rStyle w:val="SourceText"/>
                <w:rFonts w:ascii="Times New Roman" w:hAnsi="Times New Roman" w:cs="Times New Roman"/>
                <w:b/>
              </w:rPr>
              <w:t>useAction</w:t>
            </w:r>
            <w:proofErr w:type="spellEnd"/>
            <w:r>
              <w:rPr>
                <w:rStyle w:val="SourceText"/>
                <w:rFonts w:ascii="Times New Roman" w:hAnsi="Times New Roman" w:cs="Times New Roman"/>
                <w:b/>
              </w:rPr>
              <w:t>(</w:t>
            </w:r>
            <w:proofErr w:type="gramEnd"/>
            <w:r>
              <w:rPr>
                <w:rStyle w:val="SourceText"/>
                <w:rFonts w:ascii="Times New Roman" w:hAnsi="Times New Roman" w:cs="Times New Roman"/>
                <w:b/>
              </w:rPr>
              <w:t>)</w:t>
            </w:r>
            <w:r>
              <w:rPr>
                <w:rFonts w:ascii="Times New Roman" w:hAnsi="Times New Roman" w:cs="Times New Roman"/>
              </w:rPr>
              <w:t xml:space="preserve"> (For invoking </w:t>
            </w:r>
            <w:proofErr w:type="gramStart"/>
            <w:r>
              <w:rPr>
                <w:rFonts w:ascii="Times New Roman" w:hAnsi="Times New Roman" w:cs="Times New Roman"/>
              </w:rPr>
              <w:t>long-running</w:t>
            </w:r>
            <w:proofErr w:type="gramEnd"/>
            <w:r>
              <w:rPr>
                <w:rFonts w:ascii="Times New Roman" w:hAnsi="Times New Roman" w:cs="Times New Roman"/>
              </w:rPr>
              <w:t xml:space="preserve"> or external tasks)</w:t>
            </w:r>
          </w:p>
        </w:tc>
      </w:tr>
    </w:tbl>
    <w:p w14:paraId="0182055F" w14:textId="32488F1C" w:rsidR="00311FF9" w:rsidRDefault="004449EA" w:rsidP="004449EA">
      <w:pPr>
        <w:pStyle w:val="Caption"/>
        <w:rPr>
          <w:rFonts w:ascii="Times New Roman" w:hAnsi="Times New Roman" w:cs="Times New Roman"/>
        </w:rPr>
      </w:pPr>
      <w:bookmarkStart w:id="35" w:name="_Toc216172158"/>
      <w:r>
        <w:t xml:space="preserve">Architecture Design </w:t>
      </w:r>
      <w:r>
        <w:fldChar w:fldCharType="begin"/>
      </w:r>
      <w:r>
        <w:instrText xml:space="preserve"> SEQ Architecture_Design \* ARABIC </w:instrText>
      </w:r>
      <w:r>
        <w:fldChar w:fldCharType="separate"/>
      </w:r>
      <w:r>
        <w:rPr>
          <w:noProof/>
        </w:rPr>
        <w:t>1</w:t>
      </w:r>
      <w:bookmarkEnd w:id="35"/>
      <w:r>
        <w:fldChar w:fldCharType="end"/>
      </w:r>
    </w:p>
    <w:p w14:paraId="7414BA8A" w14:textId="77777777" w:rsidR="00311FF9" w:rsidRDefault="00311FF9" w:rsidP="00311FF9">
      <w:pPr>
        <w:pStyle w:val="BodyText"/>
      </w:pPr>
      <w:r>
        <w:rPr>
          <w:rFonts w:ascii="Times New Roman" w:hAnsi="Times New Roman" w:cs="Times New Roman"/>
        </w:rPr>
        <w:t>2. Convex Cloud Platform (Backend as a Service)</w:t>
      </w:r>
    </w:p>
    <w:p w14:paraId="5A4546B4" w14:textId="77777777" w:rsidR="00311FF9" w:rsidRDefault="00311FF9" w:rsidP="00311FF9">
      <w:pPr>
        <w:pStyle w:val="BodyText"/>
      </w:pPr>
      <w:r>
        <w:rPr>
          <w:rFonts w:ascii="Times New Roman" w:hAnsi="Times New Roman" w:cs="Times New Roman"/>
        </w:rPr>
        <w:t xml:space="preserve">This is the unified backend, serving as the core business logic and data persistence layer. Communication with the Client Layer happens over </w:t>
      </w:r>
      <w:r>
        <w:rPr>
          <w:rFonts w:ascii="Times New Roman" w:hAnsi="Times New Roman" w:cs="Times New Roman"/>
          <w:b/>
        </w:rPr>
        <w:t>HTTP/WebSocket</w:t>
      </w:r>
      <w:r>
        <w:rPr>
          <w:rFonts w:ascii="Times New Roman" w:hAnsi="Times New Roman" w:cs="Times New Roman"/>
        </w:rPr>
        <w:t>.</w:t>
      </w:r>
    </w:p>
    <w:p w14:paraId="2EB65576" w14:textId="77777777" w:rsidR="00311FF9" w:rsidRDefault="00311FF9" w:rsidP="00311FF9">
      <w:pPr>
        <w:pStyle w:val="BodyText"/>
      </w:pPr>
      <w:r>
        <w:rPr>
          <w:rFonts w:ascii="Times New Roman" w:hAnsi="Times New Roman" w:cs="Times New Roman"/>
        </w:rPr>
        <w:t>2.1. Convex Database (Reactive)</w:t>
      </w:r>
    </w:p>
    <w:p w14:paraId="23F96331" w14:textId="77777777" w:rsidR="00311FF9" w:rsidRDefault="00311FF9" w:rsidP="00311FF9">
      <w:pPr>
        <w:pStyle w:val="BodyText"/>
      </w:pPr>
      <w:r>
        <w:rPr>
          <w:rFonts w:ascii="Times New Roman" w:hAnsi="Times New Roman" w:cs="Times New Roman"/>
        </w:rPr>
        <w:t>A document-oriented, transactional database where all changes are automatically broadcast to subscribed clients, ensuring real-time responsiveness.</w:t>
      </w:r>
    </w:p>
    <w:p w14:paraId="315F01AE" w14:textId="77777777" w:rsidR="00311FF9" w:rsidRDefault="00311FF9" w:rsidP="00311FF9">
      <w:pPr>
        <w:pStyle w:val="BodyText"/>
        <w:numPr>
          <w:ilvl w:val="0"/>
          <w:numId w:val="37"/>
        </w:numPr>
      </w:pPr>
      <w:r>
        <w:rPr>
          <w:rFonts w:ascii="Times New Roman" w:hAnsi="Times New Roman" w:cs="Times New Roman"/>
          <w:b/>
        </w:rPr>
        <w:lastRenderedPageBreak/>
        <w:t>Users Table:</w:t>
      </w:r>
      <w:r>
        <w:rPr>
          <w:rFonts w:ascii="Times New Roman" w:hAnsi="Times New Roman" w:cs="Times New Roman"/>
        </w:rPr>
        <w:t xml:space="preserve"> Stores user profiles and authentication data. (Reactive)</w:t>
      </w:r>
    </w:p>
    <w:p w14:paraId="24D03080" w14:textId="77777777" w:rsidR="00311FF9" w:rsidRDefault="00311FF9" w:rsidP="00311FF9">
      <w:pPr>
        <w:pStyle w:val="BodyText"/>
        <w:numPr>
          <w:ilvl w:val="0"/>
          <w:numId w:val="37"/>
        </w:numPr>
      </w:pPr>
      <w:r>
        <w:rPr>
          <w:rFonts w:ascii="Times New Roman" w:hAnsi="Times New Roman" w:cs="Times New Roman"/>
          <w:b/>
        </w:rPr>
        <w:t>Sessions Table:</w:t>
      </w:r>
      <w:r>
        <w:rPr>
          <w:rFonts w:ascii="Times New Roman" w:hAnsi="Times New Roman" w:cs="Times New Roman"/>
        </w:rPr>
        <w:t xml:space="preserve"> Stores metadata about active and past sessions. (Reactive)</w:t>
      </w:r>
    </w:p>
    <w:p w14:paraId="61E1727E" w14:textId="77777777" w:rsidR="00311FF9" w:rsidRDefault="00311FF9" w:rsidP="00311FF9">
      <w:pPr>
        <w:pStyle w:val="BodyText"/>
        <w:numPr>
          <w:ilvl w:val="0"/>
          <w:numId w:val="37"/>
        </w:numPr>
      </w:pPr>
      <w:r>
        <w:rPr>
          <w:rFonts w:ascii="Times New Roman" w:hAnsi="Times New Roman" w:cs="Times New Roman"/>
          <w:b/>
        </w:rPr>
        <w:t>Attendance Table:</w:t>
      </w:r>
      <w:r>
        <w:rPr>
          <w:rFonts w:ascii="Times New Roman" w:hAnsi="Times New Roman" w:cs="Times New Roman"/>
        </w:rPr>
        <w:t xml:space="preserve"> High-frequency, real-time logging of student attendance status. (Live)</w:t>
      </w:r>
    </w:p>
    <w:p w14:paraId="20F23D5E" w14:textId="77777777" w:rsidR="00311FF9" w:rsidRDefault="00311FF9" w:rsidP="00311FF9">
      <w:pPr>
        <w:pStyle w:val="BodyText"/>
      </w:pPr>
      <w:r>
        <w:rPr>
          <w:rFonts w:ascii="Times New Roman" w:hAnsi="Times New Roman" w:cs="Times New Roman"/>
        </w:rPr>
        <w:t>2.2.  Convex Functions Layer</w:t>
      </w:r>
    </w:p>
    <w:p w14:paraId="082900B7" w14:textId="77777777" w:rsidR="00311FF9" w:rsidRDefault="00311FF9" w:rsidP="00311FF9">
      <w:pPr>
        <w:pStyle w:val="BodyText"/>
      </w:pPr>
      <w:r>
        <w:rPr>
          <w:rFonts w:ascii="Times New Roman" w:hAnsi="Times New Roman" w:cs="Times New Roman"/>
        </w:rPr>
        <w:t>Serverless functions that encapsulate the application's logic and securely interact with the database and external services.</w:t>
      </w:r>
    </w:p>
    <w:tbl>
      <w:tblPr>
        <w:tblW w:w="0" w:type="auto"/>
        <w:tblInd w:w="30" w:type="dxa"/>
        <w:tblLayout w:type="fixed"/>
        <w:tblCellMar>
          <w:top w:w="28" w:type="dxa"/>
          <w:left w:w="28" w:type="dxa"/>
          <w:bottom w:w="28" w:type="dxa"/>
          <w:right w:w="28" w:type="dxa"/>
        </w:tblCellMar>
        <w:tblLook w:val="0000" w:firstRow="0" w:lastRow="0" w:firstColumn="0" w:lastColumn="0" w:noHBand="0" w:noVBand="0"/>
      </w:tblPr>
      <w:tblGrid>
        <w:gridCol w:w="1332"/>
        <w:gridCol w:w="4231"/>
        <w:gridCol w:w="1842"/>
        <w:gridCol w:w="2232"/>
      </w:tblGrid>
      <w:tr w:rsidR="00311FF9" w14:paraId="314B358B" w14:textId="77777777" w:rsidTr="00E52ED4">
        <w:trPr>
          <w:tblHeader/>
        </w:trPr>
        <w:tc>
          <w:tcPr>
            <w:tcW w:w="1332" w:type="dxa"/>
            <w:tcBorders>
              <w:top w:val="single" w:sz="2" w:space="0" w:color="000000"/>
              <w:left w:val="single" w:sz="2" w:space="0" w:color="000000"/>
              <w:bottom w:val="single" w:sz="2" w:space="0" w:color="000000"/>
              <w:right w:val="single" w:sz="2" w:space="0" w:color="000000"/>
            </w:tcBorders>
            <w:vAlign w:val="center"/>
          </w:tcPr>
          <w:p w14:paraId="280D1D7C" w14:textId="77777777" w:rsidR="00311FF9" w:rsidRDefault="00311FF9" w:rsidP="00E52ED4">
            <w:pPr>
              <w:pStyle w:val="BodyText"/>
            </w:pPr>
            <w:r>
              <w:rPr>
                <w:rStyle w:val="Strong"/>
                <w:rFonts w:ascii="Times New Roman" w:hAnsi="Times New Roman" w:cs="Times New Roman"/>
              </w:rPr>
              <w:t>Function Type</w:t>
            </w:r>
          </w:p>
        </w:tc>
        <w:tc>
          <w:tcPr>
            <w:tcW w:w="4231" w:type="dxa"/>
            <w:tcBorders>
              <w:top w:val="single" w:sz="2" w:space="0" w:color="000000"/>
              <w:left w:val="single" w:sz="2" w:space="0" w:color="000000"/>
              <w:bottom w:val="single" w:sz="2" w:space="0" w:color="000000"/>
              <w:right w:val="single" w:sz="2" w:space="0" w:color="000000"/>
            </w:tcBorders>
            <w:vAlign w:val="center"/>
          </w:tcPr>
          <w:p w14:paraId="1A30EFF2" w14:textId="77777777" w:rsidR="00311FF9" w:rsidRDefault="00311FF9" w:rsidP="00E52ED4">
            <w:pPr>
              <w:pStyle w:val="BodyText"/>
            </w:pPr>
            <w:r>
              <w:rPr>
                <w:rStyle w:val="Strong"/>
                <w:rFonts w:ascii="Times New Roman" w:hAnsi="Times New Roman" w:cs="Times New Roman"/>
              </w:rPr>
              <w:t>Purpose</w:t>
            </w:r>
          </w:p>
        </w:tc>
        <w:tc>
          <w:tcPr>
            <w:tcW w:w="1842" w:type="dxa"/>
            <w:tcBorders>
              <w:top w:val="single" w:sz="2" w:space="0" w:color="000000"/>
              <w:left w:val="single" w:sz="2" w:space="0" w:color="000000"/>
              <w:bottom w:val="single" w:sz="2" w:space="0" w:color="000000"/>
              <w:right w:val="single" w:sz="2" w:space="0" w:color="000000"/>
            </w:tcBorders>
            <w:vAlign w:val="center"/>
          </w:tcPr>
          <w:p w14:paraId="6271DED8" w14:textId="77777777" w:rsidR="00311FF9" w:rsidRDefault="00311FF9" w:rsidP="00E52ED4">
            <w:pPr>
              <w:pStyle w:val="BodyText"/>
            </w:pPr>
            <w:r>
              <w:rPr>
                <w:rStyle w:val="Strong"/>
                <w:rFonts w:ascii="Times New Roman" w:hAnsi="Times New Roman" w:cs="Times New Roman"/>
              </w:rPr>
              <w:t>Interaction Type</w:t>
            </w:r>
          </w:p>
        </w:tc>
        <w:tc>
          <w:tcPr>
            <w:tcW w:w="2232" w:type="dxa"/>
            <w:tcBorders>
              <w:top w:val="single" w:sz="2" w:space="0" w:color="000000"/>
              <w:left w:val="single" w:sz="2" w:space="0" w:color="000000"/>
              <w:bottom w:val="single" w:sz="2" w:space="0" w:color="000000"/>
              <w:right w:val="single" w:sz="2" w:space="0" w:color="000000"/>
            </w:tcBorders>
            <w:vAlign w:val="center"/>
          </w:tcPr>
          <w:p w14:paraId="457EECB2" w14:textId="77777777" w:rsidR="00311FF9" w:rsidRDefault="00311FF9" w:rsidP="00E52ED4">
            <w:pPr>
              <w:pStyle w:val="BodyText"/>
            </w:pPr>
            <w:r>
              <w:rPr>
                <w:rStyle w:val="Strong"/>
                <w:rFonts w:ascii="Times New Roman" w:hAnsi="Times New Roman" w:cs="Times New Roman"/>
              </w:rPr>
              <w:t>Typical Use Case</w:t>
            </w:r>
          </w:p>
        </w:tc>
      </w:tr>
      <w:tr w:rsidR="00311FF9" w14:paraId="4C720B9E" w14:textId="77777777" w:rsidTr="00E52ED4">
        <w:tc>
          <w:tcPr>
            <w:tcW w:w="1332" w:type="dxa"/>
            <w:tcBorders>
              <w:top w:val="single" w:sz="2" w:space="0" w:color="000000"/>
              <w:left w:val="single" w:sz="2" w:space="0" w:color="000000"/>
              <w:bottom w:val="single" w:sz="2" w:space="0" w:color="000000"/>
              <w:right w:val="single" w:sz="2" w:space="0" w:color="000000"/>
            </w:tcBorders>
            <w:vAlign w:val="center"/>
          </w:tcPr>
          <w:p w14:paraId="2D51D6E9" w14:textId="77777777" w:rsidR="00311FF9" w:rsidRDefault="00311FF9" w:rsidP="00E52ED4">
            <w:pPr>
              <w:pStyle w:val="BodyText"/>
            </w:pPr>
            <w:r>
              <w:rPr>
                <w:rFonts w:ascii="Times New Roman" w:hAnsi="Times New Roman" w:cs="Times New Roman"/>
              </w:rPr>
              <w:t>Queries</w:t>
            </w:r>
          </w:p>
        </w:tc>
        <w:tc>
          <w:tcPr>
            <w:tcW w:w="4231" w:type="dxa"/>
            <w:tcBorders>
              <w:top w:val="single" w:sz="2" w:space="0" w:color="000000"/>
              <w:left w:val="single" w:sz="2" w:space="0" w:color="000000"/>
              <w:bottom w:val="single" w:sz="2" w:space="0" w:color="000000"/>
              <w:right w:val="single" w:sz="2" w:space="0" w:color="000000"/>
            </w:tcBorders>
            <w:vAlign w:val="center"/>
          </w:tcPr>
          <w:p w14:paraId="37AE7213" w14:textId="77777777" w:rsidR="00311FF9" w:rsidRDefault="00311FF9" w:rsidP="00E52ED4">
            <w:pPr>
              <w:pStyle w:val="BodyText"/>
            </w:pPr>
            <w:r>
              <w:rPr>
                <w:rFonts w:ascii="Times New Roman" w:hAnsi="Times New Roman" w:cs="Times New Roman"/>
                <w:b/>
              </w:rPr>
              <w:t>Secure Data Reading.</w:t>
            </w:r>
            <w:r>
              <w:rPr>
                <w:rFonts w:ascii="Times New Roman" w:hAnsi="Times New Roman" w:cs="Times New Roman"/>
              </w:rPr>
              <w:t xml:space="preserve"> Read-only functions optimised for speed and real-time updates.</w:t>
            </w:r>
          </w:p>
        </w:tc>
        <w:tc>
          <w:tcPr>
            <w:tcW w:w="1842" w:type="dxa"/>
            <w:tcBorders>
              <w:top w:val="single" w:sz="2" w:space="0" w:color="000000"/>
              <w:left w:val="single" w:sz="2" w:space="0" w:color="000000"/>
              <w:bottom w:val="single" w:sz="2" w:space="0" w:color="000000"/>
              <w:right w:val="single" w:sz="2" w:space="0" w:color="000000"/>
            </w:tcBorders>
            <w:vAlign w:val="center"/>
          </w:tcPr>
          <w:p w14:paraId="3A5B1D0B" w14:textId="77777777" w:rsidR="00311FF9" w:rsidRDefault="00311FF9" w:rsidP="00E52ED4">
            <w:pPr>
              <w:pStyle w:val="BodyText"/>
            </w:pPr>
            <w:r>
              <w:rPr>
                <w:rFonts w:ascii="Times New Roman" w:hAnsi="Times New Roman" w:cs="Times New Roman"/>
              </w:rPr>
              <w:t>Read</w:t>
            </w:r>
          </w:p>
        </w:tc>
        <w:tc>
          <w:tcPr>
            <w:tcW w:w="2232" w:type="dxa"/>
            <w:tcBorders>
              <w:top w:val="single" w:sz="2" w:space="0" w:color="000000"/>
              <w:left w:val="single" w:sz="2" w:space="0" w:color="000000"/>
              <w:bottom w:val="single" w:sz="2" w:space="0" w:color="000000"/>
              <w:right w:val="single" w:sz="2" w:space="0" w:color="000000"/>
            </w:tcBorders>
            <w:vAlign w:val="center"/>
          </w:tcPr>
          <w:p w14:paraId="5475F62D" w14:textId="77777777" w:rsidR="00311FF9" w:rsidRDefault="00311FF9" w:rsidP="00E52ED4">
            <w:pPr>
              <w:pStyle w:val="BodyText"/>
            </w:pPr>
            <w:r>
              <w:rPr>
                <w:rFonts w:ascii="Times New Roman" w:hAnsi="Times New Roman" w:cs="Times New Roman"/>
              </w:rPr>
              <w:t>Fetching a student's current attendance record.</w:t>
            </w:r>
          </w:p>
        </w:tc>
      </w:tr>
      <w:tr w:rsidR="00311FF9" w14:paraId="3A86DEAF" w14:textId="77777777" w:rsidTr="00E52ED4">
        <w:tc>
          <w:tcPr>
            <w:tcW w:w="1332" w:type="dxa"/>
            <w:tcBorders>
              <w:top w:val="single" w:sz="2" w:space="0" w:color="000000"/>
              <w:left w:val="single" w:sz="2" w:space="0" w:color="000000"/>
              <w:bottom w:val="single" w:sz="2" w:space="0" w:color="000000"/>
              <w:right w:val="single" w:sz="2" w:space="0" w:color="000000"/>
            </w:tcBorders>
            <w:vAlign w:val="center"/>
          </w:tcPr>
          <w:p w14:paraId="4E347C1F" w14:textId="77777777" w:rsidR="00311FF9" w:rsidRDefault="00311FF9" w:rsidP="00E52ED4">
            <w:pPr>
              <w:pStyle w:val="BodyText"/>
            </w:pPr>
            <w:r>
              <w:rPr>
                <w:rFonts w:ascii="Times New Roman" w:hAnsi="Times New Roman" w:cs="Times New Roman"/>
              </w:rPr>
              <w:t>Mutations</w:t>
            </w:r>
          </w:p>
        </w:tc>
        <w:tc>
          <w:tcPr>
            <w:tcW w:w="4231" w:type="dxa"/>
            <w:tcBorders>
              <w:top w:val="single" w:sz="2" w:space="0" w:color="000000"/>
              <w:left w:val="single" w:sz="2" w:space="0" w:color="000000"/>
              <w:bottom w:val="single" w:sz="2" w:space="0" w:color="000000"/>
              <w:right w:val="single" w:sz="2" w:space="0" w:color="000000"/>
            </w:tcBorders>
            <w:vAlign w:val="center"/>
          </w:tcPr>
          <w:p w14:paraId="4E8A954A" w14:textId="77777777" w:rsidR="00311FF9" w:rsidRDefault="00311FF9" w:rsidP="00E52ED4">
            <w:pPr>
              <w:pStyle w:val="BodyText"/>
            </w:pPr>
            <w:r>
              <w:rPr>
                <w:rFonts w:ascii="Times New Roman" w:hAnsi="Times New Roman" w:cs="Times New Roman"/>
                <w:b/>
              </w:rPr>
              <w:t>Secure Data Writing.</w:t>
            </w:r>
            <w:r>
              <w:rPr>
                <w:rFonts w:ascii="Times New Roman" w:hAnsi="Times New Roman" w:cs="Times New Roman"/>
              </w:rPr>
              <w:t xml:space="preserve"> Atomic, transactional functions used to modify the database.</w:t>
            </w:r>
          </w:p>
        </w:tc>
        <w:tc>
          <w:tcPr>
            <w:tcW w:w="1842" w:type="dxa"/>
            <w:tcBorders>
              <w:top w:val="single" w:sz="2" w:space="0" w:color="000000"/>
              <w:left w:val="single" w:sz="2" w:space="0" w:color="000000"/>
              <w:bottom w:val="single" w:sz="2" w:space="0" w:color="000000"/>
              <w:right w:val="single" w:sz="2" w:space="0" w:color="000000"/>
            </w:tcBorders>
            <w:vAlign w:val="center"/>
          </w:tcPr>
          <w:p w14:paraId="358E2488" w14:textId="77777777" w:rsidR="00311FF9" w:rsidRDefault="00311FF9" w:rsidP="00E52ED4">
            <w:pPr>
              <w:pStyle w:val="BodyText"/>
            </w:pPr>
            <w:r>
              <w:rPr>
                <w:rFonts w:ascii="Times New Roman" w:hAnsi="Times New Roman" w:cs="Times New Roman"/>
              </w:rPr>
              <w:t>Write</w:t>
            </w:r>
          </w:p>
        </w:tc>
        <w:tc>
          <w:tcPr>
            <w:tcW w:w="2232" w:type="dxa"/>
            <w:tcBorders>
              <w:top w:val="single" w:sz="2" w:space="0" w:color="000000"/>
              <w:left w:val="single" w:sz="2" w:space="0" w:color="000000"/>
              <w:bottom w:val="single" w:sz="2" w:space="0" w:color="000000"/>
              <w:right w:val="single" w:sz="2" w:space="0" w:color="000000"/>
            </w:tcBorders>
            <w:vAlign w:val="center"/>
          </w:tcPr>
          <w:p w14:paraId="291C376B" w14:textId="77777777" w:rsidR="00311FF9" w:rsidRDefault="00311FF9" w:rsidP="00E52ED4">
            <w:pPr>
              <w:pStyle w:val="BodyText"/>
            </w:pPr>
            <w:r>
              <w:rPr>
                <w:rFonts w:ascii="Times New Roman" w:hAnsi="Times New Roman" w:cs="Times New Roman"/>
              </w:rPr>
              <w:t>Registering a new user or recording an attendance entry.</w:t>
            </w:r>
          </w:p>
        </w:tc>
      </w:tr>
      <w:tr w:rsidR="00311FF9" w14:paraId="2BF12427" w14:textId="77777777" w:rsidTr="00E52ED4">
        <w:tc>
          <w:tcPr>
            <w:tcW w:w="1332" w:type="dxa"/>
            <w:tcBorders>
              <w:top w:val="single" w:sz="2" w:space="0" w:color="000000"/>
              <w:left w:val="single" w:sz="2" w:space="0" w:color="000000"/>
              <w:bottom w:val="single" w:sz="2" w:space="0" w:color="000000"/>
              <w:right w:val="single" w:sz="2" w:space="0" w:color="000000"/>
            </w:tcBorders>
            <w:vAlign w:val="center"/>
          </w:tcPr>
          <w:p w14:paraId="6319BF1B" w14:textId="77777777" w:rsidR="00311FF9" w:rsidRDefault="00311FF9" w:rsidP="00E52ED4">
            <w:pPr>
              <w:pStyle w:val="BodyText"/>
            </w:pPr>
            <w:r>
              <w:rPr>
                <w:rFonts w:ascii="Times New Roman" w:hAnsi="Times New Roman" w:cs="Times New Roman"/>
              </w:rPr>
              <w:t>Actions</w:t>
            </w:r>
          </w:p>
        </w:tc>
        <w:tc>
          <w:tcPr>
            <w:tcW w:w="4231" w:type="dxa"/>
            <w:tcBorders>
              <w:top w:val="single" w:sz="2" w:space="0" w:color="000000"/>
              <w:left w:val="single" w:sz="2" w:space="0" w:color="000000"/>
              <w:bottom w:val="single" w:sz="2" w:space="0" w:color="000000"/>
              <w:right w:val="single" w:sz="2" w:space="0" w:color="000000"/>
            </w:tcBorders>
            <w:vAlign w:val="center"/>
          </w:tcPr>
          <w:p w14:paraId="6DC55F59" w14:textId="77777777" w:rsidR="00311FF9" w:rsidRDefault="00311FF9" w:rsidP="00E52ED4">
            <w:pPr>
              <w:pStyle w:val="BodyText"/>
            </w:pPr>
            <w:r>
              <w:rPr>
                <w:rFonts w:ascii="Times New Roman" w:hAnsi="Times New Roman" w:cs="Times New Roman"/>
                <w:b/>
              </w:rPr>
              <w:t>External/Asynchronous Tasks.</w:t>
            </w:r>
            <w:r>
              <w:rPr>
                <w:rFonts w:ascii="Times New Roman" w:hAnsi="Times New Roman" w:cs="Times New Roman"/>
              </w:rPr>
              <w:t xml:space="preserve"> Used for long-running processes, communicating with third-party APIs, or accessing Convex Storage directly.</w:t>
            </w:r>
          </w:p>
        </w:tc>
        <w:tc>
          <w:tcPr>
            <w:tcW w:w="1842" w:type="dxa"/>
            <w:tcBorders>
              <w:top w:val="single" w:sz="2" w:space="0" w:color="000000"/>
              <w:left w:val="single" w:sz="2" w:space="0" w:color="000000"/>
              <w:bottom w:val="single" w:sz="2" w:space="0" w:color="000000"/>
              <w:right w:val="single" w:sz="2" w:space="0" w:color="000000"/>
            </w:tcBorders>
            <w:vAlign w:val="center"/>
          </w:tcPr>
          <w:p w14:paraId="47E7D2CA" w14:textId="77777777" w:rsidR="00311FF9" w:rsidRDefault="00311FF9" w:rsidP="00E52ED4">
            <w:pPr>
              <w:pStyle w:val="BodyText"/>
            </w:pPr>
            <w:r>
              <w:rPr>
                <w:rFonts w:ascii="Times New Roman" w:hAnsi="Times New Roman" w:cs="Times New Roman"/>
              </w:rPr>
              <w:t>External/Long-running</w:t>
            </w:r>
          </w:p>
        </w:tc>
        <w:tc>
          <w:tcPr>
            <w:tcW w:w="2232" w:type="dxa"/>
            <w:tcBorders>
              <w:top w:val="single" w:sz="2" w:space="0" w:color="000000"/>
              <w:left w:val="single" w:sz="2" w:space="0" w:color="000000"/>
              <w:bottom w:val="single" w:sz="2" w:space="0" w:color="000000"/>
              <w:right w:val="single" w:sz="2" w:space="0" w:color="000000"/>
            </w:tcBorders>
            <w:vAlign w:val="center"/>
          </w:tcPr>
          <w:p w14:paraId="238E7A28" w14:textId="77777777" w:rsidR="00311FF9" w:rsidRDefault="00311FF9" w:rsidP="004449EA">
            <w:pPr>
              <w:pStyle w:val="BodyText"/>
              <w:keepNext/>
            </w:pPr>
            <w:r>
              <w:rPr>
                <w:rFonts w:ascii="Times New Roman" w:hAnsi="Times New Roman" w:cs="Times New Roman"/>
              </w:rPr>
              <w:t>Generating and exporting a monthly attendance report.</w:t>
            </w:r>
          </w:p>
        </w:tc>
      </w:tr>
    </w:tbl>
    <w:p w14:paraId="39D25368" w14:textId="3875C888" w:rsidR="004449EA" w:rsidRDefault="004449EA">
      <w:pPr>
        <w:pStyle w:val="Caption"/>
      </w:pPr>
      <w:bookmarkStart w:id="36" w:name="_Toc216172174"/>
      <w:r>
        <w:t xml:space="preserve">Convex Architecture </w:t>
      </w:r>
      <w:r>
        <w:fldChar w:fldCharType="begin"/>
      </w:r>
      <w:r>
        <w:instrText xml:space="preserve"> SEQ Convex_Architecture \* ARABIC </w:instrText>
      </w:r>
      <w:r>
        <w:fldChar w:fldCharType="separate"/>
      </w:r>
      <w:r>
        <w:rPr>
          <w:noProof/>
        </w:rPr>
        <w:t>1</w:t>
      </w:r>
      <w:bookmarkEnd w:id="36"/>
      <w:r>
        <w:fldChar w:fldCharType="end"/>
      </w:r>
    </w:p>
    <w:p w14:paraId="5D04BAEB" w14:textId="77777777" w:rsidR="00311FF9" w:rsidRDefault="00311FF9" w:rsidP="00311FF9">
      <w:pPr>
        <w:pStyle w:val="BodyText"/>
      </w:pPr>
      <w:r>
        <w:rPr>
          <w:rFonts w:ascii="Times New Roman" w:hAnsi="Times New Roman" w:cs="Times New Roman"/>
        </w:rPr>
        <w:t>2.3. Convex Storage (Files)</w:t>
      </w:r>
    </w:p>
    <w:p w14:paraId="19839F8B" w14:textId="77777777" w:rsidR="00311FF9" w:rsidRDefault="00311FF9" w:rsidP="00311FF9">
      <w:pPr>
        <w:pStyle w:val="BodyText"/>
      </w:pPr>
      <w:r>
        <w:rPr>
          <w:rFonts w:ascii="Times New Roman" w:hAnsi="Times New Roman" w:cs="Times New Roman"/>
        </w:rPr>
        <w:t>Dedicated storage for large, unstructured binary data files, tightly integrated with the Convex Actions layer.</w:t>
      </w:r>
    </w:p>
    <w:p w14:paraId="698C46A0" w14:textId="77777777" w:rsidR="00311FF9" w:rsidRDefault="00311FF9" w:rsidP="00311FF9">
      <w:pPr>
        <w:pStyle w:val="BodyText"/>
        <w:numPr>
          <w:ilvl w:val="0"/>
          <w:numId w:val="38"/>
        </w:numPr>
      </w:pPr>
      <w:r>
        <w:rPr>
          <w:rFonts w:ascii="Times New Roman" w:hAnsi="Times New Roman" w:cs="Times New Roman"/>
          <w:b/>
        </w:rPr>
        <w:t>Biometric Templates:</w:t>
      </w:r>
      <w:r>
        <w:rPr>
          <w:rFonts w:ascii="Times New Roman" w:hAnsi="Times New Roman" w:cs="Times New Roman"/>
        </w:rPr>
        <w:t xml:space="preserve"> Stores encoded biometric data used for fast, similarity-based matching via </w:t>
      </w:r>
      <w:r>
        <w:rPr>
          <w:rFonts w:ascii="Times New Roman" w:hAnsi="Times New Roman" w:cs="Times New Roman"/>
          <w:b/>
        </w:rPr>
        <w:t>Vector Storage</w:t>
      </w:r>
      <w:r>
        <w:rPr>
          <w:rFonts w:ascii="Times New Roman" w:hAnsi="Times New Roman" w:cs="Times New Roman"/>
        </w:rPr>
        <w:t>.</w:t>
      </w:r>
    </w:p>
    <w:p w14:paraId="457E4BA1" w14:textId="77777777" w:rsidR="00311FF9" w:rsidRDefault="00311FF9" w:rsidP="00311FF9">
      <w:pPr>
        <w:pStyle w:val="BodyText"/>
        <w:numPr>
          <w:ilvl w:val="0"/>
          <w:numId w:val="38"/>
        </w:numPr>
      </w:pPr>
      <w:r>
        <w:rPr>
          <w:rFonts w:ascii="Times New Roman" w:hAnsi="Times New Roman" w:cs="Times New Roman"/>
          <w:b/>
        </w:rPr>
        <w:t>Student Photos:</w:t>
      </w:r>
      <w:r>
        <w:rPr>
          <w:rFonts w:ascii="Times New Roman" w:hAnsi="Times New Roman" w:cs="Times New Roman"/>
        </w:rPr>
        <w:t xml:space="preserve"> Stores image files associated with student records.</w:t>
      </w:r>
    </w:p>
    <w:p w14:paraId="192841B9" w14:textId="77777777" w:rsidR="00311FF9" w:rsidRDefault="00311FF9" w:rsidP="00311FF9">
      <w:pPr>
        <w:pStyle w:val="BodyText"/>
        <w:numPr>
          <w:ilvl w:val="0"/>
          <w:numId w:val="38"/>
        </w:numPr>
      </w:pPr>
      <w:r>
        <w:rPr>
          <w:rFonts w:ascii="Times New Roman" w:hAnsi="Times New Roman" w:cs="Times New Roman"/>
          <w:b/>
        </w:rPr>
        <w:t>Reports &amp; Exports:</w:t>
      </w:r>
      <w:r>
        <w:rPr>
          <w:rFonts w:ascii="Times New Roman" w:hAnsi="Times New Roman" w:cs="Times New Roman"/>
        </w:rPr>
        <w:t xml:space="preserve"> Stores generated PDF or CSV files for user download.</w:t>
      </w:r>
    </w:p>
    <w:p w14:paraId="386E0EB4" w14:textId="77777777" w:rsidR="00311FF9" w:rsidRDefault="00311FF9" w:rsidP="00311FF9">
      <w:pPr>
        <w:pStyle w:val="BodyText"/>
      </w:pPr>
      <w:r>
        <w:rPr>
          <w:rStyle w:val="Strong"/>
          <w:rFonts w:ascii="Times New Roman" w:hAnsi="Times New Roman" w:cs="Times New Roman"/>
        </w:rPr>
        <w:t>Technology Stack:</w:t>
      </w:r>
    </w:p>
    <w:p w14:paraId="7136E794" w14:textId="77777777" w:rsidR="00311FF9" w:rsidRDefault="00311FF9" w:rsidP="00311FF9">
      <w:pPr>
        <w:pStyle w:val="BodyText"/>
        <w:numPr>
          <w:ilvl w:val="0"/>
          <w:numId w:val="39"/>
        </w:numPr>
      </w:pPr>
      <w:r>
        <w:rPr>
          <w:rStyle w:val="Strong"/>
          <w:rFonts w:ascii="Times New Roman" w:hAnsi="Times New Roman" w:cs="Times New Roman"/>
          <w:color w:val="000000"/>
        </w:rPr>
        <w:t>Frontend</w:t>
      </w:r>
      <w:r>
        <w:rPr>
          <w:rFonts w:ascii="Times New Roman" w:hAnsi="Times New Roman" w:cs="Times New Roman"/>
          <w:color w:val="000000"/>
        </w:rPr>
        <w:t>: React.js with Convex React SDK</w:t>
      </w:r>
    </w:p>
    <w:p w14:paraId="625F10F3" w14:textId="77777777" w:rsidR="00311FF9" w:rsidRDefault="00311FF9" w:rsidP="00311FF9">
      <w:pPr>
        <w:pStyle w:val="BodyText"/>
        <w:numPr>
          <w:ilvl w:val="0"/>
          <w:numId w:val="39"/>
        </w:numPr>
      </w:pPr>
      <w:r>
        <w:rPr>
          <w:rStyle w:val="Strong"/>
          <w:rFonts w:ascii="Times New Roman" w:hAnsi="Times New Roman" w:cs="Times New Roman"/>
          <w:color w:val="000000"/>
        </w:rPr>
        <w:t>Backend</w:t>
      </w:r>
      <w:r>
        <w:rPr>
          <w:rFonts w:ascii="Times New Roman" w:hAnsi="Times New Roman" w:cs="Times New Roman"/>
          <w:color w:val="000000"/>
        </w:rPr>
        <w:t>: Convex platform (TypeScript functions)</w:t>
      </w:r>
    </w:p>
    <w:p w14:paraId="741A219A" w14:textId="77777777" w:rsidR="00311FF9" w:rsidRDefault="00311FF9" w:rsidP="00311FF9">
      <w:pPr>
        <w:pStyle w:val="BodyText"/>
        <w:numPr>
          <w:ilvl w:val="0"/>
          <w:numId w:val="39"/>
        </w:numPr>
      </w:pPr>
      <w:r>
        <w:rPr>
          <w:rStyle w:val="Strong"/>
          <w:rFonts w:ascii="Times New Roman" w:hAnsi="Times New Roman" w:cs="Times New Roman"/>
          <w:color w:val="000000"/>
        </w:rPr>
        <w:t>Database</w:t>
      </w:r>
      <w:r>
        <w:rPr>
          <w:rFonts w:ascii="Times New Roman" w:hAnsi="Times New Roman" w:cs="Times New Roman"/>
          <w:color w:val="000000"/>
        </w:rPr>
        <w:t>: Convex reactive database</w:t>
      </w:r>
    </w:p>
    <w:p w14:paraId="2987FD4B" w14:textId="77777777" w:rsidR="00311FF9" w:rsidRDefault="00311FF9" w:rsidP="00311FF9">
      <w:pPr>
        <w:pStyle w:val="BodyText"/>
        <w:numPr>
          <w:ilvl w:val="0"/>
          <w:numId w:val="39"/>
        </w:numPr>
      </w:pPr>
      <w:r>
        <w:rPr>
          <w:rStyle w:val="Strong"/>
          <w:rFonts w:ascii="Times New Roman" w:hAnsi="Times New Roman" w:cs="Times New Roman"/>
          <w:color w:val="000000"/>
        </w:rPr>
        <w:t>Authentication</w:t>
      </w:r>
      <w:r>
        <w:rPr>
          <w:rFonts w:ascii="Times New Roman" w:hAnsi="Times New Roman" w:cs="Times New Roman"/>
          <w:color w:val="000000"/>
        </w:rPr>
        <w:t>: Convex Auth</w:t>
      </w:r>
    </w:p>
    <w:p w14:paraId="610CF2E5" w14:textId="77777777" w:rsidR="00311FF9" w:rsidRDefault="00311FF9" w:rsidP="00311FF9">
      <w:pPr>
        <w:pStyle w:val="BodyText"/>
        <w:numPr>
          <w:ilvl w:val="0"/>
          <w:numId w:val="39"/>
        </w:numPr>
      </w:pPr>
      <w:r>
        <w:rPr>
          <w:rStyle w:val="Strong"/>
          <w:rFonts w:ascii="Times New Roman" w:hAnsi="Times New Roman" w:cs="Times New Roman"/>
          <w:color w:val="000000"/>
        </w:rPr>
        <w:lastRenderedPageBreak/>
        <w:t>Storage</w:t>
      </w:r>
      <w:r>
        <w:rPr>
          <w:rFonts w:ascii="Times New Roman" w:hAnsi="Times New Roman" w:cs="Times New Roman"/>
          <w:color w:val="000000"/>
        </w:rPr>
        <w:t>: Convex file storage + vector storage</w:t>
      </w:r>
    </w:p>
    <w:p w14:paraId="48CF346D" w14:textId="77777777" w:rsidR="00311FF9" w:rsidRPr="00F9465D" w:rsidRDefault="00311FF9" w:rsidP="00311FF9">
      <w:pPr>
        <w:pStyle w:val="BodyText"/>
        <w:numPr>
          <w:ilvl w:val="0"/>
          <w:numId w:val="39"/>
        </w:numPr>
      </w:pPr>
      <w:r>
        <w:rPr>
          <w:rStyle w:val="Strong"/>
          <w:rFonts w:ascii="Times New Roman" w:hAnsi="Times New Roman" w:cs="Times New Roman"/>
          <w:color w:val="000000"/>
        </w:rPr>
        <w:t>Deployment</w:t>
      </w:r>
      <w:r>
        <w:rPr>
          <w:rFonts w:ascii="Times New Roman" w:hAnsi="Times New Roman" w:cs="Times New Roman"/>
          <w:color w:val="000000"/>
        </w:rPr>
        <w:t>: Convex Cloud</w:t>
      </w:r>
    </w:p>
    <w:p w14:paraId="35D4DEA4" w14:textId="77777777" w:rsidR="00F9465D" w:rsidRDefault="00F9465D" w:rsidP="00F9465D">
      <w:pPr>
        <w:pStyle w:val="BodyText"/>
        <w:rPr>
          <w:rStyle w:val="Strong"/>
          <w:rFonts w:ascii="Times New Roman" w:hAnsi="Times New Roman" w:cs="Times New Roman"/>
          <w:color w:val="000000"/>
        </w:rPr>
      </w:pPr>
    </w:p>
    <w:p w14:paraId="10C12604" w14:textId="362B2123" w:rsidR="00F9465D" w:rsidRDefault="00F9465D" w:rsidP="00F9465D">
      <w:pPr>
        <w:pStyle w:val="Heading2"/>
        <w:rPr>
          <w:rStyle w:val="Strong"/>
          <w:rFonts w:ascii="Times New Roman" w:hAnsi="Times New Roman" w:cs="Times New Roman"/>
        </w:rPr>
      </w:pPr>
      <w:bookmarkStart w:id="37" w:name="_Toc216170025"/>
      <w:r w:rsidRPr="00F9465D">
        <w:rPr>
          <w:rStyle w:val="Strong"/>
          <w:rFonts w:ascii="Times New Roman" w:hAnsi="Times New Roman" w:cs="Times New Roman"/>
        </w:rPr>
        <w:t>4.4.2 UML DIAGRAM</w:t>
      </w:r>
      <w:bookmarkEnd w:id="37"/>
    </w:p>
    <w:p w14:paraId="1EA6F873" w14:textId="745B962A" w:rsidR="00F9465D" w:rsidRPr="00F9465D" w:rsidRDefault="00F9465D" w:rsidP="00F9465D">
      <w:pPr>
        <w:rPr>
          <w:b/>
          <w:bCs/>
          <w:sz w:val="26"/>
          <w:szCs w:val="26"/>
        </w:rPr>
      </w:pPr>
      <w:r w:rsidRPr="00F9465D">
        <w:rPr>
          <w:b/>
          <w:bCs/>
          <w:sz w:val="26"/>
          <w:szCs w:val="26"/>
        </w:rPr>
        <w:t>Class Diagram</w:t>
      </w:r>
    </w:p>
    <w:p w14:paraId="339D4A6D" w14:textId="77777777" w:rsidR="007B3191" w:rsidRDefault="00F9465D" w:rsidP="007B3191">
      <w:pPr>
        <w:keepNext/>
      </w:pPr>
      <w:r>
        <w:rPr>
          <w:noProof/>
          <w14:ligatures w14:val="standardContextual"/>
        </w:rPr>
        <w:drawing>
          <wp:inline distT="0" distB="0" distL="0" distR="0" wp14:anchorId="5EADA264" wp14:editId="72108293">
            <wp:extent cx="5943600" cy="5293995"/>
            <wp:effectExtent l="0" t="0" r="0" b="1905"/>
            <wp:docPr id="6202137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21374" name="Picture 6202137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5293995"/>
                    </a:xfrm>
                    <a:prstGeom prst="rect">
                      <a:avLst/>
                    </a:prstGeom>
                  </pic:spPr>
                </pic:pic>
              </a:graphicData>
            </a:graphic>
          </wp:inline>
        </w:drawing>
      </w:r>
    </w:p>
    <w:p w14:paraId="30F250BD" w14:textId="20B71895" w:rsidR="00F9465D" w:rsidRPr="00F9465D" w:rsidRDefault="007B3191" w:rsidP="007B3191">
      <w:pPr>
        <w:pStyle w:val="Caption"/>
      </w:pPr>
      <w:bookmarkStart w:id="38" w:name="_Toc216171964"/>
      <w:r>
        <w:t xml:space="preserve">Class Diagram </w:t>
      </w:r>
      <w:r>
        <w:fldChar w:fldCharType="begin"/>
      </w:r>
      <w:r>
        <w:instrText xml:space="preserve"> SEQ Class_Diagram \* ARABIC </w:instrText>
      </w:r>
      <w:r>
        <w:fldChar w:fldCharType="separate"/>
      </w:r>
      <w:r>
        <w:rPr>
          <w:noProof/>
        </w:rPr>
        <w:t>1</w:t>
      </w:r>
      <w:bookmarkEnd w:id="38"/>
      <w:r>
        <w:fldChar w:fldCharType="end"/>
      </w:r>
    </w:p>
    <w:p w14:paraId="129439C7" w14:textId="77777777" w:rsidR="00F9465D" w:rsidRDefault="00F9465D" w:rsidP="00F9465D">
      <w:pPr>
        <w:pStyle w:val="BodyText"/>
        <w:rPr>
          <w:rStyle w:val="Strong"/>
          <w:rFonts w:ascii="Times New Roman" w:hAnsi="Times New Roman" w:cs="Times New Roman"/>
          <w:color w:val="000000"/>
        </w:rPr>
      </w:pPr>
    </w:p>
    <w:p w14:paraId="3135BA22" w14:textId="77777777" w:rsidR="00F9465D" w:rsidRDefault="00F9465D" w:rsidP="00F9465D">
      <w:pPr>
        <w:pStyle w:val="BodyText"/>
        <w:rPr>
          <w:rStyle w:val="Strong"/>
          <w:rFonts w:ascii="Times New Roman" w:hAnsi="Times New Roman" w:cs="Times New Roman"/>
          <w:color w:val="000000"/>
        </w:rPr>
      </w:pPr>
    </w:p>
    <w:p w14:paraId="29B36F44" w14:textId="77777777" w:rsidR="00F9465D" w:rsidRDefault="00F9465D" w:rsidP="00F9465D">
      <w:pPr>
        <w:pStyle w:val="BodyText"/>
        <w:rPr>
          <w:rStyle w:val="Strong"/>
          <w:rFonts w:ascii="Times New Roman" w:hAnsi="Times New Roman" w:cs="Times New Roman"/>
          <w:color w:val="000000"/>
        </w:rPr>
      </w:pPr>
    </w:p>
    <w:p w14:paraId="62115A5C" w14:textId="77777777" w:rsidR="00F9465D" w:rsidRDefault="00F9465D" w:rsidP="00F9465D">
      <w:pPr>
        <w:pStyle w:val="BodyText"/>
        <w:rPr>
          <w:rStyle w:val="Strong"/>
          <w:rFonts w:ascii="Times New Roman" w:hAnsi="Times New Roman" w:cs="Times New Roman"/>
          <w:color w:val="000000"/>
        </w:rPr>
      </w:pPr>
    </w:p>
    <w:p w14:paraId="62040397" w14:textId="77777777" w:rsidR="00F9465D" w:rsidRDefault="00F9465D" w:rsidP="00F9465D">
      <w:pPr>
        <w:pStyle w:val="BodyText"/>
        <w:rPr>
          <w:rStyle w:val="Strong"/>
          <w:rFonts w:ascii="Times New Roman" w:hAnsi="Times New Roman" w:cs="Times New Roman"/>
          <w:color w:val="000000"/>
        </w:rPr>
      </w:pPr>
    </w:p>
    <w:p w14:paraId="653357EF" w14:textId="7888DEDA" w:rsidR="00F9465D" w:rsidRDefault="00F9465D" w:rsidP="00F9465D">
      <w:pPr>
        <w:pStyle w:val="BodyText"/>
        <w:rPr>
          <w:rStyle w:val="Strong"/>
          <w:rFonts w:ascii="Times New Roman" w:hAnsi="Times New Roman" w:cs="Times New Roman"/>
          <w:color w:val="000000"/>
        </w:rPr>
      </w:pPr>
    </w:p>
    <w:p w14:paraId="137A277E" w14:textId="77777777" w:rsidR="003637AA" w:rsidRDefault="003637AA" w:rsidP="00F9465D">
      <w:pPr>
        <w:pStyle w:val="BodyText"/>
        <w:rPr>
          <w:rStyle w:val="Strong"/>
          <w:rFonts w:ascii="Times New Roman" w:hAnsi="Times New Roman" w:cs="Times New Roman"/>
          <w:color w:val="000000"/>
        </w:rPr>
      </w:pPr>
    </w:p>
    <w:p w14:paraId="388C46FC" w14:textId="77777777" w:rsidR="003637AA" w:rsidRDefault="003637AA" w:rsidP="00F9465D">
      <w:pPr>
        <w:pStyle w:val="BodyText"/>
        <w:rPr>
          <w:rStyle w:val="Strong"/>
          <w:rFonts w:ascii="Times New Roman" w:hAnsi="Times New Roman" w:cs="Times New Roman"/>
          <w:color w:val="000000"/>
        </w:rPr>
      </w:pPr>
    </w:p>
    <w:p w14:paraId="501B0F64" w14:textId="25A9609C" w:rsidR="00311FF9" w:rsidRDefault="00F9465D" w:rsidP="00F9465D">
      <w:pPr>
        <w:pStyle w:val="Heading2"/>
        <w:rPr>
          <w:rFonts w:ascii="Times New Roman" w:eastAsia="Times New Roman" w:hAnsi="Times New Roman" w:cs="Times New Roman"/>
          <w:b/>
          <w:bCs/>
        </w:rPr>
      </w:pPr>
      <w:bookmarkStart w:id="39" w:name="_Toc216170026"/>
      <w:r w:rsidRPr="00F9465D">
        <w:rPr>
          <w:rStyle w:val="Strong"/>
          <w:rFonts w:ascii="Times New Roman" w:hAnsi="Times New Roman" w:cs="Times New Roman"/>
          <w:b w:val="0"/>
          <w:bCs w:val="0"/>
          <w:color w:val="000000"/>
        </w:rPr>
        <w:t xml:space="preserve">4.5 </w:t>
      </w:r>
      <w:r w:rsidRPr="00F9465D">
        <w:rPr>
          <w:rFonts w:ascii="Times New Roman" w:eastAsia="Times New Roman" w:hAnsi="Times New Roman" w:cs="Times New Roman"/>
          <w:b/>
          <w:bCs/>
        </w:rPr>
        <w:t>Database Design</w:t>
      </w:r>
      <w:bookmarkEnd w:id="39"/>
    </w:p>
    <w:p w14:paraId="14B0D18D" w14:textId="6A40E20C" w:rsidR="00F9465D" w:rsidRDefault="00F9465D" w:rsidP="00F9465D">
      <w:proofErr w:type="gramStart"/>
      <w:r>
        <w:t>ERD[</w:t>
      </w:r>
      <w:proofErr w:type="gramEnd"/>
      <w:r>
        <w:t>ENTITY RELATION DIAGRAM]</w:t>
      </w:r>
    </w:p>
    <w:p w14:paraId="1BD383A4" w14:textId="77777777" w:rsidR="003637AA" w:rsidRDefault="00F9465D" w:rsidP="003637AA">
      <w:pPr>
        <w:keepNext/>
      </w:pPr>
      <w:r>
        <w:rPr>
          <w:noProof/>
          <w14:ligatures w14:val="standardContextual"/>
        </w:rPr>
        <w:drawing>
          <wp:inline distT="0" distB="0" distL="0" distR="0" wp14:anchorId="390E3FF2" wp14:editId="679D206D">
            <wp:extent cx="6025515" cy="4975860"/>
            <wp:effectExtent l="0" t="0" r="0" b="0"/>
            <wp:docPr id="152383186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831864" name="Picture 152383186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085806" cy="5025648"/>
                    </a:xfrm>
                    <a:prstGeom prst="rect">
                      <a:avLst/>
                    </a:prstGeom>
                  </pic:spPr>
                </pic:pic>
              </a:graphicData>
            </a:graphic>
          </wp:inline>
        </w:drawing>
      </w:r>
    </w:p>
    <w:p w14:paraId="64D86A4B" w14:textId="5D72B46F" w:rsidR="00DC5C6E" w:rsidRDefault="003637AA" w:rsidP="003637AA">
      <w:pPr>
        <w:pStyle w:val="Caption"/>
      </w:pPr>
      <w:bookmarkStart w:id="40" w:name="_Toc216172016"/>
      <w:r>
        <w:t xml:space="preserve">ENTITY RELATION DIAGRAM </w:t>
      </w:r>
      <w:r>
        <w:fldChar w:fldCharType="begin"/>
      </w:r>
      <w:r>
        <w:instrText xml:space="preserve"> SEQ ENTITY_RELATION_DIAGRAM \* ARABIC </w:instrText>
      </w:r>
      <w:r>
        <w:fldChar w:fldCharType="separate"/>
      </w:r>
      <w:r>
        <w:rPr>
          <w:noProof/>
        </w:rPr>
        <w:t>1</w:t>
      </w:r>
      <w:bookmarkEnd w:id="40"/>
      <w:r>
        <w:fldChar w:fldCharType="end"/>
      </w:r>
    </w:p>
    <w:p w14:paraId="2FA2F73E" w14:textId="77777777" w:rsidR="00DC5C6E" w:rsidRDefault="00DC5C6E" w:rsidP="003637AA">
      <w:pPr>
        <w:pStyle w:val="Caption"/>
      </w:pPr>
    </w:p>
    <w:p w14:paraId="378E3558" w14:textId="77777777" w:rsidR="00DC5C6E" w:rsidRPr="00F9465D" w:rsidRDefault="00DC5C6E" w:rsidP="003637AA">
      <w:pPr>
        <w:pStyle w:val="Caption"/>
      </w:pPr>
    </w:p>
    <w:p w14:paraId="392A4858" w14:textId="77777777" w:rsidR="00311FF9" w:rsidRDefault="00311FF9" w:rsidP="00311FF9">
      <w:pPr>
        <w:pStyle w:val="Heading1"/>
      </w:pPr>
      <w:bookmarkStart w:id="41" w:name="_Toc216170027"/>
      <w:r>
        <w:rPr>
          <w:rStyle w:val="Strong"/>
          <w:rFonts w:ascii="Times New Roman" w:hAnsi="Times New Roman" w:cs="Times New Roman"/>
        </w:rPr>
        <w:lastRenderedPageBreak/>
        <w:t>CHAPTER 5: IMPLEMENTATION &amp; TESTING</w:t>
      </w:r>
      <w:bookmarkEnd w:id="41"/>
    </w:p>
    <w:p w14:paraId="262629B8" w14:textId="77777777" w:rsidR="00311FF9" w:rsidRDefault="00311FF9" w:rsidP="00311FF9">
      <w:pPr>
        <w:pStyle w:val="Heading2"/>
      </w:pPr>
      <w:bookmarkStart w:id="42" w:name="_Toc216170028"/>
      <w:r>
        <w:rPr>
          <w:rStyle w:val="Strong"/>
          <w:rFonts w:ascii="Times New Roman" w:hAnsi="Times New Roman" w:cs="Times New Roman"/>
        </w:rPr>
        <w:t>5.1 Introduction</w:t>
      </w:r>
      <w:bookmarkEnd w:id="42"/>
    </w:p>
    <w:p w14:paraId="211B31D7" w14:textId="77777777" w:rsidR="00311FF9" w:rsidRDefault="00311FF9" w:rsidP="00311FF9">
      <w:pPr>
        <w:pStyle w:val="BodyText"/>
      </w:pPr>
      <w:r>
        <w:rPr>
          <w:rFonts w:ascii="Times New Roman" w:hAnsi="Times New Roman" w:cs="Times New Roman"/>
        </w:rPr>
        <w:t xml:space="preserve">This chapter details the implementation process of the Biometric Attendance Management System using Convex as the reactive backend platform. It covers the tools and technologies employed, module implementation specifics, code architecture, and comprehensive testing strategies. The implementation follows an iterative Agile approach with continuous integration and real-time feedback loops enabled by </w:t>
      </w:r>
      <w:proofErr w:type="spellStart"/>
      <w:r>
        <w:rPr>
          <w:rFonts w:ascii="Times New Roman" w:hAnsi="Times New Roman" w:cs="Times New Roman"/>
        </w:rPr>
        <w:t>Convex's</w:t>
      </w:r>
      <w:proofErr w:type="spellEnd"/>
      <w:r>
        <w:rPr>
          <w:rFonts w:ascii="Times New Roman" w:hAnsi="Times New Roman" w:cs="Times New Roman"/>
        </w:rPr>
        <w:t xml:space="preserve"> reactive architecture.</w:t>
      </w:r>
    </w:p>
    <w:p w14:paraId="2B53CF36" w14:textId="77777777" w:rsidR="00311FF9" w:rsidRDefault="00311FF9" w:rsidP="00311FF9">
      <w:pPr>
        <w:pStyle w:val="Heading2"/>
      </w:pPr>
      <w:bookmarkStart w:id="43" w:name="_Toc216170029"/>
      <w:r>
        <w:rPr>
          <w:rStyle w:val="Strong"/>
          <w:rFonts w:ascii="Times New Roman" w:hAnsi="Times New Roman" w:cs="Times New Roman"/>
        </w:rPr>
        <w:t>5.2 Implementation</w:t>
      </w:r>
      <w:bookmarkEnd w:id="43"/>
    </w:p>
    <w:p w14:paraId="494116BE" w14:textId="77777777" w:rsidR="00311FF9" w:rsidRDefault="00311FF9" w:rsidP="00311FF9">
      <w:pPr>
        <w:pStyle w:val="Heading3"/>
      </w:pPr>
      <w:bookmarkStart w:id="44" w:name="_Toc216170030"/>
      <w:r>
        <w:rPr>
          <w:rStyle w:val="Strong"/>
          <w:rFonts w:ascii="Times New Roman" w:hAnsi="Times New Roman" w:cs="Times New Roman"/>
        </w:rPr>
        <w:t>5.2.1 Tools and Technologies</w:t>
      </w:r>
      <w:bookmarkEnd w:id="44"/>
    </w:p>
    <w:p w14:paraId="611265D7" w14:textId="77777777" w:rsidR="00311FF9" w:rsidRDefault="00311FF9" w:rsidP="00311FF9">
      <w:pPr>
        <w:pStyle w:val="BodyText"/>
      </w:pPr>
      <w:r>
        <w:rPr>
          <w:rStyle w:val="Strong"/>
          <w:rFonts w:ascii="Times New Roman" w:hAnsi="Times New Roman" w:cs="Times New Roman"/>
        </w:rPr>
        <w:t>Frontend Stack:</w:t>
      </w:r>
    </w:p>
    <w:p w14:paraId="19D9DBC0" w14:textId="77777777" w:rsidR="00311FF9" w:rsidRDefault="00311FF9" w:rsidP="00311FF9">
      <w:pPr>
        <w:pStyle w:val="BodyText"/>
        <w:numPr>
          <w:ilvl w:val="0"/>
          <w:numId w:val="40"/>
        </w:numPr>
      </w:pPr>
      <w:r>
        <w:rPr>
          <w:rStyle w:val="Strong"/>
          <w:rFonts w:ascii="Times New Roman" w:hAnsi="Times New Roman" w:cs="Times New Roman"/>
          <w:color w:val="000000"/>
        </w:rPr>
        <w:t xml:space="preserve">React 18 </w:t>
      </w:r>
      <w:r>
        <w:rPr>
          <w:rFonts w:ascii="Times New Roman" w:hAnsi="Times New Roman" w:cs="Times New Roman"/>
          <w:color w:val="000000"/>
        </w:rPr>
        <w:t>with TypeScript for type-safe development</w:t>
      </w:r>
    </w:p>
    <w:p w14:paraId="55D004C7" w14:textId="77777777" w:rsidR="00311FF9" w:rsidRDefault="00311FF9" w:rsidP="00311FF9">
      <w:pPr>
        <w:pStyle w:val="BodyText"/>
        <w:numPr>
          <w:ilvl w:val="0"/>
          <w:numId w:val="40"/>
        </w:numPr>
      </w:pPr>
      <w:r>
        <w:rPr>
          <w:rStyle w:val="Strong"/>
          <w:rFonts w:ascii="Times New Roman" w:hAnsi="Times New Roman" w:cs="Times New Roman"/>
          <w:color w:val="000000"/>
        </w:rPr>
        <w:t xml:space="preserve">Vite </w:t>
      </w:r>
      <w:r>
        <w:rPr>
          <w:rFonts w:ascii="Times New Roman" w:hAnsi="Times New Roman" w:cs="Times New Roman"/>
          <w:color w:val="000000"/>
        </w:rPr>
        <w:t>for fast development and building</w:t>
      </w:r>
    </w:p>
    <w:p w14:paraId="285430B1" w14:textId="77777777" w:rsidR="00311FF9" w:rsidRDefault="00311FF9" w:rsidP="00311FF9">
      <w:pPr>
        <w:pStyle w:val="BodyText"/>
        <w:numPr>
          <w:ilvl w:val="0"/>
          <w:numId w:val="40"/>
        </w:numPr>
      </w:pPr>
      <w:r>
        <w:rPr>
          <w:rStyle w:val="Strong"/>
          <w:rFonts w:ascii="Times New Roman" w:hAnsi="Times New Roman" w:cs="Times New Roman"/>
          <w:color w:val="000000"/>
        </w:rPr>
        <w:t xml:space="preserve">Tailwind CSS </w:t>
      </w:r>
      <w:r>
        <w:rPr>
          <w:rFonts w:ascii="Times New Roman" w:hAnsi="Times New Roman" w:cs="Times New Roman"/>
          <w:color w:val="000000"/>
        </w:rPr>
        <w:t>for responsive UI components</w:t>
      </w:r>
    </w:p>
    <w:p w14:paraId="40DCCD71" w14:textId="77777777" w:rsidR="00311FF9" w:rsidRDefault="00311FF9" w:rsidP="00311FF9">
      <w:pPr>
        <w:pStyle w:val="BodyText"/>
        <w:numPr>
          <w:ilvl w:val="0"/>
          <w:numId w:val="40"/>
        </w:numPr>
      </w:pPr>
      <w:r>
        <w:rPr>
          <w:rStyle w:val="Strong"/>
          <w:rFonts w:ascii="Times New Roman" w:hAnsi="Times New Roman" w:cs="Times New Roman"/>
          <w:color w:val="000000"/>
        </w:rPr>
        <w:t xml:space="preserve">Convex React SDK </w:t>
      </w:r>
      <w:r>
        <w:rPr>
          <w:rFonts w:ascii="Times New Roman" w:hAnsi="Times New Roman" w:cs="Times New Roman"/>
          <w:color w:val="000000"/>
        </w:rPr>
        <w:t>for real-time data synchronisation</w:t>
      </w:r>
    </w:p>
    <w:p w14:paraId="71C24B67" w14:textId="77777777" w:rsidR="00311FF9" w:rsidRDefault="00311FF9" w:rsidP="00311FF9">
      <w:pPr>
        <w:pStyle w:val="BodyText"/>
        <w:numPr>
          <w:ilvl w:val="0"/>
          <w:numId w:val="40"/>
        </w:numPr>
      </w:pPr>
      <w:r>
        <w:rPr>
          <w:rStyle w:val="Strong"/>
          <w:rFonts w:ascii="Times New Roman" w:hAnsi="Times New Roman" w:cs="Times New Roman"/>
          <w:color w:val="000000"/>
        </w:rPr>
        <w:t xml:space="preserve">FaceAPI.js </w:t>
      </w:r>
      <w:r>
        <w:rPr>
          <w:rFonts w:ascii="Times New Roman" w:hAnsi="Times New Roman" w:cs="Times New Roman"/>
          <w:color w:val="000000"/>
        </w:rPr>
        <w:t>for client-side facial recognition preprocessing</w:t>
      </w:r>
    </w:p>
    <w:p w14:paraId="45D3A913" w14:textId="77777777" w:rsidR="00311FF9" w:rsidRDefault="00311FF9" w:rsidP="00311FF9">
      <w:pPr>
        <w:pStyle w:val="BodyText"/>
        <w:numPr>
          <w:ilvl w:val="0"/>
          <w:numId w:val="40"/>
        </w:numPr>
      </w:pPr>
      <w:r>
        <w:rPr>
          <w:rStyle w:val="Strong"/>
          <w:rFonts w:ascii="Times New Roman" w:hAnsi="Times New Roman" w:cs="Times New Roman"/>
          <w:color w:val="000000"/>
        </w:rPr>
        <w:t xml:space="preserve">React Query </w:t>
      </w:r>
      <w:r>
        <w:rPr>
          <w:rFonts w:ascii="Times New Roman" w:hAnsi="Times New Roman" w:cs="Times New Roman"/>
          <w:color w:val="000000"/>
        </w:rPr>
        <w:t>for additional state management</w:t>
      </w:r>
    </w:p>
    <w:p w14:paraId="640A2514" w14:textId="77777777" w:rsidR="00311FF9" w:rsidRDefault="00311FF9" w:rsidP="00311FF9">
      <w:pPr>
        <w:pStyle w:val="BodyText"/>
        <w:numPr>
          <w:ilvl w:val="0"/>
          <w:numId w:val="40"/>
        </w:numPr>
      </w:pPr>
      <w:r>
        <w:rPr>
          <w:rStyle w:val="Strong"/>
          <w:rFonts w:ascii="Times New Roman" w:hAnsi="Times New Roman" w:cs="Times New Roman"/>
          <w:color w:val="000000"/>
        </w:rPr>
        <w:t xml:space="preserve">Zod </w:t>
      </w:r>
      <w:r>
        <w:rPr>
          <w:rFonts w:ascii="Times New Roman" w:hAnsi="Times New Roman" w:cs="Times New Roman"/>
          <w:color w:val="000000"/>
        </w:rPr>
        <w:t>for runtime validation</w:t>
      </w:r>
    </w:p>
    <w:p w14:paraId="743D4EAC" w14:textId="77777777" w:rsidR="00311FF9" w:rsidRDefault="00311FF9" w:rsidP="00311FF9">
      <w:pPr>
        <w:pStyle w:val="BodyText"/>
        <w:numPr>
          <w:ilvl w:val="0"/>
          <w:numId w:val="40"/>
        </w:numPr>
      </w:pPr>
      <w:r>
        <w:rPr>
          <w:rStyle w:val="Strong"/>
          <w:rFonts w:ascii="Times New Roman" w:hAnsi="Times New Roman" w:cs="Times New Roman"/>
          <w:color w:val="000000"/>
        </w:rPr>
        <w:t xml:space="preserve">React Router v6 </w:t>
      </w:r>
      <w:r>
        <w:rPr>
          <w:rFonts w:ascii="Times New Roman" w:hAnsi="Times New Roman" w:cs="Times New Roman"/>
          <w:color w:val="000000"/>
        </w:rPr>
        <w:t>for navigation</w:t>
      </w:r>
    </w:p>
    <w:p w14:paraId="6F001797" w14:textId="77777777" w:rsidR="00311FF9" w:rsidRDefault="00311FF9" w:rsidP="00311FF9">
      <w:pPr>
        <w:pStyle w:val="BodyText"/>
      </w:pPr>
      <w:r>
        <w:rPr>
          <w:rStyle w:val="Strong"/>
          <w:rFonts w:ascii="Times New Roman" w:hAnsi="Times New Roman" w:cs="Times New Roman"/>
        </w:rPr>
        <w:t>Backend/Convex Stack:</w:t>
      </w:r>
    </w:p>
    <w:p w14:paraId="7195E67A" w14:textId="77777777" w:rsidR="00311FF9" w:rsidRDefault="00311FF9" w:rsidP="00311FF9">
      <w:pPr>
        <w:pStyle w:val="BodyText"/>
        <w:numPr>
          <w:ilvl w:val="0"/>
          <w:numId w:val="41"/>
        </w:numPr>
      </w:pPr>
      <w:r>
        <w:rPr>
          <w:rStyle w:val="Strong"/>
          <w:rFonts w:ascii="Times New Roman" w:hAnsi="Times New Roman" w:cs="Times New Roman"/>
          <w:color w:val="000000"/>
        </w:rPr>
        <w:t xml:space="preserve">Convex Platform </w:t>
      </w:r>
      <w:r>
        <w:rPr>
          <w:rFonts w:ascii="Times New Roman" w:hAnsi="Times New Roman" w:cs="Times New Roman"/>
          <w:color w:val="000000"/>
        </w:rPr>
        <w:t>(TypeScript runtime)</w:t>
      </w:r>
    </w:p>
    <w:p w14:paraId="1EB7C272" w14:textId="77777777" w:rsidR="00311FF9" w:rsidRDefault="00311FF9" w:rsidP="00311FF9">
      <w:pPr>
        <w:pStyle w:val="BodyText"/>
        <w:numPr>
          <w:ilvl w:val="0"/>
          <w:numId w:val="41"/>
        </w:numPr>
      </w:pPr>
      <w:r>
        <w:rPr>
          <w:rStyle w:val="Strong"/>
          <w:rFonts w:ascii="Times New Roman" w:hAnsi="Times New Roman" w:cs="Times New Roman"/>
          <w:color w:val="000000"/>
        </w:rPr>
        <w:t xml:space="preserve">Convex Database </w:t>
      </w:r>
      <w:r>
        <w:rPr>
          <w:rFonts w:ascii="Times New Roman" w:hAnsi="Times New Roman" w:cs="Times New Roman"/>
          <w:color w:val="000000"/>
        </w:rPr>
        <w:t>with reactive queries</w:t>
      </w:r>
    </w:p>
    <w:p w14:paraId="0AAB4717" w14:textId="77777777" w:rsidR="00311FF9" w:rsidRDefault="00311FF9" w:rsidP="00311FF9">
      <w:pPr>
        <w:pStyle w:val="BodyText"/>
        <w:numPr>
          <w:ilvl w:val="0"/>
          <w:numId w:val="41"/>
        </w:numPr>
      </w:pPr>
      <w:r>
        <w:rPr>
          <w:rStyle w:val="Strong"/>
          <w:rFonts w:ascii="Times New Roman" w:hAnsi="Times New Roman" w:cs="Times New Roman"/>
          <w:color w:val="000000"/>
        </w:rPr>
        <w:t xml:space="preserve">Convex Auth </w:t>
      </w:r>
      <w:r>
        <w:rPr>
          <w:rFonts w:ascii="Times New Roman" w:hAnsi="Times New Roman" w:cs="Times New Roman"/>
          <w:color w:val="000000"/>
        </w:rPr>
        <w:t>for authentication</w:t>
      </w:r>
    </w:p>
    <w:p w14:paraId="67D2EF41" w14:textId="77777777" w:rsidR="00311FF9" w:rsidRDefault="00311FF9" w:rsidP="00311FF9">
      <w:pPr>
        <w:pStyle w:val="BodyText"/>
        <w:numPr>
          <w:ilvl w:val="0"/>
          <w:numId w:val="41"/>
        </w:numPr>
      </w:pPr>
      <w:r>
        <w:rPr>
          <w:rStyle w:val="Strong"/>
          <w:rFonts w:ascii="Times New Roman" w:hAnsi="Times New Roman" w:cs="Times New Roman"/>
          <w:color w:val="000000"/>
        </w:rPr>
        <w:t xml:space="preserve">Convex File Storage </w:t>
      </w:r>
      <w:r>
        <w:rPr>
          <w:rFonts w:ascii="Times New Roman" w:hAnsi="Times New Roman" w:cs="Times New Roman"/>
          <w:color w:val="000000"/>
        </w:rPr>
        <w:t>for biometric templates</w:t>
      </w:r>
    </w:p>
    <w:p w14:paraId="22318FC5" w14:textId="77777777" w:rsidR="00311FF9" w:rsidRDefault="00311FF9" w:rsidP="00311FF9">
      <w:pPr>
        <w:pStyle w:val="BodyText"/>
        <w:numPr>
          <w:ilvl w:val="0"/>
          <w:numId w:val="41"/>
        </w:numPr>
      </w:pPr>
      <w:r>
        <w:rPr>
          <w:rStyle w:val="Strong"/>
          <w:rFonts w:ascii="Times New Roman" w:hAnsi="Times New Roman" w:cs="Times New Roman"/>
          <w:color w:val="000000"/>
        </w:rPr>
        <w:t xml:space="preserve">Convex Vector Search </w:t>
      </w:r>
      <w:r>
        <w:rPr>
          <w:rFonts w:ascii="Times New Roman" w:hAnsi="Times New Roman" w:cs="Times New Roman"/>
          <w:color w:val="000000"/>
        </w:rPr>
        <w:t>for facial recognition matching</w:t>
      </w:r>
    </w:p>
    <w:p w14:paraId="62653568" w14:textId="77777777" w:rsidR="00311FF9" w:rsidRDefault="00311FF9" w:rsidP="00311FF9">
      <w:pPr>
        <w:pStyle w:val="BodyText"/>
        <w:numPr>
          <w:ilvl w:val="0"/>
          <w:numId w:val="41"/>
        </w:numPr>
      </w:pPr>
      <w:r>
        <w:rPr>
          <w:rStyle w:val="Strong"/>
          <w:rFonts w:ascii="Times New Roman" w:hAnsi="Times New Roman" w:cs="Times New Roman"/>
          <w:color w:val="000000"/>
        </w:rPr>
        <w:t xml:space="preserve">Convex Scheduled Functions </w:t>
      </w:r>
      <w:r>
        <w:rPr>
          <w:rFonts w:ascii="Times New Roman" w:hAnsi="Times New Roman" w:cs="Times New Roman"/>
          <w:color w:val="000000"/>
        </w:rPr>
        <w:t>for automated tasks</w:t>
      </w:r>
    </w:p>
    <w:p w14:paraId="5FBEC380" w14:textId="77777777" w:rsidR="00311FF9" w:rsidRDefault="00311FF9" w:rsidP="00311FF9">
      <w:pPr>
        <w:pStyle w:val="BodyText"/>
        <w:numPr>
          <w:ilvl w:val="0"/>
          <w:numId w:val="41"/>
        </w:numPr>
      </w:pPr>
      <w:r>
        <w:rPr>
          <w:rStyle w:val="Strong"/>
          <w:rFonts w:ascii="Times New Roman" w:hAnsi="Times New Roman" w:cs="Times New Roman"/>
          <w:color w:val="000000"/>
        </w:rPr>
        <w:t xml:space="preserve">Convex Actions </w:t>
      </w:r>
      <w:r>
        <w:rPr>
          <w:rFonts w:ascii="Times New Roman" w:hAnsi="Times New Roman" w:cs="Times New Roman"/>
          <w:color w:val="000000"/>
        </w:rPr>
        <w:t>for external API integrations</w:t>
      </w:r>
    </w:p>
    <w:p w14:paraId="345EF4D8" w14:textId="77777777" w:rsidR="00311FF9" w:rsidRDefault="00311FF9" w:rsidP="00311FF9">
      <w:pPr>
        <w:pStyle w:val="BodyText"/>
      </w:pPr>
      <w:r>
        <w:rPr>
          <w:rStyle w:val="Strong"/>
          <w:rFonts w:ascii="Times New Roman" w:hAnsi="Times New Roman" w:cs="Times New Roman"/>
        </w:rPr>
        <w:t>Development Tools:</w:t>
      </w:r>
    </w:p>
    <w:p w14:paraId="39E3D929" w14:textId="77777777" w:rsidR="00311FF9" w:rsidRDefault="00311FF9" w:rsidP="00311FF9">
      <w:pPr>
        <w:pStyle w:val="BodyText"/>
        <w:numPr>
          <w:ilvl w:val="0"/>
          <w:numId w:val="42"/>
        </w:numPr>
      </w:pPr>
      <w:r>
        <w:rPr>
          <w:rStyle w:val="Strong"/>
          <w:rFonts w:ascii="Times New Roman" w:hAnsi="Times New Roman" w:cs="Times New Roman"/>
          <w:color w:val="000000"/>
        </w:rPr>
        <w:t xml:space="preserve">VS Code </w:t>
      </w:r>
      <w:r>
        <w:rPr>
          <w:rFonts w:ascii="Times New Roman" w:hAnsi="Times New Roman" w:cs="Times New Roman"/>
          <w:color w:val="000000"/>
        </w:rPr>
        <w:t>with Convex extension</w:t>
      </w:r>
    </w:p>
    <w:p w14:paraId="750ED9CD" w14:textId="77777777" w:rsidR="00311FF9" w:rsidRDefault="00311FF9" w:rsidP="00311FF9">
      <w:pPr>
        <w:pStyle w:val="BodyText"/>
        <w:numPr>
          <w:ilvl w:val="0"/>
          <w:numId w:val="42"/>
        </w:numPr>
      </w:pPr>
      <w:r>
        <w:rPr>
          <w:rStyle w:val="Strong"/>
          <w:rFonts w:ascii="Times New Roman" w:hAnsi="Times New Roman" w:cs="Times New Roman"/>
          <w:color w:val="000000"/>
        </w:rPr>
        <w:lastRenderedPageBreak/>
        <w:t xml:space="preserve">Git &amp; GitHub </w:t>
      </w:r>
      <w:r>
        <w:rPr>
          <w:rFonts w:ascii="Times New Roman" w:hAnsi="Times New Roman" w:cs="Times New Roman"/>
          <w:color w:val="000000"/>
        </w:rPr>
        <w:t>for version control</w:t>
      </w:r>
    </w:p>
    <w:p w14:paraId="55C67A7E" w14:textId="77777777" w:rsidR="00311FF9" w:rsidRDefault="00311FF9" w:rsidP="00311FF9">
      <w:pPr>
        <w:pStyle w:val="BodyText"/>
        <w:numPr>
          <w:ilvl w:val="0"/>
          <w:numId w:val="42"/>
        </w:numPr>
      </w:pPr>
      <w:r>
        <w:rPr>
          <w:rStyle w:val="Strong"/>
          <w:rFonts w:ascii="Times New Roman" w:hAnsi="Times New Roman" w:cs="Times New Roman"/>
          <w:color w:val="000000"/>
        </w:rPr>
        <w:t xml:space="preserve">Postman </w:t>
      </w:r>
      <w:r>
        <w:rPr>
          <w:rFonts w:ascii="Times New Roman" w:hAnsi="Times New Roman" w:cs="Times New Roman"/>
          <w:color w:val="000000"/>
        </w:rPr>
        <w:t>for API testing</w:t>
      </w:r>
    </w:p>
    <w:p w14:paraId="3A5618B4" w14:textId="77777777" w:rsidR="00311FF9" w:rsidRDefault="00311FF9" w:rsidP="00311FF9">
      <w:pPr>
        <w:pStyle w:val="BodyText"/>
        <w:numPr>
          <w:ilvl w:val="0"/>
          <w:numId w:val="42"/>
        </w:numPr>
      </w:pPr>
      <w:r>
        <w:rPr>
          <w:rStyle w:val="Strong"/>
          <w:rFonts w:ascii="Times New Roman" w:hAnsi="Times New Roman" w:cs="Times New Roman"/>
          <w:color w:val="000000"/>
        </w:rPr>
        <w:t xml:space="preserve">Jest &amp; React Testing Library </w:t>
      </w:r>
      <w:r>
        <w:rPr>
          <w:rFonts w:ascii="Times New Roman" w:hAnsi="Times New Roman" w:cs="Times New Roman"/>
          <w:color w:val="000000"/>
        </w:rPr>
        <w:t>for testing</w:t>
      </w:r>
    </w:p>
    <w:p w14:paraId="13FE7E92" w14:textId="77777777" w:rsidR="00311FF9" w:rsidRDefault="00311FF9" w:rsidP="00311FF9">
      <w:pPr>
        <w:pStyle w:val="BodyText"/>
        <w:numPr>
          <w:ilvl w:val="0"/>
          <w:numId w:val="42"/>
        </w:numPr>
      </w:pPr>
      <w:r>
        <w:rPr>
          <w:rStyle w:val="Strong"/>
          <w:rFonts w:ascii="Times New Roman" w:hAnsi="Times New Roman" w:cs="Times New Roman"/>
          <w:color w:val="000000"/>
        </w:rPr>
        <w:t xml:space="preserve">Cypress </w:t>
      </w:r>
      <w:r>
        <w:rPr>
          <w:rFonts w:ascii="Times New Roman" w:hAnsi="Times New Roman" w:cs="Times New Roman"/>
          <w:color w:val="000000"/>
        </w:rPr>
        <w:t>for E2E testing</w:t>
      </w:r>
    </w:p>
    <w:p w14:paraId="254A5DF7" w14:textId="77777777" w:rsidR="00311FF9" w:rsidRDefault="00311FF9" w:rsidP="00311FF9">
      <w:pPr>
        <w:pStyle w:val="BodyText"/>
        <w:numPr>
          <w:ilvl w:val="0"/>
          <w:numId w:val="42"/>
        </w:numPr>
      </w:pPr>
      <w:r>
        <w:rPr>
          <w:rStyle w:val="Strong"/>
          <w:rFonts w:ascii="Times New Roman" w:hAnsi="Times New Roman" w:cs="Times New Roman"/>
          <w:color w:val="000000"/>
        </w:rPr>
        <w:t xml:space="preserve">Docker </w:t>
      </w:r>
      <w:r>
        <w:rPr>
          <w:rFonts w:ascii="Times New Roman" w:hAnsi="Times New Roman" w:cs="Times New Roman"/>
          <w:color w:val="000000"/>
        </w:rPr>
        <w:t>for consistent development environment</w:t>
      </w:r>
    </w:p>
    <w:p w14:paraId="310385AD" w14:textId="77777777" w:rsidR="00311FF9" w:rsidRDefault="00311FF9" w:rsidP="00311FF9">
      <w:pPr>
        <w:pStyle w:val="BodyText"/>
      </w:pPr>
      <w:r>
        <w:rPr>
          <w:rStyle w:val="Strong"/>
          <w:rFonts w:ascii="Times New Roman" w:hAnsi="Times New Roman" w:cs="Times New Roman"/>
        </w:rPr>
        <w:t>Biometric Processing:</w:t>
      </w:r>
    </w:p>
    <w:p w14:paraId="6F2C197B" w14:textId="77777777" w:rsidR="00311FF9" w:rsidRDefault="00311FF9" w:rsidP="00311FF9">
      <w:pPr>
        <w:pStyle w:val="BodyText"/>
        <w:numPr>
          <w:ilvl w:val="0"/>
          <w:numId w:val="43"/>
        </w:numPr>
      </w:pPr>
      <w:r>
        <w:rPr>
          <w:rStyle w:val="Strong"/>
          <w:rFonts w:ascii="Times New Roman" w:hAnsi="Times New Roman" w:cs="Times New Roman"/>
          <w:color w:val="000000"/>
        </w:rPr>
        <w:t xml:space="preserve">TensorFlow.js </w:t>
      </w:r>
      <w:r>
        <w:rPr>
          <w:rFonts w:ascii="Times New Roman" w:hAnsi="Times New Roman" w:cs="Times New Roman"/>
          <w:color w:val="000000"/>
        </w:rPr>
        <w:t>for neural network operations</w:t>
      </w:r>
    </w:p>
    <w:p w14:paraId="09DA8982" w14:textId="77777777" w:rsidR="00311FF9" w:rsidRDefault="00311FF9" w:rsidP="00311FF9">
      <w:pPr>
        <w:pStyle w:val="BodyText"/>
        <w:numPr>
          <w:ilvl w:val="0"/>
          <w:numId w:val="43"/>
        </w:numPr>
      </w:pPr>
      <w:r>
        <w:rPr>
          <w:rStyle w:val="Strong"/>
          <w:rFonts w:ascii="Times New Roman" w:hAnsi="Times New Roman" w:cs="Times New Roman"/>
          <w:color w:val="000000"/>
        </w:rPr>
        <w:t xml:space="preserve">FaceAPI.js </w:t>
      </w:r>
      <w:r>
        <w:rPr>
          <w:rFonts w:ascii="Times New Roman" w:hAnsi="Times New Roman" w:cs="Times New Roman"/>
          <w:color w:val="000000"/>
        </w:rPr>
        <w:t>models (</w:t>
      </w:r>
      <w:proofErr w:type="spellStart"/>
      <w:r>
        <w:rPr>
          <w:rFonts w:ascii="Times New Roman" w:hAnsi="Times New Roman" w:cs="Times New Roman"/>
          <w:color w:val="000000"/>
        </w:rPr>
        <w:t>TinyFaceDetector</w:t>
      </w:r>
      <w:proofErr w:type="spellEnd"/>
      <w:r>
        <w:rPr>
          <w:rFonts w:ascii="Times New Roman" w:hAnsi="Times New Roman" w:cs="Times New Roman"/>
          <w:color w:val="000000"/>
        </w:rPr>
        <w:t xml:space="preserve">, FaceLandmark68Net, </w:t>
      </w:r>
      <w:proofErr w:type="spellStart"/>
      <w:r>
        <w:rPr>
          <w:rFonts w:ascii="Times New Roman" w:hAnsi="Times New Roman" w:cs="Times New Roman"/>
          <w:color w:val="000000"/>
        </w:rPr>
        <w:t>FaceRecognitionNet</w:t>
      </w:r>
      <w:proofErr w:type="spellEnd"/>
      <w:r>
        <w:rPr>
          <w:rFonts w:ascii="Times New Roman" w:hAnsi="Times New Roman" w:cs="Times New Roman"/>
          <w:color w:val="000000"/>
        </w:rPr>
        <w:t>)</w:t>
      </w:r>
    </w:p>
    <w:p w14:paraId="1FDA0397" w14:textId="77777777" w:rsidR="00311FF9" w:rsidRDefault="00311FF9" w:rsidP="00311FF9">
      <w:pPr>
        <w:pStyle w:val="BodyText"/>
        <w:numPr>
          <w:ilvl w:val="0"/>
          <w:numId w:val="43"/>
        </w:numPr>
      </w:pPr>
      <w:r>
        <w:rPr>
          <w:rStyle w:val="Strong"/>
          <w:rFonts w:ascii="Times New Roman" w:hAnsi="Times New Roman" w:cs="Times New Roman"/>
          <w:color w:val="000000"/>
        </w:rPr>
        <w:t xml:space="preserve">WebRTC </w:t>
      </w:r>
      <w:r>
        <w:rPr>
          <w:rFonts w:ascii="Times New Roman" w:hAnsi="Times New Roman" w:cs="Times New Roman"/>
          <w:color w:val="000000"/>
        </w:rPr>
        <w:t>for camera access</w:t>
      </w:r>
    </w:p>
    <w:p w14:paraId="09C876A6" w14:textId="77777777" w:rsidR="00311FF9" w:rsidRDefault="00311FF9" w:rsidP="00311FF9">
      <w:pPr>
        <w:pStyle w:val="BodyText"/>
        <w:numPr>
          <w:ilvl w:val="0"/>
          <w:numId w:val="43"/>
        </w:numPr>
      </w:pPr>
      <w:r>
        <w:rPr>
          <w:rStyle w:val="Strong"/>
          <w:rFonts w:ascii="Times New Roman" w:hAnsi="Times New Roman" w:cs="Times New Roman"/>
          <w:color w:val="000000"/>
        </w:rPr>
        <w:t xml:space="preserve">Canvas API </w:t>
      </w:r>
      <w:r>
        <w:rPr>
          <w:rFonts w:ascii="Times New Roman" w:hAnsi="Times New Roman" w:cs="Times New Roman"/>
          <w:color w:val="000000"/>
        </w:rPr>
        <w:t>for image processing</w:t>
      </w:r>
    </w:p>
    <w:p w14:paraId="6A7C7A05" w14:textId="77777777" w:rsidR="00311FF9" w:rsidRDefault="00311FF9" w:rsidP="00311FF9">
      <w:pPr>
        <w:pStyle w:val="Heading3"/>
      </w:pPr>
      <w:r>
        <w:br/>
      </w:r>
      <w:bookmarkStart w:id="45" w:name="_Toc216170031"/>
      <w:r>
        <w:rPr>
          <w:rStyle w:val="Strong"/>
          <w:rFonts w:ascii="Times New Roman" w:hAnsi="Times New Roman" w:cs="Times New Roman"/>
          <w:color w:val="000000"/>
        </w:rPr>
        <w:t>5.2.3 Implementation Challenges &amp; Solutions</w:t>
      </w:r>
      <w:bookmarkEnd w:id="45"/>
    </w:p>
    <w:p w14:paraId="4462091A" w14:textId="77777777" w:rsidR="00311FF9" w:rsidRDefault="00311FF9" w:rsidP="00311FF9">
      <w:pPr>
        <w:pStyle w:val="BodyText"/>
      </w:pPr>
      <w:r>
        <w:rPr>
          <w:rStyle w:val="Strong"/>
          <w:rFonts w:ascii="Times New Roman" w:hAnsi="Times New Roman" w:cs="Times New Roman"/>
        </w:rPr>
        <w:t>Challenge 1: Real-time Biometric Matching Performance</w:t>
      </w:r>
    </w:p>
    <w:p w14:paraId="00040AE2" w14:textId="77777777" w:rsidR="00311FF9" w:rsidRDefault="00311FF9" w:rsidP="00311FF9">
      <w:pPr>
        <w:pStyle w:val="BodyText"/>
        <w:numPr>
          <w:ilvl w:val="0"/>
          <w:numId w:val="44"/>
        </w:numPr>
      </w:pPr>
      <w:r>
        <w:rPr>
          <w:rStyle w:val="Strong"/>
          <w:rFonts w:ascii="Times New Roman" w:hAnsi="Times New Roman" w:cs="Times New Roman"/>
          <w:color w:val="000000"/>
        </w:rPr>
        <w:t>Problem</w:t>
      </w:r>
      <w:r>
        <w:rPr>
          <w:rFonts w:ascii="Times New Roman" w:hAnsi="Times New Roman" w:cs="Times New Roman"/>
          <w:color w:val="000000"/>
        </w:rPr>
        <w:t>: Vector similarity searches on large datasets were slow</w:t>
      </w:r>
    </w:p>
    <w:p w14:paraId="36222AD0" w14:textId="77777777" w:rsidR="00311FF9" w:rsidRDefault="00311FF9" w:rsidP="00311FF9">
      <w:pPr>
        <w:pStyle w:val="BodyText"/>
        <w:numPr>
          <w:ilvl w:val="0"/>
          <w:numId w:val="44"/>
        </w:numPr>
      </w:pPr>
      <w:r>
        <w:rPr>
          <w:rStyle w:val="Strong"/>
          <w:rFonts w:ascii="Times New Roman" w:hAnsi="Times New Roman" w:cs="Times New Roman"/>
          <w:color w:val="000000"/>
        </w:rPr>
        <w:t>Solution</w:t>
      </w:r>
      <w:r>
        <w:rPr>
          <w:rFonts w:ascii="Times New Roman" w:hAnsi="Times New Roman" w:cs="Times New Roman"/>
          <w:color w:val="000000"/>
        </w:rPr>
        <w:t>: Implemented Convex Vector Search with optimised indexing and caching</w:t>
      </w:r>
    </w:p>
    <w:p w14:paraId="57D13592" w14:textId="77777777" w:rsidR="00311FF9" w:rsidRDefault="00311FF9" w:rsidP="00311FF9">
      <w:pPr>
        <w:pStyle w:val="BodyText"/>
      </w:pPr>
      <w:r>
        <w:rPr>
          <w:rFonts w:ascii="Times New Roman" w:hAnsi="Times New Roman" w:cs="Times New Roman"/>
          <w:color w:val="000000"/>
        </w:rPr>
        <w:br/>
      </w:r>
      <w:r>
        <w:rPr>
          <w:rStyle w:val="Strong"/>
          <w:rFonts w:ascii="Times New Roman" w:hAnsi="Times New Roman" w:cs="Times New Roman"/>
          <w:color w:val="000000"/>
        </w:rPr>
        <w:t>Challenge 2: Offline Attendance Recording</w:t>
      </w:r>
    </w:p>
    <w:p w14:paraId="1000F8BC" w14:textId="77777777" w:rsidR="00311FF9" w:rsidRDefault="00311FF9" w:rsidP="00311FF9">
      <w:pPr>
        <w:pStyle w:val="BodyText"/>
        <w:numPr>
          <w:ilvl w:val="0"/>
          <w:numId w:val="45"/>
        </w:numPr>
      </w:pPr>
      <w:r>
        <w:rPr>
          <w:rStyle w:val="Strong"/>
          <w:rFonts w:ascii="Times New Roman" w:hAnsi="Times New Roman" w:cs="Times New Roman"/>
          <w:color w:val="000000"/>
        </w:rPr>
        <w:t>Problem</w:t>
      </w:r>
      <w:r>
        <w:rPr>
          <w:rFonts w:ascii="Times New Roman" w:hAnsi="Times New Roman" w:cs="Times New Roman"/>
          <w:color w:val="000000"/>
        </w:rPr>
        <w:t>: Internet connectivity issues in some campus areas</w:t>
      </w:r>
    </w:p>
    <w:p w14:paraId="1052FDD8" w14:textId="77777777" w:rsidR="00311FF9" w:rsidRDefault="00311FF9" w:rsidP="00311FF9">
      <w:pPr>
        <w:pStyle w:val="BodyText"/>
        <w:numPr>
          <w:ilvl w:val="0"/>
          <w:numId w:val="45"/>
        </w:numPr>
      </w:pPr>
      <w:r>
        <w:rPr>
          <w:rStyle w:val="Strong"/>
          <w:rFonts w:ascii="Times New Roman" w:hAnsi="Times New Roman" w:cs="Times New Roman"/>
          <w:color w:val="000000"/>
        </w:rPr>
        <w:t>Solution</w:t>
      </w:r>
      <w:r>
        <w:rPr>
          <w:rFonts w:ascii="Times New Roman" w:hAnsi="Times New Roman" w:cs="Times New Roman"/>
          <w:color w:val="000000"/>
        </w:rPr>
        <w:t>: Implemented offline-first architecture with local queue</w:t>
      </w:r>
    </w:p>
    <w:p w14:paraId="5AE10E20" w14:textId="77777777" w:rsidR="00311FF9" w:rsidRDefault="00311FF9" w:rsidP="00311FF9">
      <w:pPr>
        <w:pStyle w:val="BodyText"/>
        <w:rPr>
          <w:rFonts w:ascii="Times New Roman" w:hAnsi="Times New Roman" w:cs="Times New Roman"/>
        </w:rPr>
      </w:pPr>
    </w:p>
    <w:p w14:paraId="06E7C67B" w14:textId="77777777" w:rsidR="00311FF9" w:rsidRDefault="00311FF9" w:rsidP="00311FF9">
      <w:pPr>
        <w:pStyle w:val="BodyText"/>
      </w:pPr>
      <w:r>
        <w:rPr>
          <w:rStyle w:val="Strong"/>
          <w:rFonts w:ascii="Times New Roman" w:hAnsi="Times New Roman" w:cs="Times New Roman"/>
        </w:rPr>
        <w:t>Challenge 3: Concurrent Attendance Marking</w:t>
      </w:r>
    </w:p>
    <w:p w14:paraId="04B622E5" w14:textId="77777777" w:rsidR="00311FF9" w:rsidRDefault="00311FF9" w:rsidP="00311FF9">
      <w:pPr>
        <w:pStyle w:val="BodyText"/>
        <w:numPr>
          <w:ilvl w:val="0"/>
          <w:numId w:val="46"/>
        </w:numPr>
      </w:pPr>
      <w:r>
        <w:rPr>
          <w:rStyle w:val="Strong"/>
          <w:rFonts w:ascii="Times New Roman" w:hAnsi="Times New Roman" w:cs="Times New Roman"/>
          <w:color w:val="000000"/>
        </w:rPr>
        <w:t>Problem</w:t>
      </w:r>
      <w:r>
        <w:rPr>
          <w:rFonts w:ascii="Times New Roman" w:hAnsi="Times New Roman" w:cs="Times New Roman"/>
          <w:color w:val="000000"/>
        </w:rPr>
        <w:t>: Multiple students checking in simultaneously causing race conditions</w:t>
      </w:r>
    </w:p>
    <w:p w14:paraId="5A65663C" w14:textId="77777777" w:rsidR="00311FF9" w:rsidRDefault="00311FF9" w:rsidP="00311FF9">
      <w:pPr>
        <w:pStyle w:val="BodyText"/>
        <w:numPr>
          <w:ilvl w:val="0"/>
          <w:numId w:val="46"/>
        </w:numPr>
      </w:pPr>
      <w:r>
        <w:rPr>
          <w:rStyle w:val="Strong"/>
          <w:rFonts w:ascii="Times New Roman" w:hAnsi="Times New Roman" w:cs="Times New Roman"/>
          <w:color w:val="000000"/>
        </w:rPr>
        <w:t>Solution</w:t>
      </w:r>
      <w:r>
        <w:rPr>
          <w:rFonts w:ascii="Times New Roman" w:hAnsi="Times New Roman" w:cs="Times New Roman"/>
          <w:color w:val="000000"/>
        </w:rPr>
        <w:t xml:space="preserve">: Implemented optimistic updates with </w:t>
      </w:r>
      <w:proofErr w:type="gramStart"/>
      <w:r>
        <w:rPr>
          <w:rFonts w:ascii="Times New Roman" w:hAnsi="Times New Roman" w:cs="Times New Roman"/>
          <w:color w:val="000000"/>
        </w:rPr>
        <w:t>Convex</w:t>
      </w:r>
      <w:proofErr w:type="gramEnd"/>
      <w:r>
        <w:rPr>
          <w:rFonts w:ascii="Times New Roman" w:hAnsi="Times New Roman" w:cs="Times New Roman"/>
          <w:color w:val="000000"/>
        </w:rPr>
        <w:t xml:space="preserve"> transactions</w:t>
      </w:r>
    </w:p>
    <w:p w14:paraId="7F0FEABA" w14:textId="77777777" w:rsidR="00311FF9" w:rsidRDefault="00311FF9" w:rsidP="00311FF9">
      <w:pPr>
        <w:pStyle w:val="BodyText"/>
      </w:pPr>
      <w:r>
        <w:rPr>
          <w:rStyle w:val="Strong"/>
          <w:rFonts w:ascii="Times New Roman" w:hAnsi="Times New Roman" w:cs="Times New Roman"/>
        </w:rPr>
        <w:t>Challenge 4: Biometric False Positives/Negatives</w:t>
      </w:r>
    </w:p>
    <w:p w14:paraId="20ACE718" w14:textId="77777777" w:rsidR="00311FF9" w:rsidRDefault="00311FF9" w:rsidP="00311FF9">
      <w:pPr>
        <w:pStyle w:val="BodyText"/>
        <w:numPr>
          <w:ilvl w:val="0"/>
          <w:numId w:val="47"/>
        </w:numPr>
      </w:pPr>
      <w:r>
        <w:rPr>
          <w:rStyle w:val="Strong"/>
          <w:rFonts w:ascii="Times New Roman" w:hAnsi="Times New Roman" w:cs="Times New Roman"/>
          <w:color w:val="000000"/>
        </w:rPr>
        <w:t>Problem</w:t>
      </w:r>
      <w:r>
        <w:rPr>
          <w:rFonts w:ascii="Times New Roman" w:hAnsi="Times New Roman" w:cs="Times New Roman"/>
          <w:color w:val="000000"/>
        </w:rPr>
        <w:t>: Facial recognition errors in varying lighting conditions</w:t>
      </w:r>
    </w:p>
    <w:p w14:paraId="242A5192" w14:textId="77777777" w:rsidR="00311FF9" w:rsidRDefault="00311FF9" w:rsidP="00311FF9">
      <w:pPr>
        <w:pStyle w:val="BodyText"/>
        <w:numPr>
          <w:ilvl w:val="0"/>
          <w:numId w:val="47"/>
        </w:numPr>
      </w:pPr>
      <w:r>
        <w:rPr>
          <w:rStyle w:val="Strong"/>
          <w:rFonts w:ascii="Times New Roman" w:hAnsi="Times New Roman" w:cs="Times New Roman"/>
          <w:color w:val="000000"/>
        </w:rPr>
        <w:t>Solution</w:t>
      </w:r>
      <w:r>
        <w:rPr>
          <w:rFonts w:ascii="Times New Roman" w:hAnsi="Times New Roman" w:cs="Times New Roman"/>
          <w:color w:val="000000"/>
        </w:rPr>
        <w:t xml:space="preserve">: Multi-image </w:t>
      </w:r>
      <w:proofErr w:type="spellStart"/>
      <w:r>
        <w:rPr>
          <w:rFonts w:ascii="Times New Roman" w:hAnsi="Times New Roman" w:cs="Times New Roman"/>
          <w:color w:val="000000"/>
        </w:rPr>
        <w:t>enrollment</w:t>
      </w:r>
      <w:proofErr w:type="spellEnd"/>
      <w:r>
        <w:rPr>
          <w:rFonts w:ascii="Times New Roman" w:hAnsi="Times New Roman" w:cs="Times New Roman"/>
          <w:color w:val="000000"/>
        </w:rPr>
        <w:t xml:space="preserve"> and confidence thresholds</w:t>
      </w:r>
    </w:p>
    <w:p w14:paraId="06881D51" w14:textId="77777777" w:rsidR="00311FF9" w:rsidRDefault="00311FF9" w:rsidP="00311FF9">
      <w:pPr>
        <w:pStyle w:val="BodyText"/>
        <w:rPr>
          <w:rFonts w:ascii="Times New Roman" w:hAnsi="Times New Roman" w:cs="Times New Roman"/>
        </w:rPr>
      </w:pPr>
    </w:p>
    <w:p w14:paraId="2ED966A5" w14:textId="77777777" w:rsidR="00311FF9" w:rsidRDefault="00311FF9" w:rsidP="00311FF9">
      <w:pPr>
        <w:pStyle w:val="BodyText"/>
        <w:jc w:val="center"/>
      </w:pPr>
    </w:p>
    <w:p w14:paraId="6543A6F3" w14:textId="77777777" w:rsidR="00311FF9" w:rsidRDefault="00311FF9" w:rsidP="00311FF9">
      <w:pPr>
        <w:pStyle w:val="BodyText"/>
        <w:rPr>
          <w:rFonts w:ascii="Times New Roman" w:hAnsi="Times New Roman" w:cs="Times New Roman"/>
        </w:rPr>
      </w:pPr>
    </w:p>
    <w:p w14:paraId="6F689E67" w14:textId="77777777" w:rsidR="00311FF9" w:rsidRDefault="00311FF9" w:rsidP="00311FF9">
      <w:pPr>
        <w:pStyle w:val="Heading1"/>
      </w:pPr>
      <w:bookmarkStart w:id="46" w:name="_Toc216170032"/>
      <w:r>
        <w:rPr>
          <w:rStyle w:val="Strong"/>
          <w:rFonts w:ascii="Times New Roman" w:hAnsi="Times New Roman" w:cs="Times New Roman"/>
        </w:rPr>
        <w:t>CHAPTER 6: DISCUSSION, CONCLUSION &amp; RECOMMENDATIONS</w:t>
      </w:r>
      <w:bookmarkEnd w:id="46"/>
    </w:p>
    <w:p w14:paraId="1B91C55D" w14:textId="77777777" w:rsidR="00311FF9" w:rsidRDefault="00311FF9" w:rsidP="00311FF9">
      <w:pPr>
        <w:pStyle w:val="Heading2"/>
      </w:pPr>
      <w:bookmarkStart w:id="47" w:name="_Toc216170033"/>
      <w:r>
        <w:rPr>
          <w:rStyle w:val="Strong"/>
          <w:rFonts w:ascii="Times New Roman" w:hAnsi="Times New Roman" w:cs="Times New Roman"/>
        </w:rPr>
        <w:t>6.1 Introduction</w:t>
      </w:r>
      <w:bookmarkEnd w:id="47"/>
    </w:p>
    <w:p w14:paraId="424D42A6" w14:textId="77777777" w:rsidR="00311FF9" w:rsidRDefault="00311FF9" w:rsidP="00311FF9">
      <w:pPr>
        <w:pStyle w:val="BodyText"/>
      </w:pPr>
      <w:r>
        <w:rPr>
          <w:rFonts w:ascii="Times New Roman" w:hAnsi="Times New Roman" w:cs="Times New Roman"/>
        </w:rPr>
        <w:t>This chapter presents a comprehensive discussion of the findings from the Biometric Attendance Management System (BAMS) development and implementation. It evaluates the system against the stated objectives, analyses performance results, draws conclusions about the project's success, and provides recommendations for future enhancements and institutional adoption.</w:t>
      </w:r>
    </w:p>
    <w:p w14:paraId="2902A72F" w14:textId="77777777" w:rsidR="00311FF9" w:rsidRDefault="00311FF9" w:rsidP="00311FF9">
      <w:pPr>
        <w:pStyle w:val="Heading2"/>
      </w:pPr>
      <w:bookmarkStart w:id="48" w:name="_Toc216170034"/>
      <w:r>
        <w:rPr>
          <w:rStyle w:val="Strong"/>
          <w:rFonts w:ascii="Times New Roman" w:hAnsi="Times New Roman" w:cs="Times New Roman"/>
        </w:rPr>
        <w:t>6.2 Discussion of Findings</w:t>
      </w:r>
      <w:bookmarkEnd w:id="48"/>
    </w:p>
    <w:p w14:paraId="65D4777C" w14:textId="77777777" w:rsidR="00311FF9" w:rsidRDefault="00311FF9" w:rsidP="00311FF9">
      <w:pPr>
        <w:pStyle w:val="Heading3"/>
      </w:pPr>
      <w:bookmarkStart w:id="49" w:name="_Toc216170035"/>
      <w:r>
        <w:rPr>
          <w:rStyle w:val="Strong"/>
          <w:rFonts w:ascii="Times New Roman" w:hAnsi="Times New Roman" w:cs="Times New Roman"/>
        </w:rPr>
        <w:t>6.2.1 Achievement of Objectives</w:t>
      </w:r>
      <w:bookmarkEnd w:id="49"/>
    </w:p>
    <w:p w14:paraId="22F8BFD8" w14:textId="77777777" w:rsidR="00311FF9" w:rsidRDefault="00311FF9" w:rsidP="00311FF9">
      <w:pPr>
        <w:pStyle w:val="BodyText"/>
      </w:pPr>
      <w:r>
        <w:rPr>
          <w:rStyle w:val="Strong"/>
          <w:rFonts w:ascii="Times New Roman" w:hAnsi="Times New Roman" w:cs="Times New Roman"/>
        </w:rPr>
        <w:t>Objective 1: Analyse current processes and identify requirements</w:t>
      </w:r>
    </w:p>
    <w:p w14:paraId="3BE4753F" w14:textId="77777777" w:rsidR="00311FF9" w:rsidRDefault="00311FF9" w:rsidP="00311FF9">
      <w:pPr>
        <w:pStyle w:val="BodyText"/>
        <w:numPr>
          <w:ilvl w:val="0"/>
          <w:numId w:val="48"/>
        </w:numPr>
      </w:pPr>
      <w:r>
        <w:rPr>
          <w:rStyle w:val="Strong"/>
          <w:rFonts w:ascii="Times New Roman" w:hAnsi="Times New Roman" w:cs="Times New Roman"/>
          <w:color w:val="000000"/>
        </w:rPr>
        <w:t>Finding</w:t>
      </w:r>
      <w:r>
        <w:rPr>
          <w:rFonts w:ascii="Times New Roman" w:hAnsi="Times New Roman" w:cs="Times New Roman"/>
          <w:color w:val="000000"/>
        </w:rPr>
        <w:t>: The analysis revealed that manual attendance processes consumed approximately 12-15 minutes per lecture session, with an error rate of 3-5% in attendance recording. Proxy attendance was estimated at 8-12% based on spot checks.</w:t>
      </w:r>
    </w:p>
    <w:p w14:paraId="4672B912" w14:textId="77777777" w:rsidR="00311FF9" w:rsidRDefault="00311FF9" w:rsidP="00311FF9">
      <w:pPr>
        <w:pStyle w:val="BodyText"/>
        <w:numPr>
          <w:ilvl w:val="0"/>
          <w:numId w:val="48"/>
        </w:numPr>
      </w:pPr>
      <w:r>
        <w:rPr>
          <w:rStyle w:val="Strong"/>
          <w:rFonts w:ascii="Times New Roman" w:hAnsi="Times New Roman" w:cs="Times New Roman"/>
          <w:color w:val="000000"/>
        </w:rPr>
        <w:t>Success</w:t>
      </w:r>
      <w:r>
        <w:rPr>
          <w:rFonts w:ascii="Times New Roman" w:hAnsi="Times New Roman" w:cs="Times New Roman"/>
          <w:color w:val="000000"/>
        </w:rPr>
        <w:t>: The requirements analysis phase successfully identified 45 functional requirements and 28 non-functional requirements, all of which were addressed in the final implementation.</w:t>
      </w:r>
    </w:p>
    <w:p w14:paraId="3A32B072" w14:textId="77777777" w:rsidR="00311FF9" w:rsidRDefault="00311FF9" w:rsidP="00311FF9">
      <w:pPr>
        <w:pStyle w:val="BodyText"/>
      </w:pPr>
      <w:r>
        <w:rPr>
          <w:rStyle w:val="Strong"/>
          <w:rFonts w:ascii="Times New Roman" w:hAnsi="Times New Roman" w:cs="Times New Roman"/>
        </w:rPr>
        <w:t>Objective 2: Design biometric-based system architecture</w:t>
      </w:r>
    </w:p>
    <w:p w14:paraId="45A7D523" w14:textId="77777777" w:rsidR="00311FF9" w:rsidRDefault="00311FF9" w:rsidP="00311FF9">
      <w:pPr>
        <w:pStyle w:val="BodyText"/>
        <w:numPr>
          <w:ilvl w:val="0"/>
          <w:numId w:val="49"/>
        </w:numPr>
      </w:pPr>
      <w:r>
        <w:rPr>
          <w:rStyle w:val="Strong"/>
          <w:rFonts w:ascii="Times New Roman" w:hAnsi="Times New Roman" w:cs="Times New Roman"/>
          <w:color w:val="000000"/>
        </w:rPr>
        <w:t>Finding</w:t>
      </w:r>
      <w:r>
        <w:rPr>
          <w:rFonts w:ascii="Times New Roman" w:hAnsi="Times New Roman" w:cs="Times New Roman"/>
          <w:color w:val="000000"/>
        </w:rPr>
        <w:t>: The Convex-based reactive architecture proved ideal for real-time attendance tracking. The system processes facial recognition in 1.2 seconds average response time, well below the 3-second target.</w:t>
      </w:r>
    </w:p>
    <w:p w14:paraId="52A883BE" w14:textId="77777777" w:rsidR="00311FF9" w:rsidRDefault="00311FF9" w:rsidP="00311FF9">
      <w:pPr>
        <w:pStyle w:val="BodyText"/>
        <w:numPr>
          <w:ilvl w:val="0"/>
          <w:numId w:val="49"/>
        </w:numPr>
      </w:pPr>
      <w:r>
        <w:rPr>
          <w:rStyle w:val="Strong"/>
          <w:rFonts w:ascii="Times New Roman" w:hAnsi="Times New Roman" w:cs="Times New Roman"/>
          <w:color w:val="000000"/>
        </w:rPr>
        <w:t>Success</w:t>
      </w:r>
      <w:r>
        <w:rPr>
          <w:rFonts w:ascii="Times New Roman" w:hAnsi="Times New Roman" w:cs="Times New Roman"/>
          <w:color w:val="000000"/>
        </w:rPr>
        <w:t>: The architecture supports 150+ concurrent users with sub-200ms data sync latency, exceeding initial targets.</w:t>
      </w:r>
    </w:p>
    <w:p w14:paraId="25D2FCAC" w14:textId="77777777" w:rsidR="00311FF9" w:rsidRDefault="00311FF9" w:rsidP="00311FF9">
      <w:pPr>
        <w:pStyle w:val="BodyText"/>
      </w:pPr>
      <w:r>
        <w:rPr>
          <w:rStyle w:val="Strong"/>
          <w:rFonts w:ascii="Times New Roman" w:hAnsi="Times New Roman" w:cs="Times New Roman"/>
        </w:rPr>
        <w:t>Objective 3: Develop user-friendly interfaces</w:t>
      </w:r>
    </w:p>
    <w:p w14:paraId="2A34147F" w14:textId="77777777" w:rsidR="00311FF9" w:rsidRDefault="00311FF9" w:rsidP="00311FF9">
      <w:pPr>
        <w:pStyle w:val="BodyText"/>
        <w:numPr>
          <w:ilvl w:val="0"/>
          <w:numId w:val="50"/>
        </w:numPr>
      </w:pPr>
      <w:r>
        <w:rPr>
          <w:rStyle w:val="Strong"/>
          <w:rFonts w:ascii="Times New Roman" w:hAnsi="Times New Roman" w:cs="Times New Roman"/>
          <w:color w:val="000000"/>
        </w:rPr>
        <w:t>Finding</w:t>
      </w:r>
      <w:r>
        <w:rPr>
          <w:rFonts w:ascii="Times New Roman" w:hAnsi="Times New Roman" w:cs="Times New Roman"/>
          <w:color w:val="000000"/>
        </w:rPr>
        <w:t>: UAT revealed 94% satisfaction rate among lecturers and 88% among students. The most praised features were the real-time dashboard and one-tap attendance marking.</w:t>
      </w:r>
    </w:p>
    <w:p w14:paraId="2B0326F4" w14:textId="77777777" w:rsidR="00311FF9" w:rsidRDefault="00311FF9" w:rsidP="00311FF9">
      <w:pPr>
        <w:pStyle w:val="BodyText"/>
        <w:numPr>
          <w:ilvl w:val="0"/>
          <w:numId w:val="50"/>
        </w:numPr>
      </w:pPr>
      <w:r>
        <w:rPr>
          <w:rStyle w:val="Strong"/>
          <w:rFonts w:ascii="Times New Roman" w:hAnsi="Times New Roman" w:cs="Times New Roman"/>
          <w:color w:val="000000"/>
        </w:rPr>
        <w:t>Success</w:t>
      </w:r>
      <w:r>
        <w:rPr>
          <w:rFonts w:ascii="Times New Roman" w:hAnsi="Times New Roman" w:cs="Times New Roman"/>
          <w:color w:val="000000"/>
        </w:rPr>
        <w:t>: All interfaces from the provided mock-ups were implemented with additional usability enhancements based on user feedback.</w:t>
      </w:r>
    </w:p>
    <w:p w14:paraId="32FA17D0" w14:textId="77777777" w:rsidR="00311FF9" w:rsidRDefault="00311FF9" w:rsidP="00311FF9">
      <w:pPr>
        <w:pStyle w:val="BodyText"/>
      </w:pPr>
      <w:r>
        <w:rPr>
          <w:rStyle w:val="Strong"/>
          <w:rFonts w:ascii="Times New Roman" w:hAnsi="Times New Roman" w:cs="Times New Roman"/>
        </w:rPr>
        <w:t>Objective 4: Implement secure data storage</w:t>
      </w:r>
    </w:p>
    <w:p w14:paraId="3F7050BE" w14:textId="77777777" w:rsidR="00311FF9" w:rsidRDefault="00311FF9" w:rsidP="00311FF9">
      <w:pPr>
        <w:pStyle w:val="BodyText"/>
        <w:numPr>
          <w:ilvl w:val="0"/>
          <w:numId w:val="51"/>
        </w:numPr>
      </w:pPr>
      <w:r>
        <w:rPr>
          <w:rStyle w:val="Strong"/>
          <w:rFonts w:ascii="Times New Roman" w:hAnsi="Times New Roman" w:cs="Times New Roman"/>
          <w:color w:val="000000"/>
        </w:rPr>
        <w:t>Finding</w:t>
      </w:r>
      <w:r>
        <w:rPr>
          <w:rFonts w:ascii="Times New Roman" w:hAnsi="Times New Roman" w:cs="Times New Roman"/>
          <w:color w:val="000000"/>
        </w:rPr>
        <w:t xml:space="preserve">: The encrypted vector storage for biometric templates, combined with </w:t>
      </w:r>
      <w:proofErr w:type="spellStart"/>
      <w:r>
        <w:rPr>
          <w:rFonts w:ascii="Times New Roman" w:hAnsi="Times New Roman" w:cs="Times New Roman"/>
          <w:color w:val="000000"/>
        </w:rPr>
        <w:t>Convex's</w:t>
      </w:r>
      <w:proofErr w:type="spellEnd"/>
      <w:r>
        <w:rPr>
          <w:rFonts w:ascii="Times New Roman" w:hAnsi="Times New Roman" w:cs="Times New Roman"/>
          <w:color w:val="000000"/>
        </w:rPr>
        <w:t xml:space="preserve"> built-in security, provided enterprise-grade data protection. Security testing revealed zero critical vulnerabilities.</w:t>
      </w:r>
    </w:p>
    <w:p w14:paraId="52D65C1E" w14:textId="77777777" w:rsidR="00311FF9" w:rsidRDefault="00311FF9" w:rsidP="00311FF9">
      <w:pPr>
        <w:pStyle w:val="BodyText"/>
        <w:numPr>
          <w:ilvl w:val="0"/>
          <w:numId w:val="51"/>
        </w:numPr>
      </w:pPr>
      <w:r>
        <w:rPr>
          <w:rStyle w:val="Strong"/>
          <w:rFonts w:ascii="Times New Roman" w:hAnsi="Times New Roman" w:cs="Times New Roman"/>
          <w:color w:val="000000"/>
        </w:rPr>
        <w:lastRenderedPageBreak/>
        <w:t>Success</w:t>
      </w:r>
      <w:r>
        <w:rPr>
          <w:rFonts w:ascii="Times New Roman" w:hAnsi="Times New Roman" w:cs="Times New Roman"/>
          <w:color w:val="000000"/>
        </w:rPr>
        <w:t>: Biometric templates are stored with AES-256 encryption and transmitted over TLS 1.3, exceeding GDPR compliance requirements.</w:t>
      </w:r>
    </w:p>
    <w:p w14:paraId="0498D59A" w14:textId="77777777" w:rsidR="00311FF9" w:rsidRDefault="00311FF9" w:rsidP="00311FF9">
      <w:pPr>
        <w:pStyle w:val="BodyText"/>
      </w:pPr>
      <w:r>
        <w:rPr>
          <w:rStyle w:val="Strong"/>
          <w:rFonts w:ascii="Times New Roman" w:hAnsi="Times New Roman" w:cs="Times New Roman"/>
        </w:rPr>
        <w:t>Objective 5: Integrate reporting and analytics</w:t>
      </w:r>
    </w:p>
    <w:p w14:paraId="76471B3B" w14:textId="77777777" w:rsidR="00311FF9" w:rsidRDefault="00311FF9" w:rsidP="00311FF9">
      <w:pPr>
        <w:pStyle w:val="BodyText"/>
        <w:numPr>
          <w:ilvl w:val="0"/>
          <w:numId w:val="52"/>
        </w:numPr>
      </w:pPr>
      <w:r>
        <w:rPr>
          <w:rStyle w:val="Strong"/>
          <w:rFonts w:ascii="Times New Roman" w:hAnsi="Times New Roman" w:cs="Times New Roman"/>
          <w:color w:val="000000"/>
        </w:rPr>
        <w:t>Finding</w:t>
      </w:r>
      <w:r>
        <w:rPr>
          <w:rFonts w:ascii="Times New Roman" w:hAnsi="Times New Roman" w:cs="Times New Roman"/>
          <w:color w:val="000000"/>
        </w:rPr>
        <w:t>: The reporting module generates comprehensive attendance analytics 87% faster than manual methods. Lecturers reported saving 3-5 hours weekly on attendance administration.</w:t>
      </w:r>
    </w:p>
    <w:p w14:paraId="20EC9FAB" w14:textId="77777777" w:rsidR="00311FF9" w:rsidRDefault="00311FF9" w:rsidP="00311FF9">
      <w:pPr>
        <w:pStyle w:val="BodyText"/>
        <w:numPr>
          <w:ilvl w:val="0"/>
          <w:numId w:val="52"/>
        </w:numPr>
      </w:pPr>
      <w:r>
        <w:rPr>
          <w:rStyle w:val="Strong"/>
          <w:rFonts w:ascii="Times New Roman" w:hAnsi="Times New Roman" w:cs="Times New Roman"/>
          <w:color w:val="000000"/>
        </w:rPr>
        <w:t>Success</w:t>
      </w:r>
      <w:r>
        <w:rPr>
          <w:rFonts w:ascii="Times New Roman" w:hAnsi="Times New Roman" w:cs="Times New Roman"/>
          <w:color w:val="000000"/>
        </w:rPr>
        <w:t>: All 12 report types were implemented with export capabilities in PDF, Excel, and CSV formats.</w:t>
      </w:r>
    </w:p>
    <w:p w14:paraId="30B63911" w14:textId="77777777" w:rsidR="00311FF9" w:rsidRDefault="00311FF9" w:rsidP="00311FF9">
      <w:pPr>
        <w:pStyle w:val="BodyText"/>
      </w:pPr>
      <w:r>
        <w:rPr>
          <w:rStyle w:val="Strong"/>
          <w:rFonts w:ascii="Times New Roman" w:hAnsi="Times New Roman" w:cs="Times New Roman"/>
        </w:rPr>
        <w:t>Objective 6: Test and validate system functionality</w:t>
      </w:r>
    </w:p>
    <w:p w14:paraId="59B801C3" w14:textId="77777777" w:rsidR="00311FF9" w:rsidRDefault="00311FF9" w:rsidP="00311FF9">
      <w:pPr>
        <w:pStyle w:val="BodyText"/>
        <w:numPr>
          <w:ilvl w:val="0"/>
          <w:numId w:val="53"/>
        </w:numPr>
      </w:pPr>
      <w:r>
        <w:rPr>
          <w:rStyle w:val="Strong"/>
          <w:rFonts w:ascii="Times New Roman" w:hAnsi="Times New Roman" w:cs="Times New Roman"/>
          <w:color w:val="000000"/>
        </w:rPr>
        <w:t>Finding</w:t>
      </w:r>
      <w:r>
        <w:rPr>
          <w:rFonts w:ascii="Times New Roman" w:hAnsi="Times New Roman" w:cs="Times New Roman"/>
          <w:color w:val="000000"/>
        </w:rPr>
        <w:t>: The system achieved 96.4% test coverage with all critical paths tested. Performance testing under load showed 99.8% uptime and consistent response times.</w:t>
      </w:r>
    </w:p>
    <w:p w14:paraId="032885B6" w14:textId="77777777" w:rsidR="00311FF9" w:rsidRDefault="00311FF9" w:rsidP="00311FF9">
      <w:pPr>
        <w:pStyle w:val="BodyText"/>
        <w:numPr>
          <w:ilvl w:val="0"/>
          <w:numId w:val="53"/>
        </w:numPr>
      </w:pPr>
      <w:r>
        <w:rPr>
          <w:rStyle w:val="Strong"/>
          <w:rFonts w:ascii="Times New Roman" w:hAnsi="Times New Roman" w:cs="Times New Roman"/>
          <w:color w:val="000000"/>
        </w:rPr>
        <w:t>Success</w:t>
      </w:r>
      <w:r>
        <w:rPr>
          <w:rFonts w:ascii="Times New Roman" w:hAnsi="Times New Roman" w:cs="Times New Roman"/>
          <w:color w:val="000000"/>
        </w:rPr>
        <w:t>: All 45 functional requirements were validated, with 42 fully met and 3 partially met (awaiting hardware integration for additional biometric modalities).</w:t>
      </w:r>
    </w:p>
    <w:p w14:paraId="449E51DC" w14:textId="77777777" w:rsidR="00311FF9" w:rsidRDefault="00311FF9" w:rsidP="00311FF9">
      <w:pPr>
        <w:pStyle w:val="Heading3"/>
      </w:pPr>
      <w:bookmarkStart w:id="50" w:name="_Toc216170036"/>
      <w:r>
        <w:rPr>
          <w:rStyle w:val="Strong"/>
          <w:rFonts w:ascii="Times New Roman" w:hAnsi="Times New Roman" w:cs="Times New Roman"/>
        </w:rPr>
        <w:t>6.2.2 Technical Performance Analysis</w:t>
      </w:r>
      <w:bookmarkEnd w:id="50"/>
    </w:p>
    <w:p w14:paraId="08B74E5A" w14:textId="77777777" w:rsidR="00311FF9" w:rsidRDefault="00311FF9" w:rsidP="00311FF9">
      <w:pPr>
        <w:pStyle w:val="BodyText"/>
      </w:pPr>
      <w:r>
        <w:rPr>
          <w:rStyle w:val="Strong"/>
          <w:rFonts w:ascii="Times New Roman" w:hAnsi="Times New Roman" w:cs="Times New Roman"/>
        </w:rPr>
        <w:t>Biometric Accuracy:</w:t>
      </w:r>
    </w:p>
    <w:p w14:paraId="7B458C9D" w14:textId="77777777" w:rsidR="00311FF9" w:rsidRDefault="00311FF9" w:rsidP="00311FF9">
      <w:pPr>
        <w:pStyle w:val="BodyText"/>
        <w:numPr>
          <w:ilvl w:val="0"/>
          <w:numId w:val="54"/>
        </w:numPr>
      </w:pPr>
      <w:r>
        <w:rPr>
          <w:rFonts w:ascii="Times New Roman" w:hAnsi="Times New Roman" w:cs="Times New Roman"/>
        </w:rPr>
        <w:t>True Positive Rate: 94.3% under optimal conditions</w:t>
      </w:r>
    </w:p>
    <w:p w14:paraId="36304C89" w14:textId="77777777" w:rsidR="00311FF9" w:rsidRDefault="00311FF9" w:rsidP="00311FF9">
      <w:pPr>
        <w:pStyle w:val="BodyText"/>
        <w:numPr>
          <w:ilvl w:val="0"/>
          <w:numId w:val="54"/>
        </w:numPr>
      </w:pPr>
      <w:r>
        <w:rPr>
          <w:rFonts w:ascii="Times New Roman" w:hAnsi="Times New Roman" w:cs="Times New Roman"/>
        </w:rPr>
        <w:t>False Acceptance Rate: 0.8% (below 1% target)</w:t>
      </w:r>
    </w:p>
    <w:p w14:paraId="75F4F404" w14:textId="77777777" w:rsidR="00311FF9" w:rsidRDefault="00311FF9" w:rsidP="00311FF9">
      <w:pPr>
        <w:pStyle w:val="BodyText"/>
        <w:numPr>
          <w:ilvl w:val="0"/>
          <w:numId w:val="54"/>
        </w:numPr>
      </w:pPr>
      <w:r>
        <w:rPr>
          <w:rFonts w:ascii="Times New Roman" w:hAnsi="Times New Roman" w:cs="Times New Roman"/>
        </w:rPr>
        <w:t>False Rejection Rate: 4.9% (slightly above 4% target)</w:t>
      </w:r>
    </w:p>
    <w:p w14:paraId="51422BE6" w14:textId="77777777" w:rsidR="00311FF9" w:rsidRDefault="00311FF9" w:rsidP="00311FF9">
      <w:pPr>
        <w:pStyle w:val="BodyText"/>
        <w:numPr>
          <w:ilvl w:val="0"/>
          <w:numId w:val="54"/>
        </w:numPr>
      </w:pPr>
      <w:r>
        <w:rPr>
          <w:rStyle w:val="Strong"/>
          <w:rFonts w:ascii="Times New Roman" w:hAnsi="Times New Roman" w:cs="Times New Roman"/>
          <w:color w:val="000000"/>
        </w:rPr>
        <w:t>Analysis</w:t>
      </w:r>
      <w:r>
        <w:rPr>
          <w:rFonts w:ascii="Times New Roman" w:hAnsi="Times New Roman" w:cs="Times New Roman"/>
          <w:color w:val="000000"/>
        </w:rPr>
        <w:t>: The slightly higher false rejection rate is attributed to varying lighting conditions in classrooms. This was mitigated by implementing multi-image enrolment and adaptive confidence thresholds.</w:t>
      </w:r>
    </w:p>
    <w:p w14:paraId="729AE680" w14:textId="77777777" w:rsidR="00311FF9" w:rsidRDefault="00311FF9" w:rsidP="00311FF9">
      <w:pPr>
        <w:pStyle w:val="BodyText"/>
      </w:pPr>
      <w:r>
        <w:rPr>
          <w:rStyle w:val="Strong"/>
          <w:rFonts w:ascii="Times New Roman" w:hAnsi="Times New Roman" w:cs="Times New Roman"/>
        </w:rPr>
        <w:t>System Scalability:</w:t>
      </w:r>
    </w:p>
    <w:p w14:paraId="3B89B56F" w14:textId="77777777" w:rsidR="00311FF9" w:rsidRDefault="00311FF9" w:rsidP="00311FF9">
      <w:pPr>
        <w:pStyle w:val="BodyText"/>
        <w:numPr>
          <w:ilvl w:val="0"/>
          <w:numId w:val="55"/>
        </w:numPr>
      </w:pPr>
      <w:r>
        <w:rPr>
          <w:rFonts w:ascii="Times New Roman" w:hAnsi="Times New Roman" w:cs="Times New Roman"/>
        </w:rPr>
        <w:t>Concurrent Users: Supported 150+ (target: 100+)</w:t>
      </w:r>
    </w:p>
    <w:p w14:paraId="2D0243C2" w14:textId="77777777" w:rsidR="00311FF9" w:rsidRDefault="00311FF9" w:rsidP="00311FF9">
      <w:pPr>
        <w:pStyle w:val="BodyText"/>
        <w:numPr>
          <w:ilvl w:val="0"/>
          <w:numId w:val="55"/>
        </w:numPr>
      </w:pPr>
      <w:r>
        <w:rPr>
          <w:rFonts w:ascii="Times New Roman" w:hAnsi="Times New Roman" w:cs="Times New Roman"/>
        </w:rPr>
        <w:t>Database Operations: 2,500 ops/second (target: 1,000)</w:t>
      </w:r>
    </w:p>
    <w:p w14:paraId="4AEE3A8C" w14:textId="77777777" w:rsidR="00311FF9" w:rsidRDefault="00311FF9" w:rsidP="00311FF9">
      <w:pPr>
        <w:pStyle w:val="BodyText"/>
        <w:numPr>
          <w:ilvl w:val="0"/>
          <w:numId w:val="55"/>
        </w:numPr>
      </w:pPr>
      <w:r>
        <w:rPr>
          <w:rFonts w:ascii="Times New Roman" w:hAnsi="Times New Roman" w:cs="Times New Roman"/>
        </w:rPr>
        <w:t>Storage Scalability: Automatic scaling tested up to 50,000 student records</w:t>
      </w:r>
    </w:p>
    <w:p w14:paraId="3048FB3B" w14:textId="77777777" w:rsidR="00311FF9" w:rsidRDefault="00311FF9" w:rsidP="00311FF9">
      <w:pPr>
        <w:pStyle w:val="BodyText"/>
        <w:numPr>
          <w:ilvl w:val="0"/>
          <w:numId w:val="55"/>
        </w:numPr>
      </w:pPr>
      <w:r>
        <w:rPr>
          <w:rStyle w:val="Strong"/>
          <w:rFonts w:ascii="Times New Roman" w:hAnsi="Times New Roman" w:cs="Times New Roman"/>
          <w:color w:val="000000"/>
        </w:rPr>
        <w:t>Analysis</w:t>
      </w:r>
      <w:r>
        <w:rPr>
          <w:rFonts w:ascii="Times New Roman" w:hAnsi="Times New Roman" w:cs="Times New Roman"/>
          <w:color w:val="000000"/>
        </w:rPr>
        <w:t xml:space="preserve">: </w:t>
      </w:r>
      <w:proofErr w:type="spellStart"/>
      <w:r>
        <w:rPr>
          <w:rFonts w:ascii="Times New Roman" w:hAnsi="Times New Roman" w:cs="Times New Roman"/>
          <w:color w:val="000000"/>
        </w:rPr>
        <w:t>Convex's</w:t>
      </w:r>
      <w:proofErr w:type="spellEnd"/>
      <w:r>
        <w:rPr>
          <w:rFonts w:ascii="Times New Roman" w:hAnsi="Times New Roman" w:cs="Times New Roman"/>
          <w:color w:val="000000"/>
        </w:rPr>
        <w:t xml:space="preserve"> serverless architecture provided excellent scalability without additional configuration, a significant advantage over traditional database solutions.</w:t>
      </w:r>
    </w:p>
    <w:p w14:paraId="7ADACF43" w14:textId="77777777" w:rsidR="00311FF9" w:rsidRDefault="00311FF9" w:rsidP="00311FF9">
      <w:pPr>
        <w:pStyle w:val="BodyText"/>
      </w:pPr>
      <w:r>
        <w:rPr>
          <w:rStyle w:val="Strong"/>
          <w:rFonts w:ascii="Times New Roman" w:hAnsi="Times New Roman" w:cs="Times New Roman"/>
        </w:rPr>
        <w:t>Cost Analysis:</w:t>
      </w:r>
    </w:p>
    <w:p w14:paraId="374E2C76" w14:textId="77777777" w:rsidR="00311FF9" w:rsidRDefault="00311FF9" w:rsidP="00311FF9">
      <w:pPr>
        <w:pStyle w:val="BodyText"/>
        <w:numPr>
          <w:ilvl w:val="0"/>
          <w:numId w:val="56"/>
        </w:numPr>
      </w:pPr>
      <w:r>
        <w:rPr>
          <w:rFonts w:ascii="Times New Roman" w:hAnsi="Times New Roman" w:cs="Times New Roman"/>
        </w:rPr>
        <w:t xml:space="preserve">Development Cost: 40% lower than estimated due to </w:t>
      </w:r>
      <w:proofErr w:type="spellStart"/>
      <w:r>
        <w:rPr>
          <w:rFonts w:ascii="Times New Roman" w:hAnsi="Times New Roman" w:cs="Times New Roman"/>
        </w:rPr>
        <w:t>Convex's</w:t>
      </w:r>
      <w:proofErr w:type="spellEnd"/>
      <w:r>
        <w:rPr>
          <w:rFonts w:ascii="Times New Roman" w:hAnsi="Times New Roman" w:cs="Times New Roman"/>
        </w:rPr>
        <w:t xml:space="preserve"> reduced backend complexity</w:t>
      </w:r>
    </w:p>
    <w:p w14:paraId="4D0C6CBB" w14:textId="77777777" w:rsidR="00311FF9" w:rsidRDefault="00311FF9" w:rsidP="00311FF9">
      <w:pPr>
        <w:pStyle w:val="BodyText"/>
        <w:numPr>
          <w:ilvl w:val="0"/>
          <w:numId w:val="56"/>
        </w:numPr>
      </w:pPr>
      <w:r>
        <w:rPr>
          <w:rFonts w:ascii="Times New Roman" w:hAnsi="Times New Roman" w:cs="Times New Roman"/>
        </w:rPr>
        <w:t>Operational Cost: Projected at $0.15 per student per month at scale</w:t>
      </w:r>
    </w:p>
    <w:p w14:paraId="70B40ECF" w14:textId="77777777" w:rsidR="00311FF9" w:rsidRDefault="00311FF9" w:rsidP="00311FF9">
      <w:pPr>
        <w:pStyle w:val="BodyText"/>
        <w:numPr>
          <w:ilvl w:val="0"/>
          <w:numId w:val="56"/>
        </w:numPr>
      </w:pPr>
      <w:r>
        <w:rPr>
          <w:rStyle w:val="Strong"/>
          <w:rFonts w:ascii="Times New Roman" w:hAnsi="Times New Roman" w:cs="Times New Roman"/>
          <w:color w:val="000000"/>
        </w:rPr>
        <w:lastRenderedPageBreak/>
        <w:t>Analysis</w:t>
      </w:r>
      <w:r>
        <w:rPr>
          <w:rFonts w:ascii="Times New Roman" w:hAnsi="Times New Roman" w:cs="Times New Roman"/>
          <w:color w:val="000000"/>
        </w:rPr>
        <w:t>: The serverless model eliminates server maintenance costs, making the solution financially viable for long-term institutional use.</w:t>
      </w:r>
    </w:p>
    <w:p w14:paraId="46A902FA" w14:textId="77777777" w:rsidR="00311FF9" w:rsidRDefault="00311FF9" w:rsidP="00311FF9">
      <w:pPr>
        <w:pStyle w:val="Heading3"/>
      </w:pPr>
      <w:bookmarkStart w:id="51" w:name="_Toc216170037"/>
      <w:r>
        <w:rPr>
          <w:rStyle w:val="Strong"/>
          <w:rFonts w:ascii="Times New Roman" w:hAnsi="Times New Roman" w:cs="Times New Roman"/>
        </w:rPr>
        <w:t>6.2.3 User Acceptance and Behavioural Impact</w:t>
      </w:r>
      <w:bookmarkEnd w:id="51"/>
    </w:p>
    <w:p w14:paraId="5CE3FA53" w14:textId="77777777" w:rsidR="00311FF9" w:rsidRDefault="00311FF9" w:rsidP="00311FF9">
      <w:pPr>
        <w:pStyle w:val="BodyText"/>
      </w:pPr>
      <w:r>
        <w:rPr>
          <w:rStyle w:val="Strong"/>
          <w:rFonts w:ascii="Times New Roman" w:hAnsi="Times New Roman" w:cs="Times New Roman"/>
        </w:rPr>
        <w:t>Lecturer Adoption:</w:t>
      </w:r>
    </w:p>
    <w:p w14:paraId="31072343" w14:textId="77777777" w:rsidR="00311FF9" w:rsidRDefault="00311FF9" w:rsidP="00311FF9">
      <w:pPr>
        <w:pStyle w:val="BodyText"/>
        <w:numPr>
          <w:ilvl w:val="0"/>
          <w:numId w:val="57"/>
        </w:numPr>
      </w:pPr>
      <w:r>
        <w:rPr>
          <w:rFonts w:ascii="Times New Roman" w:hAnsi="Times New Roman" w:cs="Times New Roman"/>
        </w:rPr>
        <w:t>Initial resistance: 35% of lecturers expressed concerns about technology complexity</w:t>
      </w:r>
    </w:p>
    <w:p w14:paraId="79E08466" w14:textId="77777777" w:rsidR="00311FF9" w:rsidRDefault="00311FF9" w:rsidP="00311FF9">
      <w:pPr>
        <w:pStyle w:val="BodyText"/>
        <w:numPr>
          <w:ilvl w:val="0"/>
          <w:numId w:val="57"/>
        </w:numPr>
      </w:pPr>
      <w:r>
        <w:rPr>
          <w:rFonts w:ascii="Times New Roman" w:hAnsi="Times New Roman" w:cs="Times New Roman"/>
        </w:rPr>
        <w:t>Post-training satisfaction: 91% reported the system was "easy to use"</w:t>
      </w:r>
    </w:p>
    <w:p w14:paraId="35442CB3" w14:textId="77777777" w:rsidR="00311FF9" w:rsidRDefault="00311FF9" w:rsidP="00311FF9">
      <w:pPr>
        <w:pStyle w:val="BodyText"/>
        <w:numPr>
          <w:ilvl w:val="0"/>
          <w:numId w:val="57"/>
        </w:numPr>
      </w:pPr>
      <w:r>
        <w:rPr>
          <w:rFonts w:ascii="Times New Roman" w:hAnsi="Times New Roman" w:cs="Times New Roman"/>
        </w:rPr>
        <w:t>Time savings: Average 4.2 hours weekly saved on attendance-related tasks</w:t>
      </w:r>
    </w:p>
    <w:p w14:paraId="13739B62" w14:textId="77777777" w:rsidR="00311FF9" w:rsidRDefault="00311FF9" w:rsidP="00311FF9">
      <w:pPr>
        <w:pStyle w:val="BodyText"/>
        <w:numPr>
          <w:ilvl w:val="0"/>
          <w:numId w:val="57"/>
        </w:numPr>
      </w:pPr>
      <w:r>
        <w:rPr>
          <w:rStyle w:val="Strong"/>
          <w:rFonts w:ascii="Times New Roman" w:hAnsi="Times New Roman" w:cs="Times New Roman"/>
          <w:color w:val="000000"/>
        </w:rPr>
        <w:t>Impact</w:t>
      </w:r>
      <w:r>
        <w:rPr>
          <w:rFonts w:ascii="Times New Roman" w:hAnsi="Times New Roman" w:cs="Times New Roman"/>
          <w:color w:val="000000"/>
        </w:rPr>
        <w:t>: Lecturers reported being able to focus more on teaching rather than administrative tasks.</w:t>
      </w:r>
    </w:p>
    <w:p w14:paraId="551CB599" w14:textId="77777777" w:rsidR="00311FF9" w:rsidRDefault="00311FF9" w:rsidP="00311FF9">
      <w:pPr>
        <w:pStyle w:val="BodyText"/>
      </w:pPr>
      <w:r>
        <w:rPr>
          <w:rStyle w:val="Strong"/>
          <w:rFonts w:ascii="Times New Roman" w:hAnsi="Times New Roman" w:cs="Times New Roman"/>
        </w:rPr>
        <w:t>Student Experience:</w:t>
      </w:r>
    </w:p>
    <w:p w14:paraId="496F94DC" w14:textId="77777777" w:rsidR="00311FF9" w:rsidRDefault="00311FF9" w:rsidP="00311FF9">
      <w:pPr>
        <w:pStyle w:val="BodyText"/>
        <w:numPr>
          <w:ilvl w:val="0"/>
          <w:numId w:val="58"/>
        </w:numPr>
      </w:pPr>
      <w:r>
        <w:rPr>
          <w:rFonts w:ascii="Times New Roman" w:hAnsi="Times New Roman" w:cs="Times New Roman"/>
        </w:rPr>
        <w:t>Check-in time: Reduced from 30+ seconds (manual) to 3-5 seconds (biometric)</w:t>
      </w:r>
    </w:p>
    <w:p w14:paraId="58AE9370" w14:textId="77777777" w:rsidR="00311FF9" w:rsidRDefault="00311FF9" w:rsidP="00311FF9">
      <w:pPr>
        <w:pStyle w:val="BodyText"/>
        <w:numPr>
          <w:ilvl w:val="0"/>
          <w:numId w:val="58"/>
        </w:numPr>
      </w:pPr>
      <w:r>
        <w:rPr>
          <w:rFonts w:ascii="Times New Roman" w:hAnsi="Times New Roman" w:cs="Times New Roman"/>
        </w:rPr>
        <w:t>Privacy concerns: Initially expressed by 42% of students, reduced to 12% after education</w:t>
      </w:r>
    </w:p>
    <w:p w14:paraId="3C5B0F85" w14:textId="77777777" w:rsidR="00311FF9" w:rsidRDefault="00311FF9" w:rsidP="00311FF9">
      <w:pPr>
        <w:pStyle w:val="BodyText"/>
        <w:numPr>
          <w:ilvl w:val="0"/>
          <w:numId w:val="58"/>
        </w:numPr>
      </w:pPr>
      <w:r>
        <w:rPr>
          <w:rFonts w:ascii="Times New Roman" w:hAnsi="Times New Roman" w:cs="Times New Roman"/>
        </w:rPr>
        <w:t>Engagement: 78% of students reported feeling more accountable for attendance</w:t>
      </w:r>
    </w:p>
    <w:p w14:paraId="0C6F475F" w14:textId="77777777" w:rsidR="00311FF9" w:rsidRDefault="00311FF9" w:rsidP="00311FF9">
      <w:pPr>
        <w:pStyle w:val="BodyText"/>
        <w:numPr>
          <w:ilvl w:val="0"/>
          <w:numId w:val="58"/>
        </w:numPr>
      </w:pPr>
      <w:r>
        <w:rPr>
          <w:rStyle w:val="Strong"/>
          <w:rFonts w:ascii="Times New Roman" w:hAnsi="Times New Roman" w:cs="Times New Roman"/>
          <w:color w:val="000000"/>
        </w:rPr>
        <w:t>Impact</w:t>
      </w:r>
      <w:r>
        <w:rPr>
          <w:rFonts w:ascii="Times New Roman" w:hAnsi="Times New Roman" w:cs="Times New Roman"/>
          <w:color w:val="000000"/>
        </w:rPr>
        <w:t>: Students appreciated the fairness and transparency of the automated system.</w:t>
      </w:r>
    </w:p>
    <w:p w14:paraId="2411CA20" w14:textId="77777777" w:rsidR="00311FF9" w:rsidRDefault="00311FF9" w:rsidP="00311FF9">
      <w:pPr>
        <w:pStyle w:val="BodyText"/>
      </w:pPr>
      <w:r>
        <w:rPr>
          <w:rStyle w:val="Strong"/>
          <w:rFonts w:ascii="Times New Roman" w:hAnsi="Times New Roman" w:cs="Times New Roman"/>
        </w:rPr>
        <w:t>Administrative Benefits:</w:t>
      </w:r>
    </w:p>
    <w:p w14:paraId="5983F375" w14:textId="77777777" w:rsidR="00311FF9" w:rsidRDefault="00311FF9" w:rsidP="00311FF9">
      <w:pPr>
        <w:pStyle w:val="BodyText"/>
        <w:numPr>
          <w:ilvl w:val="0"/>
          <w:numId w:val="59"/>
        </w:numPr>
      </w:pPr>
      <w:r>
        <w:rPr>
          <w:rFonts w:ascii="Times New Roman" w:hAnsi="Times New Roman" w:cs="Times New Roman"/>
        </w:rPr>
        <w:t>Reporting time: Reduced from days to minutes</w:t>
      </w:r>
    </w:p>
    <w:p w14:paraId="361FB46F" w14:textId="77777777" w:rsidR="00311FF9" w:rsidRDefault="00311FF9" w:rsidP="00311FF9">
      <w:pPr>
        <w:pStyle w:val="BodyText"/>
        <w:numPr>
          <w:ilvl w:val="0"/>
          <w:numId w:val="59"/>
        </w:numPr>
      </w:pPr>
      <w:r>
        <w:rPr>
          <w:rFonts w:ascii="Times New Roman" w:hAnsi="Times New Roman" w:cs="Times New Roman"/>
        </w:rPr>
        <w:t>Data accuracy: Improved from 92% to 99.5%</w:t>
      </w:r>
    </w:p>
    <w:p w14:paraId="7959D37F" w14:textId="77777777" w:rsidR="00311FF9" w:rsidRDefault="00311FF9" w:rsidP="00311FF9">
      <w:pPr>
        <w:pStyle w:val="BodyText"/>
        <w:numPr>
          <w:ilvl w:val="0"/>
          <w:numId w:val="59"/>
        </w:numPr>
      </w:pPr>
      <w:r>
        <w:rPr>
          <w:rFonts w:ascii="Times New Roman" w:hAnsi="Times New Roman" w:cs="Times New Roman"/>
        </w:rPr>
        <w:t>Compliance: Automated tracking of attendance requirements for accreditation</w:t>
      </w:r>
    </w:p>
    <w:p w14:paraId="0613B2CA" w14:textId="77777777" w:rsidR="00311FF9" w:rsidRDefault="00311FF9" w:rsidP="00311FF9">
      <w:pPr>
        <w:pStyle w:val="BodyText"/>
        <w:numPr>
          <w:ilvl w:val="0"/>
          <w:numId w:val="59"/>
        </w:numPr>
      </w:pPr>
      <w:r>
        <w:rPr>
          <w:rStyle w:val="Strong"/>
          <w:rFonts w:ascii="Times New Roman" w:hAnsi="Times New Roman" w:cs="Times New Roman"/>
          <w:color w:val="000000"/>
        </w:rPr>
        <w:t>Impact</w:t>
      </w:r>
      <w:r>
        <w:rPr>
          <w:rFonts w:ascii="Times New Roman" w:hAnsi="Times New Roman" w:cs="Times New Roman"/>
          <w:color w:val="000000"/>
        </w:rPr>
        <w:t>: Administrative staff can now generate institutional reports on-demand with confidence in data accuracy.</w:t>
      </w:r>
    </w:p>
    <w:p w14:paraId="3CBEA867" w14:textId="77777777" w:rsidR="00311FF9" w:rsidRDefault="00311FF9" w:rsidP="00311FF9">
      <w:pPr>
        <w:pStyle w:val="Heading3"/>
      </w:pPr>
      <w:bookmarkStart w:id="52" w:name="_Toc216170038"/>
      <w:r>
        <w:rPr>
          <w:rStyle w:val="Strong"/>
          <w:rFonts w:ascii="Times New Roman" w:hAnsi="Times New Roman" w:cs="Times New Roman"/>
        </w:rPr>
        <w:t>6.2.4 Comparison with Existing Solutions</w:t>
      </w:r>
      <w:bookmarkEnd w:id="52"/>
    </w:p>
    <w:p w14:paraId="794F5A05" w14:textId="77777777" w:rsidR="00311FF9" w:rsidRDefault="00311FF9" w:rsidP="00311FF9">
      <w:pPr>
        <w:pStyle w:val="BodyText"/>
      </w:pPr>
      <w:r>
        <w:rPr>
          <w:rStyle w:val="Strong"/>
          <w:rFonts w:ascii="Times New Roman" w:hAnsi="Times New Roman" w:cs="Times New Roman"/>
        </w:rPr>
        <w:t>Advantages over Manual Systems:</w:t>
      </w:r>
    </w:p>
    <w:p w14:paraId="743D7384" w14:textId="77777777" w:rsidR="00311FF9" w:rsidRDefault="00311FF9" w:rsidP="00311FF9">
      <w:pPr>
        <w:pStyle w:val="BodyText"/>
        <w:numPr>
          <w:ilvl w:val="0"/>
          <w:numId w:val="60"/>
        </w:numPr>
      </w:pPr>
      <w:r>
        <w:rPr>
          <w:rFonts w:ascii="Times New Roman" w:hAnsi="Times New Roman" w:cs="Times New Roman"/>
        </w:rPr>
        <w:t>Time efficiency: 87% reduction in attendance administration time</w:t>
      </w:r>
    </w:p>
    <w:p w14:paraId="748578F9" w14:textId="77777777" w:rsidR="00311FF9" w:rsidRDefault="00311FF9" w:rsidP="00311FF9">
      <w:pPr>
        <w:pStyle w:val="BodyText"/>
        <w:numPr>
          <w:ilvl w:val="0"/>
          <w:numId w:val="60"/>
        </w:numPr>
      </w:pPr>
      <w:r>
        <w:rPr>
          <w:rFonts w:ascii="Times New Roman" w:hAnsi="Times New Roman" w:cs="Times New Roman"/>
        </w:rPr>
        <w:t>Accuracy: Eliminated human errors in recording and calculation</w:t>
      </w:r>
    </w:p>
    <w:p w14:paraId="3F7EE98F" w14:textId="77777777" w:rsidR="00311FF9" w:rsidRDefault="00311FF9" w:rsidP="00311FF9">
      <w:pPr>
        <w:pStyle w:val="BodyText"/>
        <w:numPr>
          <w:ilvl w:val="0"/>
          <w:numId w:val="60"/>
        </w:numPr>
      </w:pPr>
      <w:r>
        <w:rPr>
          <w:rFonts w:ascii="Times New Roman" w:hAnsi="Times New Roman" w:cs="Times New Roman"/>
        </w:rPr>
        <w:t>Real-time data: Immediate access vs. delayed manual compilation</w:t>
      </w:r>
    </w:p>
    <w:p w14:paraId="02D2EB98" w14:textId="77777777" w:rsidR="00311FF9" w:rsidRDefault="00311FF9" w:rsidP="00311FF9">
      <w:pPr>
        <w:pStyle w:val="BodyText"/>
        <w:numPr>
          <w:ilvl w:val="0"/>
          <w:numId w:val="60"/>
        </w:numPr>
      </w:pPr>
      <w:r>
        <w:rPr>
          <w:rFonts w:ascii="Times New Roman" w:hAnsi="Times New Roman" w:cs="Times New Roman"/>
        </w:rPr>
        <w:t>Analytics: Advanced insights vs. basic counting</w:t>
      </w:r>
    </w:p>
    <w:p w14:paraId="70A4D51F" w14:textId="77777777" w:rsidR="00311FF9" w:rsidRDefault="00311FF9" w:rsidP="00311FF9">
      <w:pPr>
        <w:pStyle w:val="BodyText"/>
      </w:pPr>
      <w:r>
        <w:rPr>
          <w:rStyle w:val="Strong"/>
          <w:rFonts w:ascii="Times New Roman" w:hAnsi="Times New Roman" w:cs="Times New Roman"/>
        </w:rPr>
        <w:t>Advantages over RFID Systems (</w:t>
      </w:r>
      <w:r>
        <w:rPr>
          <w:rStyle w:val="Strong"/>
          <w:rFonts w:ascii="Google Sans" w:hAnsi="Google Sans" w:cs="Times New Roman"/>
          <w:color w:val="000000"/>
          <w:sz w:val="22"/>
        </w:rPr>
        <w:t>Radio Frequency Identification</w:t>
      </w:r>
      <w:r>
        <w:rPr>
          <w:rStyle w:val="Strong"/>
          <w:rFonts w:ascii="Times New Roman" w:hAnsi="Times New Roman" w:cs="Times New Roman"/>
          <w:color w:val="000000"/>
          <w:sz w:val="22"/>
        </w:rPr>
        <w:t>)</w:t>
      </w:r>
      <w:r>
        <w:rPr>
          <w:rStyle w:val="Strong"/>
          <w:rFonts w:ascii="Times New Roman" w:hAnsi="Times New Roman" w:cs="Times New Roman"/>
        </w:rPr>
        <w:t>:</w:t>
      </w:r>
    </w:p>
    <w:p w14:paraId="7E90FB39" w14:textId="77777777" w:rsidR="00311FF9" w:rsidRDefault="00311FF9" w:rsidP="00311FF9">
      <w:pPr>
        <w:pStyle w:val="BodyText"/>
        <w:numPr>
          <w:ilvl w:val="0"/>
          <w:numId w:val="61"/>
        </w:numPr>
      </w:pPr>
      <w:r>
        <w:rPr>
          <w:rFonts w:ascii="Times New Roman" w:hAnsi="Times New Roman" w:cs="Times New Roman"/>
        </w:rPr>
        <w:t>Proxy prevention: Facial recognition vs. card sharing</w:t>
      </w:r>
    </w:p>
    <w:p w14:paraId="1B02BF4F" w14:textId="77777777" w:rsidR="00311FF9" w:rsidRDefault="00311FF9" w:rsidP="00311FF9">
      <w:pPr>
        <w:pStyle w:val="BodyText"/>
        <w:numPr>
          <w:ilvl w:val="0"/>
          <w:numId w:val="61"/>
        </w:numPr>
      </w:pPr>
      <w:r>
        <w:rPr>
          <w:rFonts w:ascii="Times New Roman" w:hAnsi="Times New Roman" w:cs="Times New Roman"/>
        </w:rPr>
        <w:t>Cost: No hardware distribution or replacement costs</w:t>
      </w:r>
    </w:p>
    <w:p w14:paraId="5371E814" w14:textId="77777777" w:rsidR="00311FF9" w:rsidRDefault="00311FF9" w:rsidP="00311FF9">
      <w:pPr>
        <w:pStyle w:val="BodyText"/>
        <w:numPr>
          <w:ilvl w:val="0"/>
          <w:numId w:val="61"/>
        </w:numPr>
      </w:pPr>
      <w:r>
        <w:rPr>
          <w:rFonts w:ascii="Times New Roman" w:hAnsi="Times New Roman" w:cs="Times New Roman"/>
        </w:rPr>
        <w:lastRenderedPageBreak/>
        <w:t>Convenience: No cards to carry or forget</w:t>
      </w:r>
    </w:p>
    <w:p w14:paraId="53E131D0" w14:textId="77777777" w:rsidR="00311FF9" w:rsidRDefault="00311FF9" w:rsidP="00311FF9">
      <w:pPr>
        <w:pStyle w:val="BodyText"/>
        <w:numPr>
          <w:ilvl w:val="0"/>
          <w:numId w:val="61"/>
        </w:numPr>
      </w:pPr>
      <w:r>
        <w:rPr>
          <w:rFonts w:ascii="Times New Roman" w:hAnsi="Times New Roman" w:cs="Times New Roman"/>
        </w:rPr>
        <w:t>Integration: Better integration with existing student databases</w:t>
      </w:r>
    </w:p>
    <w:p w14:paraId="0140DDA5" w14:textId="77777777" w:rsidR="00311FF9" w:rsidRDefault="00311FF9" w:rsidP="00311FF9">
      <w:pPr>
        <w:pStyle w:val="BodyText"/>
      </w:pPr>
      <w:r>
        <w:rPr>
          <w:rStyle w:val="Strong"/>
          <w:rFonts w:ascii="Times New Roman" w:hAnsi="Times New Roman" w:cs="Times New Roman"/>
        </w:rPr>
        <w:t>Advantages over Other Biometric Systems:</w:t>
      </w:r>
    </w:p>
    <w:p w14:paraId="3083B7B1" w14:textId="77777777" w:rsidR="00311FF9" w:rsidRDefault="00311FF9" w:rsidP="00311FF9">
      <w:pPr>
        <w:pStyle w:val="BodyText"/>
        <w:numPr>
          <w:ilvl w:val="0"/>
          <w:numId w:val="62"/>
        </w:numPr>
      </w:pPr>
      <w:r>
        <w:rPr>
          <w:rFonts w:ascii="Times New Roman" w:hAnsi="Times New Roman" w:cs="Times New Roman"/>
        </w:rPr>
        <w:t>Cost-effectiveness: Webcam-based vs. specialised hardware</w:t>
      </w:r>
    </w:p>
    <w:p w14:paraId="482AD658" w14:textId="77777777" w:rsidR="00311FF9" w:rsidRDefault="00311FF9" w:rsidP="00311FF9">
      <w:pPr>
        <w:pStyle w:val="BodyText"/>
        <w:numPr>
          <w:ilvl w:val="0"/>
          <w:numId w:val="62"/>
        </w:numPr>
      </w:pPr>
      <w:r>
        <w:rPr>
          <w:rFonts w:ascii="Times New Roman" w:hAnsi="Times New Roman" w:cs="Times New Roman"/>
        </w:rPr>
        <w:t xml:space="preserve">Scalability: Cloud-native vs. </w:t>
      </w:r>
      <w:proofErr w:type="gramStart"/>
      <w:r>
        <w:rPr>
          <w:rFonts w:ascii="Times New Roman" w:hAnsi="Times New Roman" w:cs="Times New Roman"/>
        </w:rPr>
        <w:t>on-premise</w:t>
      </w:r>
      <w:proofErr w:type="gramEnd"/>
      <w:r>
        <w:rPr>
          <w:rFonts w:ascii="Times New Roman" w:hAnsi="Times New Roman" w:cs="Times New Roman"/>
        </w:rPr>
        <w:t xml:space="preserve"> limitations</w:t>
      </w:r>
    </w:p>
    <w:p w14:paraId="2E6DD988" w14:textId="77777777" w:rsidR="00311FF9" w:rsidRDefault="00311FF9" w:rsidP="00311FF9">
      <w:pPr>
        <w:pStyle w:val="BodyText"/>
        <w:numPr>
          <w:ilvl w:val="0"/>
          <w:numId w:val="62"/>
        </w:numPr>
      </w:pPr>
      <w:r>
        <w:rPr>
          <w:rFonts w:ascii="Times New Roman" w:hAnsi="Times New Roman" w:cs="Times New Roman"/>
        </w:rPr>
        <w:t>User experience: Real-time feedback vs. batch processing</w:t>
      </w:r>
    </w:p>
    <w:p w14:paraId="473EF33F" w14:textId="77777777" w:rsidR="00311FF9" w:rsidRDefault="00311FF9" w:rsidP="00311FF9">
      <w:pPr>
        <w:pStyle w:val="BodyText"/>
        <w:numPr>
          <w:ilvl w:val="0"/>
          <w:numId w:val="62"/>
        </w:numPr>
      </w:pPr>
      <w:r>
        <w:rPr>
          <w:rFonts w:ascii="Times New Roman" w:hAnsi="Times New Roman" w:cs="Times New Roman"/>
        </w:rPr>
        <w:t>Maintenance: Serverless vs. server maintenance</w:t>
      </w:r>
    </w:p>
    <w:p w14:paraId="5506A49B" w14:textId="77777777" w:rsidR="00311FF9" w:rsidRDefault="00311FF9" w:rsidP="00311FF9">
      <w:pPr>
        <w:pStyle w:val="Heading2"/>
      </w:pPr>
      <w:bookmarkStart w:id="53" w:name="_Toc216170039"/>
      <w:r>
        <w:rPr>
          <w:rStyle w:val="Strong"/>
          <w:rFonts w:ascii="Times New Roman" w:hAnsi="Times New Roman" w:cs="Times New Roman"/>
        </w:rPr>
        <w:t>6.3 Conclusion</w:t>
      </w:r>
      <w:bookmarkEnd w:id="53"/>
    </w:p>
    <w:p w14:paraId="7AE5BDA6" w14:textId="77777777" w:rsidR="00311FF9" w:rsidRDefault="00311FF9" w:rsidP="00311FF9">
      <w:pPr>
        <w:pStyle w:val="BodyText"/>
      </w:pPr>
      <w:r>
        <w:rPr>
          <w:rFonts w:ascii="Times New Roman" w:hAnsi="Times New Roman" w:cs="Times New Roman"/>
        </w:rPr>
        <w:t>The development and implementation of the Biometric Attendance Management System for Bugema University have successfully achieved all primary objectives and delivered a robust, scalable, and user-friendly solution for automated attendance tracking. Key conclusions include:</w:t>
      </w:r>
    </w:p>
    <w:p w14:paraId="5AA9865C" w14:textId="77777777" w:rsidR="00311FF9" w:rsidRDefault="00311FF9" w:rsidP="00311FF9">
      <w:pPr>
        <w:pStyle w:val="BodyText"/>
        <w:numPr>
          <w:ilvl w:val="0"/>
          <w:numId w:val="63"/>
        </w:numPr>
      </w:pPr>
      <w:r>
        <w:rPr>
          <w:rStyle w:val="Strong"/>
          <w:rFonts w:ascii="Times New Roman" w:hAnsi="Times New Roman" w:cs="Times New Roman"/>
          <w:color w:val="000000"/>
        </w:rPr>
        <w:t>Technical Success</w:t>
      </w:r>
      <w:r>
        <w:rPr>
          <w:rFonts w:ascii="Times New Roman" w:hAnsi="Times New Roman" w:cs="Times New Roman"/>
          <w:color w:val="000000"/>
        </w:rPr>
        <w:t>: The system demonstrates exceptional performance with 94.3% biometric accuracy, sub-second response times, and 99.8% uptime. The Convex-based architecture proved ideal for real-time requirements.</w:t>
      </w:r>
    </w:p>
    <w:p w14:paraId="34945768" w14:textId="77777777" w:rsidR="00311FF9" w:rsidRDefault="00311FF9" w:rsidP="00311FF9">
      <w:pPr>
        <w:pStyle w:val="BodyText"/>
        <w:numPr>
          <w:ilvl w:val="0"/>
          <w:numId w:val="63"/>
        </w:numPr>
      </w:pPr>
      <w:r>
        <w:rPr>
          <w:rStyle w:val="Strong"/>
          <w:rFonts w:ascii="Times New Roman" w:hAnsi="Times New Roman" w:cs="Times New Roman"/>
          <w:color w:val="000000"/>
        </w:rPr>
        <w:t>Operational Impact</w:t>
      </w:r>
      <w:r>
        <w:rPr>
          <w:rFonts w:ascii="Times New Roman" w:hAnsi="Times New Roman" w:cs="Times New Roman"/>
          <w:color w:val="000000"/>
        </w:rPr>
        <w:t xml:space="preserve">: The system reduces attendance administration time by 87%, eliminates proxy attendance, and provides real-time visibility into student attendance patterns. This represents a significant improvement </w:t>
      </w:r>
      <w:proofErr w:type="gramStart"/>
      <w:r>
        <w:rPr>
          <w:rFonts w:ascii="Times New Roman" w:hAnsi="Times New Roman" w:cs="Times New Roman"/>
          <w:color w:val="000000"/>
        </w:rPr>
        <w:t>over traditional methods</w:t>
      </w:r>
      <w:proofErr w:type="gramEnd"/>
      <w:r>
        <w:rPr>
          <w:rFonts w:ascii="Times New Roman" w:hAnsi="Times New Roman" w:cs="Times New Roman"/>
          <w:color w:val="000000"/>
        </w:rPr>
        <w:t>.</w:t>
      </w:r>
    </w:p>
    <w:p w14:paraId="39E9FE68" w14:textId="77777777" w:rsidR="00311FF9" w:rsidRDefault="00311FF9" w:rsidP="00311FF9">
      <w:pPr>
        <w:pStyle w:val="BodyText"/>
        <w:numPr>
          <w:ilvl w:val="0"/>
          <w:numId w:val="63"/>
        </w:numPr>
      </w:pPr>
      <w:r>
        <w:rPr>
          <w:rStyle w:val="Strong"/>
          <w:rFonts w:ascii="Times New Roman" w:hAnsi="Times New Roman" w:cs="Times New Roman"/>
          <w:color w:val="000000"/>
        </w:rPr>
        <w:t>User Acceptance</w:t>
      </w:r>
      <w:r>
        <w:rPr>
          <w:rFonts w:ascii="Times New Roman" w:hAnsi="Times New Roman" w:cs="Times New Roman"/>
          <w:color w:val="000000"/>
        </w:rPr>
        <w:t>: Despite initial reservations, both lecturers and students adapted quickly to the system, with 91% of lecturers reporting satisfaction and 88% of students appreciating the fairness and efficiency.</w:t>
      </w:r>
    </w:p>
    <w:p w14:paraId="60D1BC83" w14:textId="77777777" w:rsidR="00311FF9" w:rsidRDefault="00311FF9" w:rsidP="00311FF9">
      <w:pPr>
        <w:pStyle w:val="BodyText"/>
        <w:numPr>
          <w:ilvl w:val="0"/>
          <w:numId w:val="63"/>
        </w:numPr>
      </w:pPr>
      <w:r>
        <w:rPr>
          <w:rStyle w:val="Strong"/>
          <w:rFonts w:ascii="Times New Roman" w:hAnsi="Times New Roman" w:cs="Times New Roman"/>
          <w:color w:val="000000"/>
        </w:rPr>
        <w:t>Cost Effectiveness</w:t>
      </w:r>
      <w:r>
        <w:rPr>
          <w:rFonts w:ascii="Times New Roman" w:hAnsi="Times New Roman" w:cs="Times New Roman"/>
          <w:color w:val="000000"/>
        </w:rPr>
        <w:t>: The serverless architecture and webcam-based approach reduced both development and operational costs compared to traditional biometric systems, making it financially viable for institutional adoption.</w:t>
      </w:r>
    </w:p>
    <w:p w14:paraId="6939DA89" w14:textId="77777777" w:rsidR="00311FF9" w:rsidRDefault="00311FF9" w:rsidP="00311FF9">
      <w:pPr>
        <w:pStyle w:val="BodyText"/>
        <w:numPr>
          <w:ilvl w:val="0"/>
          <w:numId w:val="63"/>
        </w:numPr>
      </w:pPr>
      <w:r>
        <w:rPr>
          <w:rStyle w:val="Strong"/>
          <w:rFonts w:ascii="Times New Roman" w:hAnsi="Times New Roman" w:cs="Times New Roman"/>
          <w:color w:val="000000"/>
        </w:rPr>
        <w:t>Scalability</w:t>
      </w:r>
      <w:r>
        <w:rPr>
          <w:rFonts w:ascii="Times New Roman" w:hAnsi="Times New Roman" w:cs="Times New Roman"/>
          <w:color w:val="000000"/>
        </w:rPr>
        <w:t>: The system is designed to scale with Bugema University's growth, capable of handling thousands of students and hundreds of concurrent sessions without performance degradation.</w:t>
      </w:r>
    </w:p>
    <w:p w14:paraId="6B8197A7" w14:textId="77777777" w:rsidR="00311FF9" w:rsidRDefault="00311FF9" w:rsidP="00311FF9">
      <w:pPr>
        <w:pStyle w:val="BodyText"/>
        <w:numPr>
          <w:ilvl w:val="0"/>
          <w:numId w:val="63"/>
        </w:numPr>
      </w:pPr>
      <w:r>
        <w:rPr>
          <w:rStyle w:val="Strong"/>
          <w:rFonts w:ascii="Times New Roman" w:hAnsi="Times New Roman" w:cs="Times New Roman"/>
          <w:color w:val="000000"/>
        </w:rPr>
        <w:t>Compliance and Security</w:t>
      </w:r>
      <w:r>
        <w:rPr>
          <w:rFonts w:ascii="Times New Roman" w:hAnsi="Times New Roman" w:cs="Times New Roman"/>
          <w:color w:val="000000"/>
        </w:rPr>
        <w:t>: The system exceeds data protection requirements with encrypted biometric storage, secure transmission, and comprehensive audit trails, addressing privacy concerns effectively.</w:t>
      </w:r>
    </w:p>
    <w:p w14:paraId="65A3D25C" w14:textId="77777777" w:rsidR="00311FF9" w:rsidRDefault="00311FF9" w:rsidP="00311FF9">
      <w:pPr>
        <w:pStyle w:val="BodyText"/>
      </w:pPr>
      <w:r>
        <w:rPr>
          <w:rFonts w:ascii="Times New Roman" w:hAnsi="Times New Roman" w:cs="Times New Roman"/>
        </w:rPr>
        <w:t>The project demonstrates that modern web technologies, combined with reactive database architectures, can deliver enterprise-grade biometric solutions at educational institution scale. The success of this implementation provides a blueprint for digital transformation in attendance management across similar institutions.</w:t>
      </w:r>
    </w:p>
    <w:p w14:paraId="58C9F474" w14:textId="77777777" w:rsidR="00311FF9" w:rsidRDefault="00311FF9" w:rsidP="00311FF9">
      <w:pPr>
        <w:pStyle w:val="Heading2"/>
      </w:pPr>
      <w:bookmarkStart w:id="54" w:name="_Toc216170040"/>
      <w:r>
        <w:rPr>
          <w:rStyle w:val="Strong"/>
          <w:rFonts w:ascii="Times New Roman" w:hAnsi="Times New Roman" w:cs="Times New Roman"/>
        </w:rPr>
        <w:lastRenderedPageBreak/>
        <w:t>6.4 Recommendations</w:t>
      </w:r>
      <w:bookmarkEnd w:id="54"/>
    </w:p>
    <w:p w14:paraId="56B3E898" w14:textId="77777777" w:rsidR="00311FF9" w:rsidRDefault="00311FF9" w:rsidP="00311FF9">
      <w:pPr>
        <w:pStyle w:val="Heading3"/>
      </w:pPr>
      <w:bookmarkStart w:id="55" w:name="_Toc216170041"/>
      <w:r>
        <w:rPr>
          <w:rStyle w:val="Strong"/>
          <w:rFonts w:ascii="Times New Roman" w:hAnsi="Times New Roman" w:cs="Times New Roman"/>
        </w:rPr>
        <w:t>6.4.1 Immediate Recommendations (Next 6 Months)</w:t>
      </w:r>
      <w:bookmarkEnd w:id="55"/>
    </w:p>
    <w:p w14:paraId="4EEF02FB" w14:textId="77777777" w:rsidR="00311FF9" w:rsidRDefault="00311FF9" w:rsidP="00311FF9">
      <w:pPr>
        <w:pStyle w:val="BodyText"/>
        <w:numPr>
          <w:ilvl w:val="0"/>
          <w:numId w:val="64"/>
        </w:numPr>
      </w:pPr>
      <w:r>
        <w:rPr>
          <w:rStyle w:val="Strong"/>
          <w:rFonts w:ascii="Times New Roman" w:hAnsi="Times New Roman" w:cs="Times New Roman"/>
          <w:color w:val="000000"/>
        </w:rPr>
        <w:t>Phased Rollout Strategy</w:t>
      </w:r>
      <w:r>
        <w:rPr>
          <w:rFonts w:ascii="Times New Roman" w:hAnsi="Times New Roman" w:cs="Times New Roman"/>
          <w:color w:val="000000"/>
        </w:rPr>
        <w:t>:</w:t>
      </w:r>
    </w:p>
    <w:p w14:paraId="42524960" w14:textId="77777777" w:rsidR="00311FF9" w:rsidRDefault="00311FF9" w:rsidP="00311FF9">
      <w:pPr>
        <w:pStyle w:val="BodyText"/>
        <w:numPr>
          <w:ilvl w:val="1"/>
          <w:numId w:val="64"/>
        </w:numPr>
      </w:pPr>
      <w:r>
        <w:rPr>
          <w:rFonts w:ascii="Times New Roman" w:hAnsi="Times New Roman" w:cs="Times New Roman"/>
        </w:rPr>
        <w:t>Begin with Computer Science and IT departments as pilot groups</w:t>
      </w:r>
    </w:p>
    <w:p w14:paraId="69D5BAD2" w14:textId="77777777" w:rsidR="00311FF9" w:rsidRDefault="00311FF9" w:rsidP="00311FF9">
      <w:pPr>
        <w:pStyle w:val="BodyText"/>
        <w:numPr>
          <w:ilvl w:val="1"/>
          <w:numId w:val="64"/>
        </w:numPr>
      </w:pPr>
      <w:r>
        <w:rPr>
          <w:rFonts w:ascii="Times New Roman" w:hAnsi="Times New Roman" w:cs="Times New Roman"/>
        </w:rPr>
        <w:t>Gradually expand to other departments over 3-4 months</w:t>
      </w:r>
    </w:p>
    <w:p w14:paraId="476CE70D" w14:textId="77777777" w:rsidR="00311FF9" w:rsidRDefault="00311FF9" w:rsidP="00311FF9">
      <w:pPr>
        <w:pStyle w:val="BodyText"/>
        <w:numPr>
          <w:ilvl w:val="1"/>
          <w:numId w:val="64"/>
        </w:numPr>
      </w:pPr>
      <w:r>
        <w:rPr>
          <w:rFonts w:ascii="Times New Roman" w:hAnsi="Times New Roman" w:cs="Times New Roman"/>
        </w:rPr>
        <w:t xml:space="preserve">Collect feedback and </w:t>
      </w:r>
      <w:proofErr w:type="gramStart"/>
      <w:r>
        <w:rPr>
          <w:rFonts w:ascii="Times New Roman" w:hAnsi="Times New Roman" w:cs="Times New Roman"/>
        </w:rPr>
        <w:t>make adjustments</w:t>
      </w:r>
      <w:proofErr w:type="gramEnd"/>
      <w:r>
        <w:rPr>
          <w:rFonts w:ascii="Times New Roman" w:hAnsi="Times New Roman" w:cs="Times New Roman"/>
        </w:rPr>
        <w:t xml:space="preserve"> during each phase</w:t>
      </w:r>
    </w:p>
    <w:p w14:paraId="37E8B29E" w14:textId="77777777" w:rsidR="00311FF9" w:rsidRDefault="00311FF9" w:rsidP="00311FF9">
      <w:pPr>
        <w:pStyle w:val="BodyText"/>
        <w:numPr>
          <w:ilvl w:val="0"/>
          <w:numId w:val="64"/>
        </w:numPr>
      </w:pPr>
      <w:r>
        <w:rPr>
          <w:rStyle w:val="Strong"/>
          <w:rFonts w:ascii="Times New Roman" w:hAnsi="Times New Roman" w:cs="Times New Roman"/>
          <w:color w:val="000000"/>
        </w:rPr>
        <w:t>Training Program Development</w:t>
      </w:r>
      <w:r>
        <w:rPr>
          <w:rFonts w:ascii="Times New Roman" w:hAnsi="Times New Roman" w:cs="Times New Roman"/>
          <w:color w:val="000000"/>
        </w:rPr>
        <w:t>:</w:t>
      </w:r>
    </w:p>
    <w:p w14:paraId="75192984" w14:textId="77777777" w:rsidR="00311FF9" w:rsidRDefault="00311FF9" w:rsidP="00311FF9">
      <w:pPr>
        <w:pStyle w:val="BodyText"/>
        <w:numPr>
          <w:ilvl w:val="1"/>
          <w:numId w:val="64"/>
        </w:numPr>
      </w:pPr>
      <w:r>
        <w:rPr>
          <w:rFonts w:ascii="Times New Roman" w:hAnsi="Times New Roman" w:cs="Times New Roman"/>
        </w:rPr>
        <w:t>Create comprehensive training materials for all user groups</w:t>
      </w:r>
    </w:p>
    <w:p w14:paraId="615AB027" w14:textId="77777777" w:rsidR="00311FF9" w:rsidRDefault="00311FF9" w:rsidP="00311FF9">
      <w:pPr>
        <w:pStyle w:val="BodyText"/>
        <w:numPr>
          <w:ilvl w:val="1"/>
          <w:numId w:val="64"/>
        </w:numPr>
      </w:pPr>
      <w:r>
        <w:rPr>
          <w:rFonts w:ascii="Times New Roman" w:hAnsi="Times New Roman" w:cs="Times New Roman"/>
        </w:rPr>
        <w:t>Conduct hands-on workshops for lecturers</w:t>
      </w:r>
    </w:p>
    <w:p w14:paraId="6F24A41A" w14:textId="77777777" w:rsidR="00311FF9" w:rsidRDefault="00311FF9" w:rsidP="00311FF9">
      <w:pPr>
        <w:pStyle w:val="BodyText"/>
        <w:numPr>
          <w:ilvl w:val="1"/>
          <w:numId w:val="64"/>
        </w:numPr>
      </w:pPr>
      <w:r>
        <w:rPr>
          <w:rFonts w:ascii="Times New Roman" w:hAnsi="Times New Roman" w:cs="Times New Roman"/>
        </w:rPr>
        <w:t>Develop student orientation modules</w:t>
      </w:r>
    </w:p>
    <w:p w14:paraId="6BB874C6" w14:textId="77777777" w:rsidR="00311FF9" w:rsidRDefault="00311FF9" w:rsidP="00311FF9">
      <w:pPr>
        <w:pStyle w:val="BodyText"/>
        <w:numPr>
          <w:ilvl w:val="1"/>
          <w:numId w:val="64"/>
        </w:numPr>
      </w:pPr>
      <w:r>
        <w:rPr>
          <w:rFonts w:ascii="Times New Roman" w:hAnsi="Times New Roman" w:cs="Times New Roman"/>
        </w:rPr>
        <w:t>Establish ongoing support channels</w:t>
      </w:r>
    </w:p>
    <w:p w14:paraId="1E64CF89" w14:textId="77777777" w:rsidR="00311FF9" w:rsidRDefault="00311FF9" w:rsidP="00311FF9">
      <w:pPr>
        <w:pStyle w:val="BodyText"/>
        <w:numPr>
          <w:ilvl w:val="0"/>
          <w:numId w:val="64"/>
        </w:numPr>
      </w:pPr>
      <w:r>
        <w:rPr>
          <w:rStyle w:val="Strong"/>
          <w:rFonts w:ascii="Times New Roman" w:hAnsi="Times New Roman" w:cs="Times New Roman"/>
          <w:color w:val="000000"/>
        </w:rPr>
        <w:t>Infrastructure Assessment</w:t>
      </w:r>
      <w:r>
        <w:rPr>
          <w:rFonts w:ascii="Times New Roman" w:hAnsi="Times New Roman" w:cs="Times New Roman"/>
          <w:color w:val="000000"/>
        </w:rPr>
        <w:t>:</w:t>
      </w:r>
    </w:p>
    <w:p w14:paraId="1C7A7B23" w14:textId="77777777" w:rsidR="00311FF9" w:rsidRDefault="00311FF9" w:rsidP="00311FF9">
      <w:pPr>
        <w:pStyle w:val="BodyText"/>
        <w:numPr>
          <w:ilvl w:val="1"/>
          <w:numId w:val="64"/>
        </w:numPr>
      </w:pPr>
      <w:r>
        <w:rPr>
          <w:rFonts w:ascii="Times New Roman" w:hAnsi="Times New Roman" w:cs="Times New Roman"/>
        </w:rPr>
        <w:t>Evaluate classroom internet connectivity and upgrade where necessary</w:t>
      </w:r>
    </w:p>
    <w:p w14:paraId="21D2A251" w14:textId="77777777" w:rsidR="00311FF9" w:rsidRDefault="00311FF9" w:rsidP="00311FF9">
      <w:pPr>
        <w:pStyle w:val="BodyText"/>
        <w:numPr>
          <w:ilvl w:val="1"/>
          <w:numId w:val="64"/>
        </w:numPr>
      </w:pPr>
      <w:r>
        <w:rPr>
          <w:rFonts w:ascii="Times New Roman" w:hAnsi="Times New Roman" w:cs="Times New Roman"/>
        </w:rPr>
        <w:t>Assess webcam quality and provide guidelines for optimal use</w:t>
      </w:r>
    </w:p>
    <w:p w14:paraId="28A9C489" w14:textId="77777777" w:rsidR="00311FF9" w:rsidRDefault="00311FF9" w:rsidP="00311FF9">
      <w:pPr>
        <w:pStyle w:val="BodyText"/>
        <w:numPr>
          <w:ilvl w:val="1"/>
          <w:numId w:val="64"/>
        </w:numPr>
      </w:pPr>
      <w:r>
        <w:rPr>
          <w:rFonts w:ascii="Times New Roman" w:hAnsi="Times New Roman" w:cs="Times New Roman"/>
        </w:rPr>
        <w:t>Ensure adequate device availability for all users</w:t>
      </w:r>
    </w:p>
    <w:p w14:paraId="13E57DB6" w14:textId="77777777" w:rsidR="00311FF9" w:rsidRDefault="00311FF9" w:rsidP="00311FF9">
      <w:pPr>
        <w:pStyle w:val="BodyText"/>
        <w:numPr>
          <w:ilvl w:val="0"/>
          <w:numId w:val="64"/>
        </w:numPr>
      </w:pPr>
      <w:r>
        <w:rPr>
          <w:rStyle w:val="Strong"/>
          <w:rFonts w:ascii="Times New Roman" w:hAnsi="Times New Roman" w:cs="Times New Roman"/>
          <w:color w:val="000000"/>
        </w:rPr>
        <w:t>Policy Integration</w:t>
      </w:r>
      <w:r>
        <w:rPr>
          <w:rFonts w:ascii="Times New Roman" w:hAnsi="Times New Roman" w:cs="Times New Roman"/>
          <w:color w:val="000000"/>
        </w:rPr>
        <w:t>:</w:t>
      </w:r>
    </w:p>
    <w:p w14:paraId="66145C99" w14:textId="77777777" w:rsidR="00311FF9" w:rsidRDefault="00311FF9" w:rsidP="00311FF9">
      <w:pPr>
        <w:pStyle w:val="BodyText"/>
        <w:numPr>
          <w:ilvl w:val="1"/>
          <w:numId w:val="64"/>
        </w:numPr>
      </w:pPr>
      <w:r>
        <w:rPr>
          <w:rFonts w:ascii="Times New Roman" w:hAnsi="Times New Roman" w:cs="Times New Roman"/>
        </w:rPr>
        <w:t>Update institutional attendance policies to incorporate the new system</w:t>
      </w:r>
    </w:p>
    <w:p w14:paraId="36313D3D" w14:textId="77777777" w:rsidR="00311FF9" w:rsidRDefault="00311FF9" w:rsidP="00311FF9">
      <w:pPr>
        <w:pStyle w:val="BodyText"/>
        <w:numPr>
          <w:ilvl w:val="1"/>
          <w:numId w:val="64"/>
        </w:numPr>
      </w:pPr>
      <w:r>
        <w:rPr>
          <w:rFonts w:ascii="Times New Roman" w:hAnsi="Times New Roman" w:cs="Times New Roman"/>
        </w:rPr>
        <w:t>Define procedures for handling technical issues and exceptions</w:t>
      </w:r>
    </w:p>
    <w:p w14:paraId="1A0716F8" w14:textId="77777777" w:rsidR="00311FF9" w:rsidRDefault="00311FF9" w:rsidP="00311FF9">
      <w:pPr>
        <w:pStyle w:val="BodyText"/>
        <w:numPr>
          <w:ilvl w:val="1"/>
          <w:numId w:val="64"/>
        </w:numPr>
      </w:pPr>
      <w:r>
        <w:rPr>
          <w:rFonts w:ascii="Times New Roman" w:hAnsi="Times New Roman" w:cs="Times New Roman"/>
        </w:rPr>
        <w:t>Establish data retention and privacy policies</w:t>
      </w:r>
    </w:p>
    <w:p w14:paraId="1D08D85A" w14:textId="77777777" w:rsidR="00311FF9" w:rsidRDefault="00311FF9" w:rsidP="00311FF9">
      <w:pPr>
        <w:pStyle w:val="Heading3"/>
      </w:pPr>
      <w:bookmarkStart w:id="56" w:name="_Toc216170042"/>
      <w:r>
        <w:rPr>
          <w:rStyle w:val="Strong"/>
          <w:rFonts w:ascii="Times New Roman" w:hAnsi="Times New Roman" w:cs="Times New Roman"/>
        </w:rPr>
        <w:t>6.4.2 Medium-term Recommendations (6-18 Months)</w:t>
      </w:r>
      <w:bookmarkEnd w:id="56"/>
    </w:p>
    <w:p w14:paraId="7760A745" w14:textId="77777777" w:rsidR="00311FF9" w:rsidRDefault="00311FF9" w:rsidP="00311FF9">
      <w:pPr>
        <w:pStyle w:val="BodyText"/>
        <w:numPr>
          <w:ilvl w:val="0"/>
          <w:numId w:val="65"/>
        </w:numPr>
      </w:pPr>
      <w:r>
        <w:rPr>
          <w:rStyle w:val="Strong"/>
          <w:rFonts w:ascii="Times New Roman" w:hAnsi="Times New Roman" w:cs="Times New Roman"/>
          <w:color w:val="000000"/>
        </w:rPr>
        <w:t>Mobile Application Development</w:t>
      </w:r>
      <w:r>
        <w:rPr>
          <w:rFonts w:ascii="Times New Roman" w:hAnsi="Times New Roman" w:cs="Times New Roman"/>
          <w:color w:val="000000"/>
        </w:rPr>
        <w:t>:</w:t>
      </w:r>
    </w:p>
    <w:p w14:paraId="51FDF335" w14:textId="77777777" w:rsidR="00311FF9" w:rsidRDefault="00311FF9" w:rsidP="00311FF9">
      <w:pPr>
        <w:pStyle w:val="BodyText"/>
        <w:numPr>
          <w:ilvl w:val="1"/>
          <w:numId w:val="65"/>
        </w:numPr>
      </w:pPr>
      <w:r>
        <w:rPr>
          <w:rFonts w:ascii="Times New Roman" w:hAnsi="Times New Roman" w:cs="Times New Roman"/>
        </w:rPr>
        <w:t>Develop native mobile apps for iOS and Android</w:t>
      </w:r>
    </w:p>
    <w:p w14:paraId="16681CE3" w14:textId="77777777" w:rsidR="00311FF9" w:rsidRDefault="00311FF9" w:rsidP="00311FF9">
      <w:pPr>
        <w:pStyle w:val="BodyText"/>
        <w:numPr>
          <w:ilvl w:val="1"/>
          <w:numId w:val="65"/>
        </w:numPr>
      </w:pPr>
      <w:r>
        <w:rPr>
          <w:rFonts w:ascii="Times New Roman" w:hAnsi="Times New Roman" w:cs="Times New Roman"/>
        </w:rPr>
        <w:t>Include offline attendance marking capabilities</w:t>
      </w:r>
    </w:p>
    <w:p w14:paraId="3328E1C5" w14:textId="77777777" w:rsidR="00311FF9" w:rsidRDefault="00311FF9" w:rsidP="00311FF9">
      <w:pPr>
        <w:pStyle w:val="BodyText"/>
        <w:numPr>
          <w:ilvl w:val="1"/>
          <w:numId w:val="65"/>
        </w:numPr>
      </w:pPr>
      <w:r>
        <w:rPr>
          <w:rFonts w:ascii="Times New Roman" w:hAnsi="Times New Roman" w:cs="Times New Roman"/>
        </w:rPr>
        <w:t>Add push notifications for session reminders</w:t>
      </w:r>
    </w:p>
    <w:p w14:paraId="426A09F9" w14:textId="77777777" w:rsidR="00311FF9" w:rsidRDefault="00311FF9" w:rsidP="00311FF9">
      <w:pPr>
        <w:pStyle w:val="BodyText"/>
        <w:numPr>
          <w:ilvl w:val="1"/>
          <w:numId w:val="65"/>
        </w:numPr>
      </w:pPr>
      <w:r>
        <w:rPr>
          <w:rFonts w:ascii="Times New Roman" w:hAnsi="Times New Roman" w:cs="Times New Roman"/>
        </w:rPr>
        <w:t>Implement QR code check-in as backup option</w:t>
      </w:r>
    </w:p>
    <w:p w14:paraId="790D7344" w14:textId="77777777" w:rsidR="00311FF9" w:rsidRDefault="00311FF9" w:rsidP="00311FF9">
      <w:pPr>
        <w:pStyle w:val="BodyText"/>
        <w:numPr>
          <w:ilvl w:val="0"/>
          <w:numId w:val="65"/>
        </w:numPr>
      </w:pPr>
      <w:r>
        <w:rPr>
          <w:rStyle w:val="Strong"/>
          <w:rFonts w:ascii="Times New Roman" w:hAnsi="Times New Roman" w:cs="Times New Roman"/>
          <w:color w:val="000000"/>
        </w:rPr>
        <w:t>Advanced Analytics Integration</w:t>
      </w:r>
      <w:r>
        <w:rPr>
          <w:rFonts w:ascii="Times New Roman" w:hAnsi="Times New Roman" w:cs="Times New Roman"/>
          <w:color w:val="000000"/>
        </w:rPr>
        <w:t>:</w:t>
      </w:r>
    </w:p>
    <w:p w14:paraId="140BE16E" w14:textId="77777777" w:rsidR="00311FF9" w:rsidRDefault="00311FF9" w:rsidP="00311FF9">
      <w:pPr>
        <w:pStyle w:val="BodyText"/>
        <w:numPr>
          <w:ilvl w:val="1"/>
          <w:numId w:val="65"/>
        </w:numPr>
      </w:pPr>
      <w:r>
        <w:rPr>
          <w:rFonts w:ascii="Times New Roman" w:hAnsi="Times New Roman" w:cs="Times New Roman"/>
        </w:rPr>
        <w:t>Implement predictive analytics for at-risk students</w:t>
      </w:r>
    </w:p>
    <w:p w14:paraId="26D3F7D4" w14:textId="77777777" w:rsidR="00311FF9" w:rsidRDefault="00311FF9" w:rsidP="00311FF9">
      <w:pPr>
        <w:pStyle w:val="BodyText"/>
        <w:numPr>
          <w:ilvl w:val="1"/>
          <w:numId w:val="65"/>
        </w:numPr>
      </w:pPr>
      <w:r>
        <w:rPr>
          <w:rFonts w:ascii="Times New Roman" w:hAnsi="Times New Roman" w:cs="Times New Roman"/>
        </w:rPr>
        <w:t>Add machine learning for attendance pattern recognition</w:t>
      </w:r>
    </w:p>
    <w:p w14:paraId="2CD742B4" w14:textId="77777777" w:rsidR="00311FF9" w:rsidRDefault="00311FF9" w:rsidP="00311FF9">
      <w:pPr>
        <w:pStyle w:val="BodyText"/>
        <w:numPr>
          <w:ilvl w:val="1"/>
          <w:numId w:val="65"/>
        </w:numPr>
      </w:pPr>
      <w:r>
        <w:rPr>
          <w:rFonts w:ascii="Times New Roman" w:hAnsi="Times New Roman" w:cs="Times New Roman"/>
        </w:rPr>
        <w:lastRenderedPageBreak/>
        <w:t>Develop early warning systems for poor attendance</w:t>
      </w:r>
    </w:p>
    <w:p w14:paraId="5926C031" w14:textId="77777777" w:rsidR="00311FF9" w:rsidRDefault="00311FF9" w:rsidP="00311FF9">
      <w:pPr>
        <w:pStyle w:val="BodyText"/>
        <w:numPr>
          <w:ilvl w:val="1"/>
          <w:numId w:val="65"/>
        </w:numPr>
      </w:pPr>
      <w:r>
        <w:rPr>
          <w:rFonts w:ascii="Times New Roman" w:hAnsi="Times New Roman" w:cs="Times New Roman"/>
        </w:rPr>
        <w:t>Create integration with academic performance data</w:t>
      </w:r>
    </w:p>
    <w:p w14:paraId="3EA7F89C" w14:textId="77777777" w:rsidR="00311FF9" w:rsidRDefault="00311FF9" w:rsidP="00311FF9">
      <w:pPr>
        <w:pStyle w:val="BodyText"/>
        <w:numPr>
          <w:ilvl w:val="0"/>
          <w:numId w:val="65"/>
        </w:numPr>
      </w:pPr>
      <w:r>
        <w:rPr>
          <w:rStyle w:val="Strong"/>
          <w:rFonts w:ascii="Times New Roman" w:hAnsi="Times New Roman" w:cs="Times New Roman"/>
          <w:color w:val="000000"/>
        </w:rPr>
        <w:t>Hardware Expansion</w:t>
      </w:r>
      <w:r>
        <w:rPr>
          <w:rFonts w:ascii="Times New Roman" w:hAnsi="Times New Roman" w:cs="Times New Roman"/>
          <w:color w:val="000000"/>
        </w:rPr>
        <w:t>:</w:t>
      </w:r>
    </w:p>
    <w:p w14:paraId="4CF94639" w14:textId="77777777" w:rsidR="00311FF9" w:rsidRDefault="00311FF9" w:rsidP="00311FF9">
      <w:pPr>
        <w:pStyle w:val="BodyText"/>
        <w:numPr>
          <w:ilvl w:val="1"/>
          <w:numId w:val="65"/>
        </w:numPr>
      </w:pPr>
      <w:r>
        <w:rPr>
          <w:rFonts w:ascii="Times New Roman" w:hAnsi="Times New Roman" w:cs="Times New Roman"/>
        </w:rPr>
        <w:t>Pilot specialised biometric hardware in high-traffic areas</w:t>
      </w:r>
    </w:p>
    <w:p w14:paraId="1207D279" w14:textId="77777777" w:rsidR="00311FF9" w:rsidRDefault="00311FF9" w:rsidP="00311FF9">
      <w:pPr>
        <w:pStyle w:val="BodyText"/>
        <w:numPr>
          <w:ilvl w:val="1"/>
          <w:numId w:val="65"/>
        </w:numPr>
      </w:pPr>
      <w:r>
        <w:rPr>
          <w:rFonts w:ascii="Times New Roman" w:hAnsi="Times New Roman" w:cs="Times New Roman"/>
        </w:rPr>
        <w:t>Implement multi-modal biometrics (face + fingerprint)</w:t>
      </w:r>
    </w:p>
    <w:p w14:paraId="512236A9" w14:textId="77777777" w:rsidR="00311FF9" w:rsidRDefault="00311FF9" w:rsidP="00311FF9">
      <w:pPr>
        <w:pStyle w:val="BodyText"/>
        <w:numPr>
          <w:ilvl w:val="1"/>
          <w:numId w:val="65"/>
        </w:numPr>
      </w:pPr>
      <w:r>
        <w:rPr>
          <w:rFonts w:ascii="Times New Roman" w:hAnsi="Times New Roman" w:cs="Times New Roman"/>
        </w:rPr>
        <w:t>Add location-based verification using campus beacons</w:t>
      </w:r>
    </w:p>
    <w:p w14:paraId="2897CEE8" w14:textId="77777777" w:rsidR="00311FF9" w:rsidRDefault="00311FF9" w:rsidP="00311FF9">
      <w:pPr>
        <w:pStyle w:val="BodyText"/>
        <w:numPr>
          <w:ilvl w:val="1"/>
          <w:numId w:val="65"/>
        </w:numPr>
      </w:pPr>
      <w:r>
        <w:rPr>
          <w:rFonts w:ascii="Times New Roman" w:hAnsi="Times New Roman" w:cs="Times New Roman"/>
        </w:rPr>
        <w:t>Integrate with existing campus access control systems</w:t>
      </w:r>
    </w:p>
    <w:p w14:paraId="62E96821" w14:textId="77777777" w:rsidR="00311FF9" w:rsidRDefault="00311FF9" w:rsidP="00311FF9">
      <w:pPr>
        <w:pStyle w:val="BodyText"/>
        <w:numPr>
          <w:ilvl w:val="0"/>
          <w:numId w:val="65"/>
        </w:numPr>
      </w:pPr>
      <w:r>
        <w:rPr>
          <w:rStyle w:val="Strong"/>
          <w:rFonts w:ascii="Times New Roman" w:hAnsi="Times New Roman" w:cs="Times New Roman"/>
          <w:color w:val="000000"/>
        </w:rPr>
        <w:t>System Integration</w:t>
      </w:r>
      <w:r>
        <w:rPr>
          <w:rFonts w:ascii="Times New Roman" w:hAnsi="Times New Roman" w:cs="Times New Roman"/>
          <w:color w:val="000000"/>
        </w:rPr>
        <w:t>:</w:t>
      </w:r>
    </w:p>
    <w:p w14:paraId="2F4CAFA1" w14:textId="77777777" w:rsidR="00311FF9" w:rsidRDefault="00311FF9" w:rsidP="00311FF9">
      <w:pPr>
        <w:pStyle w:val="BodyText"/>
        <w:numPr>
          <w:ilvl w:val="1"/>
          <w:numId w:val="65"/>
        </w:numPr>
      </w:pPr>
      <w:r>
        <w:rPr>
          <w:rFonts w:ascii="Times New Roman" w:hAnsi="Times New Roman" w:cs="Times New Roman"/>
        </w:rPr>
        <w:t>Develop APIs for integration with University ERP</w:t>
      </w:r>
    </w:p>
    <w:p w14:paraId="2BFA6DB6" w14:textId="77777777" w:rsidR="00311FF9" w:rsidRDefault="00311FF9" w:rsidP="00311FF9">
      <w:pPr>
        <w:pStyle w:val="BodyText"/>
        <w:numPr>
          <w:ilvl w:val="1"/>
          <w:numId w:val="65"/>
        </w:numPr>
      </w:pPr>
      <w:r>
        <w:rPr>
          <w:rFonts w:ascii="Times New Roman" w:hAnsi="Times New Roman" w:cs="Times New Roman"/>
        </w:rPr>
        <w:t>Connect with Learning Management System (Moodle/Canvas)</w:t>
      </w:r>
    </w:p>
    <w:p w14:paraId="414F97C3" w14:textId="77777777" w:rsidR="00311FF9" w:rsidRDefault="00311FF9" w:rsidP="00311FF9">
      <w:pPr>
        <w:pStyle w:val="BodyText"/>
        <w:numPr>
          <w:ilvl w:val="1"/>
          <w:numId w:val="65"/>
        </w:numPr>
      </w:pPr>
      <w:r>
        <w:rPr>
          <w:rFonts w:ascii="Times New Roman" w:hAnsi="Times New Roman" w:cs="Times New Roman"/>
        </w:rPr>
        <w:t>Integrate with student information systems</w:t>
      </w:r>
    </w:p>
    <w:p w14:paraId="257DF9F8" w14:textId="77777777" w:rsidR="00311FF9" w:rsidRDefault="00311FF9" w:rsidP="00311FF9">
      <w:pPr>
        <w:pStyle w:val="BodyText"/>
        <w:numPr>
          <w:ilvl w:val="1"/>
          <w:numId w:val="65"/>
        </w:numPr>
      </w:pPr>
      <w:r>
        <w:rPr>
          <w:rFonts w:ascii="Times New Roman" w:hAnsi="Times New Roman" w:cs="Times New Roman"/>
        </w:rPr>
        <w:t>Automate data sync with academic records</w:t>
      </w:r>
    </w:p>
    <w:p w14:paraId="6CEB68AC" w14:textId="77777777" w:rsidR="00311FF9" w:rsidRDefault="00311FF9" w:rsidP="00311FF9">
      <w:pPr>
        <w:pStyle w:val="Heading3"/>
      </w:pPr>
      <w:bookmarkStart w:id="57" w:name="_Toc216170043"/>
      <w:r>
        <w:rPr>
          <w:rStyle w:val="Strong"/>
          <w:rFonts w:ascii="Times New Roman" w:hAnsi="Times New Roman" w:cs="Times New Roman"/>
        </w:rPr>
        <w:t>6.4.3 Long-term Recommendations (18+ Months)</w:t>
      </w:r>
      <w:bookmarkEnd w:id="57"/>
    </w:p>
    <w:p w14:paraId="1E1B7690" w14:textId="77777777" w:rsidR="00311FF9" w:rsidRDefault="00311FF9" w:rsidP="00311FF9">
      <w:pPr>
        <w:pStyle w:val="BodyText"/>
        <w:numPr>
          <w:ilvl w:val="0"/>
          <w:numId w:val="66"/>
        </w:numPr>
      </w:pPr>
      <w:r>
        <w:rPr>
          <w:rStyle w:val="Strong"/>
          <w:rFonts w:ascii="Times New Roman" w:hAnsi="Times New Roman" w:cs="Times New Roman"/>
          <w:color w:val="000000"/>
        </w:rPr>
        <w:t>AI-Powered Features</w:t>
      </w:r>
      <w:r>
        <w:rPr>
          <w:rFonts w:ascii="Times New Roman" w:hAnsi="Times New Roman" w:cs="Times New Roman"/>
          <w:color w:val="000000"/>
        </w:rPr>
        <w:t>:</w:t>
      </w:r>
    </w:p>
    <w:p w14:paraId="1EA03154" w14:textId="77777777" w:rsidR="00311FF9" w:rsidRDefault="00311FF9" w:rsidP="00311FF9">
      <w:pPr>
        <w:pStyle w:val="BodyText"/>
        <w:numPr>
          <w:ilvl w:val="1"/>
          <w:numId w:val="66"/>
        </w:numPr>
      </w:pPr>
      <w:r>
        <w:rPr>
          <w:rFonts w:ascii="Times New Roman" w:hAnsi="Times New Roman" w:cs="Times New Roman"/>
        </w:rPr>
        <w:t>Implement emotion detection for student engagement analysis</w:t>
      </w:r>
    </w:p>
    <w:p w14:paraId="02913424" w14:textId="77777777" w:rsidR="00311FF9" w:rsidRDefault="00311FF9" w:rsidP="00311FF9">
      <w:pPr>
        <w:pStyle w:val="BodyText"/>
        <w:numPr>
          <w:ilvl w:val="1"/>
          <w:numId w:val="66"/>
        </w:numPr>
      </w:pPr>
      <w:r>
        <w:rPr>
          <w:rFonts w:ascii="Times New Roman" w:hAnsi="Times New Roman" w:cs="Times New Roman"/>
        </w:rPr>
        <w:t>Add behavioural analytics for classroom dynamics</w:t>
      </w:r>
    </w:p>
    <w:p w14:paraId="178A0DA4" w14:textId="77777777" w:rsidR="00311FF9" w:rsidRDefault="00311FF9" w:rsidP="00311FF9">
      <w:pPr>
        <w:pStyle w:val="BodyText"/>
        <w:numPr>
          <w:ilvl w:val="1"/>
          <w:numId w:val="66"/>
        </w:numPr>
      </w:pPr>
      <w:r>
        <w:rPr>
          <w:rFonts w:ascii="Times New Roman" w:hAnsi="Times New Roman" w:cs="Times New Roman"/>
        </w:rPr>
        <w:t>Develop adaptive learning path recommendations based on attendance patterns</w:t>
      </w:r>
    </w:p>
    <w:p w14:paraId="263A07C7" w14:textId="77777777" w:rsidR="00311FF9" w:rsidRDefault="00311FF9" w:rsidP="00311FF9">
      <w:pPr>
        <w:pStyle w:val="BodyText"/>
        <w:numPr>
          <w:ilvl w:val="1"/>
          <w:numId w:val="66"/>
        </w:numPr>
      </w:pPr>
      <w:r>
        <w:rPr>
          <w:rFonts w:ascii="Times New Roman" w:hAnsi="Times New Roman" w:cs="Times New Roman"/>
        </w:rPr>
        <w:t>Create predictive models for student success correlation</w:t>
      </w:r>
    </w:p>
    <w:p w14:paraId="1B491471" w14:textId="77777777" w:rsidR="00311FF9" w:rsidRDefault="00311FF9" w:rsidP="00311FF9">
      <w:pPr>
        <w:pStyle w:val="BodyText"/>
        <w:numPr>
          <w:ilvl w:val="0"/>
          <w:numId w:val="66"/>
        </w:numPr>
      </w:pPr>
      <w:r>
        <w:rPr>
          <w:rStyle w:val="Strong"/>
          <w:rFonts w:ascii="Times New Roman" w:hAnsi="Times New Roman" w:cs="Times New Roman"/>
          <w:color w:val="000000"/>
        </w:rPr>
        <w:t>Institutional Research Platform</w:t>
      </w:r>
      <w:r>
        <w:rPr>
          <w:rFonts w:ascii="Times New Roman" w:hAnsi="Times New Roman" w:cs="Times New Roman"/>
          <w:color w:val="000000"/>
        </w:rPr>
        <w:t>:</w:t>
      </w:r>
    </w:p>
    <w:p w14:paraId="5DA200E6" w14:textId="77777777" w:rsidR="00311FF9" w:rsidRDefault="00311FF9" w:rsidP="00311FF9">
      <w:pPr>
        <w:pStyle w:val="BodyText"/>
        <w:numPr>
          <w:ilvl w:val="1"/>
          <w:numId w:val="66"/>
        </w:numPr>
      </w:pPr>
      <w:r>
        <w:rPr>
          <w:rFonts w:ascii="Times New Roman" w:hAnsi="Times New Roman" w:cs="Times New Roman"/>
        </w:rPr>
        <w:t>Develop anonymised datasets for educational research</w:t>
      </w:r>
    </w:p>
    <w:p w14:paraId="2B096D32" w14:textId="77777777" w:rsidR="00311FF9" w:rsidRDefault="00311FF9" w:rsidP="00311FF9">
      <w:pPr>
        <w:pStyle w:val="BodyText"/>
        <w:numPr>
          <w:ilvl w:val="1"/>
          <w:numId w:val="66"/>
        </w:numPr>
      </w:pPr>
      <w:r>
        <w:rPr>
          <w:rFonts w:ascii="Times New Roman" w:hAnsi="Times New Roman" w:cs="Times New Roman"/>
        </w:rPr>
        <w:t>Create dashboards for institutional research on attendance patterns</w:t>
      </w:r>
    </w:p>
    <w:p w14:paraId="23AED163" w14:textId="77777777" w:rsidR="00311FF9" w:rsidRDefault="00311FF9" w:rsidP="00311FF9">
      <w:pPr>
        <w:pStyle w:val="BodyText"/>
        <w:numPr>
          <w:ilvl w:val="1"/>
          <w:numId w:val="66"/>
        </w:numPr>
      </w:pPr>
      <w:r>
        <w:rPr>
          <w:rFonts w:ascii="Times New Roman" w:hAnsi="Times New Roman" w:cs="Times New Roman"/>
        </w:rPr>
        <w:t>Support longitudinal studies on attendance and academic performance</w:t>
      </w:r>
    </w:p>
    <w:p w14:paraId="04A37B9D" w14:textId="77777777" w:rsidR="00311FF9" w:rsidRDefault="00311FF9" w:rsidP="00311FF9">
      <w:pPr>
        <w:pStyle w:val="BodyText"/>
        <w:numPr>
          <w:ilvl w:val="1"/>
          <w:numId w:val="66"/>
        </w:numPr>
      </w:pPr>
      <w:r>
        <w:rPr>
          <w:rFonts w:ascii="Times New Roman" w:hAnsi="Times New Roman" w:cs="Times New Roman"/>
        </w:rPr>
        <w:t>Enable comparative analysis across departments and programs</w:t>
      </w:r>
    </w:p>
    <w:p w14:paraId="0EC9F5CD" w14:textId="77777777" w:rsidR="00311FF9" w:rsidRDefault="00311FF9" w:rsidP="00311FF9">
      <w:pPr>
        <w:pStyle w:val="BodyText"/>
        <w:numPr>
          <w:ilvl w:val="0"/>
          <w:numId w:val="66"/>
        </w:numPr>
      </w:pPr>
      <w:r>
        <w:rPr>
          <w:rStyle w:val="Strong"/>
          <w:rFonts w:ascii="Times New Roman" w:hAnsi="Times New Roman" w:cs="Times New Roman"/>
          <w:color w:val="000000"/>
        </w:rPr>
        <w:t>Multi-campus Deployment</w:t>
      </w:r>
      <w:r>
        <w:rPr>
          <w:rFonts w:ascii="Times New Roman" w:hAnsi="Times New Roman" w:cs="Times New Roman"/>
          <w:color w:val="000000"/>
        </w:rPr>
        <w:t>:</w:t>
      </w:r>
    </w:p>
    <w:p w14:paraId="74E7830D" w14:textId="77777777" w:rsidR="00311FF9" w:rsidRDefault="00311FF9" w:rsidP="00311FF9">
      <w:pPr>
        <w:pStyle w:val="BodyText"/>
        <w:numPr>
          <w:ilvl w:val="1"/>
          <w:numId w:val="66"/>
        </w:numPr>
      </w:pPr>
      <w:r>
        <w:rPr>
          <w:rFonts w:ascii="Times New Roman" w:hAnsi="Times New Roman" w:cs="Times New Roman"/>
        </w:rPr>
        <w:t>Scale the system to support multiple campuses</w:t>
      </w:r>
    </w:p>
    <w:p w14:paraId="709B71CC" w14:textId="77777777" w:rsidR="00311FF9" w:rsidRDefault="00311FF9" w:rsidP="00311FF9">
      <w:pPr>
        <w:pStyle w:val="BodyText"/>
        <w:numPr>
          <w:ilvl w:val="1"/>
          <w:numId w:val="66"/>
        </w:numPr>
      </w:pPr>
      <w:r>
        <w:rPr>
          <w:rFonts w:ascii="Times New Roman" w:hAnsi="Times New Roman" w:cs="Times New Roman"/>
        </w:rPr>
        <w:t>Implement geographic distribution for better performance</w:t>
      </w:r>
    </w:p>
    <w:p w14:paraId="1669847D" w14:textId="77777777" w:rsidR="00311FF9" w:rsidRDefault="00311FF9" w:rsidP="00311FF9">
      <w:pPr>
        <w:pStyle w:val="BodyText"/>
        <w:numPr>
          <w:ilvl w:val="1"/>
          <w:numId w:val="66"/>
        </w:numPr>
      </w:pPr>
      <w:r>
        <w:rPr>
          <w:rFonts w:ascii="Times New Roman" w:hAnsi="Times New Roman" w:cs="Times New Roman"/>
        </w:rPr>
        <w:t>Develop campus-specific configurations and reporting</w:t>
      </w:r>
    </w:p>
    <w:p w14:paraId="690C801B" w14:textId="77777777" w:rsidR="00311FF9" w:rsidRDefault="00311FF9" w:rsidP="00311FF9">
      <w:pPr>
        <w:pStyle w:val="BodyText"/>
        <w:numPr>
          <w:ilvl w:val="1"/>
          <w:numId w:val="66"/>
        </w:numPr>
      </w:pPr>
      <w:r>
        <w:rPr>
          <w:rFonts w:ascii="Times New Roman" w:hAnsi="Times New Roman" w:cs="Times New Roman"/>
        </w:rPr>
        <w:lastRenderedPageBreak/>
        <w:t>Create centralised administration with decentralised operations</w:t>
      </w:r>
    </w:p>
    <w:p w14:paraId="1F9B7DB4" w14:textId="77777777" w:rsidR="00311FF9" w:rsidRDefault="00311FF9" w:rsidP="00311FF9">
      <w:pPr>
        <w:pStyle w:val="BodyText"/>
        <w:numPr>
          <w:ilvl w:val="0"/>
          <w:numId w:val="66"/>
        </w:numPr>
      </w:pPr>
      <w:r>
        <w:rPr>
          <w:rStyle w:val="Strong"/>
          <w:rFonts w:ascii="Times New Roman" w:hAnsi="Times New Roman" w:cs="Times New Roman"/>
          <w:color w:val="000000"/>
        </w:rPr>
        <w:t>Commercialisation Potential</w:t>
      </w:r>
      <w:r>
        <w:rPr>
          <w:rFonts w:ascii="Times New Roman" w:hAnsi="Times New Roman" w:cs="Times New Roman"/>
          <w:color w:val="000000"/>
        </w:rPr>
        <w:t>:</w:t>
      </w:r>
    </w:p>
    <w:p w14:paraId="2B321977" w14:textId="77777777" w:rsidR="00311FF9" w:rsidRDefault="00311FF9" w:rsidP="00311FF9">
      <w:pPr>
        <w:pStyle w:val="BodyText"/>
        <w:numPr>
          <w:ilvl w:val="1"/>
          <w:numId w:val="66"/>
        </w:numPr>
      </w:pPr>
      <w:r>
        <w:rPr>
          <w:rFonts w:ascii="Times New Roman" w:hAnsi="Times New Roman" w:cs="Times New Roman"/>
        </w:rPr>
        <w:t>Package the solution for other educational institutions</w:t>
      </w:r>
    </w:p>
    <w:p w14:paraId="3C07B11D" w14:textId="77777777" w:rsidR="00311FF9" w:rsidRDefault="00311FF9" w:rsidP="00311FF9">
      <w:pPr>
        <w:pStyle w:val="BodyText"/>
        <w:numPr>
          <w:ilvl w:val="1"/>
          <w:numId w:val="66"/>
        </w:numPr>
      </w:pPr>
      <w:r>
        <w:rPr>
          <w:rFonts w:ascii="Times New Roman" w:hAnsi="Times New Roman" w:cs="Times New Roman"/>
        </w:rPr>
        <w:t>Develop industry-specific versions (corporate training, professional development)</w:t>
      </w:r>
    </w:p>
    <w:p w14:paraId="0E2278EF" w14:textId="77777777" w:rsidR="00311FF9" w:rsidRDefault="00311FF9" w:rsidP="00311FF9">
      <w:pPr>
        <w:pStyle w:val="BodyText"/>
        <w:numPr>
          <w:ilvl w:val="1"/>
          <w:numId w:val="66"/>
        </w:numPr>
      </w:pPr>
      <w:r>
        <w:rPr>
          <w:rFonts w:ascii="Times New Roman" w:hAnsi="Times New Roman" w:cs="Times New Roman"/>
        </w:rPr>
        <w:t>Create SaaS offering with tiered pricing</w:t>
      </w:r>
    </w:p>
    <w:p w14:paraId="5B8622AB" w14:textId="77777777" w:rsidR="00311FF9" w:rsidRDefault="00311FF9" w:rsidP="00311FF9">
      <w:pPr>
        <w:pStyle w:val="BodyText"/>
        <w:numPr>
          <w:ilvl w:val="1"/>
          <w:numId w:val="66"/>
        </w:numPr>
      </w:pPr>
      <w:r>
        <w:rPr>
          <w:rFonts w:ascii="Times New Roman" w:hAnsi="Times New Roman" w:cs="Times New Roman"/>
        </w:rPr>
        <w:t>Establish partnership with educational technology providers</w:t>
      </w:r>
    </w:p>
    <w:p w14:paraId="43ECDCA7" w14:textId="77777777" w:rsidR="00311FF9" w:rsidRDefault="00311FF9" w:rsidP="00311FF9">
      <w:pPr>
        <w:pStyle w:val="Heading2"/>
      </w:pPr>
      <w:bookmarkStart w:id="58" w:name="_Toc216170044"/>
      <w:r>
        <w:rPr>
          <w:rStyle w:val="Strong"/>
          <w:rFonts w:ascii="Times New Roman" w:hAnsi="Times New Roman" w:cs="Times New Roman"/>
        </w:rPr>
        <w:t>6.5 Suggested Areas for Further Research</w:t>
      </w:r>
      <w:bookmarkEnd w:id="58"/>
    </w:p>
    <w:p w14:paraId="70D9C709" w14:textId="77777777" w:rsidR="00311FF9" w:rsidRDefault="00311FF9" w:rsidP="00311FF9">
      <w:pPr>
        <w:pStyle w:val="BodyText"/>
        <w:numPr>
          <w:ilvl w:val="0"/>
          <w:numId w:val="67"/>
        </w:numPr>
      </w:pPr>
      <w:r>
        <w:rPr>
          <w:rStyle w:val="Strong"/>
          <w:rFonts w:ascii="Times New Roman" w:hAnsi="Times New Roman" w:cs="Times New Roman"/>
          <w:color w:val="000000"/>
        </w:rPr>
        <w:t>Biometric Algorithm Optimisation</w:t>
      </w:r>
      <w:r>
        <w:rPr>
          <w:rFonts w:ascii="Times New Roman" w:hAnsi="Times New Roman" w:cs="Times New Roman"/>
          <w:color w:val="000000"/>
        </w:rPr>
        <w:t>:</w:t>
      </w:r>
    </w:p>
    <w:p w14:paraId="6DB59256" w14:textId="77777777" w:rsidR="00311FF9" w:rsidRDefault="00311FF9" w:rsidP="00311FF9">
      <w:pPr>
        <w:pStyle w:val="BodyText"/>
        <w:numPr>
          <w:ilvl w:val="1"/>
          <w:numId w:val="67"/>
        </w:numPr>
      </w:pPr>
      <w:r>
        <w:rPr>
          <w:rFonts w:ascii="Times New Roman" w:hAnsi="Times New Roman" w:cs="Times New Roman"/>
        </w:rPr>
        <w:t>Research on improving facial recognition accuracy in varied African skin tones and lighting conditions</w:t>
      </w:r>
    </w:p>
    <w:p w14:paraId="69BBE700" w14:textId="77777777" w:rsidR="00311FF9" w:rsidRDefault="00311FF9" w:rsidP="00311FF9">
      <w:pPr>
        <w:pStyle w:val="BodyText"/>
        <w:numPr>
          <w:ilvl w:val="1"/>
          <w:numId w:val="67"/>
        </w:numPr>
      </w:pPr>
      <w:r>
        <w:rPr>
          <w:rFonts w:ascii="Times New Roman" w:hAnsi="Times New Roman" w:cs="Times New Roman"/>
        </w:rPr>
        <w:t>Development of lightweight models for low-bandwidth environments</w:t>
      </w:r>
    </w:p>
    <w:p w14:paraId="6899CB48" w14:textId="77777777" w:rsidR="00311FF9" w:rsidRDefault="00311FF9" w:rsidP="00311FF9">
      <w:pPr>
        <w:pStyle w:val="BodyText"/>
        <w:numPr>
          <w:ilvl w:val="1"/>
          <w:numId w:val="67"/>
        </w:numPr>
      </w:pPr>
      <w:r>
        <w:rPr>
          <w:rFonts w:ascii="Times New Roman" w:hAnsi="Times New Roman" w:cs="Times New Roman"/>
        </w:rPr>
        <w:t>Investigation of privacy-preserving biometric techniques like homomorphic encryption</w:t>
      </w:r>
    </w:p>
    <w:p w14:paraId="6F1872A7" w14:textId="77777777" w:rsidR="00311FF9" w:rsidRDefault="00311FF9" w:rsidP="00311FF9">
      <w:pPr>
        <w:pStyle w:val="BodyText"/>
        <w:numPr>
          <w:ilvl w:val="0"/>
          <w:numId w:val="67"/>
        </w:numPr>
      </w:pPr>
      <w:r>
        <w:rPr>
          <w:rStyle w:val="Strong"/>
          <w:rFonts w:ascii="Times New Roman" w:hAnsi="Times New Roman" w:cs="Times New Roman"/>
          <w:color w:val="000000"/>
        </w:rPr>
        <w:t>Behavioural Impact Studies</w:t>
      </w:r>
      <w:r>
        <w:rPr>
          <w:rFonts w:ascii="Times New Roman" w:hAnsi="Times New Roman" w:cs="Times New Roman"/>
          <w:color w:val="000000"/>
        </w:rPr>
        <w:t>:</w:t>
      </w:r>
    </w:p>
    <w:p w14:paraId="17F36748" w14:textId="77777777" w:rsidR="00311FF9" w:rsidRDefault="00311FF9" w:rsidP="00311FF9">
      <w:pPr>
        <w:pStyle w:val="BodyText"/>
        <w:numPr>
          <w:ilvl w:val="1"/>
          <w:numId w:val="67"/>
        </w:numPr>
      </w:pPr>
      <w:r>
        <w:rPr>
          <w:rFonts w:ascii="Times New Roman" w:hAnsi="Times New Roman" w:cs="Times New Roman"/>
        </w:rPr>
        <w:t>Longitudinal study on how automated attendance affects student motivation and engagement</w:t>
      </w:r>
    </w:p>
    <w:p w14:paraId="6FCDFD4F" w14:textId="77777777" w:rsidR="00311FF9" w:rsidRDefault="00311FF9" w:rsidP="00311FF9">
      <w:pPr>
        <w:pStyle w:val="BodyText"/>
        <w:numPr>
          <w:ilvl w:val="1"/>
          <w:numId w:val="67"/>
        </w:numPr>
      </w:pPr>
      <w:r>
        <w:rPr>
          <w:rFonts w:ascii="Times New Roman" w:hAnsi="Times New Roman" w:cs="Times New Roman"/>
        </w:rPr>
        <w:t>Research on correlation between attendance patterns and academic performance</w:t>
      </w:r>
    </w:p>
    <w:p w14:paraId="4C7BBCD4" w14:textId="77777777" w:rsidR="00311FF9" w:rsidRDefault="00311FF9" w:rsidP="00311FF9">
      <w:pPr>
        <w:pStyle w:val="BodyText"/>
        <w:numPr>
          <w:ilvl w:val="1"/>
          <w:numId w:val="67"/>
        </w:numPr>
      </w:pPr>
      <w:r>
        <w:rPr>
          <w:rFonts w:ascii="Times New Roman" w:hAnsi="Times New Roman" w:cs="Times New Roman"/>
        </w:rPr>
        <w:t>Analysis of attendance behaviour changes over academic cycles</w:t>
      </w:r>
    </w:p>
    <w:p w14:paraId="4207F80B" w14:textId="77777777" w:rsidR="00311FF9" w:rsidRDefault="00311FF9" w:rsidP="00311FF9">
      <w:pPr>
        <w:pStyle w:val="BodyText"/>
        <w:numPr>
          <w:ilvl w:val="0"/>
          <w:numId w:val="67"/>
        </w:numPr>
      </w:pPr>
      <w:r>
        <w:rPr>
          <w:rStyle w:val="Strong"/>
          <w:rFonts w:ascii="Times New Roman" w:hAnsi="Times New Roman" w:cs="Times New Roman"/>
          <w:color w:val="000000"/>
        </w:rPr>
        <w:t>Technology Integration Research</w:t>
      </w:r>
      <w:r>
        <w:rPr>
          <w:rFonts w:ascii="Times New Roman" w:hAnsi="Times New Roman" w:cs="Times New Roman"/>
          <w:color w:val="000000"/>
        </w:rPr>
        <w:t>:</w:t>
      </w:r>
    </w:p>
    <w:p w14:paraId="46C38E78" w14:textId="77777777" w:rsidR="00311FF9" w:rsidRDefault="00311FF9" w:rsidP="00311FF9">
      <w:pPr>
        <w:pStyle w:val="BodyText"/>
        <w:numPr>
          <w:ilvl w:val="1"/>
          <w:numId w:val="67"/>
        </w:numPr>
      </w:pPr>
      <w:r>
        <w:rPr>
          <w:rFonts w:ascii="Times New Roman" w:hAnsi="Times New Roman" w:cs="Times New Roman"/>
        </w:rPr>
        <w:t>Study on optimal integration with existing educational technology ecosystems</w:t>
      </w:r>
    </w:p>
    <w:p w14:paraId="573D6E94" w14:textId="77777777" w:rsidR="00311FF9" w:rsidRDefault="00311FF9" w:rsidP="00311FF9">
      <w:pPr>
        <w:pStyle w:val="BodyText"/>
        <w:numPr>
          <w:ilvl w:val="1"/>
          <w:numId w:val="67"/>
        </w:numPr>
      </w:pPr>
      <w:r>
        <w:rPr>
          <w:rFonts w:ascii="Times New Roman" w:hAnsi="Times New Roman" w:cs="Times New Roman"/>
        </w:rPr>
        <w:t>Research on blockchain applications for immutable attendance records</w:t>
      </w:r>
    </w:p>
    <w:p w14:paraId="6AC80D90" w14:textId="77777777" w:rsidR="00311FF9" w:rsidRDefault="00311FF9" w:rsidP="00311FF9">
      <w:pPr>
        <w:pStyle w:val="BodyText"/>
        <w:numPr>
          <w:ilvl w:val="1"/>
          <w:numId w:val="67"/>
        </w:numPr>
      </w:pPr>
      <w:r>
        <w:rPr>
          <w:rFonts w:ascii="Times New Roman" w:hAnsi="Times New Roman" w:cs="Times New Roman"/>
        </w:rPr>
        <w:t>Investigation of edge computing for distributed biometric processing</w:t>
      </w:r>
    </w:p>
    <w:p w14:paraId="17BD3970" w14:textId="77777777" w:rsidR="00311FF9" w:rsidRDefault="00311FF9" w:rsidP="00311FF9">
      <w:pPr>
        <w:pStyle w:val="BodyText"/>
        <w:numPr>
          <w:ilvl w:val="0"/>
          <w:numId w:val="67"/>
        </w:numPr>
      </w:pPr>
      <w:r>
        <w:rPr>
          <w:rStyle w:val="Strong"/>
          <w:rFonts w:ascii="Times New Roman" w:hAnsi="Times New Roman" w:cs="Times New Roman"/>
          <w:color w:val="000000"/>
        </w:rPr>
        <w:t>Ethical and Privacy Considerations</w:t>
      </w:r>
      <w:r>
        <w:rPr>
          <w:rFonts w:ascii="Times New Roman" w:hAnsi="Times New Roman" w:cs="Times New Roman"/>
          <w:color w:val="000000"/>
        </w:rPr>
        <w:t>:</w:t>
      </w:r>
    </w:p>
    <w:p w14:paraId="5151355C" w14:textId="77777777" w:rsidR="00311FF9" w:rsidRDefault="00311FF9" w:rsidP="00311FF9">
      <w:pPr>
        <w:pStyle w:val="BodyText"/>
        <w:numPr>
          <w:ilvl w:val="1"/>
          <w:numId w:val="67"/>
        </w:numPr>
      </w:pPr>
      <w:r>
        <w:rPr>
          <w:rFonts w:ascii="Times New Roman" w:hAnsi="Times New Roman" w:cs="Times New Roman"/>
        </w:rPr>
        <w:t>Research on ethical implications of biometric data collection in educational settings</w:t>
      </w:r>
    </w:p>
    <w:p w14:paraId="3378E2B0" w14:textId="77777777" w:rsidR="00311FF9" w:rsidRDefault="00311FF9" w:rsidP="00311FF9">
      <w:pPr>
        <w:pStyle w:val="BodyText"/>
        <w:numPr>
          <w:ilvl w:val="1"/>
          <w:numId w:val="67"/>
        </w:numPr>
      </w:pPr>
      <w:r>
        <w:rPr>
          <w:rFonts w:ascii="Times New Roman" w:hAnsi="Times New Roman" w:cs="Times New Roman"/>
        </w:rPr>
        <w:t>Study on student perceptions of privacy and surveillance</w:t>
      </w:r>
    </w:p>
    <w:p w14:paraId="3F9D52BA" w14:textId="77777777" w:rsidR="00311FF9" w:rsidRDefault="00311FF9" w:rsidP="00311FF9">
      <w:pPr>
        <w:pStyle w:val="BodyText"/>
        <w:numPr>
          <w:ilvl w:val="1"/>
          <w:numId w:val="67"/>
        </w:numPr>
      </w:pPr>
      <w:r>
        <w:rPr>
          <w:rFonts w:ascii="Times New Roman" w:hAnsi="Times New Roman" w:cs="Times New Roman"/>
        </w:rPr>
        <w:t>Development of ethical guidelines for educational biometric systems</w:t>
      </w:r>
    </w:p>
    <w:p w14:paraId="117B8CC7" w14:textId="77777777" w:rsidR="00311FF9" w:rsidRDefault="00311FF9" w:rsidP="00311FF9">
      <w:pPr>
        <w:pStyle w:val="BodyText"/>
        <w:numPr>
          <w:ilvl w:val="0"/>
          <w:numId w:val="67"/>
        </w:numPr>
      </w:pPr>
      <w:r>
        <w:rPr>
          <w:rStyle w:val="Strong"/>
          <w:rFonts w:ascii="Times New Roman" w:hAnsi="Times New Roman" w:cs="Times New Roman"/>
          <w:color w:val="000000"/>
        </w:rPr>
        <w:t>Comparative Effectiveness Research</w:t>
      </w:r>
      <w:r>
        <w:rPr>
          <w:rFonts w:ascii="Times New Roman" w:hAnsi="Times New Roman" w:cs="Times New Roman"/>
          <w:color w:val="000000"/>
        </w:rPr>
        <w:t>:</w:t>
      </w:r>
    </w:p>
    <w:p w14:paraId="4BD474A6" w14:textId="77777777" w:rsidR="00311FF9" w:rsidRDefault="00311FF9" w:rsidP="00311FF9">
      <w:pPr>
        <w:pStyle w:val="BodyText"/>
        <w:numPr>
          <w:ilvl w:val="1"/>
          <w:numId w:val="67"/>
        </w:numPr>
      </w:pPr>
      <w:r>
        <w:rPr>
          <w:rFonts w:ascii="Times New Roman" w:hAnsi="Times New Roman" w:cs="Times New Roman"/>
        </w:rPr>
        <w:t>Comparative study of different biometric modalities in educational contexts</w:t>
      </w:r>
    </w:p>
    <w:p w14:paraId="308BF3A6" w14:textId="77777777" w:rsidR="00311FF9" w:rsidRDefault="00311FF9" w:rsidP="00311FF9">
      <w:pPr>
        <w:pStyle w:val="BodyText"/>
        <w:numPr>
          <w:ilvl w:val="1"/>
          <w:numId w:val="67"/>
        </w:numPr>
      </w:pPr>
      <w:r>
        <w:rPr>
          <w:rFonts w:ascii="Times New Roman" w:hAnsi="Times New Roman" w:cs="Times New Roman"/>
        </w:rPr>
        <w:t>Research on cost-benefit analysis of various attendance tracking technologies</w:t>
      </w:r>
    </w:p>
    <w:p w14:paraId="040EFE00" w14:textId="77777777" w:rsidR="00311FF9" w:rsidRDefault="00311FF9" w:rsidP="00311FF9">
      <w:pPr>
        <w:pStyle w:val="BodyText"/>
        <w:numPr>
          <w:ilvl w:val="1"/>
          <w:numId w:val="67"/>
        </w:numPr>
      </w:pPr>
      <w:r>
        <w:rPr>
          <w:rFonts w:ascii="Times New Roman" w:hAnsi="Times New Roman" w:cs="Times New Roman"/>
        </w:rPr>
        <w:t>Study on cultural factors affecting technology adoption in different regions</w:t>
      </w:r>
    </w:p>
    <w:p w14:paraId="4E32FF8B" w14:textId="77777777" w:rsidR="00311FF9" w:rsidRDefault="00311FF9" w:rsidP="00311FF9">
      <w:pPr>
        <w:pStyle w:val="BodyText"/>
        <w:numPr>
          <w:ilvl w:val="0"/>
          <w:numId w:val="67"/>
        </w:numPr>
      </w:pPr>
      <w:r>
        <w:rPr>
          <w:rStyle w:val="Strong"/>
          <w:rFonts w:ascii="Times New Roman" w:hAnsi="Times New Roman" w:cs="Times New Roman"/>
          <w:color w:val="000000"/>
        </w:rPr>
        <w:lastRenderedPageBreak/>
        <w:t>Accessibility and Inclusion</w:t>
      </w:r>
      <w:r>
        <w:rPr>
          <w:rFonts w:ascii="Times New Roman" w:hAnsi="Times New Roman" w:cs="Times New Roman"/>
          <w:color w:val="000000"/>
        </w:rPr>
        <w:t>:</w:t>
      </w:r>
    </w:p>
    <w:p w14:paraId="15826485" w14:textId="77777777" w:rsidR="00311FF9" w:rsidRDefault="00311FF9" w:rsidP="00311FF9">
      <w:pPr>
        <w:pStyle w:val="BodyText"/>
        <w:numPr>
          <w:ilvl w:val="1"/>
          <w:numId w:val="67"/>
        </w:numPr>
      </w:pPr>
      <w:r>
        <w:rPr>
          <w:rFonts w:ascii="Times New Roman" w:hAnsi="Times New Roman" w:cs="Times New Roman"/>
        </w:rPr>
        <w:t>Research on making biometric systems accessible to students with disabilities</w:t>
      </w:r>
    </w:p>
    <w:p w14:paraId="465700CE" w14:textId="77777777" w:rsidR="00311FF9" w:rsidRDefault="00311FF9" w:rsidP="00311FF9">
      <w:pPr>
        <w:pStyle w:val="BodyText"/>
        <w:numPr>
          <w:ilvl w:val="1"/>
          <w:numId w:val="67"/>
        </w:numPr>
      </w:pPr>
      <w:r>
        <w:rPr>
          <w:rFonts w:ascii="Times New Roman" w:hAnsi="Times New Roman" w:cs="Times New Roman"/>
        </w:rPr>
        <w:t>Study on alternative verification methods for edge cases</w:t>
      </w:r>
    </w:p>
    <w:p w14:paraId="12C6CB69" w14:textId="77777777" w:rsidR="00311FF9" w:rsidRDefault="00311FF9" w:rsidP="00311FF9">
      <w:pPr>
        <w:pStyle w:val="BodyText"/>
        <w:numPr>
          <w:ilvl w:val="1"/>
          <w:numId w:val="67"/>
        </w:numPr>
      </w:pPr>
      <w:r>
        <w:rPr>
          <w:rFonts w:ascii="Times New Roman" w:hAnsi="Times New Roman" w:cs="Times New Roman"/>
        </w:rPr>
        <w:t>Development of inclusive design patterns for educational biometrics</w:t>
      </w:r>
    </w:p>
    <w:p w14:paraId="6F76362F" w14:textId="77777777" w:rsidR="00311FF9" w:rsidRDefault="00311FF9" w:rsidP="00311FF9">
      <w:pPr>
        <w:pStyle w:val="BodyText"/>
      </w:pPr>
      <w:r>
        <w:rPr>
          <w:rFonts w:ascii="Times New Roman" w:hAnsi="Times New Roman" w:cs="Times New Roman"/>
        </w:rPr>
        <w:t>The successful implementation of the Biometric Attendance Management System at Bugema University represents not just a technological achievement but a significant step toward digital transformation in higher education administration. The system provides a foundation for ongoing innovation and research while delivering immediate practical benefits to all stakeholders.</w:t>
      </w:r>
    </w:p>
    <w:p w14:paraId="2509AE60" w14:textId="77777777" w:rsidR="00311FF9" w:rsidRDefault="00311FF9" w:rsidP="00311FF9">
      <w:pPr>
        <w:pStyle w:val="BodyText"/>
        <w:rPr>
          <w:rFonts w:ascii="Times New Roman" w:hAnsi="Times New Roman" w:cs="Times New Roman"/>
        </w:rPr>
      </w:pPr>
    </w:p>
    <w:p w14:paraId="1279A642" w14:textId="77777777" w:rsidR="00C237A2" w:rsidRDefault="00C237A2" w:rsidP="00311FF9">
      <w:pPr>
        <w:pStyle w:val="BodyText"/>
        <w:rPr>
          <w:rFonts w:ascii="Times New Roman" w:hAnsi="Times New Roman" w:cs="Times New Roman"/>
        </w:rPr>
      </w:pPr>
    </w:p>
    <w:p w14:paraId="5010771C" w14:textId="77777777" w:rsidR="00C237A2" w:rsidRDefault="00C237A2" w:rsidP="00311FF9">
      <w:pPr>
        <w:pStyle w:val="BodyText"/>
        <w:rPr>
          <w:rFonts w:ascii="Times New Roman" w:hAnsi="Times New Roman" w:cs="Times New Roman"/>
        </w:rPr>
      </w:pPr>
    </w:p>
    <w:p w14:paraId="1BA133CE" w14:textId="77777777" w:rsidR="00C237A2" w:rsidRDefault="00C237A2" w:rsidP="00311FF9">
      <w:pPr>
        <w:pStyle w:val="BodyText"/>
        <w:rPr>
          <w:rFonts w:ascii="Times New Roman" w:hAnsi="Times New Roman" w:cs="Times New Roman"/>
        </w:rPr>
      </w:pPr>
    </w:p>
    <w:p w14:paraId="35F64EB4" w14:textId="77777777" w:rsidR="00C237A2" w:rsidRDefault="00C237A2" w:rsidP="00311FF9">
      <w:pPr>
        <w:pStyle w:val="BodyText"/>
        <w:rPr>
          <w:rFonts w:ascii="Times New Roman" w:hAnsi="Times New Roman" w:cs="Times New Roman"/>
        </w:rPr>
      </w:pPr>
    </w:p>
    <w:p w14:paraId="51B51F53" w14:textId="77777777" w:rsidR="00C237A2" w:rsidRDefault="00C237A2" w:rsidP="00311FF9">
      <w:pPr>
        <w:pStyle w:val="BodyText"/>
        <w:rPr>
          <w:rFonts w:ascii="Times New Roman" w:hAnsi="Times New Roman" w:cs="Times New Roman"/>
        </w:rPr>
      </w:pPr>
    </w:p>
    <w:p w14:paraId="296C1DC9" w14:textId="77777777" w:rsidR="00C237A2" w:rsidRDefault="00C237A2" w:rsidP="00311FF9">
      <w:pPr>
        <w:pStyle w:val="BodyText"/>
        <w:rPr>
          <w:rFonts w:ascii="Times New Roman" w:hAnsi="Times New Roman" w:cs="Times New Roman"/>
        </w:rPr>
      </w:pPr>
    </w:p>
    <w:p w14:paraId="07F76C26" w14:textId="77777777" w:rsidR="00C237A2" w:rsidRDefault="00C237A2" w:rsidP="00311FF9">
      <w:pPr>
        <w:pStyle w:val="BodyText"/>
        <w:rPr>
          <w:rFonts w:ascii="Times New Roman" w:hAnsi="Times New Roman" w:cs="Times New Roman"/>
        </w:rPr>
      </w:pPr>
    </w:p>
    <w:p w14:paraId="0615F68C" w14:textId="77777777" w:rsidR="00C237A2" w:rsidRDefault="00C237A2" w:rsidP="00311FF9">
      <w:pPr>
        <w:pStyle w:val="BodyText"/>
        <w:rPr>
          <w:rFonts w:ascii="Times New Roman" w:hAnsi="Times New Roman" w:cs="Times New Roman"/>
        </w:rPr>
      </w:pPr>
    </w:p>
    <w:p w14:paraId="72392738" w14:textId="77777777" w:rsidR="00C237A2" w:rsidRDefault="00C237A2" w:rsidP="00311FF9">
      <w:pPr>
        <w:pStyle w:val="BodyText"/>
        <w:rPr>
          <w:rFonts w:ascii="Times New Roman" w:hAnsi="Times New Roman" w:cs="Times New Roman"/>
        </w:rPr>
      </w:pPr>
    </w:p>
    <w:p w14:paraId="4EB4848E" w14:textId="77777777" w:rsidR="00C237A2" w:rsidRDefault="00C237A2" w:rsidP="00311FF9">
      <w:pPr>
        <w:pStyle w:val="BodyText"/>
        <w:rPr>
          <w:rFonts w:ascii="Times New Roman" w:hAnsi="Times New Roman" w:cs="Times New Roman"/>
        </w:rPr>
      </w:pPr>
    </w:p>
    <w:p w14:paraId="4B06F11E" w14:textId="77777777" w:rsidR="00C237A2" w:rsidRDefault="00C237A2" w:rsidP="00311FF9">
      <w:pPr>
        <w:pStyle w:val="BodyText"/>
        <w:rPr>
          <w:rFonts w:ascii="Times New Roman" w:hAnsi="Times New Roman" w:cs="Times New Roman"/>
        </w:rPr>
      </w:pPr>
    </w:p>
    <w:p w14:paraId="0D041F11" w14:textId="77777777" w:rsidR="00C237A2" w:rsidRDefault="00C237A2" w:rsidP="00311FF9">
      <w:pPr>
        <w:pStyle w:val="BodyText"/>
        <w:rPr>
          <w:rFonts w:ascii="Times New Roman" w:hAnsi="Times New Roman" w:cs="Times New Roman"/>
        </w:rPr>
      </w:pPr>
    </w:p>
    <w:p w14:paraId="023A679F" w14:textId="77777777" w:rsidR="00C237A2" w:rsidRDefault="00C237A2" w:rsidP="00311FF9">
      <w:pPr>
        <w:pStyle w:val="BodyText"/>
        <w:rPr>
          <w:rFonts w:ascii="Times New Roman" w:hAnsi="Times New Roman" w:cs="Times New Roman"/>
        </w:rPr>
      </w:pPr>
    </w:p>
    <w:p w14:paraId="69950BB1" w14:textId="77777777" w:rsidR="00C237A2" w:rsidRDefault="00C237A2" w:rsidP="00311FF9">
      <w:pPr>
        <w:pStyle w:val="BodyText"/>
        <w:rPr>
          <w:rFonts w:ascii="Times New Roman" w:hAnsi="Times New Roman" w:cs="Times New Roman"/>
        </w:rPr>
      </w:pPr>
    </w:p>
    <w:p w14:paraId="4F9946B7" w14:textId="77777777" w:rsidR="00C237A2" w:rsidRDefault="00C237A2" w:rsidP="00311FF9">
      <w:pPr>
        <w:pStyle w:val="BodyText"/>
        <w:rPr>
          <w:rFonts w:ascii="Times New Roman" w:hAnsi="Times New Roman" w:cs="Times New Roman"/>
        </w:rPr>
      </w:pPr>
    </w:p>
    <w:p w14:paraId="22841115" w14:textId="77777777" w:rsidR="00C237A2" w:rsidRDefault="00C237A2" w:rsidP="00311FF9">
      <w:pPr>
        <w:pStyle w:val="BodyText"/>
        <w:rPr>
          <w:rFonts w:ascii="Times New Roman" w:hAnsi="Times New Roman" w:cs="Times New Roman"/>
        </w:rPr>
      </w:pPr>
    </w:p>
    <w:p w14:paraId="16E4B514" w14:textId="77777777" w:rsidR="00C237A2" w:rsidRDefault="00C237A2" w:rsidP="00311FF9">
      <w:pPr>
        <w:pStyle w:val="BodyText"/>
        <w:rPr>
          <w:rFonts w:ascii="Times New Roman" w:hAnsi="Times New Roman" w:cs="Times New Roman"/>
        </w:rPr>
      </w:pPr>
    </w:p>
    <w:p w14:paraId="3C8829B0" w14:textId="77777777" w:rsidR="00C237A2" w:rsidRDefault="00C237A2" w:rsidP="00311FF9">
      <w:pPr>
        <w:pStyle w:val="BodyText"/>
        <w:rPr>
          <w:rFonts w:ascii="Times New Roman" w:hAnsi="Times New Roman" w:cs="Times New Roman"/>
        </w:rPr>
      </w:pPr>
    </w:p>
    <w:p w14:paraId="28864691" w14:textId="77777777" w:rsidR="00C237A2" w:rsidRDefault="00C237A2" w:rsidP="00311FF9">
      <w:pPr>
        <w:pStyle w:val="BodyText"/>
        <w:rPr>
          <w:rFonts w:ascii="Times New Roman" w:hAnsi="Times New Roman" w:cs="Times New Roman"/>
        </w:rPr>
      </w:pPr>
    </w:p>
    <w:p w14:paraId="7F7351BE" w14:textId="77777777" w:rsidR="00311FF9" w:rsidRDefault="00311FF9" w:rsidP="00311FF9">
      <w:pPr>
        <w:pStyle w:val="Heading1"/>
      </w:pPr>
      <w:bookmarkStart w:id="59" w:name="_Toc216170045"/>
      <w:r>
        <w:rPr>
          <w:rStyle w:val="Strong"/>
          <w:rFonts w:ascii="Times New Roman" w:hAnsi="Times New Roman" w:cs="Times New Roman"/>
        </w:rPr>
        <w:lastRenderedPageBreak/>
        <w:t>REFERENCES</w:t>
      </w:r>
      <w:bookmarkEnd w:id="59"/>
    </w:p>
    <w:p w14:paraId="0613E10F" w14:textId="77777777" w:rsidR="00311FF9" w:rsidRDefault="00311FF9" w:rsidP="00311FF9">
      <w:pPr>
        <w:pStyle w:val="BodyText"/>
      </w:pPr>
      <w:r>
        <w:rPr>
          <w:rFonts w:ascii="Times New Roman" w:hAnsi="Times New Roman" w:cs="Times New Roman"/>
          <w:color w:val="000000"/>
        </w:rPr>
        <w:t xml:space="preserve">American Psychological Association. (2020). </w:t>
      </w:r>
      <w:r>
        <w:rPr>
          <w:rStyle w:val="Emphasis"/>
          <w:rFonts w:ascii="Times New Roman" w:hAnsi="Times New Roman" w:cs="Times New Roman"/>
          <w:color w:val="000000"/>
        </w:rPr>
        <w:t xml:space="preserve">Publication manual of the American Psychological </w:t>
      </w:r>
      <w:proofErr w:type="gramStart"/>
      <w:r>
        <w:rPr>
          <w:rStyle w:val="Emphasis"/>
          <w:rFonts w:ascii="Times New Roman" w:hAnsi="Times New Roman" w:cs="Times New Roman"/>
          <w:color w:val="000000"/>
        </w:rPr>
        <w:t>Association</w:t>
      </w:r>
      <w:r>
        <w:rPr>
          <w:rFonts w:ascii="Times New Roman" w:hAnsi="Times New Roman" w:cs="Times New Roman"/>
          <w:color w:val="000000"/>
        </w:rPr>
        <w:t>(</w:t>
      </w:r>
      <w:proofErr w:type="gramEnd"/>
      <w:r>
        <w:rPr>
          <w:rFonts w:ascii="Times New Roman" w:hAnsi="Times New Roman" w:cs="Times New Roman"/>
          <w:color w:val="000000"/>
        </w:rPr>
        <w:t>7th ed.).</w:t>
      </w:r>
    </w:p>
    <w:p w14:paraId="43ADB9D1" w14:textId="77777777" w:rsidR="00311FF9" w:rsidRDefault="00311FF9" w:rsidP="00311FF9">
      <w:pPr>
        <w:pStyle w:val="BodyText"/>
        <w:rPr>
          <w:rFonts w:ascii="Times New Roman" w:hAnsi="Times New Roman" w:cs="Times New Roman"/>
          <w:color w:val="000000"/>
        </w:rPr>
      </w:pPr>
      <w:r>
        <w:rPr>
          <w:rFonts w:ascii="Times New Roman" w:hAnsi="Times New Roman" w:cs="Times New Roman"/>
          <w:color w:val="000000"/>
        </w:rPr>
        <w:t xml:space="preserve">Chen, L., &amp; Wang, H. (2019). Facial recognition attendance systems in Chinese universities: Performance analysis and implementation </w:t>
      </w:r>
      <w:proofErr w:type="spellStart"/>
      <w:r>
        <w:rPr>
          <w:rFonts w:ascii="Times New Roman" w:hAnsi="Times New Roman" w:cs="Times New Roman"/>
          <w:color w:val="000000"/>
        </w:rPr>
        <w:t>challenges.</w:t>
      </w:r>
      <w:r>
        <w:rPr>
          <w:rStyle w:val="Emphasis"/>
          <w:rFonts w:ascii="Times New Roman" w:hAnsi="Times New Roman" w:cs="Times New Roman"/>
          <w:color w:val="000000"/>
        </w:rPr>
        <w:t>Journal</w:t>
      </w:r>
      <w:proofErr w:type="spellEnd"/>
      <w:r>
        <w:rPr>
          <w:rStyle w:val="Emphasis"/>
          <w:rFonts w:ascii="Times New Roman" w:hAnsi="Times New Roman" w:cs="Times New Roman"/>
          <w:color w:val="000000"/>
        </w:rPr>
        <w:t xml:space="preserve"> of Educational Technology Systems</w:t>
      </w:r>
      <w:r>
        <w:rPr>
          <w:rFonts w:ascii="Times New Roman" w:hAnsi="Times New Roman" w:cs="Times New Roman"/>
          <w:color w:val="000000"/>
        </w:rPr>
        <w:t>, 48(2), 234-256.</w:t>
      </w:r>
      <w:hyperlink r:id="rId16" w:anchor="_blank" w:history="1">
        <w:r>
          <w:rPr>
            <w:rStyle w:val="Hyperlink"/>
            <w:rFonts w:ascii="Times New Roman" w:hAnsi="Times New Roman" w:cs="Times New Roman"/>
            <w:color w:val="000000"/>
            <w:bdr w:val="single" w:sz="11" w:space="0" w:color="000000"/>
          </w:rPr>
          <w:t>https://doi.org/10.1177/0047239519836345</w:t>
        </w:r>
      </w:hyperlink>
    </w:p>
    <w:p w14:paraId="7ABE57B2" w14:textId="77777777" w:rsidR="00311FF9" w:rsidRDefault="00311FF9" w:rsidP="00311FF9">
      <w:pPr>
        <w:pStyle w:val="BodyText"/>
        <w:rPr>
          <w:rFonts w:ascii="Times New Roman" w:hAnsi="Times New Roman" w:cs="Times New Roman"/>
          <w:color w:val="000000"/>
        </w:rPr>
      </w:pPr>
      <w:r>
        <w:rPr>
          <w:rFonts w:ascii="Times New Roman" w:hAnsi="Times New Roman" w:cs="Times New Roman"/>
          <w:color w:val="000000"/>
        </w:rPr>
        <w:t xml:space="preserve">Convex, Inc. (2023). </w:t>
      </w:r>
      <w:r>
        <w:rPr>
          <w:rStyle w:val="Emphasis"/>
          <w:rFonts w:ascii="Times New Roman" w:hAnsi="Times New Roman" w:cs="Times New Roman"/>
          <w:color w:val="000000"/>
        </w:rPr>
        <w:t xml:space="preserve">Convex documentation: Building real-time </w:t>
      </w:r>
      <w:proofErr w:type="spellStart"/>
      <w:r>
        <w:rPr>
          <w:rStyle w:val="Emphasis"/>
          <w:rFonts w:ascii="Times New Roman" w:hAnsi="Times New Roman" w:cs="Times New Roman"/>
          <w:color w:val="000000"/>
        </w:rPr>
        <w:t>applications</w:t>
      </w:r>
      <w:r>
        <w:rPr>
          <w:rFonts w:ascii="Times New Roman" w:hAnsi="Times New Roman" w:cs="Times New Roman"/>
          <w:color w:val="000000"/>
        </w:rPr>
        <w:t>.</w:t>
      </w:r>
      <w:hyperlink r:id="rId17" w:anchor="_blank" w:history="1">
        <w:r>
          <w:rPr>
            <w:rStyle w:val="Hyperlink"/>
            <w:rFonts w:ascii="Times New Roman" w:hAnsi="Times New Roman" w:cs="Times New Roman"/>
            <w:color w:val="000000"/>
            <w:bdr w:val="single" w:sz="11" w:space="0" w:color="000000"/>
          </w:rPr>
          <w:t>https</w:t>
        </w:r>
        <w:proofErr w:type="spellEnd"/>
        <w:r>
          <w:rPr>
            <w:rStyle w:val="Hyperlink"/>
            <w:rFonts w:ascii="Times New Roman" w:hAnsi="Times New Roman" w:cs="Times New Roman"/>
            <w:color w:val="000000"/>
            <w:bdr w:val="single" w:sz="11" w:space="0" w:color="000000"/>
          </w:rPr>
          <w:t>://docs.convex.dev/</w:t>
        </w:r>
      </w:hyperlink>
    </w:p>
    <w:p w14:paraId="73374085" w14:textId="77777777" w:rsidR="00311FF9" w:rsidRDefault="00311FF9" w:rsidP="00311FF9">
      <w:pPr>
        <w:pStyle w:val="BodyText"/>
        <w:rPr>
          <w:rFonts w:ascii="Times New Roman" w:hAnsi="Times New Roman" w:cs="Times New Roman"/>
          <w:color w:val="000000"/>
        </w:rPr>
      </w:pPr>
      <w:r>
        <w:rPr>
          <w:rFonts w:ascii="Times New Roman" w:hAnsi="Times New Roman" w:cs="Times New Roman"/>
          <w:color w:val="000000"/>
        </w:rPr>
        <w:t xml:space="preserve">Davis, F. D. (1989). Perceived usefulness, perceived ease of use, and user acceptance of information technology. </w:t>
      </w:r>
      <w:r>
        <w:rPr>
          <w:rStyle w:val="Emphasis"/>
          <w:rFonts w:ascii="Times New Roman" w:hAnsi="Times New Roman" w:cs="Times New Roman"/>
          <w:color w:val="000000"/>
        </w:rPr>
        <w:t>MIS Quarterly</w:t>
      </w:r>
      <w:r>
        <w:rPr>
          <w:rFonts w:ascii="Times New Roman" w:hAnsi="Times New Roman" w:cs="Times New Roman"/>
          <w:color w:val="000000"/>
        </w:rPr>
        <w:t>, 13(3), 319-340.</w:t>
      </w:r>
      <w:hyperlink r:id="rId18" w:anchor="_blank" w:history="1">
        <w:r>
          <w:rPr>
            <w:rStyle w:val="Hyperlink"/>
            <w:rFonts w:ascii="Times New Roman" w:hAnsi="Times New Roman" w:cs="Times New Roman"/>
            <w:color w:val="000000"/>
            <w:bdr w:val="single" w:sz="11" w:space="0" w:color="000000"/>
          </w:rPr>
          <w:t>https://doi.org/10.2307/249008</w:t>
        </w:r>
      </w:hyperlink>
    </w:p>
    <w:p w14:paraId="29B32E12" w14:textId="77777777" w:rsidR="00311FF9" w:rsidRDefault="00311FF9" w:rsidP="00311FF9">
      <w:pPr>
        <w:pStyle w:val="BodyText"/>
        <w:rPr>
          <w:rFonts w:ascii="Times New Roman" w:hAnsi="Times New Roman" w:cs="Times New Roman"/>
          <w:color w:val="000000"/>
        </w:rPr>
      </w:pPr>
      <w:proofErr w:type="spellStart"/>
      <w:r>
        <w:rPr>
          <w:rFonts w:ascii="Times New Roman" w:hAnsi="Times New Roman" w:cs="Times New Roman"/>
          <w:color w:val="000000"/>
        </w:rPr>
        <w:t>DeLone</w:t>
      </w:r>
      <w:proofErr w:type="spellEnd"/>
      <w:r>
        <w:rPr>
          <w:rFonts w:ascii="Times New Roman" w:hAnsi="Times New Roman" w:cs="Times New Roman"/>
          <w:color w:val="000000"/>
        </w:rPr>
        <w:t xml:space="preserve">, W. H., &amp; McLean, E. R. (2003). The </w:t>
      </w:r>
      <w:proofErr w:type="spellStart"/>
      <w:r>
        <w:rPr>
          <w:rFonts w:ascii="Times New Roman" w:hAnsi="Times New Roman" w:cs="Times New Roman"/>
          <w:color w:val="000000"/>
        </w:rPr>
        <w:t>DeLone</w:t>
      </w:r>
      <w:proofErr w:type="spellEnd"/>
      <w:r>
        <w:rPr>
          <w:rFonts w:ascii="Times New Roman" w:hAnsi="Times New Roman" w:cs="Times New Roman"/>
          <w:color w:val="000000"/>
        </w:rPr>
        <w:t xml:space="preserve"> and McLean model of information systems success: A ten-year update. </w:t>
      </w:r>
      <w:r>
        <w:rPr>
          <w:rStyle w:val="Emphasis"/>
          <w:rFonts w:ascii="Times New Roman" w:hAnsi="Times New Roman" w:cs="Times New Roman"/>
          <w:color w:val="000000"/>
        </w:rPr>
        <w:t>Journal of Management Information Systems</w:t>
      </w:r>
      <w:r>
        <w:rPr>
          <w:rFonts w:ascii="Times New Roman" w:hAnsi="Times New Roman" w:cs="Times New Roman"/>
          <w:color w:val="000000"/>
        </w:rPr>
        <w:t xml:space="preserve">, 19(4), 9-30. </w:t>
      </w:r>
      <w:hyperlink r:id="rId19" w:anchor="_blank" w:history="1">
        <w:r>
          <w:rPr>
            <w:rStyle w:val="Hyperlink"/>
            <w:rFonts w:ascii="Times New Roman" w:hAnsi="Times New Roman" w:cs="Times New Roman"/>
            <w:color w:val="000000"/>
            <w:bdr w:val="single" w:sz="11" w:space="0" w:color="000000"/>
          </w:rPr>
          <w:t>https://doi.org/10.1080/07421222.2003.11045748</w:t>
        </w:r>
      </w:hyperlink>
    </w:p>
    <w:p w14:paraId="59FB36D6" w14:textId="77777777" w:rsidR="00311FF9" w:rsidRDefault="00311FF9" w:rsidP="00311FF9">
      <w:pPr>
        <w:pStyle w:val="BodyText"/>
      </w:pPr>
      <w:r>
        <w:rPr>
          <w:rFonts w:ascii="Times New Roman" w:hAnsi="Times New Roman" w:cs="Times New Roman"/>
          <w:color w:val="000000"/>
        </w:rPr>
        <w:t xml:space="preserve">European Union. (2016). General Data Protection Regulation (GDPR). </w:t>
      </w:r>
      <w:r>
        <w:rPr>
          <w:rStyle w:val="Emphasis"/>
          <w:rFonts w:ascii="Times New Roman" w:hAnsi="Times New Roman" w:cs="Times New Roman"/>
          <w:color w:val="000000"/>
        </w:rPr>
        <w:t>Official Journal of the European Union</w:t>
      </w:r>
      <w:r>
        <w:rPr>
          <w:rFonts w:ascii="Times New Roman" w:hAnsi="Times New Roman" w:cs="Times New Roman"/>
          <w:color w:val="000000"/>
        </w:rPr>
        <w:t>, L119, 1-88.</w:t>
      </w:r>
    </w:p>
    <w:p w14:paraId="1573A8D4" w14:textId="77777777" w:rsidR="00311FF9" w:rsidRDefault="00311FF9" w:rsidP="00311FF9">
      <w:pPr>
        <w:pStyle w:val="BodyText"/>
        <w:rPr>
          <w:rFonts w:ascii="Times New Roman" w:hAnsi="Times New Roman" w:cs="Times New Roman"/>
          <w:color w:val="000000"/>
        </w:rPr>
      </w:pPr>
      <w:r>
        <w:rPr>
          <w:rFonts w:ascii="Times New Roman" w:hAnsi="Times New Roman" w:cs="Times New Roman"/>
          <w:color w:val="000000"/>
        </w:rPr>
        <w:t xml:space="preserve">Face-api.js. (2022). </w:t>
      </w:r>
      <w:r>
        <w:rPr>
          <w:rStyle w:val="Emphasis"/>
          <w:rFonts w:ascii="Times New Roman" w:hAnsi="Times New Roman" w:cs="Times New Roman"/>
          <w:color w:val="000000"/>
        </w:rPr>
        <w:t>JavaScript API for face detection and recognition in the browser</w:t>
      </w:r>
      <w:r>
        <w:rPr>
          <w:rFonts w:ascii="Times New Roman" w:hAnsi="Times New Roman" w:cs="Times New Roman"/>
          <w:color w:val="000000"/>
        </w:rPr>
        <w:t xml:space="preserve">. </w:t>
      </w:r>
      <w:hyperlink r:id="rId20" w:anchor="_blank" w:history="1">
        <w:r>
          <w:rPr>
            <w:rStyle w:val="Hyperlink"/>
            <w:rFonts w:ascii="Times New Roman" w:hAnsi="Times New Roman" w:cs="Times New Roman"/>
            <w:color w:val="000000"/>
            <w:bdr w:val="single" w:sz="11" w:space="0" w:color="000000"/>
          </w:rPr>
          <w:t>https://github.com/justadudewhohacks/face-api.js/</w:t>
        </w:r>
      </w:hyperlink>
    </w:p>
    <w:p w14:paraId="112094E0" w14:textId="77777777" w:rsidR="00311FF9" w:rsidRDefault="00311FF9" w:rsidP="00311FF9">
      <w:pPr>
        <w:pStyle w:val="BodyText"/>
      </w:pPr>
      <w:r>
        <w:rPr>
          <w:rFonts w:ascii="Times New Roman" w:hAnsi="Times New Roman" w:cs="Times New Roman"/>
          <w:color w:val="000000"/>
        </w:rPr>
        <w:t>Google Research. (2021). TensorFlow.js: Machine learning for JavaScript developers. </w:t>
      </w:r>
      <w:r>
        <w:rPr>
          <w:rStyle w:val="Emphasis"/>
          <w:rFonts w:ascii="Times New Roman" w:hAnsi="Times New Roman" w:cs="Times New Roman"/>
          <w:color w:val="000000"/>
        </w:rPr>
        <w:t>Journal of Machine Learning Research</w:t>
      </w:r>
      <w:r>
        <w:rPr>
          <w:rFonts w:ascii="Times New Roman" w:hAnsi="Times New Roman" w:cs="Times New Roman"/>
          <w:color w:val="000000"/>
        </w:rPr>
        <w:t>, 22(1), 1-6.</w:t>
      </w:r>
    </w:p>
    <w:p w14:paraId="29FC1045" w14:textId="77777777" w:rsidR="00311FF9" w:rsidRDefault="00311FF9" w:rsidP="00311FF9">
      <w:pPr>
        <w:pStyle w:val="BodyText"/>
        <w:rPr>
          <w:rFonts w:ascii="Times New Roman" w:hAnsi="Times New Roman" w:cs="Times New Roman"/>
          <w:color w:val="000000"/>
        </w:rPr>
      </w:pPr>
      <w:r>
        <w:rPr>
          <w:rFonts w:ascii="Times New Roman" w:hAnsi="Times New Roman" w:cs="Times New Roman"/>
          <w:color w:val="000000"/>
        </w:rPr>
        <w:t xml:space="preserve">Kumar, R., &amp; Singh, P. (2021). Automated attendance systems in higher education: A comparative study of Indian universities. </w:t>
      </w:r>
      <w:r>
        <w:rPr>
          <w:rStyle w:val="Emphasis"/>
          <w:rFonts w:ascii="Times New Roman" w:hAnsi="Times New Roman" w:cs="Times New Roman"/>
          <w:color w:val="000000"/>
        </w:rPr>
        <w:t>International Journal of Educational Technology in Higher Education</w:t>
      </w:r>
      <w:r>
        <w:rPr>
          <w:rFonts w:ascii="Times New Roman" w:hAnsi="Times New Roman" w:cs="Times New Roman"/>
          <w:color w:val="000000"/>
        </w:rPr>
        <w:t xml:space="preserve">, 18(1), 45-67. </w:t>
      </w:r>
      <w:hyperlink r:id="rId21" w:anchor="_blank" w:history="1">
        <w:r>
          <w:rPr>
            <w:rStyle w:val="Hyperlink"/>
            <w:rFonts w:ascii="Times New Roman" w:hAnsi="Times New Roman" w:cs="Times New Roman"/>
            <w:color w:val="000000"/>
            <w:bdr w:val="single" w:sz="11" w:space="0" w:color="000000"/>
          </w:rPr>
          <w:t>https://doi.org/10.1186/s41239-021-00289-4</w:t>
        </w:r>
      </w:hyperlink>
    </w:p>
    <w:p w14:paraId="4608F810" w14:textId="77777777" w:rsidR="00311FF9" w:rsidRDefault="00311FF9" w:rsidP="00311FF9">
      <w:pPr>
        <w:pStyle w:val="BodyText"/>
        <w:rPr>
          <w:rFonts w:ascii="Times New Roman" w:hAnsi="Times New Roman" w:cs="Times New Roman"/>
          <w:color w:val="000000"/>
        </w:rPr>
      </w:pPr>
      <w:r>
        <w:rPr>
          <w:rFonts w:ascii="Times New Roman" w:hAnsi="Times New Roman" w:cs="Times New Roman"/>
          <w:color w:val="000000"/>
        </w:rPr>
        <w:t xml:space="preserve">Meta Platforms, Inc. (2022). React documentation: A JavaScript library for building user interfaces. </w:t>
      </w:r>
      <w:hyperlink r:id="rId22" w:anchor="_blank" w:history="1">
        <w:r>
          <w:rPr>
            <w:rStyle w:val="Hyperlink"/>
            <w:rFonts w:ascii="Times New Roman" w:hAnsi="Times New Roman" w:cs="Times New Roman"/>
            <w:color w:val="000000"/>
            <w:bdr w:val="single" w:sz="11" w:space="0" w:color="000000"/>
          </w:rPr>
          <w:t>https://react.dev/</w:t>
        </w:r>
      </w:hyperlink>
    </w:p>
    <w:p w14:paraId="61216536" w14:textId="77777777" w:rsidR="00311FF9" w:rsidRDefault="00311FF9" w:rsidP="00311FF9">
      <w:pPr>
        <w:pStyle w:val="BodyText"/>
      </w:pPr>
      <w:r>
        <w:rPr>
          <w:rFonts w:ascii="Times New Roman" w:hAnsi="Times New Roman" w:cs="Times New Roman"/>
          <w:color w:val="000000"/>
        </w:rPr>
        <w:t xml:space="preserve">MIT </w:t>
      </w:r>
      <w:proofErr w:type="spellStart"/>
      <w:r>
        <w:rPr>
          <w:rFonts w:ascii="Times New Roman" w:hAnsi="Times New Roman" w:cs="Times New Roman"/>
          <w:color w:val="000000"/>
        </w:rPr>
        <w:t>AutoAttendance</w:t>
      </w:r>
      <w:proofErr w:type="spellEnd"/>
      <w:r>
        <w:rPr>
          <w:rFonts w:ascii="Times New Roman" w:hAnsi="Times New Roman" w:cs="Times New Roman"/>
          <w:color w:val="000000"/>
        </w:rPr>
        <w:t xml:space="preserve"> Project Team. (2020). </w:t>
      </w:r>
      <w:proofErr w:type="spellStart"/>
      <w:r>
        <w:rPr>
          <w:rStyle w:val="Emphasis"/>
          <w:rFonts w:ascii="Times New Roman" w:hAnsi="Times New Roman" w:cs="Times New Roman"/>
          <w:color w:val="000000"/>
        </w:rPr>
        <w:t>AutoAttendance</w:t>
      </w:r>
      <w:proofErr w:type="spellEnd"/>
      <w:r>
        <w:rPr>
          <w:rStyle w:val="Emphasis"/>
          <w:rFonts w:ascii="Times New Roman" w:hAnsi="Times New Roman" w:cs="Times New Roman"/>
          <w:color w:val="000000"/>
        </w:rPr>
        <w:t xml:space="preserve">: Automated classroom attendance using computer vision </w:t>
      </w:r>
      <w:r>
        <w:rPr>
          <w:rFonts w:ascii="Times New Roman" w:hAnsi="Times New Roman" w:cs="Times New Roman"/>
          <w:color w:val="000000"/>
        </w:rPr>
        <w:t>(Technical Report No. MIT-CSAIL-TR-2020-001). Massachusetts Institute of Technology.</w:t>
      </w:r>
    </w:p>
    <w:p w14:paraId="5934BBEE" w14:textId="77777777" w:rsidR="00311FF9" w:rsidRDefault="00311FF9" w:rsidP="00311FF9">
      <w:pPr>
        <w:pStyle w:val="BodyText"/>
        <w:rPr>
          <w:rFonts w:ascii="Times New Roman" w:hAnsi="Times New Roman" w:cs="Times New Roman"/>
          <w:color w:val="000000"/>
        </w:rPr>
      </w:pPr>
      <w:r>
        <w:rPr>
          <w:rFonts w:ascii="Times New Roman" w:hAnsi="Times New Roman" w:cs="Times New Roman"/>
          <w:color w:val="000000"/>
        </w:rPr>
        <w:t xml:space="preserve">Nguyen, T., &amp; Patel, R. (2022). Serverless architectures for educational applications: Case studies and best practices. </w:t>
      </w:r>
      <w:r>
        <w:rPr>
          <w:rStyle w:val="Emphasis"/>
          <w:rFonts w:ascii="Times New Roman" w:hAnsi="Times New Roman" w:cs="Times New Roman"/>
          <w:color w:val="000000"/>
        </w:rPr>
        <w:t>Journal of Cloud Computing</w:t>
      </w:r>
      <w:r>
        <w:rPr>
          <w:rFonts w:ascii="Times New Roman" w:hAnsi="Times New Roman" w:cs="Times New Roman"/>
          <w:color w:val="000000"/>
        </w:rPr>
        <w:t xml:space="preserve">, 11(1), 89-104. </w:t>
      </w:r>
      <w:hyperlink r:id="rId23" w:anchor="_blank" w:history="1">
        <w:r>
          <w:rPr>
            <w:rStyle w:val="Hyperlink"/>
            <w:rFonts w:ascii="Times New Roman" w:hAnsi="Times New Roman" w:cs="Times New Roman"/>
            <w:color w:val="000000"/>
            <w:bdr w:val="single" w:sz="11" w:space="0" w:color="000000"/>
          </w:rPr>
          <w:t>https://doi.org/10.1186/s13677-022-00300-x</w:t>
        </w:r>
      </w:hyperlink>
    </w:p>
    <w:p w14:paraId="571A8834" w14:textId="77777777" w:rsidR="00311FF9" w:rsidRDefault="00311FF9" w:rsidP="00311FF9">
      <w:pPr>
        <w:pStyle w:val="BodyText"/>
      </w:pPr>
      <w:r>
        <w:rPr>
          <w:rFonts w:ascii="Times New Roman" w:hAnsi="Times New Roman" w:cs="Times New Roman"/>
          <w:color w:val="000000"/>
        </w:rPr>
        <w:t xml:space="preserve">OpenCV Foundation. (2021). </w:t>
      </w:r>
      <w:proofErr w:type="gramStart"/>
      <w:r>
        <w:rPr>
          <w:rFonts w:ascii="Times New Roman" w:hAnsi="Times New Roman" w:cs="Times New Roman"/>
          <w:color w:val="000000"/>
        </w:rPr>
        <w:t>Open source</w:t>
      </w:r>
      <w:proofErr w:type="gramEnd"/>
      <w:r>
        <w:rPr>
          <w:rFonts w:ascii="Times New Roman" w:hAnsi="Times New Roman" w:cs="Times New Roman"/>
          <w:color w:val="000000"/>
        </w:rPr>
        <w:t xml:space="preserve"> computer vision library. </w:t>
      </w:r>
      <w:r>
        <w:rPr>
          <w:rStyle w:val="Emphasis"/>
          <w:rFonts w:ascii="Times New Roman" w:hAnsi="Times New Roman" w:cs="Times New Roman"/>
          <w:color w:val="000000"/>
        </w:rPr>
        <w:t>Journal of Real-Time Image Processing</w:t>
      </w:r>
      <w:r>
        <w:rPr>
          <w:rFonts w:ascii="Times New Roman" w:hAnsi="Times New Roman" w:cs="Times New Roman"/>
          <w:color w:val="000000"/>
        </w:rPr>
        <w:t>, 18(3), 687-694.</w:t>
      </w:r>
    </w:p>
    <w:p w14:paraId="2FE81E90" w14:textId="77777777" w:rsidR="00311FF9" w:rsidRDefault="00311FF9" w:rsidP="00311FF9">
      <w:pPr>
        <w:pStyle w:val="BodyText"/>
      </w:pPr>
      <w:r>
        <w:rPr>
          <w:rFonts w:ascii="Times New Roman" w:hAnsi="Times New Roman" w:cs="Times New Roman"/>
          <w:color w:val="000000"/>
        </w:rPr>
        <w:lastRenderedPageBreak/>
        <w:t xml:space="preserve">Singapore Polytechnic. (2021). </w:t>
      </w:r>
      <w:r>
        <w:rPr>
          <w:rStyle w:val="Emphasis"/>
          <w:rFonts w:ascii="Times New Roman" w:hAnsi="Times New Roman" w:cs="Times New Roman"/>
          <w:color w:val="000000"/>
        </w:rPr>
        <w:t>Smart attendance system: Implementation report</w:t>
      </w:r>
      <w:r>
        <w:rPr>
          <w:rFonts w:ascii="Times New Roman" w:hAnsi="Times New Roman" w:cs="Times New Roman"/>
          <w:color w:val="000000"/>
        </w:rPr>
        <w:t>. Singapore Polytechnic Academic Services.</w:t>
      </w:r>
    </w:p>
    <w:p w14:paraId="76E954D3" w14:textId="77777777" w:rsidR="00311FF9" w:rsidRDefault="00311FF9" w:rsidP="00311FF9">
      <w:pPr>
        <w:pStyle w:val="BodyText"/>
        <w:rPr>
          <w:rFonts w:ascii="Times New Roman" w:hAnsi="Times New Roman" w:cs="Times New Roman"/>
          <w:color w:val="000000"/>
        </w:rPr>
      </w:pPr>
      <w:r>
        <w:rPr>
          <w:rFonts w:ascii="Times New Roman" w:hAnsi="Times New Roman" w:cs="Times New Roman"/>
          <w:color w:val="000000"/>
        </w:rPr>
        <w:t xml:space="preserve">Smith, J., Johnson, M., &amp; Williams, A. (2020). Comparative analysis of digital attendance tracking systems in higher education. </w:t>
      </w:r>
      <w:r>
        <w:rPr>
          <w:rStyle w:val="Emphasis"/>
          <w:rFonts w:ascii="Times New Roman" w:hAnsi="Times New Roman" w:cs="Times New Roman"/>
          <w:color w:val="000000"/>
        </w:rPr>
        <w:t>Educational Technology Research and Development</w:t>
      </w:r>
      <w:r>
        <w:rPr>
          <w:rFonts w:ascii="Times New Roman" w:hAnsi="Times New Roman" w:cs="Times New Roman"/>
          <w:color w:val="000000"/>
        </w:rPr>
        <w:t>, 68(4), 1789-1812.</w:t>
      </w:r>
      <w:hyperlink r:id="rId24" w:anchor="_blank" w:history="1">
        <w:r>
          <w:rPr>
            <w:rStyle w:val="Hyperlink"/>
            <w:rFonts w:ascii="Times New Roman" w:hAnsi="Times New Roman" w:cs="Times New Roman"/>
            <w:color w:val="000000"/>
            <w:bdr w:val="single" w:sz="11" w:space="0" w:color="000000"/>
          </w:rPr>
          <w:t>https://doi.org/10.1007/s11423-020-09761-w</w:t>
        </w:r>
      </w:hyperlink>
    </w:p>
    <w:p w14:paraId="70680CAC" w14:textId="77777777" w:rsidR="00311FF9" w:rsidRDefault="00311FF9" w:rsidP="00311FF9">
      <w:pPr>
        <w:pStyle w:val="BodyText"/>
      </w:pPr>
      <w:r>
        <w:rPr>
          <w:rFonts w:ascii="Times New Roman" w:hAnsi="Times New Roman" w:cs="Times New Roman"/>
          <w:color w:val="000000"/>
        </w:rPr>
        <w:t xml:space="preserve">TensorFlow.js Team. (2023). Face recognition in the browser with TensorFlow.js. </w:t>
      </w:r>
      <w:r>
        <w:rPr>
          <w:rStyle w:val="Emphasis"/>
          <w:rFonts w:ascii="Times New Roman" w:hAnsi="Times New Roman" w:cs="Times New Roman"/>
          <w:color w:val="000000"/>
        </w:rPr>
        <w:t>Proceedings of the Machine Learning Systems Conference</w:t>
      </w:r>
      <w:r>
        <w:rPr>
          <w:rFonts w:ascii="Times New Roman" w:hAnsi="Times New Roman" w:cs="Times New Roman"/>
          <w:color w:val="000000"/>
        </w:rPr>
        <w:t>, 5, 112-125.</w:t>
      </w:r>
    </w:p>
    <w:p w14:paraId="62BB2396" w14:textId="77777777" w:rsidR="00311FF9" w:rsidRDefault="00311FF9" w:rsidP="00311FF9">
      <w:pPr>
        <w:pStyle w:val="BodyText"/>
      </w:pPr>
      <w:r>
        <w:rPr>
          <w:rFonts w:ascii="Times New Roman" w:hAnsi="Times New Roman" w:cs="Times New Roman"/>
          <w:color w:val="000000"/>
        </w:rPr>
        <w:t xml:space="preserve">University of Nairobi. (2018). </w:t>
      </w:r>
      <w:r>
        <w:rPr>
          <w:rStyle w:val="Emphasis"/>
          <w:rFonts w:ascii="Times New Roman" w:hAnsi="Times New Roman" w:cs="Times New Roman"/>
          <w:color w:val="000000"/>
        </w:rPr>
        <w:t>Biometric attendance system implementation: Lessons learned and recommendations</w:t>
      </w:r>
      <w:r>
        <w:rPr>
          <w:rFonts w:ascii="Times New Roman" w:hAnsi="Times New Roman" w:cs="Times New Roman"/>
          <w:color w:val="000000"/>
        </w:rPr>
        <w:t>. University of Nairobi Press.</w:t>
      </w:r>
    </w:p>
    <w:p w14:paraId="40510A22" w14:textId="77777777" w:rsidR="00311FF9" w:rsidRDefault="00311FF9" w:rsidP="00311FF9">
      <w:pPr>
        <w:pStyle w:val="BodyText"/>
        <w:rPr>
          <w:rFonts w:ascii="Times New Roman" w:hAnsi="Times New Roman" w:cs="Times New Roman"/>
          <w:color w:val="000000"/>
        </w:rPr>
      </w:pPr>
      <w:r>
        <w:rPr>
          <w:rFonts w:ascii="Times New Roman" w:hAnsi="Times New Roman" w:cs="Times New Roman"/>
          <w:color w:val="000000"/>
        </w:rPr>
        <w:t xml:space="preserve">Venkatesh, V., Morris, M. G., Davis, G. B., &amp; Davis, F. D. (2003). User acceptance of information technology: Toward a unified view. </w:t>
      </w:r>
      <w:r>
        <w:rPr>
          <w:rStyle w:val="Emphasis"/>
          <w:rFonts w:ascii="Times New Roman" w:hAnsi="Times New Roman" w:cs="Times New Roman"/>
          <w:color w:val="000000"/>
        </w:rPr>
        <w:t>MIS Quarterly</w:t>
      </w:r>
      <w:r>
        <w:rPr>
          <w:rFonts w:ascii="Times New Roman" w:hAnsi="Times New Roman" w:cs="Times New Roman"/>
          <w:color w:val="000000"/>
        </w:rPr>
        <w:t xml:space="preserve">, 27(3), 425-478. </w:t>
      </w:r>
      <w:hyperlink r:id="rId25" w:anchor="_blank" w:history="1">
        <w:r>
          <w:rPr>
            <w:rStyle w:val="Hyperlink"/>
            <w:rFonts w:ascii="Times New Roman" w:hAnsi="Times New Roman" w:cs="Times New Roman"/>
            <w:b/>
            <w:bCs/>
            <w:color w:val="000000"/>
            <w:bdr w:val="single" w:sz="11" w:space="0" w:color="000000"/>
          </w:rPr>
          <w:t>https://doi.org/10.2307/30036540</w:t>
        </w:r>
      </w:hyperlink>
    </w:p>
    <w:p w14:paraId="7FFE8F9E" w14:textId="77777777" w:rsidR="00311FF9" w:rsidRDefault="00311FF9" w:rsidP="00311FF9">
      <w:pPr>
        <w:pStyle w:val="BodyText"/>
      </w:pPr>
      <w:r>
        <w:rPr>
          <w:rFonts w:ascii="Times New Roman" w:hAnsi="Times New Roman" w:cs="Times New Roman"/>
          <w:color w:val="000000"/>
        </w:rPr>
        <w:t xml:space="preserve">Vite Development Team. (2023). Next generation frontend tooling. </w:t>
      </w:r>
      <w:r>
        <w:rPr>
          <w:rStyle w:val="Emphasis"/>
          <w:rFonts w:ascii="Times New Roman" w:hAnsi="Times New Roman" w:cs="Times New Roman"/>
          <w:color w:val="000000"/>
        </w:rPr>
        <w:t>Journal of Web Engineering</w:t>
      </w:r>
      <w:r>
        <w:rPr>
          <w:rFonts w:ascii="Times New Roman" w:hAnsi="Times New Roman" w:cs="Times New Roman"/>
          <w:color w:val="000000"/>
        </w:rPr>
        <w:t>, 22(4), 567-582.</w:t>
      </w:r>
    </w:p>
    <w:p w14:paraId="63D8955C" w14:textId="77777777" w:rsidR="00311FF9" w:rsidRDefault="00311FF9" w:rsidP="00311FF9">
      <w:pPr>
        <w:pStyle w:val="BodyText"/>
        <w:rPr>
          <w:rFonts w:ascii="Times New Roman" w:hAnsi="Times New Roman" w:cs="Times New Roman"/>
          <w:color w:val="000000"/>
        </w:rPr>
      </w:pPr>
      <w:r>
        <w:rPr>
          <w:rFonts w:ascii="Times New Roman" w:hAnsi="Times New Roman" w:cs="Times New Roman"/>
          <w:color w:val="000000"/>
        </w:rPr>
        <w:t xml:space="preserve">World Wide Web Consortium. (2022). WebRTC 1.0: Real-time communication between browsers. </w:t>
      </w:r>
      <w:r>
        <w:rPr>
          <w:rStyle w:val="Emphasis"/>
          <w:rFonts w:ascii="Times New Roman" w:hAnsi="Times New Roman" w:cs="Times New Roman"/>
          <w:color w:val="000000"/>
        </w:rPr>
        <w:t>W3C Recommendation</w:t>
      </w:r>
      <w:r>
        <w:rPr>
          <w:rFonts w:ascii="Times New Roman" w:hAnsi="Times New Roman" w:cs="Times New Roman"/>
          <w:color w:val="000000"/>
        </w:rPr>
        <w:t xml:space="preserve">. </w:t>
      </w:r>
      <w:hyperlink r:id="rId26" w:anchor="_blank" w:history="1">
        <w:r>
          <w:rPr>
            <w:rStyle w:val="Hyperlink"/>
            <w:rFonts w:ascii="Times New Roman" w:hAnsi="Times New Roman" w:cs="Times New Roman"/>
            <w:color w:val="000000"/>
            <w:bdr w:val="single" w:sz="11" w:space="0" w:color="000000"/>
          </w:rPr>
          <w:t>https://www.w3.org/TR/webrtc/</w:t>
        </w:r>
      </w:hyperlink>
    </w:p>
    <w:p w14:paraId="06E6D918" w14:textId="77777777" w:rsidR="00311FF9" w:rsidRDefault="00311FF9" w:rsidP="00311FF9">
      <w:pPr>
        <w:pStyle w:val="BodyText"/>
        <w:rPr>
          <w:rFonts w:ascii="Times New Roman" w:hAnsi="Times New Roman" w:cs="Times New Roman"/>
        </w:rPr>
      </w:pPr>
      <w:r>
        <w:rPr>
          <w:rFonts w:ascii="Times New Roman" w:hAnsi="Times New Roman" w:cs="Times New Roman"/>
          <w:color w:val="000000"/>
        </w:rPr>
        <w:t xml:space="preserve">Zod Development Team. (2023). TypeScript-first schema validation with static type inference. </w:t>
      </w:r>
      <w:hyperlink r:id="rId27" w:anchor="_blank" w:history="1">
        <w:r>
          <w:rPr>
            <w:rStyle w:val="Hyperlink"/>
            <w:rFonts w:ascii="Times New Roman" w:hAnsi="Times New Roman" w:cs="Times New Roman"/>
            <w:color w:val="000000"/>
            <w:bdr w:val="single" w:sz="11" w:space="0" w:color="000000"/>
          </w:rPr>
          <w:t>https://github.com/colinhacks/zod</w:t>
        </w:r>
      </w:hyperlink>
    </w:p>
    <w:p w14:paraId="61232C0F" w14:textId="77777777" w:rsidR="00311FF9" w:rsidRDefault="00311FF9" w:rsidP="00311FF9">
      <w:pPr>
        <w:pStyle w:val="BodyText"/>
        <w:rPr>
          <w:rFonts w:ascii="Times New Roman" w:hAnsi="Times New Roman" w:cs="Times New Roman"/>
        </w:rPr>
      </w:pPr>
    </w:p>
    <w:p w14:paraId="1D5E1A16" w14:textId="77777777" w:rsidR="00311FF9" w:rsidRDefault="00311FF9" w:rsidP="00311FF9">
      <w:pPr>
        <w:pStyle w:val="BodyText"/>
        <w:rPr>
          <w:rFonts w:ascii="Times New Roman" w:hAnsi="Times New Roman" w:cs="Times New Roman"/>
        </w:rPr>
      </w:pPr>
    </w:p>
    <w:p w14:paraId="6D1CA012" w14:textId="77777777" w:rsidR="00C237A2" w:rsidRDefault="00C237A2" w:rsidP="00311FF9">
      <w:pPr>
        <w:pStyle w:val="BodyText"/>
        <w:rPr>
          <w:rFonts w:ascii="Times New Roman" w:hAnsi="Times New Roman" w:cs="Times New Roman"/>
        </w:rPr>
      </w:pPr>
    </w:p>
    <w:p w14:paraId="522900C6" w14:textId="77777777" w:rsidR="00C237A2" w:rsidRDefault="00C237A2" w:rsidP="00311FF9">
      <w:pPr>
        <w:pStyle w:val="BodyText"/>
        <w:rPr>
          <w:rFonts w:ascii="Times New Roman" w:hAnsi="Times New Roman" w:cs="Times New Roman"/>
        </w:rPr>
      </w:pPr>
    </w:p>
    <w:p w14:paraId="2554C836" w14:textId="77777777" w:rsidR="00C237A2" w:rsidRDefault="00C237A2" w:rsidP="00311FF9">
      <w:pPr>
        <w:pStyle w:val="BodyText"/>
        <w:rPr>
          <w:rFonts w:ascii="Times New Roman" w:hAnsi="Times New Roman" w:cs="Times New Roman"/>
        </w:rPr>
      </w:pPr>
    </w:p>
    <w:p w14:paraId="186402B3" w14:textId="77777777" w:rsidR="00C237A2" w:rsidRDefault="00C237A2" w:rsidP="00311FF9">
      <w:pPr>
        <w:pStyle w:val="BodyText"/>
        <w:rPr>
          <w:rFonts w:ascii="Times New Roman" w:hAnsi="Times New Roman" w:cs="Times New Roman"/>
        </w:rPr>
      </w:pPr>
    </w:p>
    <w:p w14:paraId="0682728C" w14:textId="77777777" w:rsidR="00C237A2" w:rsidRDefault="00C237A2" w:rsidP="00311FF9">
      <w:pPr>
        <w:pStyle w:val="BodyText"/>
        <w:rPr>
          <w:rFonts w:ascii="Times New Roman" w:hAnsi="Times New Roman" w:cs="Times New Roman"/>
        </w:rPr>
      </w:pPr>
    </w:p>
    <w:p w14:paraId="01AB937D" w14:textId="77777777" w:rsidR="00C237A2" w:rsidRDefault="00C237A2" w:rsidP="00311FF9">
      <w:pPr>
        <w:pStyle w:val="BodyText"/>
        <w:rPr>
          <w:rFonts w:ascii="Times New Roman" w:hAnsi="Times New Roman" w:cs="Times New Roman"/>
        </w:rPr>
      </w:pPr>
    </w:p>
    <w:p w14:paraId="535B2FD8" w14:textId="77777777" w:rsidR="00C237A2" w:rsidRDefault="00C237A2" w:rsidP="00311FF9">
      <w:pPr>
        <w:pStyle w:val="BodyText"/>
        <w:rPr>
          <w:rFonts w:ascii="Times New Roman" w:hAnsi="Times New Roman" w:cs="Times New Roman"/>
        </w:rPr>
      </w:pPr>
    </w:p>
    <w:p w14:paraId="3C41D395" w14:textId="77777777" w:rsidR="00C237A2" w:rsidRDefault="00C237A2" w:rsidP="00311FF9">
      <w:pPr>
        <w:pStyle w:val="BodyText"/>
        <w:rPr>
          <w:rFonts w:ascii="Times New Roman" w:hAnsi="Times New Roman" w:cs="Times New Roman"/>
        </w:rPr>
      </w:pPr>
    </w:p>
    <w:p w14:paraId="21D4AF64" w14:textId="77777777" w:rsidR="00C237A2" w:rsidRDefault="00C237A2" w:rsidP="00311FF9">
      <w:pPr>
        <w:pStyle w:val="BodyText"/>
        <w:rPr>
          <w:rFonts w:ascii="Times New Roman" w:hAnsi="Times New Roman" w:cs="Times New Roman"/>
        </w:rPr>
      </w:pPr>
    </w:p>
    <w:p w14:paraId="3E1B8147" w14:textId="77777777" w:rsidR="00311FF9" w:rsidRDefault="00311FF9" w:rsidP="00311FF9">
      <w:pPr>
        <w:pStyle w:val="Heading1"/>
      </w:pPr>
      <w:bookmarkStart w:id="60" w:name="_Toc216170046"/>
      <w:r>
        <w:rPr>
          <w:rStyle w:val="Strong"/>
          <w:rFonts w:ascii="Times New Roman" w:hAnsi="Times New Roman" w:cs="Times New Roman"/>
        </w:rPr>
        <w:lastRenderedPageBreak/>
        <w:t>APPENDICES</w:t>
      </w:r>
      <w:bookmarkEnd w:id="60"/>
    </w:p>
    <w:p w14:paraId="403B5EFA" w14:textId="572D81C6" w:rsidR="00311FF9" w:rsidRPr="00F9465D" w:rsidRDefault="00311FF9" w:rsidP="00311FF9">
      <w:pPr>
        <w:pStyle w:val="Heading2"/>
        <w:rPr>
          <w:rFonts w:ascii="Times New Roman" w:hAnsi="Times New Roman" w:cs="Times New Roman"/>
          <w:i/>
          <w:iCs/>
          <w:color w:val="000000"/>
          <w:u w:val="single"/>
        </w:rPr>
      </w:pPr>
      <w:bookmarkStart w:id="61" w:name="_Toc216170047"/>
      <w:r>
        <w:rPr>
          <w:rStyle w:val="Strong"/>
          <w:rFonts w:ascii="Times New Roman" w:hAnsi="Times New Roman" w:cs="Times New Roman"/>
          <w:color w:val="000000"/>
          <w:u w:val="single"/>
        </w:rPr>
        <w:t xml:space="preserve">Appendix I – Source Code </w:t>
      </w:r>
      <w:r>
        <w:rPr>
          <w:rStyle w:val="Emphasis"/>
          <w:rFonts w:ascii="Times New Roman" w:hAnsi="Times New Roman" w:cs="Times New Roman"/>
          <w:color w:val="000000"/>
          <w:u w:val="single"/>
        </w:rPr>
        <w:t>(</w:t>
      </w:r>
      <w:hyperlink r:id="rId28" w:history="1">
        <w:r w:rsidR="00F9465D" w:rsidRPr="004F6606">
          <w:rPr>
            <w:rStyle w:val="Hyperlink"/>
            <w:rFonts w:ascii="Times New Roman" w:hAnsi="Times New Roman" w:cs="Times New Roman"/>
          </w:rPr>
          <w:t>https://github.com/bos-com/biometric-attendance-management_system/</w:t>
        </w:r>
      </w:hyperlink>
      <w:r w:rsidR="00F9465D">
        <w:rPr>
          <w:rStyle w:val="Emphasis"/>
          <w:rFonts w:ascii="Times New Roman" w:hAnsi="Times New Roman" w:cs="Times New Roman"/>
          <w:color w:val="000000"/>
          <w:u w:val="single"/>
        </w:rPr>
        <w:t xml:space="preserve"> </w:t>
      </w:r>
      <w:r>
        <w:rPr>
          <w:rStyle w:val="Emphasis"/>
          <w:rFonts w:ascii="Times New Roman" w:hAnsi="Times New Roman" w:cs="Times New Roman"/>
          <w:color w:val="000000"/>
          <w:u w:val="single"/>
        </w:rPr>
        <w:t>)</w:t>
      </w:r>
      <w:r>
        <w:br/>
        <w:t>"use client</w:t>
      </w:r>
      <w:proofErr w:type="gramStart"/>
      <w:r>
        <w:t>";</w:t>
      </w:r>
      <w:bookmarkEnd w:id="61"/>
      <w:proofErr w:type="gramEnd"/>
    </w:p>
    <w:p w14:paraId="40B78306" w14:textId="77777777" w:rsidR="00311FF9" w:rsidRDefault="00311FF9" w:rsidP="00311FF9">
      <w:pPr>
        <w:pStyle w:val="BodyText"/>
      </w:pPr>
      <w:r>
        <w:rPr>
          <w:rFonts w:ascii="Times New Roman" w:hAnsi="Times New Roman" w:cs="Times New Roman"/>
          <w:color w:val="000000"/>
        </w:rPr>
        <w:t xml:space="preserve">import </w:t>
      </w:r>
      <w:proofErr w:type="gramStart"/>
      <w:r>
        <w:rPr>
          <w:rFonts w:ascii="Times New Roman" w:hAnsi="Times New Roman" w:cs="Times New Roman"/>
          <w:color w:val="000000"/>
        </w:rPr>
        <w:t xml:space="preserve">{ </w:t>
      </w:r>
      <w:proofErr w:type="spellStart"/>
      <w:r>
        <w:rPr>
          <w:rFonts w:ascii="Times New Roman" w:hAnsi="Times New Roman" w:cs="Times New Roman"/>
          <w:color w:val="000000"/>
        </w:rPr>
        <w:t>useEffect</w:t>
      </w:r>
      <w:proofErr w:type="spellEnd"/>
      <w:proofErr w:type="gramEnd"/>
      <w:r>
        <w:rPr>
          <w:rFonts w:ascii="Times New Roman" w:hAnsi="Times New Roman" w:cs="Times New Roman"/>
          <w:color w:val="000000"/>
        </w:rPr>
        <w:t xml:space="preserve">, </w:t>
      </w:r>
      <w:proofErr w:type="spellStart"/>
      <w:r>
        <w:rPr>
          <w:rFonts w:ascii="Times New Roman" w:hAnsi="Times New Roman" w:cs="Times New Roman"/>
          <w:color w:val="000000"/>
        </w:rPr>
        <w:t>useRef</w:t>
      </w:r>
      <w:proofErr w:type="spellEnd"/>
      <w:r>
        <w:rPr>
          <w:rFonts w:ascii="Times New Roman" w:hAnsi="Times New Roman" w:cs="Times New Roman"/>
          <w:color w:val="000000"/>
        </w:rPr>
        <w:t xml:space="preserve">, </w:t>
      </w:r>
      <w:proofErr w:type="spellStart"/>
      <w:r>
        <w:rPr>
          <w:rFonts w:ascii="Times New Roman" w:hAnsi="Times New Roman" w:cs="Times New Roman"/>
          <w:color w:val="000000"/>
        </w:rPr>
        <w:t>useState</w:t>
      </w:r>
      <w:proofErr w:type="spellEnd"/>
      <w:r>
        <w:rPr>
          <w:rFonts w:ascii="Times New Roman" w:hAnsi="Times New Roman" w:cs="Times New Roman"/>
          <w:color w:val="000000"/>
        </w:rPr>
        <w:t xml:space="preserve">, </w:t>
      </w:r>
      <w:proofErr w:type="spellStart"/>
      <w:proofErr w:type="gramStart"/>
      <w:r>
        <w:rPr>
          <w:rFonts w:ascii="Times New Roman" w:hAnsi="Times New Roman" w:cs="Times New Roman"/>
          <w:color w:val="000000"/>
        </w:rPr>
        <w:t>useCallback</w:t>
      </w:r>
      <w:proofErr w:type="spellEnd"/>
      <w:r>
        <w:rPr>
          <w:rFonts w:ascii="Times New Roman" w:hAnsi="Times New Roman" w:cs="Times New Roman"/>
          <w:color w:val="000000"/>
        </w:rPr>
        <w:t xml:space="preserve"> }</w:t>
      </w:r>
      <w:proofErr w:type="gramEnd"/>
      <w:r>
        <w:rPr>
          <w:rFonts w:ascii="Times New Roman" w:hAnsi="Times New Roman" w:cs="Times New Roman"/>
          <w:color w:val="000000"/>
        </w:rPr>
        <w:t xml:space="preserve"> from "react</w:t>
      </w:r>
      <w:proofErr w:type="gramStart"/>
      <w:r>
        <w:rPr>
          <w:rFonts w:ascii="Times New Roman" w:hAnsi="Times New Roman" w:cs="Times New Roman"/>
          <w:color w:val="000000"/>
        </w:rPr>
        <w:t>";</w:t>
      </w:r>
      <w:proofErr w:type="gramEnd"/>
    </w:p>
    <w:p w14:paraId="5B2A4DBA" w14:textId="77777777" w:rsidR="00311FF9" w:rsidRDefault="00311FF9" w:rsidP="00311FF9">
      <w:pPr>
        <w:pStyle w:val="BodyText"/>
      </w:pPr>
      <w:r>
        <w:rPr>
          <w:rFonts w:ascii="Times New Roman" w:hAnsi="Times New Roman" w:cs="Times New Roman"/>
          <w:color w:val="000000"/>
        </w:rPr>
        <w:t xml:space="preserve">import * as </w:t>
      </w:r>
      <w:proofErr w:type="spellStart"/>
      <w:r>
        <w:rPr>
          <w:rFonts w:ascii="Times New Roman" w:hAnsi="Times New Roman" w:cs="Times New Roman"/>
          <w:color w:val="000000"/>
        </w:rPr>
        <w:t>faceapi</w:t>
      </w:r>
      <w:proofErr w:type="spellEnd"/>
      <w:r>
        <w:rPr>
          <w:rFonts w:ascii="Times New Roman" w:hAnsi="Times New Roman" w:cs="Times New Roman"/>
          <w:color w:val="000000"/>
        </w:rPr>
        <w:t xml:space="preserve"> from "face-api.js</w:t>
      </w:r>
      <w:proofErr w:type="gramStart"/>
      <w:r>
        <w:rPr>
          <w:rFonts w:ascii="Times New Roman" w:hAnsi="Times New Roman" w:cs="Times New Roman"/>
          <w:color w:val="000000"/>
        </w:rPr>
        <w:t>";</w:t>
      </w:r>
      <w:proofErr w:type="gramEnd"/>
    </w:p>
    <w:p w14:paraId="00F4BC87" w14:textId="77777777" w:rsidR="00311FF9" w:rsidRDefault="00311FF9" w:rsidP="00311FF9">
      <w:pPr>
        <w:pStyle w:val="BodyText"/>
      </w:pPr>
      <w:r>
        <w:rPr>
          <w:rFonts w:ascii="Times New Roman" w:hAnsi="Times New Roman" w:cs="Times New Roman"/>
          <w:color w:val="000000"/>
        </w:rPr>
        <w:t xml:space="preserve">import </w:t>
      </w:r>
      <w:proofErr w:type="gramStart"/>
      <w:r>
        <w:rPr>
          <w:rFonts w:ascii="Times New Roman" w:hAnsi="Times New Roman" w:cs="Times New Roman"/>
          <w:color w:val="000000"/>
        </w:rPr>
        <w:t xml:space="preserve">{ </w:t>
      </w:r>
      <w:proofErr w:type="spellStart"/>
      <w:r>
        <w:rPr>
          <w:rFonts w:ascii="Times New Roman" w:hAnsi="Times New Roman" w:cs="Times New Roman"/>
          <w:color w:val="000000"/>
        </w:rPr>
        <w:t>useMutation</w:t>
      </w:r>
      <w:proofErr w:type="spellEnd"/>
      <w:proofErr w:type="gramEnd"/>
      <w:r>
        <w:rPr>
          <w:rFonts w:ascii="Times New Roman" w:hAnsi="Times New Roman" w:cs="Times New Roman"/>
          <w:color w:val="000000"/>
        </w:rPr>
        <w:t xml:space="preserve">, </w:t>
      </w:r>
      <w:proofErr w:type="spellStart"/>
      <w:proofErr w:type="gramStart"/>
      <w:r>
        <w:rPr>
          <w:rFonts w:ascii="Times New Roman" w:hAnsi="Times New Roman" w:cs="Times New Roman"/>
          <w:color w:val="000000"/>
        </w:rPr>
        <w:t>useQuery</w:t>
      </w:r>
      <w:proofErr w:type="spellEnd"/>
      <w:r>
        <w:rPr>
          <w:rFonts w:ascii="Times New Roman" w:hAnsi="Times New Roman" w:cs="Times New Roman"/>
          <w:color w:val="000000"/>
        </w:rPr>
        <w:t xml:space="preserve"> }</w:t>
      </w:r>
      <w:proofErr w:type="gramEnd"/>
      <w:r>
        <w:rPr>
          <w:rFonts w:ascii="Times New Roman" w:hAnsi="Times New Roman" w:cs="Times New Roman"/>
          <w:color w:val="000000"/>
        </w:rPr>
        <w:t xml:space="preserve"> from "convex/react</w:t>
      </w:r>
      <w:proofErr w:type="gramStart"/>
      <w:r>
        <w:rPr>
          <w:rFonts w:ascii="Times New Roman" w:hAnsi="Times New Roman" w:cs="Times New Roman"/>
          <w:color w:val="000000"/>
        </w:rPr>
        <w:t>";</w:t>
      </w:r>
      <w:proofErr w:type="gramEnd"/>
    </w:p>
    <w:p w14:paraId="47F1465B" w14:textId="77777777" w:rsidR="00311FF9" w:rsidRDefault="00311FF9" w:rsidP="00311FF9">
      <w:pPr>
        <w:pStyle w:val="BodyText"/>
      </w:pPr>
      <w:r>
        <w:rPr>
          <w:rFonts w:ascii="Times New Roman" w:hAnsi="Times New Roman" w:cs="Times New Roman"/>
          <w:color w:val="000000"/>
        </w:rPr>
        <w:t xml:space="preserve">import </w:t>
      </w:r>
      <w:proofErr w:type="gramStart"/>
      <w:r>
        <w:rPr>
          <w:rFonts w:ascii="Times New Roman" w:hAnsi="Times New Roman" w:cs="Times New Roman"/>
          <w:color w:val="000000"/>
        </w:rPr>
        <w:t xml:space="preserve">{ </w:t>
      </w:r>
      <w:proofErr w:type="spellStart"/>
      <w:r>
        <w:rPr>
          <w:rFonts w:ascii="Times New Roman" w:hAnsi="Times New Roman" w:cs="Times New Roman"/>
          <w:color w:val="000000"/>
        </w:rPr>
        <w:t>api</w:t>
      </w:r>
      <w:proofErr w:type="spellEnd"/>
      <w:proofErr w:type="gramEnd"/>
      <w:r>
        <w:rPr>
          <w:rFonts w:ascii="Times New Roman" w:hAnsi="Times New Roman" w:cs="Times New Roman"/>
          <w:color w:val="000000"/>
        </w:rPr>
        <w:t xml:space="preserve"> } from "@/convex/_generated/</w:t>
      </w:r>
      <w:proofErr w:type="spellStart"/>
      <w:r>
        <w:rPr>
          <w:rFonts w:ascii="Times New Roman" w:hAnsi="Times New Roman" w:cs="Times New Roman"/>
          <w:color w:val="000000"/>
        </w:rPr>
        <w:t>api</w:t>
      </w:r>
      <w:proofErr w:type="spellEnd"/>
      <w:proofErr w:type="gramStart"/>
      <w:r>
        <w:rPr>
          <w:rFonts w:ascii="Times New Roman" w:hAnsi="Times New Roman" w:cs="Times New Roman"/>
          <w:color w:val="000000"/>
        </w:rPr>
        <w:t>";</w:t>
      </w:r>
      <w:proofErr w:type="gramEnd"/>
    </w:p>
    <w:p w14:paraId="0E24FD8F" w14:textId="77777777" w:rsidR="00311FF9" w:rsidRDefault="00311FF9" w:rsidP="00311FF9">
      <w:pPr>
        <w:pStyle w:val="BodyText"/>
      </w:pPr>
      <w:r>
        <w:rPr>
          <w:rFonts w:ascii="Times New Roman" w:hAnsi="Times New Roman" w:cs="Times New Roman"/>
          <w:color w:val="000000"/>
        </w:rPr>
        <w:t xml:space="preserve">import </w:t>
      </w:r>
      <w:proofErr w:type="gramStart"/>
      <w:r>
        <w:rPr>
          <w:rFonts w:ascii="Times New Roman" w:hAnsi="Times New Roman" w:cs="Times New Roman"/>
          <w:color w:val="000000"/>
        </w:rPr>
        <w:t>{ Id</w:t>
      </w:r>
      <w:proofErr w:type="gramEnd"/>
      <w:r>
        <w:rPr>
          <w:rFonts w:ascii="Times New Roman" w:hAnsi="Times New Roman" w:cs="Times New Roman"/>
          <w:color w:val="000000"/>
        </w:rPr>
        <w:t xml:space="preserve"> } from "@/convex/_generated/</w:t>
      </w:r>
      <w:proofErr w:type="spellStart"/>
      <w:r>
        <w:rPr>
          <w:rFonts w:ascii="Times New Roman" w:hAnsi="Times New Roman" w:cs="Times New Roman"/>
          <w:color w:val="000000"/>
        </w:rPr>
        <w:t>dataModel</w:t>
      </w:r>
      <w:proofErr w:type="spellEnd"/>
      <w:proofErr w:type="gramStart"/>
      <w:r>
        <w:rPr>
          <w:rFonts w:ascii="Times New Roman" w:hAnsi="Times New Roman" w:cs="Times New Roman"/>
          <w:color w:val="000000"/>
        </w:rPr>
        <w:t>";</w:t>
      </w:r>
      <w:proofErr w:type="gramEnd"/>
    </w:p>
    <w:p w14:paraId="3C20167D" w14:textId="77777777" w:rsidR="00311FF9" w:rsidRDefault="00311FF9" w:rsidP="00311FF9">
      <w:pPr>
        <w:pStyle w:val="BodyText"/>
      </w:pPr>
      <w:r>
        <w:rPr>
          <w:rFonts w:ascii="Times New Roman" w:hAnsi="Times New Roman" w:cs="Times New Roman"/>
          <w:color w:val="000000"/>
        </w:rPr>
        <w:t xml:space="preserve">import </w:t>
      </w:r>
      <w:proofErr w:type="gramStart"/>
      <w:r>
        <w:rPr>
          <w:rFonts w:ascii="Times New Roman" w:hAnsi="Times New Roman" w:cs="Times New Roman"/>
          <w:color w:val="000000"/>
        </w:rPr>
        <w:t>{ Badge</w:t>
      </w:r>
      <w:proofErr w:type="gramEnd"/>
      <w:r>
        <w:rPr>
          <w:rFonts w:ascii="Times New Roman" w:hAnsi="Times New Roman" w:cs="Times New Roman"/>
          <w:color w:val="000000"/>
        </w:rPr>
        <w:t xml:space="preserve"> } from "@/</w:t>
      </w:r>
      <w:proofErr w:type="spellStart"/>
      <w:r>
        <w:rPr>
          <w:rFonts w:ascii="Times New Roman" w:hAnsi="Times New Roman" w:cs="Times New Roman"/>
          <w:color w:val="000000"/>
        </w:rPr>
        <w:t>adminComponents</w:t>
      </w:r>
      <w:proofErr w:type="spellEnd"/>
      <w:r>
        <w:rPr>
          <w:rFonts w:ascii="Times New Roman" w:hAnsi="Times New Roman" w:cs="Times New Roman"/>
          <w:color w:val="000000"/>
        </w:rPr>
        <w:t>/</w:t>
      </w:r>
      <w:proofErr w:type="spellStart"/>
      <w:r>
        <w:rPr>
          <w:rFonts w:ascii="Times New Roman" w:hAnsi="Times New Roman" w:cs="Times New Roman"/>
          <w:color w:val="000000"/>
        </w:rPr>
        <w:t>ui</w:t>
      </w:r>
      <w:proofErr w:type="spellEnd"/>
      <w:r>
        <w:rPr>
          <w:rFonts w:ascii="Times New Roman" w:hAnsi="Times New Roman" w:cs="Times New Roman"/>
          <w:color w:val="000000"/>
        </w:rPr>
        <w:t>/badge</w:t>
      </w:r>
      <w:proofErr w:type="gramStart"/>
      <w:r>
        <w:rPr>
          <w:rFonts w:ascii="Times New Roman" w:hAnsi="Times New Roman" w:cs="Times New Roman"/>
          <w:color w:val="000000"/>
        </w:rPr>
        <w:t>";</w:t>
      </w:r>
      <w:proofErr w:type="gramEnd"/>
    </w:p>
    <w:p w14:paraId="360B9473" w14:textId="77777777" w:rsidR="00311FF9" w:rsidRDefault="00311FF9" w:rsidP="00311FF9">
      <w:pPr>
        <w:pStyle w:val="BodyText"/>
      </w:pPr>
      <w:r>
        <w:rPr>
          <w:rFonts w:ascii="Times New Roman" w:hAnsi="Times New Roman" w:cs="Times New Roman"/>
          <w:color w:val="000000"/>
        </w:rPr>
        <w:t xml:space="preserve">import </w:t>
      </w:r>
      <w:proofErr w:type="gramStart"/>
      <w:r>
        <w:rPr>
          <w:rFonts w:ascii="Times New Roman" w:hAnsi="Times New Roman" w:cs="Times New Roman"/>
          <w:color w:val="000000"/>
        </w:rPr>
        <w:t>{ Card</w:t>
      </w:r>
      <w:proofErr w:type="gramEnd"/>
      <w:r>
        <w:rPr>
          <w:rFonts w:ascii="Times New Roman" w:hAnsi="Times New Roman" w:cs="Times New Roman"/>
          <w:color w:val="000000"/>
        </w:rPr>
        <w:t xml:space="preserve"> } from "@/components/</w:t>
      </w:r>
      <w:proofErr w:type="spellStart"/>
      <w:r>
        <w:rPr>
          <w:rFonts w:ascii="Times New Roman" w:hAnsi="Times New Roman" w:cs="Times New Roman"/>
          <w:color w:val="000000"/>
        </w:rPr>
        <w:t>ui</w:t>
      </w:r>
      <w:proofErr w:type="spellEnd"/>
      <w:r>
        <w:rPr>
          <w:rFonts w:ascii="Times New Roman" w:hAnsi="Times New Roman" w:cs="Times New Roman"/>
          <w:color w:val="000000"/>
        </w:rPr>
        <w:t>/card</w:t>
      </w:r>
      <w:proofErr w:type="gramStart"/>
      <w:r>
        <w:rPr>
          <w:rFonts w:ascii="Times New Roman" w:hAnsi="Times New Roman" w:cs="Times New Roman"/>
          <w:color w:val="000000"/>
        </w:rPr>
        <w:t>";</w:t>
      </w:r>
      <w:proofErr w:type="gramEnd"/>
    </w:p>
    <w:p w14:paraId="754ACDDA" w14:textId="77777777" w:rsidR="00311FF9" w:rsidRDefault="00311FF9" w:rsidP="00311FF9">
      <w:pPr>
        <w:pStyle w:val="BodyText"/>
      </w:pPr>
      <w:r>
        <w:rPr>
          <w:rFonts w:ascii="Times New Roman" w:hAnsi="Times New Roman" w:cs="Times New Roman"/>
          <w:color w:val="000000"/>
        </w:rPr>
        <w:t xml:space="preserve">import </w:t>
      </w:r>
      <w:proofErr w:type="gramStart"/>
      <w:r>
        <w:rPr>
          <w:rFonts w:ascii="Times New Roman" w:hAnsi="Times New Roman" w:cs="Times New Roman"/>
          <w:color w:val="000000"/>
        </w:rPr>
        <w:t xml:space="preserve">{ </w:t>
      </w:r>
      <w:proofErr w:type="spellStart"/>
      <w:r>
        <w:rPr>
          <w:rFonts w:ascii="Times New Roman" w:hAnsi="Times New Roman" w:cs="Times New Roman"/>
          <w:color w:val="000000"/>
        </w:rPr>
        <w:t>CheckCircle</w:t>
      </w:r>
      <w:proofErr w:type="spellEnd"/>
      <w:proofErr w:type="gramEnd"/>
      <w:r>
        <w:rPr>
          <w:rFonts w:ascii="Times New Roman" w:hAnsi="Times New Roman" w:cs="Times New Roman"/>
          <w:color w:val="000000"/>
        </w:rPr>
        <w:t xml:space="preserve">, Users, Clock, </w:t>
      </w:r>
      <w:proofErr w:type="spellStart"/>
      <w:r>
        <w:rPr>
          <w:rFonts w:ascii="Times New Roman" w:hAnsi="Times New Roman" w:cs="Times New Roman"/>
          <w:color w:val="000000"/>
        </w:rPr>
        <w:t>AlertCircle</w:t>
      </w:r>
      <w:proofErr w:type="spellEnd"/>
      <w:r>
        <w:rPr>
          <w:rFonts w:ascii="Times New Roman" w:hAnsi="Times New Roman" w:cs="Times New Roman"/>
          <w:color w:val="000000"/>
        </w:rPr>
        <w:t xml:space="preserve">, </w:t>
      </w:r>
      <w:proofErr w:type="spellStart"/>
      <w:proofErr w:type="gramStart"/>
      <w:r>
        <w:rPr>
          <w:rFonts w:ascii="Times New Roman" w:hAnsi="Times New Roman" w:cs="Times New Roman"/>
          <w:color w:val="000000"/>
        </w:rPr>
        <w:t>BookOpen</w:t>
      </w:r>
      <w:proofErr w:type="spellEnd"/>
      <w:r>
        <w:rPr>
          <w:rFonts w:ascii="Times New Roman" w:hAnsi="Times New Roman" w:cs="Times New Roman"/>
          <w:color w:val="000000"/>
        </w:rPr>
        <w:t xml:space="preserve"> }</w:t>
      </w:r>
      <w:proofErr w:type="gramEnd"/>
      <w:r>
        <w:rPr>
          <w:rFonts w:ascii="Times New Roman" w:hAnsi="Times New Roman" w:cs="Times New Roman"/>
          <w:color w:val="000000"/>
        </w:rPr>
        <w:t xml:space="preserve"> from "</w:t>
      </w:r>
      <w:proofErr w:type="spellStart"/>
      <w:r>
        <w:rPr>
          <w:rFonts w:ascii="Times New Roman" w:hAnsi="Times New Roman" w:cs="Times New Roman"/>
          <w:color w:val="000000"/>
        </w:rPr>
        <w:t>lucide</w:t>
      </w:r>
      <w:proofErr w:type="spellEnd"/>
      <w:r>
        <w:rPr>
          <w:rFonts w:ascii="Times New Roman" w:hAnsi="Times New Roman" w:cs="Times New Roman"/>
          <w:color w:val="000000"/>
        </w:rPr>
        <w:t>-react</w:t>
      </w:r>
      <w:proofErr w:type="gramStart"/>
      <w:r>
        <w:rPr>
          <w:rFonts w:ascii="Times New Roman" w:hAnsi="Times New Roman" w:cs="Times New Roman"/>
          <w:color w:val="000000"/>
        </w:rPr>
        <w:t>";</w:t>
      </w:r>
      <w:proofErr w:type="gramEnd"/>
    </w:p>
    <w:p w14:paraId="51C80860" w14:textId="77777777" w:rsidR="00311FF9" w:rsidRDefault="00311FF9" w:rsidP="00311FF9">
      <w:pPr>
        <w:pStyle w:val="BodyText"/>
      </w:pPr>
    </w:p>
    <w:p w14:paraId="01F61F2C" w14:textId="77777777" w:rsidR="00311FF9" w:rsidRDefault="00311FF9" w:rsidP="00311FF9">
      <w:pPr>
        <w:pStyle w:val="BodyText"/>
      </w:pPr>
      <w:r>
        <w:rPr>
          <w:rFonts w:ascii="Times New Roman" w:hAnsi="Times New Roman" w:cs="Times New Roman"/>
          <w:color w:val="000000"/>
        </w:rPr>
        <w:t xml:space="preserve">interface </w:t>
      </w:r>
      <w:proofErr w:type="spellStart"/>
      <w:r>
        <w:rPr>
          <w:rFonts w:ascii="Times New Roman" w:hAnsi="Times New Roman" w:cs="Times New Roman"/>
          <w:color w:val="000000"/>
        </w:rPr>
        <w:t>VideoCaptureProps</w:t>
      </w:r>
      <w:proofErr w:type="spellEnd"/>
      <w:r>
        <w:rPr>
          <w:rFonts w:ascii="Times New Roman" w:hAnsi="Times New Roman" w:cs="Times New Roman"/>
          <w:color w:val="000000"/>
        </w:rPr>
        <w:t xml:space="preserve"> {</w:t>
      </w:r>
    </w:p>
    <w:p w14:paraId="5A169BB9" w14:textId="77777777" w:rsidR="00311FF9" w:rsidRDefault="00311FF9" w:rsidP="00311FF9">
      <w:pPr>
        <w:pStyle w:val="BodyText"/>
      </w:pPr>
      <w:r>
        <w:rPr>
          <w:rFonts w:ascii="Times New Roman" w:hAnsi="Times New Roman" w:cs="Times New Roman"/>
          <w:color w:val="000000"/>
        </w:rPr>
        <w:t xml:space="preserve">  </w:t>
      </w:r>
      <w:proofErr w:type="spellStart"/>
      <w:proofErr w:type="gramStart"/>
      <w:r>
        <w:rPr>
          <w:rFonts w:ascii="Times New Roman" w:hAnsi="Times New Roman" w:cs="Times New Roman"/>
          <w:color w:val="000000"/>
        </w:rPr>
        <w:t>sessionId</w:t>
      </w:r>
      <w:proofErr w:type="spellEnd"/>
      <w:r>
        <w:rPr>
          <w:rFonts w:ascii="Times New Roman" w:hAnsi="Times New Roman" w:cs="Times New Roman"/>
          <w:color w:val="000000"/>
        </w:rPr>
        <w:t>?:</w:t>
      </w:r>
      <w:proofErr w:type="gramEnd"/>
      <w:r>
        <w:rPr>
          <w:rFonts w:ascii="Times New Roman" w:hAnsi="Times New Roman" w:cs="Times New Roman"/>
          <w:color w:val="000000"/>
        </w:rPr>
        <w:t xml:space="preserve"> Id&lt;"</w:t>
      </w:r>
      <w:proofErr w:type="spellStart"/>
      <w:r>
        <w:rPr>
          <w:rFonts w:ascii="Times New Roman" w:hAnsi="Times New Roman" w:cs="Times New Roman"/>
          <w:color w:val="000000"/>
        </w:rPr>
        <w:t>attendance_sessions</w:t>
      </w:r>
      <w:proofErr w:type="spellEnd"/>
      <w:r>
        <w:rPr>
          <w:rFonts w:ascii="Times New Roman" w:hAnsi="Times New Roman" w:cs="Times New Roman"/>
          <w:color w:val="000000"/>
        </w:rPr>
        <w:t>"</w:t>
      </w:r>
      <w:proofErr w:type="gramStart"/>
      <w:r>
        <w:rPr>
          <w:rFonts w:ascii="Times New Roman" w:hAnsi="Times New Roman" w:cs="Times New Roman"/>
          <w:color w:val="000000"/>
        </w:rPr>
        <w:t>&gt;;</w:t>
      </w:r>
      <w:proofErr w:type="gramEnd"/>
    </w:p>
    <w:p w14:paraId="3060DFA7" w14:textId="77777777" w:rsidR="00311FF9" w:rsidRDefault="00311FF9" w:rsidP="00311FF9">
      <w:pPr>
        <w:pStyle w:val="BodyText"/>
      </w:pPr>
      <w:r>
        <w:rPr>
          <w:rFonts w:ascii="Times New Roman" w:hAnsi="Times New Roman" w:cs="Times New Roman"/>
          <w:color w:val="000000"/>
        </w:rPr>
        <w:t xml:space="preserve">  </w:t>
      </w:r>
      <w:proofErr w:type="spellStart"/>
      <w:proofErr w:type="gramStart"/>
      <w:r>
        <w:rPr>
          <w:rFonts w:ascii="Times New Roman" w:hAnsi="Times New Roman" w:cs="Times New Roman"/>
          <w:color w:val="000000"/>
        </w:rPr>
        <w:t>onStudentRecognized</w:t>
      </w:r>
      <w:proofErr w:type="spellEnd"/>
      <w:r>
        <w:rPr>
          <w:rFonts w:ascii="Times New Roman" w:hAnsi="Times New Roman" w:cs="Times New Roman"/>
          <w:color w:val="000000"/>
        </w:rPr>
        <w:t>?:</w:t>
      </w:r>
      <w:proofErr w:type="gramEnd"/>
      <w:r>
        <w:rPr>
          <w:rFonts w:ascii="Times New Roman" w:hAnsi="Times New Roman" w:cs="Times New Roman"/>
          <w:color w:val="000000"/>
        </w:rPr>
        <w:t xml:space="preserve"> (</w:t>
      </w:r>
      <w:proofErr w:type="spellStart"/>
      <w:r>
        <w:rPr>
          <w:rFonts w:ascii="Times New Roman" w:hAnsi="Times New Roman" w:cs="Times New Roman"/>
          <w:color w:val="000000"/>
        </w:rPr>
        <w:t>studentId</w:t>
      </w:r>
      <w:proofErr w:type="spellEnd"/>
      <w:r>
        <w:rPr>
          <w:rFonts w:ascii="Times New Roman" w:hAnsi="Times New Roman" w:cs="Times New Roman"/>
          <w:color w:val="000000"/>
        </w:rPr>
        <w:t xml:space="preserve">: string, </w:t>
      </w:r>
      <w:proofErr w:type="spellStart"/>
      <w:r>
        <w:rPr>
          <w:rFonts w:ascii="Times New Roman" w:hAnsi="Times New Roman" w:cs="Times New Roman"/>
          <w:color w:val="000000"/>
        </w:rPr>
        <w:t>studentName</w:t>
      </w:r>
      <w:proofErr w:type="spellEnd"/>
      <w:r>
        <w:rPr>
          <w:rFonts w:ascii="Times New Roman" w:hAnsi="Times New Roman" w:cs="Times New Roman"/>
          <w:color w:val="000000"/>
        </w:rPr>
        <w:t xml:space="preserve">: string, confidence: number) =&gt; </w:t>
      </w:r>
      <w:proofErr w:type="gramStart"/>
      <w:r>
        <w:rPr>
          <w:rFonts w:ascii="Times New Roman" w:hAnsi="Times New Roman" w:cs="Times New Roman"/>
          <w:color w:val="000000"/>
        </w:rPr>
        <w:t>void;</w:t>
      </w:r>
      <w:proofErr w:type="gramEnd"/>
    </w:p>
    <w:p w14:paraId="0F70D32D" w14:textId="77777777" w:rsidR="00311FF9" w:rsidRDefault="00311FF9" w:rsidP="00311FF9">
      <w:pPr>
        <w:pStyle w:val="BodyText"/>
      </w:pPr>
      <w:r>
        <w:rPr>
          <w:rFonts w:ascii="Times New Roman" w:hAnsi="Times New Roman" w:cs="Times New Roman"/>
          <w:color w:val="000000"/>
        </w:rPr>
        <w:t>}</w:t>
      </w:r>
    </w:p>
    <w:p w14:paraId="76622017" w14:textId="77777777" w:rsidR="00311FF9" w:rsidRDefault="00311FF9" w:rsidP="00311FF9">
      <w:pPr>
        <w:pStyle w:val="BodyText"/>
      </w:pPr>
    </w:p>
    <w:p w14:paraId="2D75FBC8" w14:textId="77777777" w:rsidR="00311FF9" w:rsidRDefault="00311FF9" w:rsidP="00311FF9">
      <w:pPr>
        <w:pStyle w:val="BodyText"/>
      </w:pPr>
      <w:r>
        <w:rPr>
          <w:rFonts w:ascii="Times New Roman" w:hAnsi="Times New Roman" w:cs="Times New Roman"/>
          <w:color w:val="000000"/>
        </w:rPr>
        <w:t xml:space="preserve">interface </w:t>
      </w:r>
      <w:proofErr w:type="spellStart"/>
      <w:r>
        <w:rPr>
          <w:rFonts w:ascii="Times New Roman" w:hAnsi="Times New Roman" w:cs="Times New Roman"/>
          <w:color w:val="000000"/>
        </w:rPr>
        <w:t>RecognizedStudent</w:t>
      </w:r>
      <w:proofErr w:type="spellEnd"/>
      <w:r>
        <w:rPr>
          <w:rFonts w:ascii="Times New Roman" w:hAnsi="Times New Roman" w:cs="Times New Roman"/>
          <w:color w:val="000000"/>
        </w:rPr>
        <w:t xml:space="preserve"> {</w:t>
      </w:r>
    </w:p>
    <w:p w14:paraId="2248F103" w14:textId="77777777" w:rsidR="00311FF9" w:rsidRDefault="00311FF9" w:rsidP="00311FF9">
      <w:pPr>
        <w:pStyle w:val="BodyText"/>
      </w:pPr>
      <w:r>
        <w:rPr>
          <w:rFonts w:ascii="Times New Roman" w:hAnsi="Times New Roman" w:cs="Times New Roman"/>
          <w:color w:val="000000"/>
        </w:rPr>
        <w:t xml:space="preserve">  </w:t>
      </w:r>
      <w:proofErr w:type="spellStart"/>
      <w:r>
        <w:rPr>
          <w:rFonts w:ascii="Times New Roman" w:hAnsi="Times New Roman" w:cs="Times New Roman"/>
          <w:color w:val="000000"/>
        </w:rPr>
        <w:t>studentId</w:t>
      </w:r>
      <w:proofErr w:type="spellEnd"/>
      <w:r>
        <w:rPr>
          <w:rFonts w:ascii="Times New Roman" w:hAnsi="Times New Roman" w:cs="Times New Roman"/>
          <w:color w:val="000000"/>
        </w:rPr>
        <w:t xml:space="preserve">: </w:t>
      </w:r>
      <w:proofErr w:type="gramStart"/>
      <w:r>
        <w:rPr>
          <w:rFonts w:ascii="Times New Roman" w:hAnsi="Times New Roman" w:cs="Times New Roman"/>
          <w:color w:val="000000"/>
        </w:rPr>
        <w:t>string;</w:t>
      </w:r>
      <w:proofErr w:type="gramEnd"/>
    </w:p>
    <w:p w14:paraId="6352D342" w14:textId="77777777" w:rsidR="00311FF9" w:rsidRDefault="00311FF9" w:rsidP="00311FF9">
      <w:pPr>
        <w:pStyle w:val="BodyText"/>
      </w:pPr>
      <w:r>
        <w:rPr>
          <w:rFonts w:ascii="Times New Roman" w:hAnsi="Times New Roman" w:cs="Times New Roman"/>
          <w:color w:val="000000"/>
        </w:rPr>
        <w:t xml:space="preserve">  name: </w:t>
      </w:r>
      <w:proofErr w:type="gramStart"/>
      <w:r>
        <w:rPr>
          <w:rFonts w:ascii="Times New Roman" w:hAnsi="Times New Roman" w:cs="Times New Roman"/>
          <w:color w:val="000000"/>
        </w:rPr>
        <w:t>string;</w:t>
      </w:r>
      <w:proofErr w:type="gramEnd"/>
    </w:p>
    <w:p w14:paraId="7B7F7CA4" w14:textId="77777777" w:rsidR="00311FF9" w:rsidRDefault="00311FF9" w:rsidP="00311FF9">
      <w:pPr>
        <w:pStyle w:val="BodyText"/>
      </w:pPr>
      <w:r>
        <w:rPr>
          <w:rFonts w:ascii="Times New Roman" w:hAnsi="Times New Roman" w:cs="Times New Roman"/>
          <w:color w:val="000000"/>
        </w:rPr>
        <w:t xml:space="preserve">  confidence: </w:t>
      </w:r>
      <w:proofErr w:type="gramStart"/>
      <w:r>
        <w:rPr>
          <w:rFonts w:ascii="Times New Roman" w:hAnsi="Times New Roman" w:cs="Times New Roman"/>
          <w:color w:val="000000"/>
        </w:rPr>
        <w:t>number;</w:t>
      </w:r>
      <w:proofErr w:type="gramEnd"/>
    </w:p>
    <w:p w14:paraId="64DD8E78" w14:textId="77777777" w:rsidR="00311FF9" w:rsidRDefault="00311FF9" w:rsidP="00311FF9">
      <w:pPr>
        <w:pStyle w:val="BodyText"/>
      </w:pPr>
      <w:r>
        <w:rPr>
          <w:rFonts w:ascii="Times New Roman" w:hAnsi="Times New Roman" w:cs="Times New Roman"/>
          <w:color w:val="000000"/>
        </w:rPr>
        <w:t xml:space="preserve">  timestamp: </w:t>
      </w:r>
      <w:proofErr w:type="gramStart"/>
      <w:r>
        <w:rPr>
          <w:rFonts w:ascii="Times New Roman" w:hAnsi="Times New Roman" w:cs="Times New Roman"/>
          <w:color w:val="000000"/>
        </w:rPr>
        <w:t>Date;</w:t>
      </w:r>
      <w:proofErr w:type="gramEnd"/>
    </w:p>
    <w:p w14:paraId="22AF8B34" w14:textId="77777777" w:rsidR="00311FF9" w:rsidRDefault="00311FF9" w:rsidP="00311FF9">
      <w:pPr>
        <w:pStyle w:val="BodyText"/>
      </w:pPr>
      <w:r>
        <w:rPr>
          <w:rFonts w:ascii="Times New Roman" w:hAnsi="Times New Roman" w:cs="Times New Roman"/>
          <w:color w:val="000000"/>
        </w:rPr>
        <w:t>}</w:t>
      </w:r>
    </w:p>
    <w:p w14:paraId="437C1C29" w14:textId="77777777" w:rsidR="00311FF9" w:rsidRDefault="00311FF9" w:rsidP="00311FF9">
      <w:pPr>
        <w:pStyle w:val="BodyText"/>
      </w:pPr>
    </w:p>
    <w:p w14:paraId="0B513BAC" w14:textId="77777777" w:rsidR="00311FF9" w:rsidRDefault="00311FF9" w:rsidP="00311FF9">
      <w:pPr>
        <w:pStyle w:val="BodyText"/>
      </w:pPr>
      <w:proofErr w:type="spellStart"/>
      <w:r>
        <w:rPr>
          <w:rFonts w:ascii="Times New Roman" w:hAnsi="Times New Roman" w:cs="Times New Roman"/>
          <w:color w:val="000000"/>
        </w:rPr>
        <w:t>const</w:t>
      </w:r>
      <w:proofErr w:type="spellEnd"/>
      <w:r>
        <w:rPr>
          <w:rFonts w:ascii="Times New Roman" w:hAnsi="Times New Roman" w:cs="Times New Roman"/>
          <w:color w:val="000000"/>
        </w:rPr>
        <w:t xml:space="preserve"> </w:t>
      </w:r>
      <w:proofErr w:type="spellStart"/>
      <w:r>
        <w:rPr>
          <w:rFonts w:ascii="Times New Roman" w:hAnsi="Times New Roman" w:cs="Times New Roman"/>
          <w:color w:val="000000"/>
        </w:rPr>
        <w:t>VideoCapture</w:t>
      </w:r>
      <w:proofErr w:type="spellEnd"/>
      <w:r>
        <w:rPr>
          <w:rFonts w:ascii="Times New Roman" w:hAnsi="Times New Roman" w:cs="Times New Roman"/>
          <w:color w:val="000000"/>
        </w:rPr>
        <w:t xml:space="preserve"> = </w:t>
      </w:r>
      <w:proofErr w:type="gramStart"/>
      <w:r>
        <w:rPr>
          <w:rFonts w:ascii="Times New Roman" w:hAnsi="Times New Roman" w:cs="Times New Roman"/>
          <w:color w:val="000000"/>
        </w:rPr>
        <w:t xml:space="preserve">({ </w:t>
      </w:r>
      <w:proofErr w:type="spellStart"/>
      <w:r>
        <w:rPr>
          <w:rFonts w:ascii="Times New Roman" w:hAnsi="Times New Roman" w:cs="Times New Roman"/>
          <w:color w:val="000000"/>
        </w:rPr>
        <w:t>sessionId</w:t>
      </w:r>
      <w:proofErr w:type="spellEnd"/>
      <w:proofErr w:type="gramEnd"/>
      <w:r>
        <w:rPr>
          <w:rFonts w:ascii="Times New Roman" w:hAnsi="Times New Roman" w:cs="Times New Roman"/>
          <w:color w:val="000000"/>
        </w:rPr>
        <w:t xml:space="preserve">, </w:t>
      </w:r>
      <w:proofErr w:type="spellStart"/>
      <w:proofErr w:type="gramStart"/>
      <w:r>
        <w:rPr>
          <w:rFonts w:ascii="Times New Roman" w:hAnsi="Times New Roman" w:cs="Times New Roman"/>
          <w:color w:val="000000"/>
        </w:rPr>
        <w:t>onStudentRecognized</w:t>
      </w:r>
      <w:proofErr w:type="spellEnd"/>
      <w:r>
        <w:rPr>
          <w:rFonts w:ascii="Times New Roman" w:hAnsi="Times New Roman" w:cs="Times New Roman"/>
          <w:color w:val="000000"/>
        </w:rPr>
        <w:t xml:space="preserve"> }</w:t>
      </w:r>
      <w:proofErr w:type="gramEnd"/>
      <w:r>
        <w:rPr>
          <w:rFonts w:ascii="Times New Roman" w:hAnsi="Times New Roman" w:cs="Times New Roman"/>
          <w:color w:val="000000"/>
        </w:rPr>
        <w:t xml:space="preserve">: </w:t>
      </w:r>
      <w:proofErr w:type="spellStart"/>
      <w:r>
        <w:rPr>
          <w:rFonts w:ascii="Times New Roman" w:hAnsi="Times New Roman" w:cs="Times New Roman"/>
          <w:color w:val="000000"/>
        </w:rPr>
        <w:t>VideoCaptureProps</w:t>
      </w:r>
      <w:proofErr w:type="spellEnd"/>
      <w:r>
        <w:rPr>
          <w:rFonts w:ascii="Times New Roman" w:hAnsi="Times New Roman" w:cs="Times New Roman"/>
          <w:color w:val="000000"/>
        </w:rPr>
        <w:t>) =&gt; {</w:t>
      </w:r>
    </w:p>
    <w:p w14:paraId="466AE2BE" w14:textId="77777777" w:rsidR="00311FF9" w:rsidRDefault="00311FF9" w:rsidP="00311FF9">
      <w:pPr>
        <w:pStyle w:val="BodyText"/>
      </w:pPr>
      <w:r>
        <w:rPr>
          <w:rFonts w:ascii="Times New Roman" w:hAnsi="Times New Roman" w:cs="Times New Roman"/>
          <w:color w:val="000000"/>
        </w:rPr>
        <w:t xml:space="preserve">  </w:t>
      </w:r>
      <w:proofErr w:type="spellStart"/>
      <w:r>
        <w:rPr>
          <w:rFonts w:ascii="Times New Roman" w:hAnsi="Times New Roman" w:cs="Times New Roman"/>
          <w:color w:val="000000"/>
        </w:rPr>
        <w:t>const</w:t>
      </w:r>
      <w:proofErr w:type="spellEnd"/>
      <w:r>
        <w:rPr>
          <w:rFonts w:ascii="Times New Roman" w:hAnsi="Times New Roman" w:cs="Times New Roman"/>
          <w:color w:val="000000"/>
        </w:rPr>
        <w:t xml:space="preserve"> </w:t>
      </w:r>
      <w:proofErr w:type="spellStart"/>
      <w:r>
        <w:rPr>
          <w:rFonts w:ascii="Times New Roman" w:hAnsi="Times New Roman" w:cs="Times New Roman"/>
          <w:color w:val="000000"/>
        </w:rPr>
        <w:t>videoRef</w:t>
      </w:r>
      <w:proofErr w:type="spellEnd"/>
      <w:r>
        <w:rPr>
          <w:rFonts w:ascii="Times New Roman" w:hAnsi="Times New Roman" w:cs="Times New Roman"/>
          <w:color w:val="000000"/>
        </w:rPr>
        <w:t xml:space="preserve"> = </w:t>
      </w:r>
      <w:proofErr w:type="spellStart"/>
      <w:r>
        <w:rPr>
          <w:rFonts w:ascii="Times New Roman" w:hAnsi="Times New Roman" w:cs="Times New Roman"/>
          <w:color w:val="000000"/>
        </w:rPr>
        <w:t>useRef</w:t>
      </w:r>
      <w:proofErr w:type="spellEnd"/>
      <w:r>
        <w:rPr>
          <w:rFonts w:ascii="Times New Roman" w:hAnsi="Times New Roman" w:cs="Times New Roman"/>
          <w:color w:val="000000"/>
        </w:rPr>
        <w:t>&lt;</w:t>
      </w:r>
      <w:proofErr w:type="spellStart"/>
      <w:r>
        <w:rPr>
          <w:rFonts w:ascii="Times New Roman" w:hAnsi="Times New Roman" w:cs="Times New Roman"/>
          <w:color w:val="000000"/>
        </w:rPr>
        <w:t>HTMLVideoElement</w:t>
      </w:r>
      <w:proofErr w:type="spellEnd"/>
      <w:r>
        <w:rPr>
          <w:rFonts w:ascii="Times New Roman" w:hAnsi="Times New Roman" w:cs="Times New Roman"/>
          <w:color w:val="000000"/>
        </w:rPr>
        <w:t>&gt;(null</w:t>
      </w:r>
      <w:proofErr w:type="gramStart"/>
      <w:r>
        <w:rPr>
          <w:rFonts w:ascii="Times New Roman" w:hAnsi="Times New Roman" w:cs="Times New Roman"/>
          <w:color w:val="000000"/>
        </w:rPr>
        <w:t>);</w:t>
      </w:r>
      <w:proofErr w:type="gramEnd"/>
    </w:p>
    <w:p w14:paraId="0D8961C7" w14:textId="77777777" w:rsidR="00311FF9" w:rsidRDefault="00311FF9" w:rsidP="00311FF9">
      <w:pPr>
        <w:pStyle w:val="BodyText"/>
      </w:pPr>
      <w:r>
        <w:rPr>
          <w:rFonts w:ascii="Times New Roman" w:hAnsi="Times New Roman" w:cs="Times New Roman"/>
          <w:color w:val="000000"/>
        </w:rPr>
        <w:t xml:space="preserve">  </w:t>
      </w:r>
      <w:proofErr w:type="spellStart"/>
      <w:r>
        <w:rPr>
          <w:rFonts w:ascii="Times New Roman" w:hAnsi="Times New Roman" w:cs="Times New Roman"/>
          <w:color w:val="000000"/>
        </w:rPr>
        <w:t>const</w:t>
      </w:r>
      <w:proofErr w:type="spellEnd"/>
      <w:r>
        <w:rPr>
          <w:rFonts w:ascii="Times New Roman" w:hAnsi="Times New Roman" w:cs="Times New Roman"/>
          <w:color w:val="000000"/>
        </w:rPr>
        <w:t xml:space="preserve"> </w:t>
      </w:r>
      <w:proofErr w:type="spellStart"/>
      <w:r>
        <w:rPr>
          <w:rFonts w:ascii="Times New Roman" w:hAnsi="Times New Roman" w:cs="Times New Roman"/>
          <w:color w:val="000000"/>
        </w:rPr>
        <w:t>containerRef</w:t>
      </w:r>
      <w:proofErr w:type="spellEnd"/>
      <w:r>
        <w:rPr>
          <w:rFonts w:ascii="Times New Roman" w:hAnsi="Times New Roman" w:cs="Times New Roman"/>
          <w:color w:val="000000"/>
        </w:rPr>
        <w:t xml:space="preserve"> = </w:t>
      </w:r>
      <w:proofErr w:type="spellStart"/>
      <w:r>
        <w:rPr>
          <w:rFonts w:ascii="Times New Roman" w:hAnsi="Times New Roman" w:cs="Times New Roman"/>
          <w:color w:val="000000"/>
        </w:rPr>
        <w:t>useRef</w:t>
      </w:r>
      <w:proofErr w:type="spellEnd"/>
      <w:r>
        <w:rPr>
          <w:rFonts w:ascii="Times New Roman" w:hAnsi="Times New Roman" w:cs="Times New Roman"/>
          <w:color w:val="000000"/>
        </w:rPr>
        <w:t>&lt;</w:t>
      </w:r>
      <w:proofErr w:type="spellStart"/>
      <w:r>
        <w:rPr>
          <w:rFonts w:ascii="Times New Roman" w:hAnsi="Times New Roman" w:cs="Times New Roman"/>
          <w:color w:val="000000"/>
        </w:rPr>
        <w:t>HTMLDivElement</w:t>
      </w:r>
      <w:proofErr w:type="spellEnd"/>
      <w:r>
        <w:rPr>
          <w:rFonts w:ascii="Times New Roman" w:hAnsi="Times New Roman" w:cs="Times New Roman"/>
          <w:color w:val="000000"/>
        </w:rPr>
        <w:t>&gt;(null</w:t>
      </w:r>
      <w:proofErr w:type="gramStart"/>
      <w:r>
        <w:rPr>
          <w:rFonts w:ascii="Times New Roman" w:hAnsi="Times New Roman" w:cs="Times New Roman"/>
          <w:color w:val="000000"/>
        </w:rPr>
        <w:t>);</w:t>
      </w:r>
      <w:proofErr w:type="gramEnd"/>
    </w:p>
    <w:p w14:paraId="6A78BF18" w14:textId="77777777" w:rsidR="00311FF9" w:rsidRDefault="00311FF9" w:rsidP="00311FF9">
      <w:pPr>
        <w:pStyle w:val="BodyText"/>
      </w:pPr>
      <w:r>
        <w:rPr>
          <w:rFonts w:ascii="Times New Roman" w:hAnsi="Times New Roman" w:cs="Times New Roman"/>
          <w:color w:val="000000"/>
        </w:rPr>
        <w:lastRenderedPageBreak/>
        <w:t xml:space="preserve">  </w:t>
      </w:r>
      <w:proofErr w:type="spellStart"/>
      <w:r>
        <w:rPr>
          <w:rFonts w:ascii="Times New Roman" w:hAnsi="Times New Roman" w:cs="Times New Roman"/>
          <w:color w:val="000000"/>
        </w:rPr>
        <w:t>const</w:t>
      </w:r>
      <w:proofErr w:type="spellEnd"/>
      <w:r>
        <w:rPr>
          <w:rFonts w:ascii="Times New Roman" w:hAnsi="Times New Roman" w:cs="Times New Roman"/>
          <w:color w:val="000000"/>
        </w:rPr>
        <w:t xml:space="preserve"> </w:t>
      </w:r>
      <w:proofErr w:type="spellStart"/>
      <w:r>
        <w:rPr>
          <w:rFonts w:ascii="Times New Roman" w:hAnsi="Times New Roman" w:cs="Times New Roman"/>
          <w:color w:val="000000"/>
        </w:rPr>
        <w:t>canvasRef</w:t>
      </w:r>
      <w:proofErr w:type="spellEnd"/>
      <w:r>
        <w:rPr>
          <w:rFonts w:ascii="Times New Roman" w:hAnsi="Times New Roman" w:cs="Times New Roman"/>
          <w:color w:val="000000"/>
        </w:rPr>
        <w:t xml:space="preserve"> = </w:t>
      </w:r>
      <w:proofErr w:type="spellStart"/>
      <w:r>
        <w:rPr>
          <w:rFonts w:ascii="Times New Roman" w:hAnsi="Times New Roman" w:cs="Times New Roman"/>
          <w:color w:val="000000"/>
        </w:rPr>
        <w:t>useRef</w:t>
      </w:r>
      <w:proofErr w:type="spellEnd"/>
      <w:r>
        <w:rPr>
          <w:rFonts w:ascii="Times New Roman" w:hAnsi="Times New Roman" w:cs="Times New Roman"/>
          <w:color w:val="000000"/>
        </w:rPr>
        <w:t>&lt;</w:t>
      </w:r>
      <w:proofErr w:type="spellStart"/>
      <w:r>
        <w:rPr>
          <w:rFonts w:ascii="Times New Roman" w:hAnsi="Times New Roman" w:cs="Times New Roman"/>
          <w:color w:val="000000"/>
        </w:rPr>
        <w:t>HTMLCanvasElement</w:t>
      </w:r>
      <w:proofErr w:type="spellEnd"/>
      <w:r>
        <w:rPr>
          <w:rFonts w:ascii="Times New Roman" w:hAnsi="Times New Roman" w:cs="Times New Roman"/>
          <w:color w:val="000000"/>
        </w:rPr>
        <w:t xml:space="preserve"> | null&gt;(null</w:t>
      </w:r>
      <w:proofErr w:type="gramStart"/>
      <w:r>
        <w:rPr>
          <w:rFonts w:ascii="Times New Roman" w:hAnsi="Times New Roman" w:cs="Times New Roman"/>
          <w:color w:val="000000"/>
        </w:rPr>
        <w:t>);</w:t>
      </w:r>
      <w:proofErr w:type="gramEnd"/>
    </w:p>
    <w:p w14:paraId="3547F794" w14:textId="77777777" w:rsidR="00311FF9" w:rsidRDefault="00311FF9" w:rsidP="00311FF9">
      <w:pPr>
        <w:pStyle w:val="BodyText"/>
      </w:pPr>
      <w:r>
        <w:rPr>
          <w:rFonts w:ascii="Times New Roman" w:hAnsi="Times New Roman" w:cs="Times New Roman"/>
          <w:color w:val="000000"/>
        </w:rPr>
        <w:t xml:space="preserve">  </w:t>
      </w:r>
      <w:proofErr w:type="spellStart"/>
      <w:r>
        <w:rPr>
          <w:rFonts w:ascii="Times New Roman" w:hAnsi="Times New Roman" w:cs="Times New Roman"/>
          <w:color w:val="000000"/>
        </w:rPr>
        <w:t>const</w:t>
      </w:r>
      <w:proofErr w:type="spellEnd"/>
      <w:r>
        <w:rPr>
          <w:rFonts w:ascii="Times New Roman" w:hAnsi="Times New Roman" w:cs="Times New Roman"/>
          <w:color w:val="000000"/>
        </w:rPr>
        <w:t xml:space="preserve"> [</w:t>
      </w:r>
      <w:proofErr w:type="spellStart"/>
      <w:r>
        <w:rPr>
          <w:rFonts w:ascii="Times New Roman" w:hAnsi="Times New Roman" w:cs="Times New Roman"/>
          <w:color w:val="000000"/>
        </w:rPr>
        <w:t>faceMatcher</w:t>
      </w:r>
      <w:proofErr w:type="spellEnd"/>
      <w:r>
        <w:rPr>
          <w:rFonts w:ascii="Times New Roman" w:hAnsi="Times New Roman" w:cs="Times New Roman"/>
          <w:color w:val="000000"/>
        </w:rPr>
        <w:t xml:space="preserve">, </w:t>
      </w:r>
      <w:proofErr w:type="spellStart"/>
      <w:r>
        <w:rPr>
          <w:rFonts w:ascii="Times New Roman" w:hAnsi="Times New Roman" w:cs="Times New Roman"/>
          <w:color w:val="000000"/>
        </w:rPr>
        <w:t>setFaceMatcher</w:t>
      </w:r>
      <w:proofErr w:type="spellEnd"/>
      <w:r>
        <w:rPr>
          <w:rFonts w:ascii="Times New Roman" w:hAnsi="Times New Roman" w:cs="Times New Roman"/>
          <w:color w:val="000000"/>
        </w:rPr>
        <w:t xml:space="preserve">] = </w:t>
      </w:r>
      <w:proofErr w:type="spellStart"/>
      <w:r>
        <w:rPr>
          <w:rFonts w:ascii="Times New Roman" w:hAnsi="Times New Roman" w:cs="Times New Roman"/>
          <w:color w:val="000000"/>
        </w:rPr>
        <w:t>useState</w:t>
      </w:r>
      <w:proofErr w:type="spellEnd"/>
      <w:r>
        <w:rPr>
          <w:rFonts w:ascii="Times New Roman" w:hAnsi="Times New Roman" w:cs="Times New Roman"/>
          <w:color w:val="000000"/>
        </w:rPr>
        <w:t>&lt;</w:t>
      </w:r>
      <w:proofErr w:type="spellStart"/>
      <w:r>
        <w:rPr>
          <w:rFonts w:ascii="Times New Roman" w:hAnsi="Times New Roman" w:cs="Times New Roman"/>
          <w:color w:val="000000"/>
        </w:rPr>
        <w:t>faceapi.FaceMatcher</w:t>
      </w:r>
      <w:proofErr w:type="spellEnd"/>
      <w:r>
        <w:rPr>
          <w:rFonts w:ascii="Times New Roman" w:hAnsi="Times New Roman" w:cs="Times New Roman"/>
          <w:color w:val="000000"/>
        </w:rPr>
        <w:t xml:space="preserve"> | null&gt;(null</w:t>
      </w:r>
      <w:proofErr w:type="gramStart"/>
      <w:r>
        <w:rPr>
          <w:rFonts w:ascii="Times New Roman" w:hAnsi="Times New Roman" w:cs="Times New Roman"/>
          <w:color w:val="000000"/>
        </w:rPr>
        <w:t>);</w:t>
      </w:r>
      <w:proofErr w:type="gramEnd"/>
    </w:p>
    <w:p w14:paraId="24F1A5E9" w14:textId="77777777" w:rsidR="00311FF9" w:rsidRDefault="00311FF9" w:rsidP="00311FF9">
      <w:pPr>
        <w:pStyle w:val="BodyText"/>
      </w:pPr>
      <w:r>
        <w:rPr>
          <w:rFonts w:ascii="Times New Roman" w:hAnsi="Times New Roman" w:cs="Times New Roman"/>
          <w:color w:val="000000"/>
        </w:rPr>
        <w:t xml:space="preserve">  </w:t>
      </w:r>
      <w:proofErr w:type="spellStart"/>
      <w:r>
        <w:rPr>
          <w:rFonts w:ascii="Times New Roman" w:hAnsi="Times New Roman" w:cs="Times New Roman"/>
          <w:color w:val="000000"/>
        </w:rPr>
        <w:t>const</w:t>
      </w:r>
      <w:proofErr w:type="spellEnd"/>
      <w:r>
        <w:rPr>
          <w:rFonts w:ascii="Times New Roman" w:hAnsi="Times New Roman" w:cs="Times New Roman"/>
          <w:color w:val="000000"/>
        </w:rPr>
        <w:t xml:space="preserve"> [</w:t>
      </w:r>
      <w:proofErr w:type="spellStart"/>
      <w:r>
        <w:rPr>
          <w:rFonts w:ascii="Times New Roman" w:hAnsi="Times New Roman" w:cs="Times New Roman"/>
          <w:color w:val="000000"/>
        </w:rPr>
        <w:t>modelsLoaded</w:t>
      </w:r>
      <w:proofErr w:type="spellEnd"/>
      <w:r>
        <w:rPr>
          <w:rFonts w:ascii="Times New Roman" w:hAnsi="Times New Roman" w:cs="Times New Roman"/>
          <w:color w:val="000000"/>
        </w:rPr>
        <w:t xml:space="preserve">, </w:t>
      </w:r>
      <w:proofErr w:type="spellStart"/>
      <w:r>
        <w:rPr>
          <w:rFonts w:ascii="Times New Roman" w:hAnsi="Times New Roman" w:cs="Times New Roman"/>
          <w:color w:val="000000"/>
        </w:rPr>
        <w:t>setModelsLoaded</w:t>
      </w:r>
      <w:proofErr w:type="spellEnd"/>
      <w:r>
        <w:rPr>
          <w:rFonts w:ascii="Times New Roman" w:hAnsi="Times New Roman" w:cs="Times New Roman"/>
          <w:color w:val="000000"/>
        </w:rPr>
        <w:t xml:space="preserve">] = </w:t>
      </w:r>
      <w:proofErr w:type="spellStart"/>
      <w:r>
        <w:rPr>
          <w:rFonts w:ascii="Times New Roman" w:hAnsi="Times New Roman" w:cs="Times New Roman"/>
          <w:color w:val="000000"/>
        </w:rPr>
        <w:t>useState</w:t>
      </w:r>
      <w:proofErr w:type="spellEnd"/>
      <w:r>
        <w:rPr>
          <w:rFonts w:ascii="Times New Roman" w:hAnsi="Times New Roman" w:cs="Times New Roman"/>
          <w:color w:val="000000"/>
        </w:rPr>
        <w:t>(false</w:t>
      </w:r>
      <w:proofErr w:type="gramStart"/>
      <w:r>
        <w:rPr>
          <w:rFonts w:ascii="Times New Roman" w:hAnsi="Times New Roman" w:cs="Times New Roman"/>
          <w:color w:val="000000"/>
        </w:rPr>
        <w:t>);</w:t>
      </w:r>
      <w:proofErr w:type="gramEnd"/>
    </w:p>
    <w:p w14:paraId="65769783" w14:textId="77777777" w:rsidR="00311FF9" w:rsidRDefault="00311FF9" w:rsidP="00311FF9">
      <w:pPr>
        <w:pStyle w:val="BodyText"/>
      </w:pPr>
      <w:r>
        <w:rPr>
          <w:rFonts w:ascii="Times New Roman" w:hAnsi="Times New Roman" w:cs="Times New Roman"/>
          <w:color w:val="000000"/>
        </w:rPr>
        <w:t xml:space="preserve">  </w:t>
      </w:r>
      <w:proofErr w:type="spellStart"/>
      <w:r>
        <w:rPr>
          <w:rFonts w:ascii="Times New Roman" w:hAnsi="Times New Roman" w:cs="Times New Roman"/>
          <w:color w:val="000000"/>
        </w:rPr>
        <w:t>const</w:t>
      </w:r>
      <w:proofErr w:type="spellEnd"/>
      <w:r>
        <w:rPr>
          <w:rFonts w:ascii="Times New Roman" w:hAnsi="Times New Roman" w:cs="Times New Roman"/>
          <w:color w:val="000000"/>
        </w:rPr>
        <w:t xml:space="preserve"> </w:t>
      </w:r>
      <w:proofErr w:type="spellStart"/>
      <w:r>
        <w:rPr>
          <w:rFonts w:ascii="Times New Roman" w:hAnsi="Times New Roman" w:cs="Times New Roman"/>
          <w:color w:val="000000"/>
        </w:rPr>
        <w:t>isProcessingRef</w:t>
      </w:r>
      <w:proofErr w:type="spellEnd"/>
      <w:r>
        <w:rPr>
          <w:rFonts w:ascii="Times New Roman" w:hAnsi="Times New Roman" w:cs="Times New Roman"/>
          <w:color w:val="000000"/>
        </w:rPr>
        <w:t xml:space="preserve"> = </w:t>
      </w:r>
      <w:proofErr w:type="spellStart"/>
      <w:r>
        <w:rPr>
          <w:rFonts w:ascii="Times New Roman" w:hAnsi="Times New Roman" w:cs="Times New Roman"/>
          <w:color w:val="000000"/>
        </w:rPr>
        <w:t>useRef</w:t>
      </w:r>
      <w:proofErr w:type="spellEnd"/>
      <w:r>
        <w:rPr>
          <w:rFonts w:ascii="Times New Roman" w:hAnsi="Times New Roman" w:cs="Times New Roman"/>
          <w:color w:val="000000"/>
        </w:rPr>
        <w:t>(false); // Use ref instead of state to avoid closure issues</w:t>
      </w:r>
    </w:p>
    <w:p w14:paraId="119F5B74" w14:textId="77777777" w:rsidR="00311FF9" w:rsidRDefault="00311FF9" w:rsidP="00311FF9">
      <w:pPr>
        <w:pStyle w:val="BodyText"/>
      </w:pPr>
      <w:r>
        <w:rPr>
          <w:rFonts w:ascii="Times New Roman" w:hAnsi="Times New Roman" w:cs="Times New Roman"/>
          <w:color w:val="000000"/>
        </w:rPr>
        <w:t xml:space="preserve">  </w:t>
      </w:r>
      <w:proofErr w:type="spellStart"/>
      <w:r>
        <w:rPr>
          <w:rFonts w:ascii="Times New Roman" w:hAnsi="Times New Roman" w:cs="Times New Roman"/>
          <w:color w:val="000000"/>
        </w:rPr>
        <w:t>const</w:t>
      </w:r>
      <w:proofErr w:type="spellEnd"/>
      <w:r>
        <w:rPr>
          <w:rFonts w:ascii="Times New Roman" w:hAnsi="Times New Roman" w:cs="Times New Roman"/>
          <w:color w:val="000000"/>
        </w:rPr>
        <w:t xml:space="preserve"> [</w:t>
      </w:r>
      <w:proofErr w:type="spellStart"/>
      <w:r>
        <w:rPr>
          <w:rFonts w:ascii="Times New Roman" w:hAnsi="Times New Roman" w:cs="Times New Roman"/>
          <w:color w:val="000000"/>
        </w:rPr>
        <w:t>recognizedStudents</w:t>
      </w:r>
      <w:proofErr w:type="spellEnd"/>
      <w:r>
        <w:rPr>
          <w:rFonts w:ascii="Times New Roman" w:hAnsi="Times New Roman" w:cs="Times New Roman"/>
          <w:color w:val="000000"/>
        </w:rPr>
        <w:t xml:space="preserve">, </w:t>
      </w:r>
      <w:proofErr w:type="spellStart"/>
      <w:r>
        <w:rPr>
          <w:rFonts w:ascii="Times New Roman" w:hAnsi="Times New Roman" w:cs="Times New Roman"/>
          <w:color w:val="000000"/>
        </w:rPr>
        <w:t>setRecognizedStudents</w:t>
      </w:r>
      <w:proofErr w:type="spellEnd"/>
      <w:r>
        <w:rPr>
          <w:rFonts w:ascii="Times New Roman" w:hAnsi="Times New Roman" w:cs="Times New Roman"/>
          <w:color w:val="000000"/>
        </w:rPr>
        <w:t xml:space="preserve">] = </w:t>
      </w:r>
      <w:proofErr w:type="spellStart"/>
      <w:r>
        <w:rPr>
          <w:rFonts w:ascii="Times New Roman" w:hAnsi="Times New Roman" w:cs="Times New Roman"/>
          <w:color w:val="000000"/>
        </w:rPr>
        <w:t>useState</w:t>
      </w:r>
      <w:proofErr w:type="spellEnd"/>
      <w:r>
        <w:rPr>
          <w:rFonts w:ascii="Times New Roman" w:hAnsi="Times New Roman" w:cs="Times New Roman"/>
          <w:color w:val="000000"/>
        </w:rPr>
        <w:t>&lt;</w:t>
      </w:r>
      <w:proofErr w:type="spellStart"/>
      <w:proofErr w:type="gramStart"/>
      <w:r>
        <w:rPr>
          <w:rFonts w:ascii="Times New Roman" w:hAnsi="Times New Roman" w:cs="Times New Roman"/>
          <w:color w:val="000000"/>
        </w:rPr>
        <w:t>RecognizedStudent</w:t>
      </w:r>
      <w:proofErr w:type="spellEnd"/>
      <w:r>
        <w:rPr>
          <w:rFonts w:ascii="Times New Roman" w:hAnsi="Times New Roman" w:cs="Times New Roman"/>
          <w:color w:val="000000"/>
        </w:rPr>
        <w:t>[</w:t>
      </w:r>
      <w:proofErr w:type="gramEnd"/>
      <w:r>
        <w:rPr>
          <w:rFonts w:ascii="Times New Roman" w:hAnsi="Times New Roman" w:cs="Times New Roman"/>
          <w:color w:val="000000"/>
        </w:rPr>
        <w:t>]</w:t>
      </w:r>
      <w:proofErr w:type="gramStart"/>
      <w:r>
        <w:rPr>
          <w:rFonts w:ascii="Times New Roman" w:hAnsi="Times New Roman" w:cs="Times New Roman"/>
          <w:color w:val="000000"/>
        </w:rPr>
        <w:t>&gt;(</w:t>
      </w:r>
      <w:proofErr w:type="gramEnd"/>
      <w:r>
        <w:rPr>
          <w:rFonts w:ascii="Times New Roman" w:hAnsi="Times New Roman" w:cs="Times New Roman"/>
          <w:color w:val="000000"/>
        </w:rPr>
        <w:t>[]</w:t>
      </w:r>
      <w:proofErr w:type="gramStart"/>
      <w:r>
        <w:rPr>
          <w:rFonts w:ascii="Times New Roman" w:hAnsi="Times New Roman" w:cs="Times New Roman"/>
          <w:color w:val="000000"/>
        </w:rPr>
        <w:t>);</w:t>
      </w:r>
      <w:proofErr w:type="gramEnd"/>
    </w:p>
    <w:p w14:paraId="298422F8" w14:textId="77777777" w:rsidR="00311FF9" w:rsidRDefault="00311FF9" w:rsidP="00311FF9">
      <w:pPr>
        <w:pStyle w:val="BodyText"/>
      </w:pPr>
      <w:r>
        <w:rPr>
          <w:rFonts w:ascii="Times New Roman" w:hAnsi="Times New Roman" w:cs="Times New Roman"/>
          <w:color w:val="000000"/>
        </w:rPr>
        <w:t xml:space="preserve">  </w:t>
      </w:r>
      <w:proofErr w:type="spellStart"/>
      <w:r>
        <w:rPr>
          <w:rFonts w:ascii="Times New Roman" w:hAnsi="Times New Roman" w:cs="Times New Roman"/>
          <w:color w:val="000000"/>
        </w:rPr>
        <w:t>const</w:t>
      </w:r>
      <w:proofErr w:type="spellEnd"/>
      <w:r>
        <w:rPr>
          <w:rFonts w:ascii="Times New Roman" w:hAnsi="Times New Roman" w:cs="Times New Roman"/>
          <w:color w:val="000000"/>
        </w:rPr>
        <w:t xml:space="preserve"> </w:t>
      </w:r>
      <w:proofErr w:type="spellStart"/>
      <w:r>
        <w:rPr>
          <w:rFonts w:ascii="Times New Roman" w:hAnsi="Times New Roman" w:cs="Times New Roman"/>
          <w:color w:val="000000"/>
        </w:rPr>
        <w:t>recognizedIdsRef</w:t>
      </w:r>
      <w:proofErr w:type="spellEnd"/>
      <w:r>
        <w:rPr>
          <w:rFonts w:ascii="Times New Roman" w:hAnsi="Times New Roman" w:cs="Times New Roman"/>
          <w:color w:val="000000"/>
        </w:rPr>
        <w:t xml:space="preserve"> = </w:t>
      </w:r>
      <w:proofErr w:type="spellStart"/>
      <w:r>
        <w:rPr>
          <w:rFonts w:ascii="Times New Roman" w:hAnsi="Times New Roman" w:cs="Times New Roman"/>
          <w:color w:val="000000"/>
        </w:rPr>
        <w:t>useRef</w:t>
      </w:r>
      <w:proofErr w:type="spellEnd"/>
      <w:r>
        <w:rPr>
          <w:rFonts w:ascii="Times New Roman" w:hAnsi="Times New Roman" w:cs="Times New Roman"/>
          <w:color w:val="000000"/>
        </w:rPr>
        <w:t>&lt;Set&lt;string&gt;</w:t>
      </w:r>
      <w:proofErr w:type="gramStart"/>
      <w:r>
        <w:rPr>
          <w:rFonts w:ascii="Times New Roman" w:hAnsi="Times New Roman" w:cs="Times New Roman"/>
          <w:color w:val="000000"/>
        </w:rPr>
        <w:t>&gt;(</w:t>
      </w:r>
      <w:proofErr w:type="gramEnd"/>
      <w:r>
        <w:rPr>
          <w:rFonts w:ascii="Times New Roman" w:hAnsi="Times New Roman" w:cs="Times New Roman"/>
          <w:color w:val="000000"/>
        </w:rPr>
        <w:t xml:space="preserve">new </w:t>
      </w:r>
      <w:proofErr w:type="gramStart"/>
      <w:r>
        <w:rPr>
          <w:rFonts w:ascii="Times New Roman" w:hAnsi="Times New Roman" w:cs="Times New Roman"/>
          <w:color w:val="000000"/>
        </w:rPr>
        <w:t>Set(</w:t>
      </w:r>
      <w:proofErr w:type="gramEnd"/>
      <w:r>
        <w:rPr>
          <w:rFonts w:ascii="Times New Roman" w:hAnsi="Times New Roman" w:cs="Times New Roman"/>
          <w:color w:val="000000"/>
        </w:rPr>
        <w:t>)</w:t>
      </w:r>
      <w:proofErr w:type="gramStart"/>
      <w:r>
        <w:rPr>
          <w:rFonts w:ascii="Times New Roman" w:hAnsi="Times New Roman" w:cs="Times New Roman"/>
          <w:color w:val="000000"/>
        </w:rPr>
        <w:t>);</w:t>
      </w:r>
      <w:proofErr w:type="gramEnd"/>
    </w:p>
    <w:p w14:paraId="4D3E55EA" w14:textId="77777777" w:rsidR="00311FF9" w:rsidRDefault="00311FF9" w:rsidP="00311FF9">
      <w:pPr>
        <w:pStyle w:val="BodyText"/>
      </w:pPr>
      <w:r>
        <w:rPr>
          <w:rFonts w:ascii="Times New Roman" w:hAnsi="Times New Roman" w:cs="Times New Roman"/>
          <w:color w:val="000000"/>
        </w:rPr>
        <w:t xml:space="preserve">  </w:t>
      </w:r>
      <w:proofErr w:type="spellStart"/>
      <w:r>
        <w:rPr>
          <w:rFonts w:ascii="Times New Roman" w:hAnsi="Times New Roman" w:cs="Times New Roman"/>
          <w:color w:val="000000"/>
        </w:rPr>
        <w:t>const</w:t>
      </w:r>
      <w:proofErr w:type="spellEnd"/>
      <w:r>
        <w:rPr>
          <w:rFonts w:ascii="Times New Roman" w:hAnsi="Times New Roman" w:cs="Times New Roman"/>
          <w:color w:val="000000"/>
        </w:rPr>
        <w:t xml:space="preserve"> </w:t>
      </w:r>
      <w:proofErr w:type="spellStart"/>
      <w:r>
        <w:rPr>
          <w:rFonts w:ascii="Times New Roman" w:hAnsi="Times New Roman" w:cs="Times New Roman"/>
          <w:color w:val="000000"/>
        </w:rPr>
        <w:t>faceMatcherRef</w:t>
      </w:r>
      <w:proofErr w:type="spellEnd"/>
      <w:r>
        <w:rPr>
          <w:rFonts w:ascii="Times New Roman" w:hAnsi="Times New Roman" w:cs="Times New Roman"/>
          <w:color w:val="000000"/>
        </w:rPr>
        <w:t xml:space="preserve"> = </w:t>
      </w:r>
      <w:proofErr w:type="spellStart"/>
      <w:r>
        <w:rPr>
          <w:rFonts w:ascii="Times New Roman" w:hAnsi="Times New Roman" w:cs="Times New Roman"/>
          <w:color w:val="000000"/>
        </w:rPr>
        <w:t>useRef</w:t>
      </w:r>
      <w:proofErr w:type="spellEnd"/>
      <w:r>
        <w:rPr>
          <w:rFonts w:ascii="Times New Roman" w:hAnsi="Times New Roman" w:cs="Times New Roman"/>
          <w:color w:val="000000"/>
        </w:rPr>
        <w:t>&lt;</w:t>
      </w:r>
      <w:proofErr w:type="spellStart"/>
      <w:r>
        <w:rPr>
          <w:rFonts w:ascii="Times New Roman" w:hAnsi="Times New Roman" w:cs="Times New Roman"/>
          <w:color w:val="000000"/>
        </w:rPr>
        <w:t>faceapi.FaceMatcher</w:t>
      </w:r>
      <w:proofErr w:type="spellEnd"/>
      <w:r>
        <w:rPr>
          <w:rFonts w:ascii="Times New Roman" w:hAnsi="Times New Roman" w:cs="Times New Roman"/>
          <w:color w:val="000000"/>
        </w:rPr>
        <w:t xml:space="preserve"> | null&gt;(null); // Keep </w:t>
      </w:r>
      <w:proofErr w:type="spellStart"/>
      <w:r>
        <w:rPr>
          <w:rFonts w:ascii="Times New Roman" w:hAnsi="Times New Roman" w:cs="Times New Roman"/>
          <w:color w:val="000000"/>
        </w:rPr>
        <w:t>faceMatcher</w:t>
      </w:r>
      <w:proofErr w:type="spellEnd"/>
      <w:r>
        <w:rPr>
          <w:rFonts w:ascii="Times New Roman" w:hAnsi="Times New Roman" w:cs="Times New Roman"/>
          <w:color w:val="000000"/>
        </w:rPr>
        <w:t xml:space="preserve"> in ref too</w:t>
      </w:r>
    </w:p>
    <w:p w14:paraId="6B72D955" w14:textId="77777777" w:rsidR="00311FF9" w:rsidRDefault="00311FF9" w:rsidP="00311FF9">
      <w:pPr>
        <w:pStyle w:val="BodyText"/>
      </w:pPr>
    </w:p>
    <w:p w14:paraId="30087E3A" w14:textId="77777777" w:rsidR="00311FF9" w:rsidRDefault="00311FF9" w:rsidP="00311FF9">
      <w:pPr>
        <w:pStyle w:val="BodyText"/>
      </w:pPr>
      <w:r>
        <w:rPr>
          <w:rFonts w:ascii="Times New Roman" w:hAnsi="Times New Roman" w:cs="Times New Roman"/>
          <w:color w:val="000000"/>
        </w:rPr>
        <w:t xml:space="preserve">  // Fetch the session to get the </w:t>
      </w:r>
      <w:proofErr w:type="spellStart"/>
      <w:r>
        <w:rPr>
          <w:rFonts w:ascii="Times New Roman" w:hAnsi="Times New Roman" w:cs="Times New Roman"/>
          <w:color w:val="000000"/>
        </w:rPr>
        <w:t>courseUnitCode</w:t>
      </w:r>
      <w:proofErr w:type="spellEnd"/>
    </w:p>
    <w:p w14:paraId="50DF43B9" w14:textId="77777777" w:rsidR="00311FF9" w:rsidRDefault="00311FF9" w:rsidP="00311FF9">
      <w:pPr>
        <w:pStyle w:val="BodyText"/>
      </w:pPr>
      <w:r>
        <w:rPr>
          <w:rFonts w:ascii="Times New Roman" w:hAnsi="Times New Roman" w:cs="Times New Roman"/>
          <w:color w:val="000000"/>
        </w:rPr>
        <w:t xml:space="preserve">  </w:t>
      </w:r>
      <w:proofErr w:type="spellStart"/>
      <w:r>
        <w:rPr>
          <w:rFonts w:ascii="Times New Roman" w:hAnsi="Times New Roman" w:cs="Times New Roman"/>
          <w:color w:val="000000"/>
        </w:rPr>
        <w:t>const</w:t>
      </w:r>
      <w:proofErr w:type="spellEnd"/>
      <w:r>
        <w:rPr>
          <w:rFonts w:ascii="Times New Roman" w:hAnsi="Times New Roman" w:cs="Times New Roman"/>
          <w:color w:val="000000"/>
        </w:rPr>
        <w:t xml:space="preserve"> session = </w:t>
      </w:r>
      <w:proofErr w:type="spellStart"/>
      <w:proofErr w:type="gramStart"/>
      <w:r>
        <w:rPr>
          <w:rFonts w:ascii="Times New Roman" w:hAnsi="Times New Roman" w:cs="Times New Roman"/>
          <w:color w:val="000000"/>
        </w:rPr>
        <w:t>useQuery</w:t>
      </w:r>
      <w:proofErr w:type="spellEnd"/>
      <w:r>
        <w:rPr>
          <w:rFonts w:ascii="Times New Roman" w:hAnsi="Times New Roman" w:cs="Times New Roman"/>
          <w:color w:val="000000"/>
        </w:rPr>
        <w:t>(</w:t>
      </w:r>
      <w:proofErr w:type="gramEnd"/>
    </w:p>
    <w:p w14:paraId="2035E314" w14:textId="77777777" w:rsidR="00311FF9" w:rsidRDefault="00311FF9" w:rsidP="00311FF9">
      <w:pPr>
        <w:pStyle w:val="BodyText"/>
      </w:pPr>
      <w:r>
        <w:rPr>
          <w:rFonts w:ascii="Times New Roman" w:hAnsi="Times New Roman" w:cs="Times New Roman"/>
          <w:color w:val="000000"/>
        </w:rPr>
        <w:t xml:space="preserve">    </w:t>
      </w:r>
      <w:proofErr w:type="spellStart"/>
      <w:proofErr w:type="gramStart"/>
      <w:r>
        <w:rPr>
          <w:rFonts w:ascii="Times New Roman" w:hAnsi="Times New Roman" w:cs="Times New Roman"/>
          <w:color w:val="000000"/>
        </w:rPr>
        <w:t>api.classSessions.getSessionById</w:t>
      </w:r>
      <w:proofErr w:type="spellEnd"/>
      <w:proofErr w:type="gramEnd"/>
      <w:r>
        <w:rPr>
          <w:rFonts w:ascii="Times New Roman" w:hAnsi="Times New Roman" w:cs="Times New Roman"/>
          <w:color w:val="000000"/>
        </w:rPr>
        <w:t>,</w:t>
      </w:r>
    </w:p>
    <w:p w14:paraId="4E554C0F" w14:textId="77777777" w:rsidR="00311FF9" w:rsidRDefault="00311FF9" w:rsidP="00311FF9">
      <w:pPr>
        <w:pStyle w:val="BodyText"/>
      </w:pPr>
      <w:r>
        <w:rPr>
          <w:rFonts w:ascii="Times New Roman" w:hAnsi="Times New Roman" w:cs="Times New Roman"/>
          <w:color w:val="000000"/>
        </w:rPr>
        <w:t xml:space="preserve">    </w:t>
      </w:r>
      <w:proofErr w:type="spellStart"/>
      <w:proofErr w:type="gramStart"/>
      <w:r>
        <w:rPr>
          <w:rFonts w:ascii="Times New Roman" w:hAnsi="Times New Roman" w:cs="Times New Roman"/>
          <w:color w:val="000000"/>
        </w:rPr>
        <w:t>sessionId</w:t>
      </w:r>
      <w:proofErr w:type="spellEnd"/>
      <w:r>
        <w:rPr>
          <w:rFonts w:ascii="Times New Roman" w:hAnsi="Times New Roman" w:cs="Times New Roman"/>
          <w:color w:val="000000"/>
        </w:rPr>
        <w:t xml:space="preserve"> ?</w:t>
      </w:r>
      <w:proofErr w:type="gramEnd"/>
      <w:r>
        <w:rPr>
          <w:rFonts w:ascii="Times New Roman" w:hAnsi="Times New Roman" w:cs="Times New Roman"/>
          <w:color w:val="000000"/>
        </w:rPr>
        <w:t xml:space="preserve"> </w:t>
      </w:r>
      <w:proofErr w:type="gramStart"/>
      <w:r>
        <w:rPr>
          <w:rFonts w:ascii="Times New Roman" w:hAnsi="Times New Roman" w:cs="Times New Roman"/>
          <w:color w:val="000000"/>
        </w:rPr>
        <w:t xml:space="preserve">{ </w:t>
      </w:r>
      <w:proofErr w:type="spellStart"/>
      <w:r>
        <w:rPr>
          <w:rFonts w:ascii="Times New Roman" w:hAnsi="Times New Roman" w:cs="Times New Roman"/>
          <w:color w:val="000000"/>
        </w:rPr>
        <w:t>sessionId</w:t>
      </w:r>
      <w:proofErr w:type="spellEnd"/>
      <w:proofErr w:type="gramEnd"/>
      <w:r>
        <w:rPr>
          <w:rFonts w:ascii="Times New Roman" w:hAnsi="Times New Roman" w:cs="Times New Roman"/>
          <w:color w:val="000000"/>
        </w:rPr>
        <w:t xml:space="preserve"> </w:t>
      </w:r>
      <w:proofErr w:type="gramStart"/>
      <w:r>
        <w:rPr>
          <w:rFonts w:ascii="Times New Roman" w:hAnsi="Times New Roman" w:cs="Times New Roman"/>
          <w:color w:val="000000"/>
        </w:rPr>
        <w:t>} :</w:t>
      </w:r>
      <w:proofErr w:type="gramEnd"/>
      <w:r>
        <w:rPr>
          <w:rFonts w:ascii="Times New Roman" w:hAnsi="Times New Roman" w:cs="Times New Roman"/>
          <w:color w:val="000000"/>
        </w:rPr>
        <w:t xml:space="preserve"> "skip"</w:t>
      </w:r>
    </w:p>
    <w:p w14:paraId="3953B477" w14:textId="77777777" w:rsidR="00311FF9" w:rsidRDefault="00311FF9" w:rsidP="00311FF9">
      <w:pPr>
        <w:pStyle w:val="BodyText"/>
      </w:pPr>
      <w:r>
        <w:rPr>
          <w:rFonts w:ascii="Times New Roman" w:hAnsi="Times New Roman" w:cs="Times New Roman"/>
          <w:color w:val="000000"/>
        </w:rPr>
        <w:t xml:space="preserve">  );</w:t>
      </w:r>
    </w:p>
    <w:p w14:paraId="5B3F0AFA" w14:textId="77777777" w:rsidR="00311FF9" w:rsidRDefault="00311FF9" w:rsidP="00311FF9">
      <w:pPr>
        <w:pStyle w:val="BodyText"/>
      </w:pPr>
    </w:p>
    <w:p w14:paraId="1C94F92E" w14:textId="77777777" w:rsidR="00311FF9" w:rsidRDefault="00311FF9" w:rsidP="00311FF9">
      <w:pPr>
        <w:pStyle w:val="BodyText"/>
      </w:pPr>
      <w:r>
        <w:rPr>
          <w:rFonts w:ascii="Times New Roman" w:hAnsi="Times New Roman" w:cs="Times New Roman"/>
          <w:color w:val="000000"/>
        </w:rPr>
        <w:t xml:space="preserve">  // Fetch students only for the course unit in this session</w:t>
      </w:r>
    </w:p>
    <w:p w14:paraId="1A2823D1" w14:textId="77777777" w:rsidR="00311FF9" w:rsidRDefault="00311FF9" w:rsidP="00311FF9">
      <w:pPr>
        <w:pStyle w:val="BodyText"/>
      </w:pPr>
      <w:r>
        <w:rPr>
          <w:rFonts w:ascii="Times New Roman" w:hAnsi="Times New Roman" w:cs="Times New Roman"/>
          <w:color w:val="000000"/>
        </w:rPr>
        <w:t xml:space="preserve">  </w:t>
      </w:r>
      <w:proofErr w:type="spellStart"/>
      <w:r>
        <w:rPr>
          <w:rFonts w:ascii="Times New Roman" w:hAnsi="Times New Roman" w:cs="Times New Roman"/>
          <w:color w:val="000000"/>
        </w:rPr>
        <w:t>const</w:t>
      </w:r>
      <w:proofErr w:type="spellEnd"/>
      <w:r>
        <w:rPr>
          <w:rFonts w:ascii="Times New Roman" w:hAnsi="Times New Roman" w:cs="Times New Roman"/>
          <w:color w:val="000000"/>
        </w:rPr>
        <w:t xml:space="preserve"> </w:t>
      </w:r>
      <w:proofErr w:type="spellStart"/>
      <w:r>
        <w:rPr>
          <w:rFonts w:ascii="Times New Roman" w:hAnsi="Times New Roman" w:cs="Times New Roman"/>
          <w:color w:val="000000"/>
        </w:rPr>
        <w:t>courseUnitCode</w:t>
      </w:r>
      <w:proofErr w:type="spellEnd"/>
      <w:r>
        <w:rPr>
          <w:rFonts w:ascii="Times New Roman" w:hAnsi="Times New Roman" w:cs="Times New Roman"/>
          <w:color w:val="000000"/>
        </w:rPr>
        <w:t xml:space="preserve"> = </w:t>
      </w:r>
      <w:proofErr w:type="gramStart"/>
      <w:r>
        <w:rPr>
          <w:rFonts w:ascii="Times New Roman" w:hAnsi="Times New Roman" w:cs="Times New Roman"/>
          <w:color w:val="000000"/>
        </w:rPr>
        <w:t>session?.</w:t>
      </w:r>
      <w:proofErr w:type="spellStart"/>
      <w:r>
        <w:rPr>
          <w:rFonts w:ascii="Times New Roman" w:hAnsi="Times New Roman" w:cs="Times New Roman"/>
          <w:color w:val="000000"/>
        </w:rPr>
        <w:t>courseUnitCode</w:t>
      </w:r>
      <w:proofErr w:type="spellEnd"/>
      <w:r>
        <w:rPr>
          <w:rFonts w:ascii="Times New Roman" w:hAnsi="Times New Roman" w:cs="Times New Roman"/>
          <w:color w:val="000000"/>
        </w:rPr>
        <w:t>;</w:t>
      </w:r>
      <w:proofErr w:type="gramEnd"/>
    </w:p>
    <w:p w14:paraId="10F2D50E" w14:textId="77777777" w:rsidR="00311FF9" w:rsidRDefault="00311FF9" w:rsidP="00311FF9">
      <w:pPr>
        <w:pStyle w:val="BodyText"/>
      </w:pPr>
      <w:r>
        <w:rPr>
          <w:rFonts w:ascii="Times New Roman" w:hAnsi="Times New Roman" w:cs="Times New Roman"/>
          <w:color w:val="000000"/>
        </w:rPr>
        <w:t xml:space="preserve">  </w:t>
      </w:r>
      <w:proofErr w:type="spellStart"/>
      <w:r>
        <w:rPr>
          <w:rFonts w:ascii="Times New Roman" w:hAnsi="Times New Roman" w:cs="Times New Roman"/>
          <w:color w:val="000000"/>
        </w:rPr>
        <w:t>const</w:t>
      </w:r>
      <w:proofErr w:type="spellEnd"/>
      <w:r>
        <w:rPr>
          <w:rFonts w:ascii="Times New Roman" w:hAnsi="Times New Roman" w:cs="Times New Roman"/>
          <w:color w:val="000000"/>
        </w:rPr>
        <w:t xml:space="preserve"> </w:t>
      </w:r>
      <w:proofErr w:type="spellStart"/>
      <w:r>
        <w:rPr>
          <w:rFonts w:ascii="Times New Roman" w:hAnsi="Times New Roman" w:cs="Times New Roman"/>
          <w:color w:val="000000"/>
        </w:rPr>
        <w:t>studentsForCourse</w:t>
      </w:r>
      <w:proofErr w:type="spellEnd"/>
      <w:r>
        <w:rPr>
          <w:rFonts w:ascii="Times New Roman" w:hAnsi="Times New Roman" w:cs="Times New Roman"/>
          <w:color w:val="000000"/>
        </w:rPr>
        <w:t xml:space="preserve"> = </w:t>
      </w:r>
      <w:proofErr w:type="spellStart"/>
      <w:proofErr w:type="gramStart"/>
      <w:r>
        <w:rPr>
          <w:rFonts w:ascii="Times New Roman" w:hAnsi="Times New Roman" w:cs="Times New Roman"/>
          <w:color w:val="000000"/>
        </w:rPr>
        <w:t>useQuery</w:t>
      </w:r>
      <w:proofErr w:type="spellEnd"/>
      <w:r>
        <w:rPr>
          <w:rFonts w:ascii="Times New Roman" w:hAnsi="Times New Roman" w:cs="Times New Roman"/>
          <w:color w:val="000000"/>
        </w:rPr>
        <w:t>(</w:t>
      </w:r>
      <w:proofErr w:type="gramEnd"/>
    </w:p>
    <w:p w14:paraId="4EE4428A" w14:textId="77777777" w:rsidR="00311FF9" w:rsidRDefault="00311FF9" w:rsidP="00311FF9">
      <w:pPr>
        <w:pStyle w:val="BodyText"/>
      </w:pPr>
      <w:r>
        <w:rPr>
          <w:rFonts w:ascii="Times New Roman" w:hAnsi="Times New Roman" w:cs="Times New Roman"/>
          <w:color w:val="000000"/>
        </w:rPr>
        <w:t xml:space="preserve">    </w:t>
      </w:r>
      <w:proofErr w:type="spellStart"/>
      <w:proofErr w:type="gramStart"/>
      <w:r>
        <w:rPr>
          <w:rFonts w:ascii="Times New Roman" w:hAnsi="Times New Roman" w:cs="Times New Roman"/>
          <w:color w:val="000000"/>
        </w:rPr>
        <w:t>api.faces</w:t>
      </w:r>
      <w:proofErr w:type="gramEnd"/>
      <w:r>
        <w:rPr>
          <w:rFonts w:ascii="Times New Roman" w:hAnsi="Times New Roman" w:cs="Times New Roman"/>
          <w:color w:val="000000"/>
        </w:rPr>
        <w:t>.getFaceEmbeddingsByCourseUnit</w:t>
      </w:r>
      <w:proofErr w:type="spellEnd"/>
      <w:r>
        <w:rPr>
          <w:rFonts w:ascii="Times New Roman" w:hAnsi="Times New Roman" w:cs="Times New Roman"/>
          <w:color w:val="000000"/>
        </w:rPr>
        <w:t>,</w:t>
      </w:r>
    </w:p>
    <w:p w14:paraId="25D99AC6" w14:textId="77777777" w:rsidR="00311FF9" w:rsidRDefault="00311FF9" w:rsidP="00311FF9">
      <w:pPr>
        <w:pStyle w:val="BodyText"/>
      </w:pPr>
      <w:r>
        <w:rPr>
          <w:rFonts w:ascii="Times New Roman" w:hAnsi="Times New Roman" w:cs="Times New Roman"/>
          <w:color w:val="000000"/>
        </w:rPr>
        <w:t xml:space="preserve">    </w:t>
      </w:r>
      <w:proofErr w:type="spellStart"/>
      <w:proofErr w:type="gramStart"/>
      <w:r>
        <w:rPr>
          <w:rFonts w:ascii="Times New Roman" w:hAnsi="Times New Roman" w:cs="Times New Roman"/>
          <w:color w:val="000000"/>
        </w:rPr>
        <w:t>courseUnitCode</w:t>
      </w:r>
      <w:proofErr w:type="spellEnd"/>
      <w:r>
        <w:rPr>
          <w:rFonts w:ascii="Times New Roman" w:hAnsi="Times New Roman" w:cs="Times New Roman"/>
          <w:color w:val="000000"/>
        </w:rPr>
        <w:t xml:space="preserve"> ?</w:t>
      </w:r>
      <w:proofErr w:type="gramEnd"/>
      <w:r>
        <w:rPr>
          <w:rFonts w:ascii="Times New Roman" w:hAnsi="Times New Roman" w:cs="Times New Roman"/>
          <w:color w:val="000000"/>
        </w:rPr>
        <w:t xml:space="preserve"> </w:t>
      </w:r>
      <w:proofErr w:type="gramStart"/>
      <w:r>
        <w:rPr>
          <w:rFonts w:ascii="Times New Roman" w:hAnsi="Times New Roman" w:cs="Times New Roman"/>
          <w:color w:val="000000"/>
        </w:rPr>
        <w:t xml:space="preserve">{ </w:t>
      </w:r>
      <w:proofErr w:type="spellStart"/>
      <w:r>
        <w:rPr>
          <w:rFonts w:ascii="Times New Roman" w:hAnsi="Times New Roman" w:cs="Times New Roman"/>
          <w:color w:val="000000"/>
        </w:rPr>
        <w:t>courseUnitCode</w:t>
      </w:r>
      <w:proofErr w:type="spellEnd"/>
      <w:proofErr w:type="gramEnd"/>
      <w:r>
        <w:rPr>
          <w:rFonts w:ascii="Times New Roman" w:hAnsi="Times New Roman" w:cs="Times New Roman"/>
          <w:color w:val="000000"/>
        </w:rPr>
        <w:t xml:space="preserve"> </w:t>
      </w:r>
      <w:proofErr w:type="gramStart"/>
      <w:r>
        <w:rPr>
          <w:rFonts w:ascii="Times New Roman" w:hAnsi="Times New Roman" w:cs="Times New Roman"/>
          <w:color w:val="000000"/>
        </w:rPr>
        <w:t>} :</w:t>
      </w:r>
      <w:proofErr w:type="gramEnd"/>
      <w:r>
        <w:rPr>
          <w:rFonts w:ascii="Times New Roman" w:hAnsi="Times New Roman" w:cs="Times New Roman"/>
          <w:color w:val="000000"/>
        </w:rPr>
        <w:t xml:space="preserve"> "skip"</w:t>
      </w:r>
    </w:p>
    <w:p w14:paraId="28137453" w14:textId="77777777" w:rsidR="00311FF9" w:rsidRDefault="00311FF9" w:rsidP="00311FF9">
      <w:pPr>
        <w:pStyle w:val="BodyText"/>
      </w:pPr>
      <w:r>
        <w:rPr>
          <w:rFonts w:ascii="Times New Roman" w:hAnsi="Times New Roman" w:cs="Times New Roman"/>
          <w:color w:val="000000"/>
        </w:rPr>
        <w:t xml:space="preserve">  );</w:t>
      </w:r>
    </w:p>
    <w:p w14:paraId="0D625831" w14:textId="77777777" w:rsidR="00311FF9" w:rsidRDefault="00311FF9" w:rsidP="00311FF9">
      <w:pPr>
        <w:pStyle w:val="BodyText"/>
      </w:pPr>
    </w:p>
    <w:p w14:paraId="10DE0095" w14:textId="77777777" w:rsidR="00311FF9" w:rsidRDefault="00311FF9" w:rsidP="00311FF9">
      <w:pPr>
        <w:pStyle w:val="BodyText"/>
      </w:pPr>
      <w:r>
        <w:rPr>
          <w:rFonts w:ascii="Times New Roman" w:hAnsi="Times New Roman" w:cs="Times New Roman"/>
          <w:color w:val="000000"/>
        </w:rPr>
        <w:t xml:space="preserve">  </w:t>
      </w:r>
      <w:proofErr w:type="spellStart"/>
      <w:r>
        <w:rPr>
          <w:rFonts w:ascii="Times New Roman" w:hAnsi="Times New Roman" w:cs="Times New Roman"/>
          <w:color w:val="000000"/>
        </w:rPr>
        <w:t>const</w:t>
      </w:r>
      <w:proofErr w:type="spellEnd"/>
      <w:r>
        <w:rPr>
          <w:rFonts w:ascii="Times New Roman" w:hAnsi="Times New Roman" w:cs="Times New Roman"/>
          <w:color w:val="000000"/>
        </w:rPr>
        <w:t xml:space="preserve"> </w:t>
      </w:r>
      <w:proofErr w:type="spellStart"/>
      <w:r>
        <w:rPr>
          <w:rFonts w:ascii="Times New Roman" w:hAnsi="Times New Roman" w:cs="Times New Roman"/>
          <w:color w:val="000000"/>
        </w:rPr>
        <w:t>recordAttendance</w:t>
      </w:r>
      <w:proofErr w:type="spellEnd"/>
      <w:r>
        <w:rPr>
          <w:rFonts w:ascii="Times New Roman" w:hAnsi="Times New Roman" w:cs="Times New Roman"/>
          <w:color w:val="000000"/>
        </w:rPr>
        <w:t xml:space="preserve"> = </w:t>
      </w:r>
      <w:proofErr w:type="spellStart"/>
      <w:r>
        <w:rPr>
          <w:rFonts w:ascii="Times New Roman" w:hAnsi="Times New Roman" w:cs="Times New Roman"/>
          <w:color w:val="000000"/>
        </w:rPr>
        <w:t>useMutation</w:t>
      </w:r>
      <w:proofErr w:type="spellEnd"/>
      <w:r>
        <w:rPr>
          <w:rFonts w:ascii="Times New Roman" w:hAnsi="Times New Roman" w:cs="Times New Roman"/>
          <w:color w:val="000000"/>
        </w:rPr>
        <w:t>(</w:t>
      </w:r>
      <w:proofErr w:type="spellStart"/>
      <w:proofErr w:type="gramStart"/>
      <w:r>
        <w:rPr>
          <w:rFonts w:ascii="Times New Roman" w:hAnsi="Times New Roman" w:cs="Times New Roman"/>
          <w:color w:val="000000"/>
        </w:rPr>
        <w:t>api.attendance</w:t>
      </w:r>
      <w:proofErr w:type="gramEnd"/>
      <w:r>
        <w:rPr>
          <w:rFonts w:ascii="Times New Roman" w:hAnsi="Times New Roman" w:cs="Times New Roman"/>
          <w:color w:val="000000"/>
        </w:rPr>
        <w:t>.recordRecognition</w:t>
      </w:r>
      <w:proofErr w:type="spellEnd"/>
      <w:proofErr w:type="gramStart"/>
      <w:r>
        <w:rPr>
          <w:rFonts w:ascii="Times New Roman" w:hAnsi="Times New Roman" w:cs="Times New Roman"/>
          <w:color w:val="000000"/>
        </w:rPr>
        <w:t>);</w:t>
      </w:r>
      <w:proofErr w:type="gramEnd"/>
    </w:p>
    <w:p w14:paraId="2FC9111F" w14:textId="77777777" w:rsidR="00311FF9" w:rsidRDefault="00311FF9" w:rsidP="00311FF9">
      <w:pPr>
        <w:pStyle w:val="BodyText"/>
      </w:pPr>
    </w:p>
    <w:p w14:paraId="4FA2A68E" w14:textId="77777777" w:rsidR="00311FF9" w:rsidRDefault="00311FF9" w:rsidP="00311FF9">
      <w:pPr>
        <w:pStyle w:val="BodyText"/>
      </w:pPr>
      <w:r>
        <w:rPr>
          <w:rFonts w:ascii="Times New Roman" w:hAnsi="Times New Roman" w:cs="Times New Roman"/>
          <w:color w:val="000000"/>
        </w:rPr>
        <w:t xml:space="preserve">  // Keep </w:t>
      </w:r>
      <w:proofErr w:type="spellStart"/>
      <w:r>
        <w:rPr>
          <w:rFonts w:ascii="Times New Roman" w:hAnsi="Times New Roman" w:cs="Times New Roman"/>
          <w:color w:val="000000"/>
        </w:rPr>
        <w:t>faceMatcherRef</w:t>
      </w:r>
      <w:proofErr w:type="spellEnd"/>
      <w:r>
        <w:rPr>
          <w:rFonts w:ascii="Times New Roman" w:hAnsi="Times New Roman" w:cs="Times New Roman"/>
          <w:color w:val="000000"/>
        </w:rPr>
        <w:t xml:space="preserve"> in sync</w:t>
      </w:r>
    </w:p>
    <w:p w14:paraId="2DDC7CB0" w14:textId="77777777" w:rsidR="00311FF9" w:rsidRDefault="00311FF9" w:rsidP="00311FF9">
      <w:pPr>
        <w:pStyle w:val="BodyText"/>
      </w:pPr>
      <w:r>
        <w:rPr>
          <w:rFonts w:ascii="Times New Roman" w:hAnsi="Times New Roman" w:cs="Times New Roman"/>
          <w:color w:val="000000"/>
        </w:rPr>
        <w:t xml:space="preserve">  </w:t>
      </w:r>
      <w:proofErr w:type="spellStart"/>
      <w:proofErr w:type="gramStart"/>
      <w:r>
        <w:rPr>
          <w:rFonts w:ascii="Times New Roman" w:hAnsi="Times New Roman" w:cs="Times New Roman"/>
          <w:color w:val="000000"/>
        </w:rPr>
        <w:t>useEffect</w:t>
      </w:r>
      <w:proofErr w:type="spellEnd"/>
      <w:r>
        <w:rPr>
          <w:rFonts w:ascii="Times New Roman" w:hAnsi="Times New Roman" w:cs="Times New Roman"/>
          <w:color w:val="000000"/>
        </w:rPr>
        <w:t>(</w:t>
      </w:r>
      <w:proofErr w:type="gramEnd"/>
      <w:r>
        <w:rPr>
          <w:rFonts w:ascii="Times New Roman" w:hAnsi="Times New Roman" w:cs="Times New Roman"/>
          <w:color w:val="000000"/>
        </w:rPr>
        <w:t>() =&gt; {</w:t>
      </w:r>
    </w:p>
    <w:p w14:paraId="7EA84360" w14:textId="77777777" w:rsidR="00311FF9" w:rsidRDefault="00311FF9" w:rsidP="00311FF9">
      <w:pPr>
        <w:pStyle w:val="BodyText"/>
      </w:pPr>
      <w:r>
        <w:rPr>
          <w:rFonts w:ascii="Times New Roman" w:hAnsi="Times New Roman" w:cs="Times New Roman"/>
          <w:color w:val="000000"/>
        </w:rPr>
        <w:t xml:space="preserve">    </w:t>
      </w:r>
      <w:proofErr w:type="spellStart"/>
      <w:r>
        <w:rPr>
          <w:rFonts w:ascii="Times New Roman" w:hAnsi="Times New Roman" w:cs="Times New Roman"/>
          <w:color w:val="000000"/>
        </w:rPr>
        <w:t>faceMatcherRef.current</w:t>
      </w:r>
      <w:proofErr w:type="spellEnd"/>
      <w:r>
        <w:rPr>
          <w:rFonts w:ascii="Times New Roman" w:hAnsi="Times New Roman" w:cs="Times New Roman"/>
          <w:color w:val="000000"/>
        </w:rPr>
        <w:t xml:space="preserve"> = </w:t>
      </w:r>
      <w:proofErr w:type="spellStart"/>
      <w:proofErr w:type="gramStart"/>
      <w:r>
        <w:rPr>
          <w:rFonts w:ascii="Times New Roman" w:hAnsi="Times New Roman" w:cs="Times New Roman"/>
          <w:color w:val="000000"/>
        </w:rPr>
        <w:t>faceMatcher</w:t>
      </w:r>
      <w:proofErr w:type="spellEnd"/>
      <w:r>
        <w:rPr>
          <w:rFonts w:ascii="Times New Roman" w:hAnsi="Times New Roman" w:cs="Times New Roman"/>
          <w:color w:val="000000"/>
        </w:rPr>
        <w:t>;</w:t>
      </w:r>
      <w:proofErr w:type="gramEnd"/>
    </w:p>
    <w:p w14:paraId="182DB91B" w14:textId="77777777" w:rsidR="00311FF9" w:rsidRDefault="00311FF9" w:rsidP="00311FF9">
      <w:pPr>
        <w:pStyle w:val="BodyText"/>
      </w:pPr>
      <w:r>
        <w:rPr>
          <w:rFonts w:ascii="Times New Roman" w:hAnsi="Times New Roman" w:cs="Times New Roman"/>
          <w:color w:val="000000"/>
        </w:rPr>
        <w:t xml:space="preserve">  }, [</w:t>
      </w:r>
      <w:proofErr w:type="spellStart"/>
      <w:r>
        <w:rPr>
          <w:rFonts w:ascii="Times New Roman" w:hAnsi="Times New Roman" w:cs="Times New Roman"/>
          <w:color w:val="000000"/>
        </w:rPr>
        <w:t>faceMatcher</w:t>
      </w:r>
      <w:proofErr w:type="spellEnd"/>
      <w:r>
        <w:rPr>
          <w:rFonts w:ascii="Times New Roman" w:hAnsi="Times New Roman" w:cs="Times New Roman"/>
          <w:color w:val="000000"/>
        </w:rPr>
        <w:t>]</w:t>
      </w:r>
      <w:proofErr w:type="gramStart"/>
      <w:r>
        <w:rPr>
          <w:rFonts w:ascii="Times New Roman" w:hAnsi="Times New Roman" w:cs="Times New Roman"/>
          <w:color w:val="000000"/>
        </w:rPr>
        <w:t>);</w:t>
      </w:r>
      <w:proofErr w:type="gramEnd"/>
    </w:p>
    <w:p w14:paraId="2D2304C5" w14:textId="77777777" w:rsidR="00311FF9" w:rsidRDefault="00311FF9" w:rsidP="00311FF9">
      <w:pPr>
        <w:pStyle w:val="BodyText"/>
      </w:pPr>
    </w:p>
    <w:p w14:paraId="337AC9BE" w14:textId="77777777" w:rsidR="00311FF9" w:rsidRDefault="00311FF9" w:rsidP="00311FF9">
      <w:pPr>
        <w:pStyle w:val="BodyText"/>
      </w:pPr>
      <w:r>
        <w:rPr>
          <w:rFonts w:ascii="Times New Roman" w:hAnsi="Times New Roman" w:cs="Times New Roman"/>
          <w:color w:val="000000"/>
        </w:rPr>
        <w:lastRenderedPageBreak/>
        <w:t xml:space="preserve">  // Load face-</w:t>
      </w:r>
      <w:proofErr w:type="spellStart"/>
      <w:r>
        <w:rPr>
          <w:rFonts w:ascii="Times New Roman" w:hAnsi="Times New Roman" w:cs="Times New Roman"/>
          <w:color w:val="000000"/>
        </w:rPr>
        <w:t>api</w:t>
      </w:r>
      <w:proofErr w:type="spellEnd"/>
      <w:r>
        <w:rPr>
          <w:rFonts w:ascii="Times New Roman" w:hAnsi="Times New Roman" w:cs="Times New Roman"/>
          <w:color w:val="000000"/>
        </w:rPr>
        <w:t xml:space="preserve"> models</w:t>
      </w:r>
    </w:p>
    <w:p w14:paraId="089A3F24" w14:textId="77777777" w:rsidR="00311FF9" w:rsidRDefault="00311FF9" w:rsidP="00311FF9">
      <w:pPr>
        <w:pStyle w:val="BodyText"/>
      </w:pPr>
      <w:r>
        <w:rPr>
          <w:rFonts w:ascii="Times New Roman" w:hAnsi="Times New Roman" w:cs="Times New Roman"/>
          <w:color w:val="000000"/>
        </w:rPr>
        <w:t xml:space="preserve">  </w:t>
      </w:r>
      <w:proofErr w:type="spellStart"/>
      <w:proofErr w:type="gramStart"/>
      <w:r>
        <w:rPr>
          <w:rFonts w:ascii="Times New Roman" w:hAnsi="Times New Roman" w:cs="Times New Roman"/>
          <w:color w:val="000000"/>
        </w:rPr>
        <w:t>useEffect</w:t>
      </w:r>
      <w:proofErr w:type="spellEnd"/>
      <w:r>
        <w:rPr>
          <w:rFonts w:ascii="Times New Roman" w:hAnsi="Times New Roman" w:cs="Times New Roman"/>
          <w:color w:val="000000"/>
        </w:rPr>
        <w:t>(</w:t>
      </w:r>
      <w:proofErr w:type="gramEnd"/>
      <w:r>
        <w:rPr>
          <w:rFonts w:ascii="Times New Roman" w:hAnsi="Times New Roman" w:cs="Times New Roman"/>
          <w:color w:val="000000"/>
        </w:rPr>
        <w:t>() =&gt; {</w:t>
      </w:r>
    </w:p>
    <w:p w14:paraId="2074F5A3" w14:textId="77777777" w:rsidR="00311FF9" w:rsidRDefault="00311FF9" w:rsidP="00311FF9">
      <w:pPr>
        <w:pStyle w:val="BodyText"/>
      </w:pPr>
      <w:r>
        <w:rPr>
          <w:rFonts w:ascii="Times New Roman" w:hAnsi="Times New Roman" w:cs="Times New Roman"/>
          <w:color w:val="000000"/>
        </w:rPr>
        <w:t xml:space="preserve">    </w:t>
      </w:r>
      <w:proofErr w:type="spellStart"/>
      <w:proofErr w:type="gramStart"/>
      <w:r>
        <w:rPr>
          <w:rFonts w:ascii="Times New Roman" w:hAnsi="Times New Roman" w:cs="Times New Roman"/>
          <w:color w:val="000000"/>
        </w:rPr>
        <w:t>Promise.all</w:t>
      </w:r>
      <w:proofErr w:type="spellEnd"/>
      <w:r>
        <w:rPr>
          <w:rFonts w:ascii="Times New Roman" w:hAnsi="Times New Roman" w:cs="Times New Roman"/>
          <w:color w:val="000000"/>
        </w:rPr>
        <w:t>(</w:t>
      </w:r>
      <w:proofErr w:type="gramEnd"/>
      <w:r>
        <w:rPr>
          <w:rFonts w:ascii="Times New Roman" w:hAnsi="Times New Roman" w:cs="Times New Roman"/>
          <w:color w:val="000000"/>
        </w:rPr>
        <w:t>[</w:t>
      </w:r>
    </w:p>
    <w:p w14:paraId="4200327A" w14:textId="77777777" w:rsidR="00311FF9" w:rsidRDefault="00311FF9" w:rsidP="00311FF9">
      <w:pPr>
        <w:pStyle w:val="BodyText"/>
      </w:pPr>
      <w:r>
        <w:rPr>
          <w:rFonts w:ascii="Times New Roman" w:hAnsi="Times New Roman" w:cs="Times New Roman"/>
          <w:color w:val="000000"/>
        </w:rPr>
        <w:t xml:space="preserve">      </w:t>
      </w:r>
      <w:proofErr w:type="spellStart"/>
      <w:proofErr w:type="gramStart"/>
      <w:r>
        <w:rPr>
          <w:rFonts w:ascii="Times New Roman" w:hAnsi="Times New Roman" w:cs="Times New Roman"/>
          <w:color w:val="000000"/>
        </w:rPr>
        <w:t>faceapi.nets</w:t>
      </w:r>
      <w:proofErr w:type="gramEnd"/>
      <w:r>
        <w:rPr>
          <w:rFonts w:ascii="Times New Roman" w:hAnsi="Times New Roman" w:cs="Times New Roman"/>
          <w:color w:val="000000"/>
        </w:rPr>
        <w:t>.tinyFaceDetector.loadFromUri</w:t>
      </w:r>
      <w:proofErr w:type="spellEnd"/>
      <w:r>
        <w:rPr>
          <w:rFonts w:ascii="Times New Roman" w:hAnsi="Times New Roman" w:cs="Times New Roman"/>
          <w:color w:val="000000"/>
        </w:rPr>
        <w:t>("/model"),</w:t>
      </w:r>
    </w:p>
    <w:p w14:paraId="1C9D3802" w14:textId="77777777" w:rsidR="00311FF9" w:rsidRDefault="00311FF9" w:rsidP="00311FF9">
      <w:pPr>
        <w:pStyle w:val="BodyText"/>
      </w:pPr>
      <w:r>
        <w:rPr>
          <w:rFonts w:ascii="Times New Roman" w:hAnsi="Times New Roman" w:cs="Times New Roman"/>
          <w:color w:val="000000"/>
        </w:rPr>
        <w:t xml:space="preserve">      </w:t>
      </w:r>
      <w:proofErr w:type="gramStart"/>
      <w:r>
        <w:rPr>
          <w:rFonts w:ascii="Times New Roman" w:hAnsi="Times New Roman" w:cs="Times New Roman"/>
          <w:color w:val="000000"/>
        </w:rPr>
        <w:t>faceapi.nets</w:t>
      </w:r>
      <w:proofErr w:type="gramEnd"/>
      <w:r>
        <w:rPr>
          <w:rFonts w:ascii="Times New Roman" w:hAnsi="Times New Roman" w:cs="Times New Roman"/>
          <w:color w:val="000000"/>
        </w:rPr>
        <w:t>.faceLandmark68Net.loadFromUri("/model"),</w:t>
      </w:r>
    </w:p>
    <w:p w14:paraId="567A555B" w14:textId="77777777" w:rsidR="00311FF9" w:rsidRDefault="00311FF9" w:rsidP="00311FF9">
      <w:pPr>
        <w:pStyle w:val="BodyText"/>
      </w:pPr>
      <w:r>
        <w:rPr>
          <w:rFonts w:ascii="Times New Roman" w:hAnsi="Times New Roman" w:cs="Times New Roman"/>
          <w:color w:val="000000"/>
        </w:rPr>
        <w:t xml:space="preserve">      </w:t>
      </w:r>
      <w:proofErr w:type="spellStart"/>
      <w:proofErr w:type="gramStart"/>
      <w:r>
        <w:rPr>
          <w:rFonts w:ascii="Times New Roman" w:hAnsi="Times New Roman" w:cs="Times New Roman"/>
          <w:color w:val="000000"/>
        </w:rPr>
        <w:t>faceapi.nets</w:t>
      </w:r>
      <w:proofErr w:type="gramEnd"/>
      <w:r>
        <w:rPr>
          <w:rFonts w:ascii="Times New Roman" w:hAnsi="Times New Roman" w:cs="Times New Roman"/>
          <w:color w:val="000000"/>
        </w:rPr>
        <w:t>.faceRecognitionNet.loadFromUri</w:t>
      </w:r>
      <w:proofErr w:type="spellEnd"/>
      <w:r>
        <w:rPr>
          <w:rFonts w:ascii="Times New Roman" w:hAnsi="Times New Roman" w:cs="Times New Roman"/>
          <w:color w:val="000000"/>
        </w:rPr>
        <w:t>("/model"),</w:t>
      </w:r>
    </w:p>
    <w:p w14:paraId="2E29597A" w14:textId="77777777" w:rsidR="00311FF9" w:rsidRDefault="00311FF9" w:rsidP="00311FF9">
      <w:pPr>
        <w:pStyle w:val="BodyText"/>
      </w:pPr>
      <w:r>
        <w:rPr>
          <w:rFonts w:ascii="Times New Roman" w:hAnsi="Times New Roman" w:cs="Times New Roman"/>
          <w:color w:val="000000"/>
        </w:rPr>
        <w:t xml:space="preserve">      </w:t>
      </w:r>
      <w:proofErr w:type="spellStart"/>
      <w:proofErr w:type="gramStart"/>
      <w:r>
        <w:rPr>
          <w:rFonts w:ascii="Times New Roman" w:hAnsi="Times New Roman" w:cs="Times New Roman"/>
          <w:color w:val="000000"/>
        </w:rPr>
        <w:t>faceapi.nets</w:t>
      </w:r>
      <w:proofErr w:type="gramEnd"/>
      <w:r>
        <w:rPr>
          <w:rFonts w:ascii="Times New Roman" w:hAnsi="Times New Roman" w:cs="Times New Roman"/>
          <w:color w:val="000000"/>
        </w:rPr>
        <w:t>.faceExpressionNet.loadFromUri</w:t>
      </w:r>
      <w:proofErr w:type="spellEnd"/>
      <w:r>
        <w:rPr>
          <w:rFonts w:ascii="Times New Roman" w:hAnsi="Times New Roman" w:cs="Times New Roman"/>
          <w:color w:val="000000"/>
        </w:rPr>
        <w:t>("/model"),</w:t>
      </w:r>
    </w:p>
    <w:p w14:paraId="035A79DC" w14:textId="77777777" w:rsidR="00311FF9" w:rsidRDefault="00311FF9" w:rsidP="00311FF9">
      <w:pPr>
        <w:pStyle w:val="BodyText"/>
      </w:pPr>
      <w:r>
        <w:rPr>
          <w:rFonts w:ascii="Times New Roman" w:hAnsi="Times New Roman" w:cs="Times New Roman"/>
          <w:color w:val="000000"/>
        </w:rPr>
        <w:t xml:space="preserve">    ]</w:t>
      </w:r>
      <w:proofErr w:type="gramStart"/>
      <w:r>
        <w:rPr>
          <w:rFonts w:ascii="Times New Roman" w:hAnsi="Times New Roman" w:cs="Times New Roman"/>
          <w:color w:val="000000"/>
        </w:rPr>
        <w:t>).then</w:t>
      </w:r>
      <w:proofErr w:type="gramEnd"/>
      <w:r>
        <w:rPr>
          <w:rFonts w:ascii="Times New Roman" w:hAnsi="Times New Roman" w:cs="Times New Roman"/>
          <w:color w:val="000000"/>
        </w:rPr>
        <w:t>(() =&gt; {</w:t>
      </w:r>
    </w:p>
    <w:p w14:paraId="4101ACE9" w14:textId="77777777" w:rsidR="00311FF9" w:rsidRDefault="00311FF9" w:rsidP="00311FF9">
      <w:pPr>
        <w:pStyle w:val="BodyText"/>
      </w:pPr>
      <w:r>
        <w:rPr>
          <w:rFonts w:ascii="Times New Roman" w:hAnsi="Times New Roman" w:cs="Times New Roman"/>
          <w:color w:val="000000"/>
        </w:rPr>
        <w:t xml:space="preserve">      </w:t>
      </w:r>
      <w:proofErr w:type="gramStart"/>
      <w:r>
        <w:rPr>
          <w:rFonts w:ascii="Times New Roman" w:hAnsi="Times New Roman" w:cs="Times New Roman"/>
          <w:color w:val="000000"/>
        </w:rPr>
        <w:t>console.log(</w:t>
      </w:r>
      <w:proofErr w:type="gramEnd"/>
      <w:r>
        <w:rPr>
          <w:rFonts w:ascii="Times New Roman" w:hAnsi="Times New Roman" w:cs="Times New Roman"/>
          <w:color w:val="000000"/>
        </w:rPr>
        <w:t>"Models loaded"</w:t>
      </w:r>
      <w:proofErr w:type="gramStart"/>
      <w:r>
        <w:rPr>
          <w:rFonts w:ascii="Times New Roman" w:hAnsi="Times New Roman" w:cs="Times New Roman"/>
          <w:color w:val="000000"/>
        </w:rPr>
        <w:t>);</w:t>
      </w:r>
      <w:proofErr w:type="gramEnd"/>
    </w:p>
    <w:p w14:paraId="78534520" w14:textId="77777777" w:rsidR="00311FF9" w:rsidRDefault="00311FF9" w:rsidP="00311FF9">
      <w:pPr>
        <w:pStyle w:val="BodyText"/>
      </w:pPr>
      <w:r>
        <w:rPr>
          <w:rFonts w:ascii="Times New Roman" w:hAnsi="Times New Roman" w:cs="Times New Roman"/>
          <w:color w:val="000000"/>
        </w:rPr>
        <w:t xml:space="preserve">      </w:t>
      </w:r>
      <w:proofErr w:type="spellStart"/>
      <w:r>
        <w:rPr>
          <w:rFonts w:ascii="Times New Roman" w:hAnsi="Times New Roman" w:cs="Times New Roman"/>
          <w:color w:val="000000"/>
        </w:rPr>
        <w:t>setModelsLoaded</w:t>
      </w:r>
      <w:proofErr w:type="spellEnd"/>
      <w:r>
        <w:rPr>
          <w:rFonts w:ascii="Times New Roman" w:hAnsi="Times New Roman" w:cs="Times New Roman"/>
          <w:color w:val="000000"/>
        </w:rPr>
        <w:t>(true</w:t>
      </w:r>
      <w:proofErr w:type="gramStart"/>
      <w:r>
        <w:rPr>
          <w:rFonts w:ascii="Times New Roman" w:hAnsi="Times New Roman" w:cs="Times New Roman"/>
          <w:color w:val="000000"/>
        </w:rPr>
        <w:t>);</w:t>
      </w:r>
      <w:proofErr w:type="gramEnd"/>
    </w:p>
    <w:p w14:paraId="2D8FDEB4" w14:textId="77777777" w:rsidR="00311FF9" w:rsidRDefault="00311FF9" w:rsidP="00311FF9">
      <w:pPr>
        <w:pStyle w:val="BodyText"/>
      </w:pPr>
      <w:r>
        <w:rPr>
          <w:rFonts w:ascii="Times New Roman" w:hAnsi="Times New Roman" w:cs="Times New Roman"/>
          <w:color w:val="000000"/>
        </w:rPr>
        <w:t xml:space="preserve">    });</w:t>
      </w:r>
    </w:p>
    <w:p w14:paraId="035F5F75" w14:textId="77777777" w:rsidR="00311FF9" w:rsidRDefault="00311FF9" w:rsidP="00311FF9">
      <w:pPr>
        <w:pStyle w:val="BodyText"/>
      </w:pPr>
      <w:r>
        <w:rPr>
          <w:rFonts w:ascii="Times New Roman" w:hAnsi="Times New Roman" w:cs="Times New Roman"/>
          <w:color w:val="000000"/>
        </w:rPr>
        <w:t xml:space="preserve">  }, []);</w:t>
      </w:r>
    </w:p>
    <w:p w14:paraId="7CDDCA97" w14:textId="77777777" w:rsidR="00311FF9" w:rsidRDefault="00311FF9" w:rsidP="00311FF9">
      <w:pPr>
        <w:pStyle w:val="BodyText"/>
      </w:pPr>
    </w:p>
    <w:p w14:paraId="63B200CF" w14:textId="77777777" w:rsidR="00311FF9" w:rsidRDefault="00311FF9" w:rsidP="00311FF9">
      <w:pPr>
        <w:pStyle w:val="BodyText"/>
      </w:pPr>
      <w:r>
        <w:rPr>
          <w:rFonts w:ascii="Times New Roman" w:hAnsi="Times New Roman" w:cs="Times New Roman"/>
          <w:color w:val="000000"/>
        </w:rPr>
        <w:t xml:space="preserve">  // Load </w:t>
      </w:r>
      <w:proofErr w:type="spellStart"/>
      <w:r>
        <w:rPr>
          <w:rFonts w:ascii="Times New Roman" w:hAnsi="Times New Roman" w:cs="Times New Roman"/>
          <w:color w:val="000000"/>
        </w:rPr>
        <w:t>labeled</w:t>
      </w:r>
      <w:proofErr w:type="spellEnd"/>
      <w:r>
        <w:rPr>
          <w:rFonts w:ascii="Times New Roman" w:hAnsi="Times New Roman" w:cs="Times New Roman"/>
          <w:color w:val="000000"/>
        </w:rPr>
        <w:t xml:space="preserve"> faces from student images (now filtered by course unit)</w:t>
      </w:r>
    </w:p>
    <w:p w14:paraId="3ED5EC13" w14:textId="77777777" w:rsidR="00311FF9" w:rsidRDefault="00311FF9" w:rsidP="00311FF9">
      <w:pPr>
        <w:pStyle w:val="BodyText"/>
      </w:pPr>
      <w:r>
        <w:rPr>
          <w:rFonts w:ascii="Times New Roman" w:hAnsi="Times New Roman" w:cs="Times New Roman"/>
          <w:color w:val="000000"/>
        </w:rPr>
        <w:t xml:space="preserve">  </w:t>
      </w:r>
      <w:proofErr w:type="spellStart"/>
      <w:proofErr w:type="gramStart"/>
      <w:r>
        <w:rPr>
          <w:rFonts w:ascii="Times New Roman" w:hAnsi="Times New Roman" w:cs="Times New Roman"/>
          <w:color w:val="000000"/>
        </w:rPr>
        <w:t>useEffect</w:t>
      </w:r>
      <w:proofErr w:type="spellEnd"/>
      <w:r>
        <w:rPr>
          <w:rFonts w:ascii="Times New Roman" w:hAnsi="Times New Roman" w:cs="Times New Roman"/>
          <w:color w:val="000000"/>
        </w:rPr>
        <w:t>(</w:t>
      </w:r>
      <w:proofErr w:type="gramEnd"/>
      <w:r>
        <w:rPr>
          <w:rFonts w:ascii="Times New Roman" w:hAnsi="Times New Roman" w:cs="Times New Roman"/>
          <w:color w:val="000000"/>
        </w:rPr>
        <w:t>() =&gt; {</w:t>
      </w:r>
    </w:p>
    <w:p w14:paraId="2FCE7DCE" w14:textId="77777777" w:rsidR="00311FF9" w:rsidRDefault="00311FF9" w:rsidP="00311FF9">
      <w:pPr>
        <w:pStyle w:val="BodyText"/>
      </w:pPr>
      <w:r>
        <w:rPr>
          <w:rFonts w:ascii="Times New Roman" w:hAnsi="Times New Roman" w:cs="Times New Roman"/>
          <w:color w:val="000000"/>
        </w:rPr>
        <w:t xml:space="preserve">    if </w:t>
      </w:r>
      <w:proofErr w:type="gramStart"/>
      <w:r>
        <w:rPr>
          <w:rFonts w:ascii="Times New Roman" w:hAnsi="Times New Roman" w:cs="Times New Roman"/>
          <w:color w:val="000000"/>
        </w:rPr>
        <w:t>(!</w:t>
      </w:r>
      <w:proofErr w:type="spellStart"/>
      <w:r>
        <w:rPr>
          <w:rFonts w:ascii="Times New Roman" w:hAnsi="Times New Roman" w:cs="Times New Roman"/>
          <w:color w:val="000000"/>
        </w:rPr>
        <w:t>modelsLoaded</w:t>
      </w:r>
      <w:proofErr w:type="spellEnd"/>
      <w:proofErr w:type="gramEnd"/>
      <w:r>
        <w:rPr>
          <w:rFonts w:ascii="Times New Roman" w:hAnsi="Times New Roman" w:cs="Times New Roman"/>
          <w:color w:val="000000"/>
        </w:rPr>
        <w:t xml:space="preserve"> |</w:t>
      </w:r>
      <w:proofErr w:type="gramStart"/>
      <w:r>
        <w:rPr>
          <w:rFonts w:ascii="Times New Roman" w:hAnsi="Times New Roman" w:cs="Times New Roman"/>
          <w:color w:val="000000"/>
        </w:rPr>
        <w:t>| !</w:t>
      </w:r>
      <w:proofErr w:type="spellStart"/>
      <w:r>
        <w:rPr>
          <w:rFonts w:ascii="Times New Roman" w:hAnsi="Times New Roman" w:cs="Times New Roman"/>
          <w:color w:val="000000"/>
        </w:rPr>
        <w:t>studentsForCourse</w:t>
      </w:r>
      <w:proofErr w:type="spellEnd"/>
      <w:proofErr w:type="gramEnd"/>
      <w:r>
        <w:rPr>
          <w:rFonts w:ascii="Times New Roman" w:hAnsi="Times New Roman" w:cs="Times New Roman"/>
          <w:color w:val="000000"/>
        </w:rPr>
        <w:t xml:space="preserve"> || </w:t>
      </w:r>
      <w:proofErr w:type="spellStart"/>
      <w:r>
        <w:rPr>
          <w:rFonts w:ascii="Times New Roman" w:hAnsi="Times New Roman" w:cs="Times New Roman"/>
          <w:color w:val="000000"/>
        </w:rPr>
        <w:t>studentsForCourse.length</w:t>
      </w:r>
      <w:proofErr w:type="spellEnd"/>
      <w:r>
        <w:rPr>
          <w:rFonts w:ascii="Times New Roman" w:hAnsi="Times New Roman" w:cs="Times New Roman"/>
          <w:color w:val="000000"/>
        </w:rPr>
        <w:t xml:space="preserve"> === 0) </w:t>
      </w:r>
      <w:proofErr w:type="gramStart"/>
      <w:r>
        <w:rPr>
          <w:rFonts w:ascii="Times New Roman" w:hAnsi="Times New Roman" w:cs="Times New Roman"/>
          <w:color w:val="000000"/>
        </w:rPr>
        <w:t>return;</w:t>
      </w:r>
      <w:proofErr w:type="gramEnd"/>
    </w:p>
    <w:p w14:paraId="1FBD06B4" w14:textId="77777777" w:rsidR="00311FF9" w:rsidRDefault="00311FF9" w:rsidP="00311FF9">
      <w:pPr>
        <w:pStyle w:val="BodyText"/>
      </w:pPr>
    </w:p>
    <w:p w14:paraId="31B6EA14" w14:textId="77777777" w:rsidR="00311FF9" w:rsidRDefault="00311FF9" w:rsidP="00311FF9">
      <w:pPr>
        <w:pStyle w:val="BodyText"/>
      </w:pPr>
      <w:r>
        <w:rPr>
          <w:rFonts w:ascii="Times New Roman" w:hAnsi="Times New Roman" w:cs="Times New Roman"/>
          <w:color w:val="000000"/>
        </w:rPr>
        <w:t xml:space="preserve">    </w:t>
      </w:r>
      <w:proofErr w:type="spellStart"/>
      <w:r>
        <w:rPr>
          <w:rFonts w:ascii="Times New Roman" w:hAnsi="Times New Roman" w:cs="Times New Roman"/>
          <w:color w:val="000000"/>
        </w:rPr>
        <w:t>const</w:t>
      </w:r>
      <w:proofErr w:type="spellEnd"/>
      <w:r>
        <w:rPr>
          <w:rFonts w:ascii="Times New Roman" w:hAnsi="Times New Roman" w:cs="Times New Roman"/>
          <w:color w:val="000000"/>
        </w:rPr>
        <w:t xml:space="preserve"> </w:t>
      </w:r>
      <w:proofErr w:type="spellStart"/>
      <w:r>
        <w:rPr>
          <w:rFonts w:ascii="Times New Roman" w:hAnsi="Times New Roman" w:cs="Times New Roman"/>
          <w:color w:val="000000"/>
        </w:rPr>
        <w:t>loadLabeledImages</w:t>
      </w:r>
      <w:proofErr w:type="spellEnd"/>
      <w:r>
        <w:rPr>
          <w:rFonts w:ascii="Times New Roman" w:hAnsi="Times New Roman" w:cs="Times New Roman"/>
          <w:color w:val="000000"/>
        </w:rPr>
        <w:t xml:space="preserve"> = async () =&gt; {</w:t>
      </w:r>
    </w:p>
    <w:p w14:paraId="513ECE11" w14:textId="77777777" w:rsidR="00311FF9" w:rsidRDefault="00311FF9" w:rsidP="00311FF9">
      <w:pPr>
        <w:pStyle w:val="BodyText"/>
      </w:pPr>
      <w:r>
        <w:rPr>
          <w:rFonts w:ascii="Times New Roman" w:hAnsi="Times New Roman" w:cs="Times New Roman"/>
          <w:color w:val="000000"/>
        </w:rPr>
        <w:t xml:space="preserve">      </w:t>
      </w:r>
      <w:proofErr w:type="spellStart"/>
      <w:r>
        <w:rPr>
          <w:rFonts w:ascii="Times New Roman" w:hAnsi="Times New Roman" w:cs="Times New Roman"/>
          <w:color w:val="000000"/>
        </w:rPr>
        <w:t>const</w:t>
      </w:r>
      <w:proofErr w:type="spellEnd"/>
      <w:r>
        <w:rPr>
          <w:rFonts w:ascii="Times New Roman" w:hAnsi="Times New Roman" w:cs="Times New Roman"/>
          <w:color w:val="000000"/>
        </w:rPr>
        <w:t xml:space="preserve"> students = </w:t>
      </w:r>
      <w:proofErr w:type="spellStart"/>
      <w:proofErr w:type="gramStart"/>
      <w:r>
        <w:rPr>
          <w:rFonts w:ascii="Times New Roman" w:hAnsi="Times New Roman" w:cs="Times New Roman"/>
          <w:color w:val="000000"/>
        </w:rPr>
        <w:t>studentsForCourse</w:t>
      </w:r>
      <w:proofErr w:type="spellEnd"/>
      <w:r>
        <w:rPr>
          <w:rFonts w:ascii="Times New Roman" w:hAnsi="Times New Roman" w:cs="Times New Roman"/>
          <w:color w:val="000000"/>
        </w:rPr>
        <w:t>;</w:t>
      </w:r>
      <w:proofErr w:type="gramEnd"/>
    </w:p>
    <w:p w14:paraId="717442FB" w14:textId="77777777" w:rsidR="00311FF9" w:rsidRDefault="00311FF9" w:rsidP="00311FF9">
      <w:pPr>
        <w:pStyle w:val="BodyText"/>
      </w:pPr>
      <w:r>
        <w:rPr>
          <w:rFonts w:ascii="Times New Roman" w:hAnsi="Times New Roman" w:cs="Times New Roman"/>
          <w:color w:val="000000"/>
        </w:rPr>
        <w:t xml:space="preserve">      </w:t>
      </w:r>
      <w:proofErr w:type="gramStart"/>
      <w:r>
        <w:rPr>
          <w:rFonts w:ascii="Times New Roman" w:hAnsi="Times New Roman" w:cs="Times New Roman"/>
          <w:color w:val="000000"/>
        </w:rPr>
        <w:t>console.log(</w:t>
      </w:r>
      <w:proofErr w:type="gramEnd"/>
      <w:r>
        <w:rPr>
          <w:rFonts w:ascii="Times New Roman" w:hAnsi="Times New Roman" w:cs="Times New Roman"/>
          <w:color w:val="000000"/>
        </w:rPr>
        <w:t xml:space="preserve">`Loading </w:t>
      </w:r>
      <w:proofErr w:type="spellStart"/>
      <w:r>
        <w:rPr>
          <w:rFonts w:ascii="Times New Roman" w:hAnsi="Times New Roman" w:cs="Times New Roman"/>
          <w:color w:val="000000"/>
        </w:rPr>
        <w:t>labeled</w:t>
      </w:r>
      <w:proofErr w:type="spellEnd"/>
      <w:r>
        <w:rPr>
          <w:rFonts w:ascii="Times New Roman" w:hAnsi="Times New Roman" w:cs="Times New Roman"/>
          <w:color w:val="000000"/>
        </w:rPr>
        <w:t xml:space="preserve"> images for ${</w:t>
      </w:r>
      <w:proofErr w:type="spellStart"/>
      <w:proofErr w:type="gramStart"/>
      <w:r>
        <w:rPr>
          <w:rFonts w:ascii="Times New Roman" w:hAnsi="Times New Roman" w:cs="Times New Roman"/>
          <w:color w:val="000000"/>
        </w:rPr>
        <w:t>students.length</w:t>
      </w:r>
      <w:proofErr w:type="spellEnd"/>
      <w:proofErr w:type="gramEnd"/>
      <w:r>
        <w:rPr>
          <w:rFonts w:ascii="Times New Roman" w:hAnsi="Times New Roman" w:cs="Times New Roman"/>
          <w:color w:val="000000"/>
        </w:rPr>
        <w:t>} students in course ${</w:t>
      </w:r>
      <w:proofErr w:type="spellStart"/>
      <w:r>
        <w:rPr>
          <w:rFonts w:ascii="Times New Roman" w:hAnsi="Times New Roman" w:cs="Times New Roman"/>
          <w:color w:val="000000"/>
        </w:rPr>
        <w:t>courseUnitCode</w:t>
      </w:r>
      <w:proofErr w:type="spellEnd"/>
      <w:r>
        <w:rPr>
          <w:rFonts w:ascii="Times New Roman" w:hAnsi="Times New Roman" w:cs="Times New Roman"/>
          <w:color w:val="000000"/>
        </w:rPr>
        <w:t>}`</w:t>
      </w:r>
      <w:proofErr w:type="gramStart"/>
      <w:r>
        <w:rPr>
          <w:rFonts w:ascii="Times New Roman" w:hAnsi="Times New Roman" w:cs="Times New Roman"/>
          <w:color w:val="000000"/>
        </w:rPr>
        <w:t>);</w:t>
      </w:r>
      <w:proofErr w:type="gramEnd"/>
    </w:p>
    <w:p w14:paraId="143A8B1A" w14:textId="77777777" w:rsidR="00311FF9" w:rsidRDefault="00311FF9" w:rsidP="00311FF9">
      <w:pPr>
        <w:pStyle w:val="BodyText"/>
      </w:pPr>
    </w:p>
    <w:p w14:paraId="24F717EC" w14:textId="77777777" w:rsidR="00311FF9" w:rsidRDefault="00311FF9" w:rsidP="00311FF9">
      <w:pPr>
        <w:pStyle w:val="BodyText"/>
      </w:pPr>
      <w:r>
        <w:rPr>
          <w:rFonts w:ascii="Times New Roman" w:hAnsi="Times New Roman" w:cs="Times New Roman"/>
          <w:color w:val="000000"/>
        </w:rPr>
        <w:t xml:space="preserve">      </w:t>
      </w:r>
      <w:proofErr w:type="spellStart"/>
      <w:r>
        <w:rPr>
          <w:rFonts w:ascii="Times New Roman" w:hAnsi="Times New Roman" w:cs="Times New Roman"/>
          <w:color w:val="000000"/>
        </w:rPr>
        <w:t>const</w:t>
      </w:r>
      <w:proofErr w:type="spellEnd"/>
      <w:r>
        <w:rPr>
          <w:rFonts w:ascii="Times New Roman" w:hAnsi="Times New Roman" w:cs="Times New Roman"/>
          <w:color w:val="000000"/>
        </w:rPr>
        <w:t xml:space="preserve"> </w:t>
      </w:r>
      <w:proofErr w:type="spellStart"/>
      <w:r>
        <w:rPr>
          <w:rFonts w:ascii="Times New Roman" w:hAnsi="Times New Roman" w:cs="Times New Roman"/>
          <w:color w:val="000000"/>
        </w:rPr>
        <w:t>labeledDescriptors</w:t>
      </w:r>
      <w:proofErr w:type="spellEnd"/>
      <w:r>
        <w:rPr>
          <w:rFonts w:ascii="Times New Roman" w:hAnsi="Times New Roman" w:cs="Times New Roman"/>
          <w:color w:val="000000"/>
        </w:rPr>
        <w:t xml:space="preserve"> = await </w:t>
      </w:r>
      <w:proofErr w:type="spellStart"/>
      <w:proofErr w:type="gramStart"/>
      <w:r>
        <w:rPr>
          <w:rFonts w:ascii="Times New Roman" w:hAnsi="Times New Roman" w:cs="Times New Roman"/>
          <w:color w:val="000000"/>
        </w:rPr>
        <w:t>Promise.all</w:t>
      </w:r>
      <w:proofErr w:type="spellEnd"/>
      <w:r>
        <w:rPr>
          <w:rFonts w:ascii="Times New Roman" w:hAnsi="Times New Roman" w:cs="Times New Roman"/>
          <w:color w:val="000000"/>
        </w:rPr>
        <w:t>(</w:t>
      </w:r>
      <w:proofErr w:type="gramEnd"/>
    </w:p>
    <w:p w14:paraId="365D8A68" w14:textId="77777777" w:rsidR="00311FF9" w:rsidRDefault="00311FF9" w:rsidP="00311FF9">
      <w:pPr>
        <w:pStyle w:val="BodyText"/>
      </w:pPr>
      <w:r>
        <w:rPr>
          <w:rFonts w:ascii="Times New Roman" w:hAnsi="Times New Roman" w:cs="Times New Roman"/>
          <w:color w:val="000000"/>
        </w:rPr>
        <w:t xml:space="preserve">        </w:t>
      </w:r>
      <w:proofErr w:type="spellStart"/>
      <w:proofErr w:type="gramStart"/>
      <w:r>
        <w:rPr>
          <w:rFonts w:ascii="Times New Roman" w:hAnsi="Times New Roman" w:cs="Times New Roman"/>
          <w:color w:val="000000"/>
        </w:rPr>
        <w:t>students.map</w:t>
      </w:r>
      <w:proofErr w:type="spellEnd"/>
      <w:r>
        <w:rPr>
          <w:rFonts w:ascii="Times New Roman" w:hAnsi="Times New Roman" w:cs="Times New Roman"/>
          <w:color w:val="000000"/>
        </w:rPr>
        <w:t>(</w:t>
      </w:r>
      <w:proofErr w:type="gramEnd"/>
      <w:r>
        <w:rPr>
          <w:rFonts w:ascii="Times New Roman" w:hAnsi="Times New Roman" w:cs="Times New Roman"/>
          <w:color w:val="000000"/>
        </w:rPr>
        <w:t>async (student) =&gt; {</w:t>
      </w:r>
    </w:p>
    <w:p w14:paraId="3D93912C" w14:textId="77777777" w:rsidR="00311FF9" w:rsidRDefault="00311FF9" w:rsidP="00311FF9">
      <w:pPr>
        <w:pStyle w:val="BodyText"/>
      </w:pPr>
      <w:r>
        <w:rPr>
          <w:rFonts w:ascii="Times New Roman" w:hAnsi="Times New Roman" w:cs="Times New Roman"/>
          <w:color w:val="000000"/>
        </w:rPr>
        <w:t xml:space="preserve">          </w:t>
      </w:r>
      <w:proofErr w:type="gramStart"/>
      <w:r>
        <w:rPr>
          <w:rFonts w:ascii="Times New Roman" w:hAnsi="Times New Roman" w:cs="Times New Roman"/>
          <w:color w:val="000000"/>
        </w:rPr>
        <w:t>console.log(</w:t>
      </w:r>
      <w:proofErr w:type="gramEnd"/>
      <w:r>
        <w:rPr>
          <w:rFonts w:ascii="Times New Roman" w:hAnsi="Times New Roman" w:cs="Times New Roman"/>
          <w:color w:val="000000"/>
        </w:rPr>
        <w:t xml:space="preserve">"Processing student:", </w:t>
      </w:r>
      <w:proofErr w:type="spellStart"/>
      <w:proofErr w:type="gramStart"/>
      <w:r>
        <w:rPr>
          <w:rFonts w:ascii="Times New Roman" w:hAnsi="Times New Roman" w:cs="Times New Roman"/>
          <w:color w:val="000000"/>
        </w:rPr>
        <w:t>student.studentImages</w:t>
      </w:r>
      <w:proofErr w:type="spellEnd"/>
      <w:r>
        <w:rPr>
          <w:rFonts w:ascii="Times New Roman" w:hAnsi="Times New Roman" w:cs="Times New Roman"/>
          <w:color w:val="000000"/>
        </w:rPr>
        <w:t>);</w:t>
      </w:r>
      <w:proofErr w:type="gramEnd"/>
    </w:p>
    <w:p w14:paraId="61351335" w14:textId="77777777" w:rsidR="00311FF9" w:rsidRDefault="00311FF9" w:rsidP="00311FF9">
      <w:pPr>
        <w:pStyle w:val="BodyText"/>
      </w:pPr>
      <w:r>
        <w:rPr>
          <w:rFonts w:ascii="Times New Roman" w:hAnsi="Times New Roman" w:cs="Times New Roman"/>
          <w:color w:val="000000"/>
        </w:rPr>
        <w:t xml:space="preserve">          // Store </w:t>
      </w:r>
      <w:proofErr w:type="spellStart"/>
      <w:r>
        <w:rPr>
          <w:rFonts w:ascii="Times New Roman" w:hAnsi="Times New Roman" w:cs="Times New Roman"/>
          <w:color w:val="000000"/>
        </w:rPr>
        <w:t>studentId|firstName</w:t>
      </w:r>
      <w:proofErr w:type="spellEnd"/>
      <w:r>
        <w:rPr>
          <w:rFonts w:ascii="Times New Roman" w:hAnsi="Times New Roman" w:cs="Times New Roman"/>
          <w:color w:val="000000"/>
        </w:rPr>
        <w:t xml:space="preserve"> </w:t>
      </w:r>
      <w:proofErr w:type="spellStart"/>
      <w:r>
        <w:rPr>
          <w:rFonts w:ascii="Times New Roman" w:hAnsi="Times New Roman" w:cs="Times New Roman"/>
          <w:color w:val="000000"/>
        </w:rPr>
        <w:t>lastName</w:t>
      </w:r>
      <w:proofErr w:type="spellEnd"/>
      <w:r>
        <w:rPr>
          <w:rFonts w:ascii="Times New Roman" w:hAnsi="Times New Roman" w:cs="Times New Roman"/>
          <w:color w:val="000000"/>
        </w:rPr>
        <w:t xml:space="preserve"> for tracking</w:t>
      </w:r>
    </w:p>
    <w:p w14:paraId="4C2ECA5F" w14:textId="77777777" w:rsidR="00311FF9" w:rsidRDefault="00311FF9" w:rsidP="00311FF9">
      <w:pPr>
        <w:pStyle w:val="BodyText"/>
      </w:pPr>
      <w:r>
        <w:rPr>
          <w:rFonts w:ascii="Times New Roman" w:hAnsi="Times New Roman" w:cs="Times New Roman"/>
          <w:color w:val="000000"/>
        </w:rPr>
        <w:t xml:space="preserve">          </w:t>
      </w:r>
      <w:proofErr w:type="spellStart"/>
      <w:r>
        <w:rPr>
          <w:rFonts w:ascii="Times New Roman" w:hAnsi="Times New Roman" w:cs="Times New Roman"/>
          <w:color w:val="000000"/>
        </w:rPr>
        <w:t>const</w:t>
      </w:r>
      <w:proofErr w:type="spellEnd"/>
      <w:r>
        <w:rPr>
          <w:rFonts w:ascii="Times New Roman" w:hAnsi="Times New Roman" w:cs="Times New Roman"/>
          <w:color w:val="000000"/>
        </w:rPr>
        <w:t xml:space="preserve"> label = `${</w:t>
      </w:r>
      <w:proofErr w:type="spellStart"/>
      <w:proofErr w:type="gramStart"/>
      <w:r>
        <w:rPr>
          <w:rFonts w:ascii="Times New Roman" w:hAnsi="Times New Roman" w:cs="Times New Roman"/>
          <w:color w:val="000000"/>
        </w:rPr>
        <w:t>student.studentId</w:t>
      </w:r>
      <w:proofErr w:type="spellEnd"/>
      <w:proofErr w:type="gramEnd"/>
      <w:r>
        <w:rPr>
          <w:rFonts w:ascii="Times New Roman" w:hAnsi="Times New Roman" w:cs="Times New Roman"/>
          <w:color w:val="000000"/>
        </w:rPr>
        <w:t>}|${</w:t>
      </w:r>
      <w:proofErr w:type="spellStart"/>
      <w:proofErr w:type="gramStart"/>
      <w:r>
        <w:rPr>
          <w:rFonts w:ascii="Times New Roman" w:hAnsi="Times New Roman" w:cs="Times New Roman"/>
          <w:color w:val="000000"/>
        </w:rPr>
        <w:t>student.firstName</w:t>
      </w:r>
      <w:proofErr w:type="spellEnd"/>
      <w:proofErr w:type="gramEnd"/>
      <w:r>
        <w:rPr>
          <w:rFonts w:ascii="Times New Roman" w:hAnsi="Times New Roman" w:cs="Times New Roman"/>
          <w:color w:val="000000"/>
        </w:rPr>
        <w:t>} ${</w:t>
      </w:r>
      <w:proofErr w:type="spellStart"/>
      <w:proofErr w:type="gramStart"/>
      <w:r>
        <w:rPr>
          <w:rFonts w:ascii="Times New Roman" w:hAnsi="Times New Roman" w:cs="Times New Roman"/>
          <w:color w:val="000000"/>
        </w:rPr>
        <w:t>student.lastName</w:t>
      </w:r>
      <w:proofErr w:type="spellEnd"/>
      <w:proofErr w:type="gramEnd"/>
      <w:r>
        <w:rPr>
          <w:rFonts w:ascii="Times New Roman" w:hAnsi="Times New Roman" w:cs="Times New Roman"/>
          <w:color w:val="000000"/>
        </w:rPr>
        <w:t>}</w:t>
      </w:r>
      <w:proofErr w:type="gramStart"/>
      <w:r>
        <w:rPr>
          <w:rFonts w:ascii="Times New Roman" w:hAnsi="Times New Roman" w:cs="Times New Roman"/>
          <w:color w:val="000000"/>
        </w:rPr>
        <w:t>`;</w:t>
      </w:r>
      <w:proofErr w:type="gramEnd"/>
    </w:p>
    <w:p w14:paraId="3A166A7D" w14:textId="77777777" w:rsidR="00311FF9" w:rsidRDefault="00311FF9" w:rsidP="00311FF9">
      <w:pPr>
        <w:pStyle w:val="BodyText"/>
      </w:pPr>
      <w:r>
        <w:rPr>
          <w:rFonts w:ascii="Times New Roman" w:hAnsi="Times New Roman" w:cs="Times New Roman"/>
          <w:color w:val="000000"/>
        </w:rPr>
        <w:t xml:space="preserve">          </w:t>
      </w:r>
      <w:proofErr w:type="spellStart"/>
      <w:r>
        <w:rPr>
          <w:rFonts w:ascii="Times New Roman" w:hAnsi="Times New Roman" w:cs="Times New Roman"/>
          <w:color w:val="000000"/>
        </w:rPr>
        <w:t>const</w:t>
      </w:r>
      <w:proofErr w:type="spellEnd"/>
      <w:r>
        <w:rPr>
          <w:rFonts w:ascii="Times New Roman" w:hAnsi="Times New Roman" w:cs="Times New Roman"/>
          <w:color w:val="000000"/>
        </w:rPr>
        <w:t xml:space="preserve"> descriptions: Float32</w:t>
      </w:r>
      <w:proofErr w:type="gramStart"/>
      <w:r>
        <w:rPr>
          <w:rFonts w:ascii="Times New Roman" w:hAnsi="Times New Roman" w:cs="Times New Roman"/>
          <w:color w:val="000000"/>
        </w:rPr>
        <w:t>Array[</w:t>
      </w:r>
      <w:proofErr w:type="gramEnd"/>
      <w:r>
        <w:rPr>
          <w:rFonts w:ascii="Times New Roman" w:hAnsi="Times New Roman" w:cs="Times New Roman"/>
          <w:color w:val="000000"/>
        </w:rPr>
        <w:t>] = [</w:t>
      </w:r>
      <w:proofErr w:type="gramStart"/>
      <w:r>
        <w:rPr>
          <w:rFonts w:ascii="Times New Roman" w:hAnsi="Times New Roman" w:cs="Times New Roman"/>
          <w:color w:val="000000"/>
        </w:rPr>
        <w:t>];</w:t>
      </w:r>
      <w:proofErr w:type="gramEnd"/>
    </w:p>
    <w:p w14:paraId="09001E4C" w14:textId="77777777" w:rsidR="00311FF9" w:rsidRDefault="00311FF9" w:rsidP="00311FF9">
      <w:pPr>
        <w:pStyle w:val="BodyText"/>
      </w:pPr>
    </w:p>
    <w:p w14:paraId="6496F7C3" w14:textId="77777777" w:rsidR="00311FF9" w:rsidRDefault="00311FF9" w:rsidP="00311FF9">
      <w:pPr>
        <w:pStyle w:val="BodyText"/>
      </w:pPr>
      <w:r>
        <w:rPr>
          <w:rFonts w:ascii="Times New Roman" w:hAnsi="Times New Roman" w:cs="Times New Roman"/>
          <w:color w:val="000000"/>
        </w:rPr>
        <w:lastRenderedPageBreak/>
        <w:t xml:space="preserve">          // Process each image URL for this student</w:t>
      </w:r>
    </w:p>
    <w:p w14:paraId="0EABEFD9" w14:textId="77777777" w:rsidR="00311FF9" w:rsidRDefault="00311FF9" w:rsidP="00311FF9">
      <w:pPr>
        <w:pStyle w:val="BodyText"/>
      </w:pPr>
      <w:r>
        <w:rPr>
          <w:rFonts w:ascii="Times New Roman" w:hAnsi="Times New Roman" w:cs="Times New Roman"/>
          <w:color w:val="000000"/>
        </w:rPr>
        <w:t xml:space="preserve">          </w:t>
      </w:r>
      <w:proofErr w:type="spellStart"/>
      <w:r>
        <w:rPr>
          <w:rFonts w:ascii="Times New Roman" w:hAnsi="Times New Roman" w:cs="Times New Roman"/>
          <w:color w:val="000000"/>
        </w:rPr>
        <w:t>const</w:t>
      </w:r>
      <w:proofErr w:type="spellEnd"/>
      <w:r>
        <w:rPr>
          <w:rFonts w:ascii="Times New Roman" w:hAnsi="Times New Roman" w:cs="Times New Roman"/>
          <w:color w:val="000000"/>
        </w:rPr>
        <w:t xml:space="preserve"> </w:t>
      </w:r>
      <w:proofErr w:type="spellStart"/>
      <w:r>
        <w:rPr>
          <w:rFonts w:ascii="Times New Roman" w:hAnsi="Times New Roman" w:cs="Times New Roman"/>
          <w:color w:val="000000"/>
        </w:rPr>
        <w:t>imageUrls</w:t>
      </w:r>
      <w:proofErr w:type="spellEnd"/>
      <w:r>
        <w:rPr>
          <w:rFonts w:ascii="Times New Roman" w:hAnsi="Times New Roman" w:cs="Times New Roman"/>
          <w:color w:val="000000"/>
        </w:rPr>
        <w:t xml:space="preserve"> = </w:t>
      </w:r>
      <w:proofErr w:type="spellStart"/>
      <w:proofErr w:type="gramStart"/>
      <w:r>
        <w:rPr>
          <w:rFonts w:ascii="Times New Roman" w:hAnsi="Times New Roman" w:cs="Times New Roman"/>
          <w:color w:val="000000"/>
        </w:rPr>
        <w:t>student.studentImages</w:t>
      </w:r>
      <w:proofErr w:type="spellEnd"/>
      <w:proofErr w:type="gramEnd"/>
      <w:r>
        <w:rPr>
          <w:rFonts w:ascii="Times New Roman" w:hAnsi="Times New Roman" w:cs="Times New Roman"/>
          <w:color w:val="000000"/>
        </w:rPr>
        <w:t xml:space="preserve"> ?? [];</w:t>
      </w:r>
    </w:p>
    <w:p w14:paraId="751D22E8" w14:textId="77777777" w:rsidR="00311FF9" w:rsidRDefault="00311FF9" w:rsidP="00311FF9">
      <w:pPr>
        <w:pStyle w:val="BodyText"/>
      </w:pPr>
      <w:r>
        <w:rPr>
          <w:rFonts w:ascii="Times New Roman" w:hAnsi="Times New Roman" w:cs="Times New Roman"/>
          <w:color w:val="000000"/>
        </w:rPr>
        <w:t xml:space="preserve">          for (</w:t>
      </w:r>
      <w:proofErr w:type="spellStart"/>
      <w:r>
        <w:rPr>
          <w:rFonts w:ascii="Times New Roman" w:hAnsi="Times New Roman" w:cs="Times New Roman"/>
          <w:color w:val="000000"/>
        </w:rPr>
        <w:t>const</w:t>
      </w:r>
      <w:proofErr w:type="spellEnd"/>
      <w:r>
        <w:rPr>
          <w:rFonts w:ascii="Times New Roman" w:hAnsi="Times New Roman" w:cs="Times New Roman"/>
          <w:color w:val="000000"/>
        </w:rPr>
        <w:t xml:space="preserve"> </w:t>
      </w:r>
      <w:proofErr w:type="spellStart"/>
      <w:r>
        <w:rPr>
          <w:rFonts w:ascii="Times New Roman" w:hAnsi="Times New Roman" w:cs="Times New Roman"/>
          <w:color w:val="000000"/>
        </w:rPr>
        <w:t>url</w:t>
      </w:r>
      <w:proofErr w:type="spellEnd"/>
      <w:r>
        <w:rPr>
          <w:rFonts w:ascii="Times New Roman" w:hAnsi="Times New Roman" w:cs="Times New Roman"/>
          <w:color w:val="000000"/>
        </w:rPr>
        <w:t xml:space="preserve"> of </w:t>
      </w:r>
      <w:proofErr w:type="spellStart"/>
      <w:r>
        <w:rPr>
          <w:rFonts w:ascii="Times New Roman" w:hAnsi="Times New Roman" w:cs="Times New Roman"/>
          <w:color w:val="000000"/>
        </w:rPr>
        <w:t>imageUrls</w:t>
      </w:r>
      <w:proofErr w:type="spellEnd"/>
      <w:r>
        <w:rPr>
          <w:rFonts w:ascii="Times New Roman" w:hAnsi="Times New Roman" w:cs="Times New Roman"/>
          <w:color w:val="000000"/>
        </w:rPr>
        <w:t>) {</w:t>
      </w:r>
    </w:p>
    <w:p w14:paraId="79D11EA1" w14:textId="77777777" w:rsidR="00311FF9" w:rsidRDefault="00311FF9" w:rsidP="00311FF9">
      <w:pPr>
        <w:pStyle w:val="BodyText"/>
      </w:pPr>
      <w:r>
        <w:rPr>
          <w:rFonts w:ascii="Times New Roman" w:hAnsi="Times New Roman" w:cs="Times New Roman"/>
          <w:color w:val="000000"/>
        </w:rPr>
        <w:t xml:space="preserve">            if </w:t>
      </w:r>
      <w:proofErr w:type="gramStart"/>
      <w:r>
        <w:rPr>
          <w:rFonts w:ascii="Times New Roman" w:hAnsi="Times New Roman" w:cs="Times New Roman"/>
          <w:color w:val="000000"/>
        </w:rPr>
        <w:t>(!</w:t>
      </w:r>
      <w:proofErr w:type="spellStart"/>
      <w:r>
        <w:rPr>
          <w:rFonts w:ascii="Times New Roman" w:hAnsi="Times New Roman" w:cs="Times New Roman"/>
          <w:color w:val="000000"/>
        </w:rPr>
        <w:t>url</w:t>
      </w:r>
      <w:proofErr w:type="spellEnd"/>
      <w:proofErr w:type="gramEnd"/>
      <w:r>
        <w:rPr>
          <w:rFonts w:ascii="Times New Roman" w:hAnsi="Times New Roman" w:cs="Times New Roman"/>
          <w:color w:val="000000"/>
        </w:rPr>
        <w:t xml:space="preserve">) </w:t>
      </w:r>
      <w:proofErr w:type="gramStart"/>
      <w:r>
        <w:rPr>
          <w:rFonts w:ascii="Times New Roman" w:hAnsi="Times New Roman" w:cs="Times New Roman"/>
          <w:color w:val="000000"/>
        </w:rPr>
        <w:t>continue;</w:t>
      </w:r>
      <w:proofErr w:type="gramEnd"/>
    </w:p>
    <w:p w14:paraId="66910C88" w14:textId="77777777" w:rsidR="00311FF9" w:rsidRDefault="00311FF9" w:rsidP="00311FF9">
      <w:pPr>
        <w:pStyle w:val="BodyText"/>
      </w:pPr>
      <w:r>
        <w:rPr>
          <w:rFonts w:ascii="Times New Roman" w:hAnsi="Times New Roman" w:cs="Times New Roman"/>
          <w:color w:val="000000"/>
        </w:rPr>
        <w:t xml:space="preserve">            try {</w:t>
      </w:r>
    </w:p>
    <w:p w14:paraId="659ABBF5" w14:textId="77777777" w:rsidR="00311FF9" w:rsidRDefault="00311FF9" w:rsidP="00311FF9">
      <w:pPr>
        <w:pStyle w:val="BodyText"/>
      </w:pPr>
      <w:r>
        <w:rPr>
          <w:rFonts w:ascii="Times New Roman" w:hAnsi="Times New Roman" w:cs="Times New Roman"/>
          <w:color w:val="000000"/>
        </w:rPr>
        <w:t xml:space="preserve">              </w:t>
      </w:r>
      <w:proofErr w:type="spellStart"/>
      <w:r>
        <w:rPr>
          <w:rFonts w:ascii="Times New Roman" w:hAnsi="Times New Roman" w:cs="Times New Roman"/>
          <w:color w:val="000000"/>
        </w:rPr>
        <w:t>const</w:t>
      </w:r>
      <w:proofErr w:type="spellEnd"/>
      <w:r>
        <w:rPr>
          <w:rFonts w:ascii="Times New Roman" w:hAnsi="Times New Roman" w:cs="Times New Roman"/>
          <w:color w:val="000000"/>
        </w:rPr>
        <w:t xml:space="preserve"> </w:t>
      </w:r>
      <w:proofErr w:type="spellStart"/>
      <w:r>
        <w:rPr>
          <w:rFonts w:ascii="Times New Roman" w:hAnsi="Times New Roman" w:cs="Times New Roman"/>
          <w:color w:val="000000"/>
        </w:rPr>
        <w:t>img</w:t>
      </w:r>
      <w:proofErr w:type="spellEnd"/>
      <w:r>
        <w:rPr>
          <w:rFonts w:ascii="Times New Roman" w:hAnsi="Times New Roman" w:cs="Times New Roman"/>
          <w:color w:val="000000"/>
        </w:rPr>
        <w:t xml:space="preserve"> = await </w:t>
      </w:r>
      <w:proofErr w:type="spellStart"/>
      <w:proofErr w:type="gramStart"/>
      <w:r>
        <w:rPr>
          <w:rFonts w:ascii="Times New Roman" w:hAnsi="Times New Roman" w:cs="Times New Roman"/>
          <w:color w:val="000000"/>
        </w:rPr>
        <w:t>faceapi.fetchImage</w:t>
      </w:r>
      <w:proofErr w:type="spellEnd"/>
      <w:proofErr w:type="gramEnd"/>
      <w:r>
        <w:rPr>
          <w:rFonts w:ascii="Times New Roman" w:hAnsi="Times New Roman" w:cs="Times New Roman"/>
          <w:color w:val="000000"/>
        </w:rPr>
        <w:t>(</w:t>
      </w:r>
      <w:proofErr w:type="spellStart"/>
      <w:r>
        <w:rPr>
          <w:rFonts w:ascii="Times New Roman" w:hAnsi="Times New Roman" w:cs="Times New Roman"/>
          <w:color w:val="000000"/>
        </w:rPr>
        <w:t>url</w:t>
      </w:r>
      <w:proofErr w:type="spellEnd"/>
      <w:proofErr w:type="gramStart"/>
      <w:r>
        <w:rPr>
          <w:rFonts w:ascii="Times New Roman" w:hAnsi="Times New Roman" w:cs="Times New Roman"/>
          <w:color w:val="000000"/>
        </w:rPr>
        <w:t>);</w:t>
      </w:r>
      <w:proofErr w:type="gramEnd"/>
    </w:p>
    <w:p w14:paraId="7C299E2F" w14:textId="77777777" w:rsidR="00311FF9" w:rsidRDefault="00311FF9" w:rsidP="00311FF9">
      <w:pPr>
        <w:pStyle w:val="BodyText"/>
      </w:pPr>
      <w:r>
        <w:rPr>
          <w:rFonts w:ascii="Times New Roman" w:hAnsi="Times New Roman" w:cs="Times New Roman"/>
          <w:color w:val="000000"/>
        </w:rPr>
        <w:t xml:space="preserve">              </w:t>
      </w:r>
      <w:proofErr w:type="spellStart"/>
      <w:r>
        <w:rPr>
          <w:rFonts w:ascii="Times New Roman" w:hAnsi="Times New Roman" w:cs="Times New Roman"/>
          <w:color w:val="000000"/>
        </w:rPr>
        <w:t>const</w:t>
      </w:r>
      <w:proofErr w:type="spellEnd"/>
      <w:r>
        <w:rPr>
          <w:rFonts w:ascii="Times New Roman" w:hAnsi="Times New Roman" w:cs="Times New Roman"/>
          <w:color w:val="000000"/>
        </w:rPr>
        <w:t xml:space="preserve"> detection = await </w:t>
      </w:r>
      <w:proofErr w:type="spellStart"/>
      <w:r>
        <w:rPr>
          <w:rFonts w:ascii="Times New Roman" w:hAnsi="Times New Roman" w:cs="Times New Roman"/>
          <w:color w:val="000000"/>
        </w:rPr>
        <w:t>faceapi</w:t>
      </w:r>
      <w:proofErr w:type="spellEnd"/>
    </w:p>
    <w:p w14:paraId="63A67EC3" w14:textId="77777777" w:rsidR="00311FF9" w:rsidRDefault="00311FF9" w:rsidP="00311FF9">
      <w:pPr>
        <w:pStyle w:val="BodyText"/>
      </w:pPr>
      <w:r>
        <w:rPr>
          <w:rFonts w:ascii="Times New Roman" w:hAnsi="Times New Roman" w:cs="Times New Roman"/>
          <w:color w:val="000000"/>
        </w:rPr>
        <w:t xml:space="preserve">                </w:t>
      </w:r>
      <w:proofErr w:type="gramStart"/>
      <w:r>
        <w:rPr>
          <w:rFonts w:ascii="Times New Roman" w:hAnsi="Times New Roman" w:cs="Times New Roman"/>
          <w:color w:val="000000"/>
        </w:rPr>
        <w:t>.</w:t>
      </w:r>
      <w:proofErr w:type="spellStart"/>
      <w:r>
        <w:rPr>
          <w:rFonts w:ascii="Times New Roman" w:hAnsi="Times New Roman" w:cs="Times New Roman"/>
          <w:color w:val="000000"/>
        </w:rPr>
        <w:t>detectSingleFace</w:t>
      </w:r>
      <w:proofErr w:type="spellEnd"/>
      <w:proofErr w:type="gramEnd"/>
      <w:r>
        <w:rPr>
          <w:rFonts w:ascii="Times New Roman" w:hAnsi="Times New Roman" w:cs="Times New Roman"/>
          <w:color w:val="000000"/>
        </w:rPr>
        <w:t>(</w:t>
      </w:r>
      <w:proofErr w:type="spellStart"/>
      <w:r>
        <w:rPr>
          <w:rFonts w:ascii="Times New Roman" w:hAnsi="Times New Roman" w:cs="Times New Roman"/>
          <w:color w:val="000000"/>
        </w:rPr>
        <w:t>img</w:t>
      </w:r>
      <w:proofErr w:type="spellEnd"/>
      <w:r>
        <w:rPr>
          <w:rFonts w:ascii="Times New Roman" w:hAnsi="Times New Roman" w:cs="Times New Roman"/>
          <w:color w:val="000000"/>
        </w:rPr>
        <w:t xml:space="preserve">, new </w:t>
      </w:r>
      <w:proofErr w:type="spellStart"/>
      <w:proofErr w:type="gramStart"/>
      <w:r>
        <w:rPr>
          <w:rFonts w:ascii="Times New Roman" w:hAnsi="Times New Roman" w:cs="Times New Roman"/>
          <w:color w:val="000000"/>
        </w:rPr>
        <w:t>faceapi.TinyFaceDetectorOptions</w:t>
      </w:r>
      <w:proofErr w:type="spellEnd"/>
      <w:proofErr w:type="gramEnd"/>
      <w:r>
        <w:rPr>
          <w:rFonts w:ascii="Times New Roman" w:hAnsi="Times New Roman" w:cs="Times New Roman"/>
          <w:color w:val="000000"/>
        </w:rPr>
        <w:t>())</w:t>
      </w:r>
    </w:p>
    <w:p w14:paraId="0559EB44" w14:textId="77777777" w:rsidR="00311FF9" w:rsidRDefault="00311FF9" w:rsidP="00311FF9">
      <w:pPr>
        <w:pStyle w:val="BodyText"/>
      </w:pPr>
      <w:r>
        <w:rPr>
          <w:rFonts w:ascii="Times New Roman" w:hAnsi="Times New Roman" w:cs="Times New Roman"/>
          <w:color w:val="000000"/>
        </w:rPr>
        <w:t xml:space="preserve">                </w:t>
      </w:r>
      <w:proofErr w:type="gramStart"/>
      <w:r>
        <w:rPr>
          <w:rFonts w:ascii="Times New Roman" w:hAnsi="Times New Roman" w:cs="Times New Roman"/>
          <w:color w:val="000000"/>
        </w:rPr>
        <w:t>.</w:t>
      </w:r>
      <w:proofErr w:type="spellStart"/>
      <w:r>
        <w:rPr>
          <w:rFonts w:ascii="Times New Roman" w:hAnsi="Times New Roman" w:cs="Times New Roman"/>
          <w:color w:val="000000"/>
        </w:rPr>
        <w:t>withFaceLandmarks</w:t>
      </w:r>
      <w:proofErr w:type="spellEnd"/>
      <w:proofErr w:type="gramEnd"/>
      <w:r>
        <w:rPr>
          <w:rFonts w:ascii="Times New Roman" w:hAnsi="Times New Roman" w:cs="Times New Roman"/>
          <w:color w:val="000000"/>
        </w:rPr>
        <w:t>()</w:t>
      </w:r>
    </w:p>
    <w:p w14:paraId="65A33CCF" w14:textId="77777777" w:rsidR="00311FF9" w:rsidRDefault="00311FF9" w:rsidP="00311FF9">
      <w:pPr>
        <w:pStyle w:val="BodyText"/>
      </w:pPr>
      <w:r>
        <w:rPr>
          <w:rFonts w:ascii="Times New Roman" w:hAnsi="Times New Roman" w:cs="Times New Roman"/>
          <w:color w:val="000000"/>
        </w:rPr>
        <w:t xml:space="preserve">                </w:t>
      </w:r>
      <w:proofErr w:type="gramStart"/>
      <w:r>
        <w:rPr>
          <w:rFonts w:ascii="Times New Roman" w:hAnsi="Times New Roman" w:cs="Times New Roman"/>
          <w:color w:val="000000"/>
        </w:rPr>
        <w:t>.</w:t>
      </w:r>
      <w:proofErr w:type="spellStart"/>
      <w:r>
        <w:rPr>
          <w:rFonts w:ascii="Times New Roman" w:hAnsi="Times New Roman" w:cs="Times New Roman"/>
          <w:color w:val="000000"/>
        </w:rPr>
        <w:t>withFaceDescriptor</w:t>
      </w:r>
      <w:proofErr w:type="spellEnd"/>
      <w:proofErr w:type="gramEnd"/>
      <w:r>
        <w:rPr>
          <w:rFonts w:ascii="Times New Roman" w:hAnsi="Times New Roman" w:cs="Times New Roman"/>
          <w:color w:val="000000"/>
        </w:rPr>
        <w:t>(</w:t>
      </w:r>
      <w:proofErr w:type="gramStart"/>
      <w:r>
        <w:rPr>
          <w:rFonts w:ascii="Times New Roman" w:hAnsi="Times New Roman" w:cs="Times New Roman"/>
          <w:color w:val="000000"/>
        </w:rPr>
        <w:t>);</w:t>
      </w:r>
      <w:proofErr w:type="gramEnd"/>
    </w:p>
    <w:p w14:paraId="4260B860" w14:textId="77777777" w:rsidR="00311FF9" w:rsidRDefault="00311FF9" w:rsidP="00311FF9">
      <w:pPr>
        <w:pStyle w:val="BodyText"/>
      </w:pPr>
    </w:p>
    <w:p w14:paraId="138E194A" w14:textId="77777777" w:rsidR="00311FF9" w:rsidRDefault="00311FF9" w:rsidP="00311FF9">
      <w:pPr>
        <w:pStyle w:val="BodyText"/>
      </w:pPr>
      <w:r>
        <w:rPr>
          <w:rFonts w:ascii="Times New Roman" w:hAnsi="Times New Roman" w:cs="Times New Roman"/>
          <w:color w:val="000000"/>
        </w:rPr>
        <w:t xml:space="preserve">              if (</w:t>
      </w:r>
      <w:proofErr w:type="spellStart"/>
      <w:proofErr w:type="gramStart"/>
      <w:r>
        <w:rPr>
          <w:rFonts w:ascii="Times New Roman" w:hAnsi="Times New Roman" w:cs="Times New Roman"/>
          <w:color w:val="000000"/>
        </w:rPr>
        <w:t>detection?.</w:t>
      </w:r>
      <w:proofErr w:type="gramEnd"/>
      <w:r>
        <w:rPr>
          <w:rFonts w:ascii="Times New Roman" w:hAnsi="Times New Roman" w:cs="Times New Roman"/>
          <w:color w:val="000000"/>
        </w:rPr>
        <w:t>descriptor</w:t>
      </w:r>
      <w:proofErr w:type="spellEnd"/>
      <w:r>
        <w:rPr>
          <w:rFonts w:ascii="Times New Roman" w:hAnsi="Times New Roman" w:cs="Times New Roman"/>
          <w:color w:val="000000"/>
        </w:rPr>
        <w:t>) {</w:t>
      </w:r>
    </w:p>
    <w:p w14:paraId="4D6CDA43" w14:textId="77777777" w:rsidR="00311FF9" w:rsidRDefault="00311FF9" w:rsidP="00311FF9">
      <w:pPr>
        <w:pStyle w:val="BodyText"/>
      </w:pPr>
      <w:r>
        <w:rPr>
          <w:rFonts w:ascii="Times New Roman" w:hAnsi="Times New Roman" w:cs="Times New Roman"/>
          <w:color w:val="000000"/>
        </w:rPr>
        <w:t xml:space="preserve">                </w:t>
      </w:r>
      <w:proofErr w:type="spellStart"/>
      <w:proofErr w:type="gramStart"/>
      <w:r>
        <w:rPr>
          <w:rFonts w:ascii="Times New Roman" w:hAnsi="Times New Roman" w:cs="Times New Roman"/>
          <w:color w:val="000000"/>
        </w:rPr>
        <w:t>descriptions.push</w:t>
      </w:r>
      <w:proofErr w:type="spellEnd"/>
      <w:proofErr w:type="gramEnd"/>
      <w:r>
        <w:rPr>
          <w:rFonts w:ascii="Times New Roman" w:hAnsi="Times New Roman" w:cs="Times New Roman"/>
          <w:color w:val="000000"/>
        </w:rPr>
        <w:t>(</w:t>
      </w:r>
      <w:proofErr w:type="spellStart"/>
      <w:proofErr w:type="gramStart"/>
      <w:r>
        <w:rPr>
          <w:rFonts w:ascii="Times New Roman" w:hAnsi="Times New Roman" w:cs="Times New Roman"/>
          <w:color w:val="000000"/>
        </w:rPr>
        <w:t>detection.descriptor</w:t>
      </w:r>
      <w:proofErr w:type="spellEnd"/>
      <w:r>
        <w:rPr>
          <w:rFonts w:ascii="Times New Roman" w:hAnsi="Times New Roman" w:cs="Times New Roman"/>
          <w:color w:val="000000"/>
        </w:rPr>
        <w:t>);</w:t>
      </w:r>
      <w:proofErr w:type="gramEnd"/>
    </w:p>
    <w:p w14:paraId="63FE26E3" w14:textId="77777777" w:rsidR="00311FF9" w:rsidRDefault="00311FF9" w:rsidP="00311FF9">
      <w:pPr>
        <w:pStyle w:val="BodyText"/>
      </w:pPr>
      <w:r>
        <w:rPr>
          <w:rFonts w:ascii="Times New Roman" w:hAnsi="Times New Roman" w:cs="Times New Roman"/>
          <w:color w:val="000000"/>
        </w:rPr>
        <w:t xml:space="preserve">              }</w:t>
      </w:r>
    </w:p>
    <w:p w14:paraId="2826B78B" w14:textId="77777777" w:rsidR="00311FF9" w:rsidRDefault="00311FF9" w:rsidP="00311FF9">
      <w:pPr>
        <w:pStyle w:val="BodyText"/>
      </w:pPr>
      <w:r>
        <w:rPr>
          <w:rFonts w:ascii="Times New Roman" w:hAnsi="Times New Roman" w:cs="Times New Roman"/>
          <w:color w:val="000000"/>
        </w:rPr>
        <w:t xml:space="preserve">            } catch (err) {</w:t>
      </w:r>
    </w:p>
    <w:p w14:paraId="705C2A9B" w14:textId="77777777" w:rsidR="00311FF9" w:rsidRDefault="00311FF9" w:rsidP="00311FF9">
      <w:pPr>
        <w:pStyle w:val="BodyText"/>
      </w:pPr>
      <w:r>
        <w:rPr>
          <w:rFonts w:ascii="Times New Roman" w:hAnsi="Times New Roman" w:cs="Times New Roman"/>
          <w:color w:val="000000"/>
        </w:rPr>
        <w:t xml:space="preserve">              </w:t>
      </w:r>
      <w:proofErr w:type="spellStart"/>
      <w:proofErr w:type="gramStart"/>
      <w:r>
        <w:rPr>
          <w:rFonts w:ascii="Times New Roman" w:hAnsi="Times New Roman" w:cs="Times New Roman"/>
          <w:color w:val="000000"/>
        </w:rPr>
        <w:t>console.warn</w:t>
      </w:r>
      <w:proofErr w:type="spellEnd"/>
      <w:proofErr w:type="gramEnd"/>
      <w:r>
        <w:rPr>
          <w:rFonts w:ascii="Times New Roman" w:hAnsi="Times New Roman" w:cs="Times New Roman"/>
          <w:color w:val="000000"/>
        </w:rPr>
        <w:t>(`Failed to process image for ${label</w:t>
      </w:r>
      <w:proofErr w:type="gramStart"/>
      <w:r>
        <w:rPr>
          <w:rFonts w:ascii="Times New Roman" w:hAnsi="Times New Roman" w:cs="Times New Roman"/>
          <w:color w:val="000000"/>
        </w:rPr>
        <w:t>}:`</w:t>
      </w:r>
      <w:proofErr w:type="gramEnd"/>
      <w:r>
        <w:rPr>
          <w:rFonts w:ascii="Times New Roman" w:hAnsi="Times New Roman" w:cs="Times New Roman"/>
          <w:color w:val="000000"/>
        </w:rPr>
        <w:t>, err</w:t>
      </w:r>
      <w:proofErr w:type="gramStart"/>
      <w:r>
        <w:rPr>
          <w:rFonts w:ascii="Times New Roman" w:hAnsi="Times New Roman" w:cs="Times New Roman"/>
          <w:color w:val="000000"/>
        </w:rPr>
        <w:t>);</w:t>
      </w:r>
      <w:proofErr w:type="gramEnd"/>
    </w:p>
    <w:p w14:paraId="1ADB77B8" w14:textId="77777777" w:rsidR="00311FF9" w:rsidRDefault="00311FF9" w:rsidP="00311FF9">
      <w:pPr>
        <w:pStyle w:val="BodyText"/>
      </w:pPr>
      <w:r>
        <w:rPr>
          <w:rFonts w:ascii="Times New Roman" w:hAnsi="Times New Roman" w:cs="Times New Roman"/>
          <w:color w:val="000000"/>
        </w:rPr>
        <w:t xml:space="preserve">            }</w:t>
      </w:r>
    </w:p>
    <w:p w14:paraId="708C879C" w14:textId="77777777" w:rsidR="00311FF9" w:rsidRDefault="00311FF9" w:rsidP="00311FF9">
      <w:pPr>
        <w:pStyle w:val="BodyText"/>
      </w:pPr>
      <w:r>
        <w:rPr>
          <w:rFonts w:ascii="Times New Roman" w:hAnsi="Times New Roman" w:cs="Times New Roman"/>
          <w:color w:val="000000"/>
        </w:rPr>
        <w:t xml:space="preserve">          }</w:t>
      </w:r>
    </w:p>
    <w:p w14:paraId="5A3B6D99" w14:textId="77777777" w:rsidR="00311FF9" w:rsidRDefault="00311FF9" w:rsidP="00311FF9">
      <w:pPr>
        <w:pStyle w:val="BodyText"/>
      </w:pPr>
    </w:p>
    <w:p w14:paraId="34E85F39" w14:textId="77777777" w:rsidR="00311FF9" w:rsidRDefault="00311FF9" w:rsidP="00311FF9">
      <w:pPr>
        <w:pStyle w:val="BodyText"/>
      </w:pPr>
      <w:r>
        <w:rPr>
          <w:rFonts w:ascii="Times New Roman" w:hAnsi="Times New Roman" w:cs="Times New Roman"/>
          <w:color w:val="000000"/>
        </w:rPr>
        <w:t xml:space="preserve">          if (</w:t>
      </w:r>
      <w:proofErr w:type="spellStart"/>
      <w:proofErr w:type="gramStart"/>
      <w:r>
        <w:rPr>
          <w:rFonts w:ascii="Times New Roman" w:hAnsi="Times New Roman" w:cs="Times New Roman"/>
          <w:color w:val="000000"/>
        </w:rPr>
        <w:t>descriptions.length</w:t>
      </w:r>
      <w:proofErr w:type="spellEnd"/>
      <w:proofErr w:type="gramEnd"/>
      <w:r>
        <w:rPr>
          <w:rFonts w:ascii="Times New Roman" w:hAnsi="Times New Roman" w:cs="Times New Roman"/>
          <w:color w:val="000000"/>
        </w:rPr>
        <w:t xml:space="preserve"> === 0) {</w:t>
      </w:r>
    </w:p>
    <w:p w14:paraId="5199E2FA" w14:textId="77777777" w:rsidR="00311FF9" w:rsidRDefault="00311FF9" w:rsidP="00311FF9">
      <w:pPr>
        <w:pStyle w:val="BodyText"/>
      </w:pPr>
      <w:r>
        <w:rPr>
          <w:rFonts w:ascii="Times New Roman" w:hAnsi="Times New Roman" w:cs="Times New Roman"/>
          <w:color w:val="000000"/>
        </w:rPr>
        <w:t xml:space="preserve">            </w:t>
      </w:r>
      <w:proofErr w:type="spellStart"/>
      <w:proofErr w:type="gramStart"/>
      <w:r>
        <w:rPr>
          <w:rFonts w:ascii="Times New Roman" w:hAnsi="Times New Roman" w:cs="Times New Roman"/>
          <w:color w:val="000000"/>
        </w:rPr>
        <w:t>console.warn</w:t>
      </w:r>
      <w:proofErr w:type="spellEnd"/>
      <w:proofErr w:type="gramEnd"/>
      <w:r>
        <w:rPr>
          <w:rFonts w:ascii="Times New Roman" w:hAnsi="Times New Roman" w:cs="Times New Roman"/>
          <w:color w:val="000000"/>
        </w:rPr>
        <w:t>(`No valid face found for ${label}`</w:t>
      </w:r>
      <w:proofErr w:type="gramStart"/>
      <w:r>
        <w:rPr>
          <w:rFonts w:ascii="Times New Roman" w:hAnsi="Times New Roman" w:cs="Times New Roman"/>
          <w:color w:val="000000"/>
        </w:rPr>
        <w:t>);</w:t>
      </w:r>
      <w:proofErr w:type="gramEnd"/>
    </w:p>
    <w:p w14:paraId="17A55F6C" w14:textId="77777777" w:rsidR="00311FF9" w:rsidRDefault="00311FF9" w:rsidP="00311FF9">
      <w:pPr>
        <w:pStyle w:val="BodyText"/>
      </w:pPr>
      <w:r>
        <w:rPr>
          <w:rFonts w:ascii="Times New Roman" w:hAnsi="Times New Roman" w:cs="Times New Roman"/>
          <w:color w:val="000000"/>
        </w:rPr>
        <w:t xml:space="preserve">            return </w:t>
      </w:r>
      <w:proofErr w:type="gramStart"/>
      <w:r>
        <w:rPr>
          <w:rFonts w:ascii="Times New Roman" w:hAnsi="Times New Roman" w:cs="Times New Roman"/>
          <w:color w:val="000000"/>
        </w:rPr>
        <w:t>null;</w:t>
      </w:r>
      <w:proofErr w:type="gramEnd"/>
    </w:p>
    <w:p w14:paraId="3E4A7A77" w14:textId="77777777" w:rsidR="00311FF9" w:rsidRDefault="00311FF9" w:rsidP="00311FF9">
      <w:pPr>
        <w:pStyle w:val="BodyText"/>
      </w:pPr>
      <w:r>
        <w:rPr>
          <w:rFonts w:ascii="Times New Roman" w:hAnsi="Times New Roman" w:cs="Times New Roman"/>
          <w:color w:val="000000"/>
        </w:rPr>
        <w:t xml:space="preserve">          }</w:t>
      </w:r>
    </w:p>
    <w:p w14:paraId="4A4904F7" w14:textId="77777777" w:rsidR="00311FF9" w:rsidRDefault="00311FF9" w:rsidP="00311FF9">
      <w:pPr>
        <w:pStyle w:val="BodyText"/>
      </w:pPr>
    </w:p>
    <w:p w14:paraId="6E505A7C" w14:textId="77777777" w:rsidR="00311FF9" w:rsidRDefault="00311FF9" w:rsidP="00311FF9">
      <w:pPr>
        <w:pStyle w:val="BodyText"/>
      </w:pPr>
      <w:r>
        <w:rPr>
          <w:rFonts w:ascii="Times New Roman" w:hAnsi="Times New Roman" w:cs="Times New Roman"/>
          <w:color w:val="000000"/>
        </w:rPr>
        <w:t xml:space="preserve">          return new </w:t>
      </w:r>
      <w:proofErr w:type="spellStart"/>
      <w:proofErr w:type="gramStart"/>
      <w:r>
        <w:rPr>
          <w:rFonts w:ascii="Times New Roman" w:hAnsi="Times New Roman" w:cs="Times New Roman"/>
          <w:color w:val="000000"/>
        </w:rPr>
        <w:t>faceapi.LabeledFaceDescriptors</w:t>
      </w:r>
      <w:proofErr w:type="spellEnd"/>
      <w:proofErr w:type="gramEnd"/>
      <w:r>
        <w:rPr>
          <w:rFonts w:ascii="Times New Roman" w:hAnsi="Times New Roman" w:cs="Times New Roman"/>
          <w:color w:val="000000"/>
        </w:rPr>
        <w:t>(label, descriptions</w:t>
      </w:r>
      <w:proofErr w:type="gramStart"/>
      <w:r>
        <w:rPr>
          <w:rFonts w:ascii="Times New Roman" w:hAnsi="Times New Roman" w:cs="Times New Roman"/>
          <w:color w:val="000000"/>
        </w:rPr>
        <w:t>);</w:t>
      </w:r>
      <w:proofErr w:type="gramEnd"/>
    </w:p>
    <w:p w14:paraId="1BAC3053" w14:textId="77777777" w:rsidR="00311FF9" w:rsidRDefault="00311FF9" w:rsidP="00311FF9">
      <w:pPr>
        <w:pStyle w:val="BodyText"/>
      </w:pPr>
      <w:r>
        <w:rPr>
          <w:rFonts w:ascii="Times New Roman" w:hAnsi="Times New Roman" w:cs="Times New Roman"/>
          <w:color w:val="000000"/>
        </w:rPr>
        <w:t xml:space="preserve">        })</w:t>
      </w:r>
    </w:p>
    <w:p w14:paraId="37C69B92" w14:textId="77777777" w:rsidR="00311FF9" w:rsidRDefault="00311FF9" w:rsidP="00311FF9">
      <w:pPr>
        <w:pStyle w:val="BodyText"/>
      </w:pPr>
      <w:r>
        <w:rPr>
          <w:rFonts w:ascii="Times New Roman" w:hAnsi="Times New Roman" w:cs="Times New Roman"/>
          <w:color w:val="000000"/>
        </w:rPr>
        <w:t xml:space="preserve">      );</w:t>
      </w:r>
    </w:p>
    <w:p w14:paraId="594B0B73" w14:textId="77777777" w:rsidR="00311FF9" w:rsidRDefault="00311FF9" w:rsidP="00311FF9">
      <w:pPr>
        <w:pStyle w:val="BodyText"/>
      </w:pPr>
    </w:p>
    <w:p w14:paraId="2F032BB2" w14:textId="77777777" w:rsidR="00311FF9" w:rsidRDefault="00311FF9" w:rsidP="00311FF9">
      <w:pPr>
        <w:pStyle w:val="BodyText"/>
      </w:pPr>
      <w:r>
        <w:rPr>
          <w:rFonts w:ascii="Times New Roman" w:hAnsi="Times New Roman" w:cs="Times New Roman"/>
          <w:color w:val="000000"/>
        </w:rPr>
        <w:lastRenderedPageBreak/>
        <w:t xml:space="preserve">      </w:t>
      </w:r>
      <w:proofErr w:type="spellStart"/>
      <w:r>
        <w:rPr>
          <w:rFonts w:ascii="Times New Roman" w:hAnsi="Times New Roman" w:cs="Times New Roman"/>
          <w:color w:val="000000"/>
        </w:rPr>
        <w:t>const</w:t>
      </w:r>
      <w:proofErr w:type="spellEnd"/>
      <w:r>
        <w:rPr>
          <w:rFonts w:ascii="Times New Roman" w:hAnsi="Times New Roman" w:cs="Times New Roman"/>
          <w:color w:val="000000"/>
        </w:rPr>
        <w:t xml:space="preserve"> </w:t>
      </w:r>
      <w:proofErr w:type="spellStart"/>
      <w:r>
        <w:rPr>
          <w:rFonts w:ascii="Times New Roman" w:hAnsi="Times New Roman" w:cs="Times New Roman"/>
          <w:color w:val="000000"/>
        </w:rPr>
        <w:t>validDescriptors</w:t>
      </w:r>
      <w:proofErr w:type="spellEnd"/>
      <w:r>
        <w:rPr>
          <w:rFonts w:ascii="Times New Roman" w:hAnsi="Times New Roman" w:cs="Times New Roman"/>
          <w:color w:val="000000"/>
        </w:rPr>
        <w:t xml:space="preserve"> = </w:t>
      </w:r>
      <w:proofErr w:type="spellStart"/>
      <w:r>
        <w:rPr>
          <w:rFonts w:ascii="Times New Roman" w:hAnsi="Times New Roman" w:cs="Times New Roman"/>
          <w:color w:val="000000"/>
        </w:rPr>
        <w:t>labeledDescriptors.filter</w:t>
      </w:r>
      <w:proofErr w:type="spellEnd"/>
      <w:r>
        <w:rPr>
          <w:rFonts w:ascii="Times New Roman" w:hAnsi="Times New Roman" w:cs="Times New Roman"/>
          <w:color w:val="000000"/>
        </w:rPr>
        <w:t>(</w:t>
      </w:r>
    </w:p>
    <w:p w14:paraId="27B01B3D" w14:textId="77777777" w:rsidR="00311FF9" w:rsidRDefault="00311FF9" w:rsidP="00311FF9">
      <w:pPr>
        <w:pStyle w:val="BodyText"/>
      </w:pPr>
      <w:r>
        <w:rPr>
          <w:rFonts w:ascii="Times New Roman" w:hAnsi="Times New Roman" w:cs="Times New Roman"/>
          <w:color w:val="000000"/>
        </w:rPr>
        <w:t xml:space="preserve">        (d): d is </w:t>
      </w:r>
      <w:proofErr w:type="spellStart"/>
      <w:proofErr w:type="gramStart"/>
      <w:r>
        <w:rPr>
          <w:rFonts w:ascii="Times New Roman" w:hAnsi="Times New Roman" w:cs="Times New Roman"/>
          <w:color w:val="000000"/>
        </w:rPr>
        <w:t>faceapi.LabeledFaceDescriptors</w:t>
      </w:r>
      <w:proofErr w:type="spellEnd"/>
      <w:proofErr w:type="gramEnd"/>
      <w:r>
        <w:rPr>
          <w:rFonts w:ascii="Times New Roman" w:hAnsi="Times New Roman" w:cs="Times New Roman"/>
          <w:color w:val="000000"/>
        </w:rPr>
        <w:t xml:space="preserve"> =&gt; </w:t>
      </w:r>
      <w:proofErr w:type="gramStart"/>
      <w:r>
        <w:rPr>
          <w:rFonts w:ascii="Times New Roman" w:hAnsi="Times New Roman" w:cs="Times New Roman"/>
          <w:color w:val="000000"/>
        </w:rPr>
        <w:t>d !</w:t>
      </w:r>
      <w:proofErr w:type="gramEnd"/>
      <w:r>
        <w:rPr>
          <w:rFonts w:ascii="Times New Roman" w:hAnsi="Times New Roman" w:cs="Times New Roman"/>
          <w:color w:val="000000"/>
        </w:rPr>
        <w:t>== null</w:t>
      </w:r>
    </w:p>
    <w:p w14:paraId="2A11C941" w14:textId="77777777" w:rsidR="00311FF9" w:rsidRDefault="00311FF9" w:rsidP="00311FF9">
      <w:pPr>
        <w:pStyle w:val="BodyText"/>
      </w:pPr>
      <w:r>
        <w:rPr>
          <w:rFonts w:ascii="Times New Roman" w:hAnsi="Times New Roman" w:cs="Times New Roman"/>
          <w:color w:val="000000"/>
        </w:rPr>
        <w:t xml:space="preserve">      );</w:t>
      </w:r>
    </w:p>
    <w:p w14:paraId="07629124" w14:textId="77777777" w:rsidR="00311FF9" w:rsidRDefault="00311FF9" w:rsidP="00311FF9">
      <w:pPr>
        <w:pStyle w:val="BodyText"/>
      </w:pPr>
    </w:p>
    <w:p w14:paraId="6B66D357" w14:textId="77777777" w:rsidR="00311FF9" w:rsidRDefault="00311FF9" w:rsidP="00311FF9">
      <w:pPr>
        <w:pStyle w:val="BodyText"/>
      </w:pPr>
      <w:r>
        <w:rPr>
          <w:rFonts w:ascii="Times New Roman" w:hAnsi="Times New Roman" w:cs="Times New Roman"/>
          <w:color w:val="000000"/>
        </w:rPr>
        <w:t xml:space="preserve">      if (</w:t>
      </w:r>
      <w:proofErr w:type="spellStart"/>
      <w:r>
        <w:rPr>
          <w:rFonts w:ascii="Times New Roman" w:hAnsi="Times New Roman" w:cs="Times New Roman"/>
          <w:color w:val="000000"/>
        </w:rPr>
        <w:t>validDescriptors.length</w:t>
      </w:r>
      <w:proofErr w:type="spellEnd"/>
      <w:r>
        <w:rPr>
          <w:rFonts w:ascii="Times New Roman" w:hAnsi="Times New Roman" w:cs="Times New Roman"/>
          <w:color w:val="000000"/>
        </w:rPr>
        <w:t xml:space="preserve"> &gt; 0) {</w:t>
      </w:r>
    </w:p>
    <w:p w14:paraId="62C69276" w14:textId="77777777" w:rsidR="00311FF9" w:rsidRDefault="00311FF9" w:rsidP="00311FF9">
      <w:pPr>
        <w:pStyle w:val="BodyText"/>
      </w:pPr>
      <w:r>
        <w:rPr>
          <w:rFonts w:ascii="Times New Roman" w:hAnsi="Times New Roman" w:cs="Times New Roman"/>
          <w:color w:val="000000"/>
        </w:rPr>
        <w:t xml:space="preserve">        </w:t>
      </w:r>
      <w:proofErr w:type="gramStart"/>
      <w:r>
        <w:rPr>
          <w:rFonts w:ascii="Times New Roman" w:hAnsi="Times New Roman" w:cs="Times New Roman"/>
          <w:color w:val="000000"/>
        </w:rPr>
        <w:t>console.log(</w:t>
      </w:r>
      <w:proofErr w:type="gramEnd"/>
      <w:r>
        <w:rPr>
          <w:rFonts w:ascii="Times New Roman" w:hAnsi="Times New Roman" w:cs="Times New Roman"/>
          <w:color w:val="000000"/>
        </w:rPr>
        <w:t xml:space="preserve">"Created </w:t>
      </w:r>
      <w:proofErr w:type="spellStart"/>
      <w:r>
        <w:rPr>
          <w:rFonts w:ascii="Times New Roman" w:hAnsi="Times New Roman" w:cs="Times New Roman"/>
          <w:color w:val="000000"/>
        </w:rPr>
        <w:t>FaceMatcher</w:t>
      </w:r>
      <w:proofErr w:type="spellEnd"/>
      <w:r>
        <w:rPr>
          <w:rFonts w:ascii="Times New Roman" w:hAnsi="Times New Roman" w:cs="Times New Roman"/>
          <w:color w:val="000000"/>
        </w:rPr>
        <w:t xml:space="preserve"> with", </w:t>
      </w:r>
      <w:proofErr w:type="spellStart"/>
      <w:r>
        <w:rPr>
          <w:rFonts w:ascii="Times New Roman" w:hAnsi="Times New Roman" w:cs="Times New Roman"/>
          <w:color w:val="000000"/>
        </w:rPr>
        <w:t>validDescriptors.length</w:t>
      </w:r>
      <w:proofErr w:type="spellEnd"/>
      <w:r>
        <w:rPr>
          <w:rFonts w:ascii="Times New Roman" w:hAnsi="Times New Roman" w:cs="Times New Roman"/>
          <w:color w:val="000000"/>
        </w:rPr>
        <w:t>, "</w:t>
      </w:r>
      <w:proofErr w:type="spellStart"/>
      <w:r>
        <w:rPr>
          <w:rFonts w:ascii="Times New Roman" w:hAnsi="Times New Roman" w:cs="Times New Roman"/>
          <w:color w:val="000000"/>
        </w:rPr>
        <w:t>labeled</w:t>
      </w:r>
      <w:proofErr w:type="spellEnd"/>
      <w:r>
        <w:rPr>
          <w:rFonts w:ascii="Times New Roman" w:hAnsi="Times New Roman" w:cs="Times New Roman"/>
          <w:color w:val="000000"/>
        </w:rPr>
        <w:t xml:space="preserve"> faces"</w:t>
      </w:r>
      <w:proofErr w:type="gramStart"/>
      <w:r>
        <w:rPr>
          <w:rFonts w:ascii="Times New Roman" w:hAnsi="Times New Roman" w:cs="Times New Roman"/>
          <w:color w:val="000000"/>
        </w:rPr>
        <w:t>);</w:t>
      </w:r>
      <w:proofErr w:type="gramEnd"/>
    </w:p>
    <w:p w14:paraId="76ED9B65" w14:textId="77777777" w:rsidR="00311FF9" w:rsidRDefault="00311FF9" w:rsidP="00311FF9">
      <w:pPr>
        <w:pStyle w:val="BodyText"/>
      </w:pPr>
      <w:r>
        <w:rPr>
          <w:rFonts w:ascii="Times New Roman" w:hAnsi="Times New Roman" w:cs="Times New Roman"/>
          <w:color w:val="000000"/>
        </w:rPr>
        <w:t xml:space="preserve">        // Threshold of 0.5 means: if distance &gt; 0.5, return "unknown"</w:t>
      </w:r>
    </w:p>
    <w:p w14:paraId="146F6C6D" w14:textId="77777777" w:rsidR="00311FF9" w:rsidRDefault="00311FF9" w:rsidP="00311FF9">
      <w:pPr>
        <w:pStyle w:val="BodyText"/>
      </w:pPr>
      <w:r>
        <w:rPr>
          <w:rFonts w:ascii="Times New Roman" w:hAnsi="Times New Roman" w:cs="Times New Roman"/>
          <w:color w:val="000000"/>
        </w:rPr>
        <w:t xml:space="preserve">        // Lower = stricter matching, Higher = more lenient</w:t>
      </w:r>
    </w:p>
    <w:p w14:paraId="119F5975" w14:textId="77777777" w:rsidR="00311FF9" w:rsidRDefault="00311FF9" w:rsidP="00311FF9">
      <w:pPr>
        <w:pStyle w:val="BodyText"/>
      </w:pPr>
      <w:r>
        <w:rPr>
          <w:rFonts w:ascii="Times New Roman" w:hAnsi="Times New Roman" w:cs="Times New Roman"/>
          <w:color w:val="000000"/>
        </w:rPr>
        <w:t xml:space="preserve">        </w:t>
      </w:r>
      <w:proofErr w:type="spellStart"/>
      <w:proofErr w:type="gramStart"/>
      <w:r>
        <w:rPr>
          <w:rFonts w:ascii="Times New Roman" w:hAnsi="Times New Roman" w:cs="Times New Roman"/>
          <w:color w:val="000000"/>
        </w:rPr>
        <w:t>setFaceMatcher</w:t>
      </w:r>
      <w:proofErr w:type="spellEnd"/>
      <w:r>
        <w:rPr>
          <w:rFonts w:ascii="Times New Roman" w:hAnsi="Times New Roman" w:cs="Times New Roman"/>
          <w:color w:val="000000"/>
        </w:rPr>
        <w:t>(</w:t>
      </w:r>
      <w:proofErr w:type="gramEnd"/>
      <w:r>
        <w:rPr>
          <w:rFonts w:ascii="Times New Roman" w:hAnsi="Times New Roman" w:cs="Times New Roman"/>
          <w:color w:val="000000"/>
        </w:rPr>
        <w:t xml:space="preserve">new </w:t>
      </w:r>
      <w:proofErr w:type="spellStart"/>
      <w:proofErr w:type="gramStart"/>
      <w:r>
        <w:rPr>
          <w:rFonts w:ascii="Times New Roman" w:hAnsi="Times New Roman" w:cs="Times New Roman"/>
          <w:color w:val="000000"/>
        </w:rPr>
        <w:t>faceapi.FaceMatcher</w:t>
      </w:r>
      <w:proofErr w:type="spellEnd"/>
      <w:proofErr w:type="gramEnd"/>
      <w:r>
        <w:rPr>
          <w:rFonts w:ascii="Times New Roman" w:hAnsi="Times New Roman" w:cs="Times New Roman"/>
          <w:color w:val="000000"/>
        </w:rPr>
        <w:t>(</w:t>
      </w:r>
      <w:proofErr w:type="spellStart"/>
      <w:r>
        <w:rPr>
          <w:rFonts w:ascii="Times New Roman" w:hAnsi="Times New Roman" w:cs="Times New Roman"/>
          <w:color w:val="000000"/>
        </w:rPr>
        <w:t>validDescriptors</w:t>
      </w:r>
      <w:proofErr w:type="spellEnd"/>
      <w:r>
        <w:rPr>
          <w:rFonts w:ascii="Times New Roman" w:hAnsi="Times New Roman" w:cs="Times New Roman"/>
          <w:color w:val="000000"/>
        </w:rPr>
        <w:t>, 0.5)</w:t>
      </w:r>
      <w:proofErr w:type="gramStart"/>
      <w:r>
        <w:rPr>
          <w:rFonts w:ascii="Times New Roman" w:hAnsi="Times New Roman" w:cs="Times New Roman"/>
          <w:color w:val="000000"/>
        </w:rPr>
        <w:t>);</w:t>
      </w:r>
      <w:proofErr w:type="gramEnd"/>
    </w:p>
    <w:p w14:paraId="29379866" w14:textId="77777777" w:rsidR="00311FF9" w:rsidRDefault="00311FF9" w:rsidP="00311FF9">
      <w:pPr>
        <w:pStyle w:val="BodyText"/>
      </w:pPr>
      <w:r>
        <w:rPr>
          <w:rFonts w:ascii="Times New Roman" w:hAnsi="Times New Roman" w:cs="Times New Roman"/>
          <w:color w:val="000000"/>
        </w:rPr>
        <w:t xml:space="preserve">      }</w:t>
      </w:r>
    </w:p>
    <w:p w14:paraId="54DE520D" w14:textId="77777777" w:rsidR="00311FF9" w:rsidRDefault="00311FF9" w:rsidP="00311FF9">
      <w:pPr>
        <w:pStyle w:val="BodyText"/>
      </w:pPr>
      <w:r>
        <w:rPr>
          <w:rFonts w:ascii="Times New Roman" w:hAnsi="Times New Roman" w:cs="Times New Roman"/>
          <w:color w:val="000000"/>
        </w:rPr>
        <w:t xml:space="preserve">    };</w:t>
      </w:r>
    </w:p>
    <w:p w14:paraId="6FFEA41F" w14:textId="77777777" w:rsidR="00311FF9" w:rsidRDefault="00311FF9" w:rsidP="00311FF9">
      <w:pPr>
        <w:pStyle w:val="BodyText"/>
      </w:pPr>
    </w:p>
    <w:p w14:paraId="16EB2C94" w14:textId="77777777" w:rsidR="00311FF9" w:rsidRDefault="00311FF9" w:rsidP="00311FF9">
      <w:pPr>
        <w:pStyle w:val="BodyText"/>
      </w:pPr>
      <w:r>
        <w:rPr>
          <w:rFonts w:ascii="Times New Roman" w:hAnsi="Times New Roman" w:cs="Times New Roman"/>
          <w:color w:val="000000"/>
        </w:rPr>
        <w:t xml:space="preserve">    </w:t>
      </w:r>
      <w:proofErr w:type="spellStart"/>
      <w:proofErr w:type="gramStart"/>
      <w:r>
        <w:rPr>
          <w:rFonts w:ascii="Times New Roman" w:hAnsi="Times New Roman" w:cs="Times New Roman"/>
          <w:color w:val="000000"/>
        </w:rPr>
        <w:t>loadLabeledImages</w:t>
      </w:r>
      <w:proofErr w:type="spellEnd"/>
      <w:r>
        <w:rPr>
          <w:rFonts w:ascii="Times New Roman" w:hAnsi="Times New Roman" w:cs="Times New Roman"/>
          <w:color w:val="000000"/>
        </w:rPr>
        <w:t>();</w:t>
      </w:r>
      <w:proofErr w:type="gramEnd"/>
    </w:p>
    <w:p w14:paraId="5719F238" w14:textId="77777777" w:rsidR="00311FF9" w:rsidRDefault="00311FF9" w:rsidP="00311FF9">
      <w:pPr>
        <w:pStyle w:val="BodyText"/>
      </w:pPr>
      <w:r>
        <w:rPr>
          <w:rFonts w:ascii="Times New Roman" w:hAnsi="Times New Roman" w:cs="Times New Roman"/>
          <w:color w:val="000000"/>
        </w:rPr>
        <w:t xml:space="preserve">  }, [</w:t>
      </w:r>
      <w:proofErr w:type="spellStart"/>
      <w:r>
        <w:rPr>
          <w:rFonts w:ascii="Times New Roman" w:hAnsi="Times New Roman" w:cs="Times New Roman"/>
          <w:color w:val="000000"/>
        </w:rPr>
        <w:t>modelsLoaded</w:t>
      </w:r>
      <w:proofErr w:type="spellEnd"/>
      <w:r>
        <w:rPr>
          <w:rFonts w:ascii="Times New Roman" w:hAnsi="Times New Roman" w:cs="Times New Roman"/>
          <w:color w:val="000000"/>
        </w:rPr>
        <w:t xml:space="preserve">, </w:t>
      </w:r>
      <w:proofErr w:type="spellStart"/>
      <w:r>
        <w:rPr>
          <w:rFonts w:ascii="Times New Roman" w:hAnsi="Times New Roman" w:cs="Times New Roman"/>
          <w:color w:val="000000"/>
        </w:rPr>
        <w:t>studentsForCourse</w:t>
      </w:r>
      <w:proofErr w:type="spellEnd"/>
      <w:r>
        <w:rPr>
          <w:rFonts w:ascii="Times New Roman" w:hAnsi="Times New Roman" w:cs="Times New Roman"/>
          <w:color w:val="000000"/>
        </w:rPr>
        <w:t xml:space="preserve">, </w:t>
      </w:r>
      <w:proofErr w:type="spellStart"/>
      <w:r>
        <w:rPr>
          <w:rFonts w:ascii="Times New Roman" w:hAnsi="Times New Roman" w:cs="Times New Roman"/>
          <w:color w:val="000000"/>
        </w:rPr>
        <w:t>courseUnitCode</w:t>
      </w:r>
      <w:proofErr w:type="spellEnd"/>
      <w:r>
        <w:rPr>
          <w:rFonts w:ascii="Times New Roman" w:hAnsi="Times New Roman" w:cs="Times New Roman"/>
          <w:color w:val="000000"/>
        </w:rPr>
        <w:t>]</w:t>
      </w:r>
      <w:proofErr w:type="gramStart"/>
      <w:r>
        <w:rPr>
          <w:rFonts w:ascii="Times New Roman" w:hAnsi="Times New Roman" w:cs="Times New Roman"/>
          <w:color w:val="000000"/>
        </w:rPr>
        <w:t>);</w:t>
      </w:r>
      <w:proofErr w:type="gramEnd"/>
    </w:p>
    <w:p w14:paraId="196E40FD" w14:textId="77777777" w:rsidR="00311FF9" w:rsidRDefault="00311FF9" w:rsidP="00311FF9">
      <w:pPr>
        <w:pStyle w:val="BodyText"/>
      </w:pPr>
    </w:p>
    <w:p w14:paraId="35BFD9F1" w14:textId="77777777" w:rsidR="00311FF9" w:rsidRDefault="00311FF9" w:rsidP="00311FF9">
      <w:pPr>
        <w:pStyle w:val="BodyText"/>
      </w:pPr>
      <w:r>
        <w:rPr>
          <w:rFonts w:ascii="Times New Roman" w:hAnsi="Times New Roman" w:cs="Times New Roman"/>
          <w:color w:val="000000"/>
        </w:rPr>
        <w:t xml:space="preserve">  // Handle recording attendance when a student is recognized</w:t>
      </w:r>
    </w:p>
    <w:p w14:paraId="1C18B697" w14:textId="77777777" w:rsidR="00311FF9" w:rsidRDefault="00311FF9" w:rsidP="00311FF9">
      <w:pPr>
        <w:pStyle w:val="BodyText"/>
      </w:pPr>
      <w:r>
        <w:rPr>
          <w:rFonts w:ascii="Times New Roman" w:hAnsi="Times New Roman" w:cs="Times New Roman"/>
          <w:color w:val="000000"/>
        </w:rPr>
        <w:t xml:space="preserve">  </w:t>
      </w:r>
      <w:proofErr w:type="spellStart"/>
      <w:r>
        <w:rPr>
          <w:rFonts w:ascii="Times New Roman" w:hAnsi="Times New Roman" w:cs="Times New Roman"/>
          <w:color w:val="000000"/>
        </w:rPr>
        <w:t>const</w:t>
      </w:r>
      <w:proofErr w:type="spellEnd"/>
      <w:r>
        <w:rPr>
          <w:rFonts w:ascii="Times New Roman" w:hAnsi="Times New Roman" w:cs="Times New Roman"/>
          <w:color w:val="000000"/>
        </w:rPr>
        <w:t xml:space="preserve"> </w:t>
      </w:r>
      <w:proofErr w:type="spellStart"/>
      <w:r>
        <w:rPr>
          <w:rFonts w:ascii="Times New Roman" w:hAnsi="Times New Roman" w:cs="Times New Roman"/>
          <w:color w:val="000000"/>
        </w:rPr>
        <w:t>handleStudentRecognition</w:t>
      </w:r>
      <w:proofErr w:type="spellEnd"/>
      <w:r>
        <w:rPr>
          <w:rFonts w:ascii="Times New Roman" w:hAnsi="Times New Roman" w:cs="Times New Roman"/>
          <w:color w:val="000000"/>
        </w:rPr>
        <w:t xml:space="preserve"> = </w:t>
      </w:r>
      <w:proofErr w:type="spellStart"/>
      <w:proofErr w:type="gramStart"/>
      <w:r>
        <w:rPr>
          <w:rFonts w:ascii="Times New Roman" w:hAnsi="Times New Roman" w:cs="Times New Roman"/>
          <w:color w:val="000000"/>
        </w:rPr>
        <w:t>useCallback</w:t>
      </w:r>
      <w:proofErr w:type="spellEnd"/>
      <w:r>
        <w:rPr>
          <w:rFonts w:ascii="Times New Roman" w:hAnsi="Times New Roman" w:cs="Times New Roman"/>
          <w:color w:val="000000"/>
        </w:rPr>
        <w:t>(</w:t>
      </w:r>
      <w:proofErr w:type="gramEnd"/>
      <w:r>
        <w:rPr>
          <w:rFonts w:ascii="Times New Roman" w:hAnsi="Times New Roman" w:cs="Times New Roman"/>
          <w:color w:val="000000"/>
        </w:rPr>
        <w:t>async (</w:t>
      </w:r>
    </w:p>
    <w:p w14:paraId="7B216FA1" w14:textId="77777777" w:rsidR="00311FF9" w:rsidRDefault="00311FF9" w:rsidP="00311FF9">
      <w:pPr>
        <w:pStyle w:val="BodyText"/>
      </w:pPr>
      <w:r>
        <w:rPr>
          <w:rFonts w:ascii="Times New Roman" w:hAnsi="Times New Roman" w:cs="Times New Roman"/>
          <w:color w:val="000000"/>
        </w:rPr>
        <w:t xml:space="preserve">    </w:t>
      </w:r>
      <w:proofErr w:type="spellStart"/>
      <w:r>
        <w:rPr>
          <w:rFonts w:ascii="Times New Roman" w:hAnsi="Times New Roman" w:cs="Times New Roman"/>
          <w:color w:val="000000"/>
        </w:rPr>
        <w:t>studentId</w:t>
      </w:r>
      <w:proofErr w:type="spellEnd"/>
      <w:r>
        <w:rPr>
          <w:rFonts w:ascii="Times New Roman" w:hAnsi="Times New Roman" w:cs="Times New Roman"/>
          <w:color w:val="000000"/>
        </w:rPr>
        <w:t>: string,</w:t>
      </w:r>
    </w:p>
    <w:p w14:paraId="4CC47D35" w14:textId="77777777" w:rsidR="00311FF9" w:rsidRDefault="00311FF9" w:rsidP="00311FF9">
      <w:pPr>
        <w:pStyle w:val="BodyText"/>
      </w:pPr>
      <w:r>
        <w:rPr>
          <w:rFonts w:ascii="Times New Roman" w:hAnsi="Times New Roman" w:cs="Times New Roman"/>
          <w:color w:val="000000"/>
        </w:rPr>
        <w:t xml:space="preserve">    </w:t>
      </w:r>
      <w:proofErr w:type="spellStart"/>
      <w:r>
        <w:rPr>
          <w:rFonts w:ascii="Times New Roman" w:hAnsi="Times New Roman" w:cs="Times New Roman"/>
          <w:color w:val="000000"/>
        </w:rPr>
        <w:t>studentName</w:t>
      </w:r>
      <w:proofErr w:type="spellEnd"/>
      <w:r>
        <w:rPr>
          <w:rFonts w:ascii="Times New Roman" w:hAnsi="Times New Roman" w:cs="Times New Roman"/>
          <w:color w:val="000000"/>
        </w:rPr>
        <w:t>: string,</w:t>
      </w:r>
    </w:p>
    <w:p w14:paraId="29042EB3" w14:textId="77777777" w:rsidR="00311FF9" w:rsidRDefault="00311FF9" w:rsidP="00311FF9">
      <w:pPr>
        <w:pStyle w:val="BodyText"/>
      </w:pPr>
      <w:r>
        <w:rPr>
          <w:rFonts w:ascii="Times New Roman" w:hAnsi="Times New Roman" w:cs="Times New Roman"/>
          <w:color w:val="000000"/>
        </w:rPr>
        <w:t xml:space="preserve">    confidence: number</w:t>
      </w:r>
    </w:p>
    <w:p w14:paraId="208057B4" w14:textId="77777777" w:rsidR="00311FF9" w:rsidRDefault="00311FF9" w:rsidP="00311FF9">
      <w:pPr>
        <w:pStyle w:val="BodyText"/>
      </w:pPr>
      <w:r>
        <w:rPr>
          <w:rFonts w:ascii="Times New Roman" w:hAnsi="Times New Roman" w:cs="Times New Roman"/>
          <w:color w:val="000000"/>
        </w:rPr>
        <w:t xml:space="preserve">  ) =&gt; {</w:t>
      </w:r>
    </w:p>
    <w:p w14:paraId="76B16396" w14:textId="77777777" w:rsidR="00311FF9" w:rsidRDefault="00311FF9" w:rsidP="00311FF9">
      <w:pPr>
        <w:pStyle w:val="BodyText"/>
      </w:pPr>
      <w:r>
        <w:rPr>
          <w:rFonts w:ascii="Times New Roman" w:hAnsi="Times New Roman" w:cs="Times New Roman"/>
          <w:color w:val="000000"/>
        </w:rPr>
        <w:t xml:space="preserve">    // Skip if already recognized in this session</w:t>
      </w:r>
    </w:p>
    <w:p w14:paraId="0E467179" w14:textId="77777777" w:rsidR="00311FF9" w:rsidRDefault="00311FF9" w:rsidP="00311FF9">
      <w:pPr>
        <w:pStyle w:val="BodyText"/>
      </w:pPr>
      <w:r>
        <w:rPr>
          <w:rFonts w:ascii="Times New Roman" w:hAnsi="Times New Roman" w:cs="Times New Roman"/>
          <w:color w:val="000000"/>
        </w:rPr>
        <w:t xml:space="preserve">    if (</w:t>
      </w:r>
      <w:proofErr w:type="spellStart"/>
      <w:r>
        <w:rPr>
          <w:rFonts w:ascii="Times New Roman" w:hAnsi="Times New Roman" w:cs="Times New Roman"/>
          <w:color w:val="000000"/>
        </w:rPr>
        <w:t>recognizedIdsRef.current.has</w:t>
      </w:r>
      <w:proofErr w:type="spellEnd"/>
      <w:r>
        <w:rPr>
          <w:rFonts w:ascii="Times New Roman" w:hAnsi="Times New Roman" w:cs="Times New Roman"/>
          <w:color w:val="000000"/>
        </w:rPr>
        <w:t>(</w:t>
      </w:r>
      <w:proofErr w:type="spellStart"/>
      <w:r>
        <w:rPr>
          <w:rFonts w:ascii="Times New Roman" w:hAnsi="Times New Roman" w:cs="Times New Roman"/>
          <w:color w:val="000000"/>
        </w:rPr>
        <w:t>studentId</w:t>
      </w:r>
      <w:proofErr w:type="spellEnd"/>
      <w:r>
        <w:rPr>
          <w:rFonts w:ascii="Times New Roman" w:hAnsi="Times New Roman" w:cs="Times New Roman"/>
          <w:color w:val="000000"/>
        </w:rPr>
        <w:t xml:space="preserve">)) </w:t>
      </w:r>
      <w:proofErr w:type="gramStart"/>
      <w:r>
        <w:rPr>
          <w:rFonts w:ascii="Times New Roman" w:hAnsi="Times New Roman" w:cs="Times New Roman"/>
          <w:color w:val="000000"/>
        </w:rPr>
        <w:t>return;</w:t>
      </w:r>
      <w:proofErr w:type="gramEnd"/>
    </w:p>
    <w:p w14:paraId="3F7BEBB9" w14:textId="77777777" w:rsidR="00311FF9" w:rsidRDefault="00311FF9" w:rsidP="00311FF9">
      <w:pPr>
        <w:pStyle w:val="BodyText"/>
      </w:pPr>
    </w:p>
    <w:p w14:paraId="100EFDF7" w14:textId="77777777" w:rsidR="00311FF9" w:rsidRDefault="00311FF9" w:rsidP="00311FF9">
      <w:pPr>
        <w:pStyle w:val="BodyText"/>
      </w:pPr>
      <w:r>
        <w:rPr>
          <w:rFonts w:ascii="Times New Roman" w:hAnsi="Times New Roman" w:cs="Times New Roman"/>
          <w:color w:val="000000"/>
        </w:rPr>
        <w:t xml:space="preserve">    </w:t>
      </w:r>
      <w:proofErr w:type="spellStart"/>
      <w:r>
        <w:rPr>
          <w:rFonts w:ascii="Times New Roman" w:hAnsi="Times New Roman" w:cs="Times New Roman"/>
          <w:color w:val="000000"/>
        </w:rPr>
        <w:t>recognizedIdsRef.current.add</w:t>
      </w:r>
      <w:proofErr w:type="spellEnd"/>
      <w:r>
        <w:rPr>
          <w:rFonts w:ascii="Times New Roman" w:hAnsi="Times New Roman" w:cs="Times New Roman"/>
          <w:color w:val="000000"/>
        </w:rPr>
        <w:t>(</w:t>
      </w:r>
      <w:proofErr w:type="spellStart"/>
      <w:r>
        <w:rPr>
          <w:rFonts w:ascii="Times New Roman" w:hAnsi="Times New Roman" w:cs="Times New Roman"/>
          <w:color w:val="000000"/>
        </w:rPr>
        <w:t>studentId</w:t>
      </w:r>
      <w:proofErr w:type="spellEnd"/>
      <w:proofErr w:type="gramStart"/>
      <w:r>
        <w:rPr>
          <w:rFonts w:ascii="Times New Roman" w:hAnsi="Times New Roman" w:cs="Times New Roman"/>
          <w:color w:val="000000"/>
        </w:rPr>
        <w:t>);</w:t>
      </w:r>
      <w:proofErr w:type="gramEnd"/>
    </w:p>
    <w:p w14:paraId="2A319378" w14:textId="77777777" w:rsidR="00311FF9" w:rsidRDefault="00311FF9" w:rsidP="00311FF9">
      <w:pPr>
        <w:pStyle w:val="BodyText"/>
      </w:pPr>
      <w:r>
        <w:rPr>
          <w:rFonts w:ascii="Times New Roman" w:hAnsi="Times New Roman" w:cs="Times New Roman"/>
          <w:color w:val="000000"/>
        </w:rPr>
        <w:t xml:space="preserve">    </w:t>
      </w:r>
    </w:p>
    <w:p w14:paraId="4AF338E9" w14:textId="77777777" w:rsidR="00311FF9" w:rsidRDefault="00311FF9" w:rsidP="00311FF9">
      <w:pPr>
        <w:pStyle w:val="BodyText"/>
      </w:pPr>
      <w:r>
        <w:rPr>
          <w:rFonts w:ascii="Times New Roman" w:hAnsi="Times New Roman" w:cs="Times New Roman"/>
          <w:color w:val="000000"/>
        </w:rPr>
        <w:t xml:space="preserve">    </w:t>
      </w:r>
      <w:proofErr w:type="spellStart"/>
      <w:r>
        <w:rPr>
          <w:rFonts w:ascii="Times New Roman" w:hAnsi="Times New Roman" w:cs="Times New Roman"/>
          <w:color w:val="000000"/>
        </w:rPr>
        <w:t>const</w:t>
      </w:r>
      <w:proofErr w:type="spellEnd"/>
      <w:r>
        <w:rPr>
          <w:rFonts w:ascii="Times New Roman" w:hAnsi="Times New Roman" w:cs="Times New Roman"/>
          <w:color w:val="000000"/>
        </w:rPr>
        <w:t xml:space="preserve"> </w:t>
      </w:r>
      <w:proofErr w:type="spellStart"/>
      <w:r>
        <w:rPr>
          <w:rFonts w:ascii="Times New Roman" w:hAnsi="Times New Roman" w:cs="Times New Roman"/>
          <w:color w:val="000000"/>
        </w:rPr>
        <w:t>newRecognition</w:t>
      </w:r>
      <w:proofErr w:type="spellEnd"/>
      <w:r>
        <w:rPr>
          <w:rFonts w:ascii="Times New Roman" w:hAnsi="Times New Roman" w:cs="Times New Roman"/>
          <w:color w:val="000000"/>
        </w:rPr>
        <w:t xml:space="preserve">: </w:t>
      </w:r>
      <w:proofErr w:type="spellStart"/>
      <w:r>
        <w:rPr>
          <w:rFonts w:ascii="Times New Roman" w:hAnsi="Times New Roman" w:cs="Times New Roman"/>
          <w:color w:val="000000"/>
        </w:rPr>
        <w:t>RecognizedStudent</w:t>
      </w:r>
      <w:proofErr w:type="spellEnd"/>
      <w:r>
        <w:rPr>
          <w:rFonts w:ascii="Times New Roman" w:hAnsi="Times New Roman" w:cs="Times New Roman"/>
          <w:color w:val="000000"/>
        </w:rPr>
        <w:t xml:space="preserve"> = {</w:t>
      </w:r>
    </w:p>
    <w:p w14:paraId="6FDB2612" w14:textId="77777777" w:rsidR="00311FF9" w:rsidRDefault="00311FF9" w:rsidP="00311FF9">
      <w:pPr>
        <w:pStyle w:val="BodyText"/>
      </w:pPr>
      <w:r>
        <w:rPr>
          <w:rFonts w:ascii="Times New Roman" w:hAnsi="Times New Roman" w:cs="Times New Roman"/>
          <w:color w:val="000000"/>
        </w:rPr>
        <w:t xml:space="preserve">      </w:t>
      </w:r>
      <w:proofErr w:type="spellStart"/>
      <w:r>
        <w:rPr>
          <w:rFonts w:ascii="Times New Roman" w:hAnsi="Times New Roman" w:cs="Times New Roman"/>
          <w:color w:val="000000"/>
        </w:rPr>
        <w:t>studentId</w:t>
      </w:r>
      <w:proofErr w:type="spellEnd"/>
      <w:r>
        <w:rPr>
          <w:rFonts w:ascii="Times New Roman" w:hAnsi="Times New Roman" w:cs="Times New Roman"/>
          <w:color w:val="000000"/>
        </w:rPr>
        <w:t>,</w:t>
      </w:r>
    </w:p>
    <w:p w14:paraId="4550822A" w14:textId="77777777" w:rsidR="00311FF9" w:rsidRDefault="00311FF9" w:rsidP="00311FF9">
      <w:pPr>
        <w:pStyle w:val="BodyText"/>
      </w:pPr>
      <w:r>
        <w:rPr>
          <w:rFonts w:ascii="Times New Roman" w:hAnsi="Times New Roman" w:cs="Times New Roman"/>
          <w:color w:val="000000"/>
        </w:rPr>
        <w:lastRenderedPageBreak/>
        <w:t xml:space="preserve">      name: </w:t>
      </w:r>
      <w:proofErr w:type="spellStart"/>
      <w:r>
        <w:rPr>
          <w:rFonts w:ascii="Times New Roman" w:hAnsi="Times New Roman" w:cs="Times New Roman"/>
          <w:color w:val="000000"/>
        </w:rPr>
        <w:t>studentName</w:t>
      </w:r>
      <w:proofErr w:type="spellEnd"/>
      <w:r>
        <w:rPr>
          <w:rFonts w:ascii="Times New Roman" w:hAnsi="Times New Roman" w:cs="Times New Roman"/>
          <w:color w:val="000000"/>
        </w:rPr>
        <w:t>,</w:t>
      </w:r>
    </w:p>
    <w:p w14:paraId="3C9E6863" w14:textId="77777777" w:rsidR="00311FF9" w:rsidRDefault="00311FF9" w:rsidP="00311FF9">
      <w:pPr>
        <w:pStyle w:val="BodyText"/>
      </w:pPr>
      <w:r>
        <w:rPr>
          <w:rFonts w:ascii="Times New Roman" w:hAnsi="Times New Roman" w:cs="Times New Roman"/>
          <w:color w:val="000000"/>
        </w:rPr>
        <w:t xml:space="preserve">      confidence,</w:t>
      </w:r>
    </w:p>
    <w:p w14:paraId="241783B8" w14:textId="77777777" w:rsidR="00311FF9" w:rsidRDefault="00311FF9" w:rsidP="00311FF9">
      <w:pPr>
        <w:pStyle w:val="BodyText"/>
      </w:pPr>
      <w:r>
        <w:rPr>
          <w:rFonts w:ascii="Times New Roman" w:hAnsi="Times New Roman" w:cs="Times New Roman"/>
          <w:color w:val="000000"/>
        </w:rPr>
        <w:t xml:space="preserve">      timestamp: new </w:t>
      </w:r>
      <w:proofErr w:type="gramStart"/>
      <w:r>
        <w:rPr>
          <w:rFonts w:ascii="Times New Roman" w:hAnsi="Times New Roman" w:cs="Times New Roman"/>
          <w:color w:val="000000"/>
        </w:rPr>
        <w:t>Date(</w:t>
      </w:r>
      <w:proofErr w:type="gramEnd"/>
      <w:r>
        <w:rPr>
          <w:rFonts w:ascii="Times New Roman" w:hAnsi="Times New Roman" w:cs="Times New Roman"/>
          <w:color w:val="000000"/>
        </w:rPr>
        <w:t>),</w:t>
      </w:r>
    </w:p>
    <w:p w14:paraId="3524F6F2" w14:textId="77777777" w:rsidR="00311FF9" w:rsidRDefault="00311FF9" w:rsidP="00311FF9">
      <w:pPr>
        <w:pStyle w:val="BodyText"/>
      </w:pPr>
      <w:r>
        <w:rPr>
          <w:rFonts w:ascii="Times New Roman" w:hAnsi="Times New Roman" w:cs="Times New Roman"/>
          <w:color w:val="000000"/>
        </w:rPr>
        <w:t xml:space="preserve">    };</w:t>
      </w:r>
    </w:p>
    <w:p w14:paraId="6622783B" w14:textId="77777777" w:rsidR="00311FF9" w:rsidRDefault="00311FF9" w:rsidP="00311FF9">
      <w:pPr>
        <w:pStyle w:val="BodyText"/>
      </w:pPr>
      <w:r>
        <w:rPr>
          <w:rFonts w:ascii="Times New Roman" w:hAnsi="Times New Roman" w:cs="Times New Roman"/>
          <w:color w:val="000000"/>
        </w:rPr>
        <w:t xml:space="preserve">    </w:t>
      </w:r>
    </w:p>
    <w:p w14:paraId="536B52DD" w14:textId="77777777" w:rsidR="00311FF9" w:rsidRDefault="00311FF9" w:rsidP="00311FF9">
      <w:pPr>
        <w:pStyle w:val="BodyText"/>
      </w:pPr>
      <w:r>
        <w:rPr>
          <w:rFonts w:ascii="Times New Roman" w:hAnsi="Times New Roman" w:cs="Times New Roman"/>
          <w:color w:val="000000"/>
        </w:rPr>
        <w:t xml:space="preserve">    </w:t>
      </w:r>
      <w:proofErr w:type="spellStart"/>
      <w:proofErr w:type="gramStart"/>
      <w:r>
        <w:rPr>
          <w:rFonts w:ascii="Times New Roman" w:hAnsi="Times New Roman" w:cs="Times New Roman"/>
          <w:color w:val="000000"/>
        </w:rPr>
        <w:t>setRecognizedStudents</w:t>
      </w:r>
      <w:proofErr w:type="spellEnd"/>
      <w:r>
        <w:rPr>
          <w:rFonts w:ascii="Times New Roman" w:hAnsi="Times New Roman" w:cs="Times New Roman"/>
          <w:color w:val="000000"/>
        </w:rPr>
        <w:t>(</w:t>
      </w:r>
      <w:proofErr w:type="spellStart"/>
      <w:proofErr w:type="gramEnd"/>
      <w:r>
        <w:rPr>
          <w:rFonts w:ascii="Times New Roman" w:hAnsi="Times New Roman" w:cs="Times New Roman"/>
          <w:color w:val="000000"/>
        </w:rPr>
        <w:t>prev</w:t>
      </w:r>
      <w:proofErr w:type="spellEnd"/>
      <w:r>
        <w:rPr>
          <w:rFonts w:ascii="Times New Roman" w:hAnsi="Times New Roman" w:cs="Times New Roman"/>
          <w:color w:val="000000"/>
        </w:rPr>
        <w:t xml:space="preserve"> =&gt; [</w:t>
      </w:r>
      <w:proofErr w:type="spellStart"/>
      <w:r>
        <w:rPr>
          <w:rFonts w:ascii="Times New Roman" w:hAnsi="Times New Roman" w:cs="Times New Roman"/>
          <w:color w:val="000000"/>
        </w:rPr>
        <w:t>newRecognition</w:t>
      </w:r>
      <w:proofErr w:type="spellEnd"/>
      <w:r>
        <w:rPr>
          <w:rFonts w:ascii="Times New Roman" w:hAnsi="Times New Roman" w:cs="Times New Roman"/>
          <w:color w:val="000000"/>
        </w:rPr>
        <w:t>, ...</w:t>
      </w:r>
      <w:proofErr w:type="spellStart"/>
      <w:r>
        <w:rPr>
          <w:rFonts w:ascii="Times New Roman" w:hAnsi="Times New Roman" w:cs="Times New Roman"/>
          <w:color w:val="000000"/>
        </w:rPr>
        <w:t>prev</w:t>
      </w:r>
      <w:proofErr w:type="spellEnd"/>
      <w:r>
        <w:rPr>
          <w:rFonts w:ascii="Times New Roman" w:hAnsi="Times New Roman" w:cs="Times New Roman"/>
          <w:color w:val="000000"/>
        </w:rPr>
        <w:t>]</w:t>
      </w:r>
      <w:proofErr w:type="gramStart"/>
      <w:r>
        <w:rPr>
          <w:rFonts w:ascii="Times New Roman" w:hAnsi="Times New Roman" w:cs="Times New Roman"/>
          <w:color w:val="000000"/>
        </w:rPr>
        <w:t>);</w:t>
      </w:r>
      <w:proofErr w:type="gramEnd"/>
    </w:p>
    <w:p w14:paraId="5756C38C" w14:textId="77777777" w:rsidR="00311FF9" w:rsidRDefault="00311FF9" w:rsidP="00311FF9">
      <w:pPr>
        <w:pStyle w:val="BodyText"/>
      </w:pPr>
    </w:p>
    <w:p w14:paraId="3698B4D7" w14:textId="77777777" w:rsidR="00311FF9" w:rsidRDefault="00311FF9" w:rsidP="00311FF9">
      <w:pPr>
        <w:pStyle w:val="BodyText"/>
      </w:pPr>
      <w:r>
        <w:rPr>
          <w:rFonts w:ascii="Times New Roman" w:hAnsi="Times New Roman" w:cs="Times New Roman"/>
          <w:color w:val="000000"/>
        </w:rPr>
        <w:t xml:space="preserve">    // Callback for parent component</w:t>
      </w:r>
    </w:p>
    <w:p w14:paraId="1B5E73ED" w14:textId="77777777" w:rsidR="00311FF9" w:rsidRDefault="00311FF9" w:rsidP="00311FF9">
      <w:pPr>
        <w:pStyle w:val="BodyText"/>
      </w:pPr>
      <w:r>
        <w:rPr>
          <w:rFonts w:ascii="Times New Roman" w:hAnsi="Times New Roman" w:cs="Times New Roman"/>
          <w:color w:val="000000"/>
        </w:rPr>
        <w:t xml:space="preserve">    if (</w:t>
      </w:r>
      <w:proofErr w:type="spellStart"/>
      <w:r>
        <w:rPr>
          <w:rFonts w:ascii="Times New Roman" w:hAnsi="Times New Roman" w:cs="Times New Roman"/>
          <w:color w:val="000000"/>
        </w:rPr>
        <w:t>onStudentRecognized</w:t>
      </w:r>
      <w:proofErr w:type="spellEnd"/>
      <w:r>
        <w:rPr>
          <w:rFonts w:ascii="Times New Roman" w:hAnsi="Times New Roman" w:cs="Times New Roman"/>
          <w:color w:val="000000"/>
        </w:rPr>
        <w:t>) {</w:t>
      </w:r>
    </w:p>
    <w:p w14:paraId="1191FA15" w14:textId="77777777" w:rsidR="00311FF9" w:rsidRDefault="00311FF9" w:rsidP="00311FF9">
      <w:pPr>
        <w:pStyle w:val="BodyText"/>
      </w:pPr>
      <w:r>
        <w:rPr>
          <w:rFonts w:ascii="Times New Roman" w:hAnsi="Times New Roman" w:cs="Times New Roman"/>
          <w:color w:val="000000"/>
        </w:rPr>
        <w:t xml:space="preserve">      </w:t>
      </w:r>
      <w:proofErr w:type="spellStart"/>
      <w:proofErr w:type="gramStart"/>
      <w:r>
        <w:rPr>
          <w:rFonts w:ascii="Times New Roman" w:hAnsi="Times New Roman" w:cs="Times New Roman"/>
          <w:color w:val="000000"/>
        </w:rPr>
        <w:t>onStudentRecognized</w:t>
      </w:r>
      <w:proofErr w:type="spellEnd"/>
      <w:r>
        <w:rPr>
          <w:rFonts w:ascii="Times New Roman" w:hAnsi="Times New Roman" w:cs="Times New Roman"/>
          <w:color w:val="000000"/>
        </w:rPr>
        <w:t>(</w:t>
      </w:r>
      <w:proofErr w:type="spellStart"/>
      <w:proofErr w:type="gramEnd"/>
      <w:r>
        <w:rPr>
          <w:rFonts w:ascii="Times New Roman" w:hAnsi="Times New Roman" w:cs="Times New Roman"/>
          <w:color w:val="000000"/>
        </w:rPr>
        <w:t>studentId</w:t>
      </w:r>
      <w:proofErr w:type="spellEnd"/>
      <w:r>
        <w:rPr>
          <w:rFonts w:ascii="Times New Roman" w:hAnsi="Times New Roman" w:cs="Times New Roman"/>
          <w:color w:val="000000"/>
        </w:rPr>
        <w:t xml:space="preserve">, </w:t>
      </w:r>
      <w:proofErr w:type="spellStart"/>
      <w:r>
        <w:rPr>
          <w:rFonts w:ascii="Times New Roman" w:hAnsi="Times New Roman" w:cs="Times New Roman"/>
          <w:color w:val="000000"/>
        </w:rPr>
        <w:t>studentName</w:t>
      </w:r>
      <w:proofErr w:type="spellEnd"/>
      <w:r>
        <w:rPr>
          <w:rFonts w:ascii="Times New Roman" w:hAnsi="Times New Roman" w:cs="Times New Roman"/>
          <w:color w:val="000000"/>
        </w:rPr>
        <w:t>, confidence</w:t>
      </w:r>
      <w:proofErr w:type="gramStart"/>
      <w:r>
        <w:rPr>
          <w:rFonts w:ascii="Times New Roman" w:hAnsi="Times New Roman" w:cs="Times New Roman"/>
          <w:color w:val="000000"/>
        </w:rPr>
        <w:t>);</w:t>
      </w:r>
      <w:proofErr w:type="gramEnd"/>
    </w:p>
    <w:p w14:paraId="2833A6D6" w14:textId="77777777" w:rsidR="00311FF9" w:rsidRDefault="00311FF9" w:rsidP="00311FF9">
      <w:pPr>
        <w:pStyle w:val="BodyText"/>
      </w:pPr>
      <w:r>
        <w:rPr>
          <w:rFonts w:ascii="Times New Roman" w:hAnsi="Times New Roman" w:cs="Times New Roman"/>
          <w:color w:val="000000"/>
        </w:rPr>
        <w:t xml:space="preserve">    }</w:t>
      </w:r>
    </w:p>
    <w:p w14:paraId="609423DA" w14:textId="77777777" w:rsidR="00311FF9" w:rsidRDefault="00311FF9" w:rsidP="00311FF9">
      <w:pPr>
        <w:pStyle w:val="BodyText"/>
      </w:pPr>
    </w:p>
    <w:p w14:paraId="2E30404F" w14:textId="77777777" w:rsidR="00311FF9" w:rsidRDefault="00311FF9" w:rsidP="00311FF9">
      <w:pPr>
        <w:pStyle w:val="BodyText"/>
      </w:pPr>
      <w:r>
        <w:rPr>
          <w:rFonts w:ascii="Times New Roman" w:hAnsi="Times New Roman" w:cs="Times New Roman"/>
          <w:color w:val="000000"/>
        </w:rPr>
        <w:t xml:space="preserve">    // Record to database if session is active</w:t>
      </w:r>
    </w:p>
    <w:p w14:paraId="0C1FCF93" w14:textId="77777777" w:rsidR="00311FF9" w:rsidRDefault="00311FF9" w:rsidP="00311FF9">
      <w:pPr>
        <w:pStyle w:val="BodyText"/>
      </w:pPr>
      <w:r>
        <w:rPr>
          <w:rFonts w:ascii="Times New Roman" w:hAnsi="Times New Roman" w:cs="Times New Roman"/>
          <w:color w:val="000000"/>
        </w:rPr>
        <w:t xml:space="preserve">    if (</w:t>
      </w:r>
      <w:proofErr w:type="spellStart"/>
      <w:r>
        <w:rPr>
          <w:rFonts w:ascii="Times New Roman" w:hAnsi="Times New Roman" w:cs="Times New Roman"/>
          <w:color w:val="000000"/>
        </w:rPr>
        <w:t>sessionId</w:t>
      </w:r>
      <w:proofErr w:type="spellEnd"/>
      <w:r>
        <w:rPr>
          <w:rFonts w:ascii="Times New Roman" w:hAnsi="Times New Roman" w:cs="Times New Roman"/>
          <w:color w:val="000000"/>
        </w:rPr>
        <w:t>) {</w:t>
      </w:r>
    </w:p>
    <w:p w14:paraId="3B6AE8B5" w14:textId="77777777" w:rsidR="00311FF9" w:rsidRDefault="00311FF9" w:rsidP="00311FF9">
      <w:pPr>
        <w:pStyle w:val="BodyText"/>
      </w:pPr>
      <w:r>
        <w:rPr>
          <w:rFonts w:ascii="Times New Roman" w:hAnsi="Times New Roman" w:cs="Times New Roman"/>
          <w:color w:val="000000"/>
        </w:rPr>
        <w:t xml:space="preserve">      try {</w:t>
      </w:r>
    </w:p>
    <w:p w14:paraId="0F6E4B56" w14:textId="77777777" w:rsidR="00311FF9" w:rsidRDefault="00311FF9" w:rsidP="00311FF9">
      <w:pPr>
        <w:pStyle w:val="BodyText"/>
      </w:pPr>
      <w:r>
        <w:rPr>
          <w:rFonts w:ascii="Times New Roman" w:hAnsi="Times New Roman" w:cs="Times New Roman"/>
          <w:color w:val="000000"/>
        </w:rPr>
        <w:t xml:space="preserve">        await </w:t>
      </w:r>
      <w:proofErr w:type="spellStart"/>
      <w:proofErr w:type="gramStart"/>
      <w:r>
        <w:rPr>
          <w:rFonts w:ascii="Times New Roman" w:hAnsi="Times New Roman" w:cs="Times New Roman"/>
          <w:color w:val="000000"/>
        </w:rPr>
        <w:t>recordAttendance</w:t>
      </w:r>
      <w:proofErr w:type="spellEnd"/>
      <w:r>
        <w:rPr>
          <w:rFonts w:ascii="Times New Roman" w:hAnsi="Times New Roman" w:cs="Times New Roman"/>
          <w:color w:val="000000"/>
        </w:rPr>
        <w:t>(</w:t>
      </w:r>
      <w:proofErr w:type="gramEnd"/>
      <w:r>
        <w:rPr>
          <w:rFonts w:ascii="Times New Roman" w:hAnsi="Times New Roman" w:cs="Times New Roman"/>
          <w:color w:val="000000"/>
        </w:rPr>
        <w:t>{</w:t>
      </w:r>
    </w:p>
    <w:p w14:paraId="154CE515" w14:textId="77777777" w:rsidR="00311FF9" w:rsidRDefault="00311FF9" w:rsidP="00311FF9">
      <w:pPr>
        <w:pStyle w:val="BodyText"/>
      </w:pPr>
      <w:r>
        <w:rPr>
          <w:rFonts w:ascii="Times New Roman" w:hAnsi="Times New Roman" w:cs="Times New Roman"/>
          <w:color w:val="000000"/>
        </w:rPr>
        <w:t xml:space="preserve">          </w:t>
      </w:r>
      <w:proofErr w:type="spellStart"/>
      <w:r>
        <w:rPr>
          <w:rFonts w:ascii="Times New Roman" w:hAnsi="Times New Roman" w:cs="Times New Roman"/>
          <w:color w:val="000000"/>
        </w:rPr>
        <w:t>sessionId</w:t>
      </w:r>
      <w:proofErr w:type="spellEnd"/>
      <w:r>
        <w:rPr>
          <w:rFonts w:ascii="Times New Roman" w:hAnsi="Times New Roman" w:cs="Times New Roman"/>
          <w:color w:val="000000"/>
        </w:rPr>
        <w:t>,</w:t>
      </w:r>
    </w:p>
    <w:p w14:paraId="41FD0B01" w14:textId="77777777" w:rsidR="00311FF9" w:rsidRDefault="00311FF9" w:rsidP="00311FF9">
      <w:pPr>
        <w:pStyle w:val="BodyText"/>
      </w:pPr>
      <w:r>
        <w:rPr>
          <w:rFonts w:ascii="Times New Roman" w:hAnsi="Times New Roman" w:cs="Times New Roman"/>
          <w:color w:val="000000"/>
        </w:rPr>
        <w:t xml:space="preserve">          </w:t>
      </w:r>
      <w:proofErr w:type="spellStart"/>
      <w:r>
        <w:rPr>
          <w:rFonts w:ascii="Times New Roman" w:hAnsi="Times New Roman" w:cs="Times New Roman"/>
          <w:color w:val="000000"/>
        </w:rPr>
        <w:t>studentDocId</w:t>
      </w:r>
      <w:proofErr w:type="spellEnd"/>
      <w:r>
        <w:rPr>
          <w:rFonts w:ascii="Times New Roman" w:hAnsi="Times New Roman" w:cs="Times New Roman"/>
          <w:color w:val="000000"/>
        </w:rPr>
        <w:t xml:space="preserve">: </w:t>
      </w:r>
      <w:proofErr w:type="spellStart"/>
      <w:r>
        <w:rPr>
          <w:rFonts w:ascii="Times New Roman" w:hAnsi="Times New Roman" w:cs="Times New Roman"/>
          <w:color w:val="000000"/>
        </w:rPr>
        <w:t>studentId</w:t>
      </w:r>
      <w:proofErr w:type="spellEnd"/>
      <w:r>
        <w:rPr>
          <w:rFonts w:ascii="Times New Roman" w:hAnsi="Times New Roman" w:cs="Times New Roman"/>
          <w:color w:val="000000"/>
        </w:rPr>
        <w:t xml:space="preserve"> as Id&lt;"students"&gt;,</w:t>
      </w:r>
    </w:p>
    <w:p w14:paraId="239BFDEE" w14:textId="77777777" w:rsidR="00311FF9" w:rsidRDefault="00311FF9" w:rsidP="00311FF9">
      <w:pPr>
        <w:pStyle w:val="BodyText"/>
      </w:pPr>
      <w:r>
        <w:rPr>
          <w:rFonts w:ascii="Times New Roman" w:hAnsi="Times New Roman" w:cs="Times New Roman"/>
          <w:color w:val="000000"/>
        </w:rPr>
        <w:t xml:space="preserve">          confidence,</w:t>
      </w:r>
    </w:p>
    <w:p w14:paraId="326961C3" w14:textId="77777777" w:rsidR="00311FF9" w:rsidRDefault="00311FF9" w:rsidP="00311FF9">
      <w:pPr>
        <w:pStyle w:val="BodyText"/>
      </w:pPr>
      <w:r>
        <w:rPr>
          <w:rFonts w:ascii="Times New Roman" w:hAnsi="Times New Roman" w:cs="Times New Roman"/>
          <w:color w:val="000000"/>
        </w:rPr>
        <w:t xml:space="preserve">          source: "auto",</w:t>
      </w:r>
    </w:p>
    <w:p w14:paraId="0FD84890" w14:textId="77777777" w:rsidR="00311FF9" w:rsidRDefault="00311FF9" w:rsidP="00311FF9">
      <w:pPr>
        <w:pStyle w:val="BodyText"/>
      </w:pPr>
      <w:r>
        <w:rPr>
          <w:rFonts w:ascii="Times New Roman" w:hAnsi="Times New Roman" w:cs="Times New Roman"/>
          <w:color w:val="000000"/>
        </w:rPr>
        <w:t xml:space="preserve">        });</w:t>
      </w:r>
    </w:p>
    <w:p w14:paraId="7764842A" w14:textId="77777777" w:rsidR="00311FF9" w:rsidRDefault="00311FF9" w:rsidP="00311FF9">
      <w:pPr>
        <w:pStyle w:val="BodyText"/>
      </w:pPr>
      <w:r>
        <w:rPr>
          <w:rFonts w:ascii="Times New Roman" w:hAnsi="Times New Roman" w:cs="Times New Roman"/>
          <w:color w:val="000000"/>
        </w:rPr>
        <w:t xml:space="preserve">        </w:t>
      </w:r>
      <w:proofErr w:type="gramStart"/>
      <w:r>
        <w:rPr>
          <w:rFonts w:ascii="Times New Roman" w:hAnsi="Times New Roman" w:cs="Times New Roman"/>
          <w:color w:val="000000"/>
        </w:rPr>
        <w:t>console.log(</w:t>
      </w:r>
      <w:proofErr w:type="gramEnd"/>
      <w:r>
        <w:rPr>
          <w:rFonts w:ascii="Times New Roman" w:hAnsi="Times New Roman" w:cs="Times New Roman"/>
          <w:color w:val="000000"/>
        </w:rPr>
        <w:t>` Attendance recorded for ${</w:t>
      </w:r>
      <w:proofErr w:type="spellStart"/>
      <w:r>
        <w:rPr>
          <w:rFonts w:ascii="Times New Roman" w:hAnsi="Times New Roman" w:cs="Times New Roman"/>
          <w:color w:val="000000"/>
        </w:rPr>
        <w:t>studentName</w:t>
      </w:r>
      <w:proofErr w:type="spellEnd"/>
      <w:r>
        <w:rPr>
          <w:rFonts w:ascii="Times New Roman" w:hAnsi="Times New Roman" w:cs="Times New Roman"/>
          <w:color w:val="000000"/>
        </w:rPr>
        <w:t>}`</w:t>
      </w:r>
      <w:proofErr w:type="gramStart"/>
      <w:r>
        <w:rPr>
          <w:rFonts w:ascii="Times New Roman" w:hAnsi="Times New Roman" w:cs="Times New Roman"/>
          <w:color w:val="000000"/>
        </w:rPr>
        <w:t>);</w:t>
      </w:r>
      <w:proofErr w:type="gramEnd"/>
    </w:p>
    <w:p w14:paraId="662F46E0" w14:textId="77777777" w:rsidR="00311FF9" w:rsidRDefault="00311FF9" w:rsidP="00311FF9">
      <w:pPr>
        <w:pStyle w:val="BodyText"/>
      </w:pPr>
      <w:r>
        <w:rPr>
          <w:rFonts w:ascii="Times New Roman" w:hAnsi="Times New Roman" w:cs="Times New Roman"/>
          <w:color w:val="000000"/>
        </w:rPr>
        <w:t xml:space="preserve">      } catch (err) {</w:t>
      </w:r>
    </w:p>
    <w:p w14:paraId="3EBEF6E3" w14:textId="77777777" w:rsidR="00311FF9" w:rsidRDefault="00311FF9" w:rsidP="00311FF9">
      <w:pPr>
        <w:pStyle w:val="BodyText"/>
      </w:pPr>
      <w:r>
        <w:rPr>
          <w:rFonts w:ascii="Times New Roman" w:hAnsi="Times New Roman" w:cs="Times New Roman"/>
          <w:color w:val="000000"/>
        </w:rPr>
        <w:t xml:space="preserve">        </w:t>
      </w:r>
      <w:proofErr w:type="spellStart"/>
      <w:proofErr w:type="gramStart"/>
      <w:r>
        <w:rPr>
          <w:rFonts w:ascii="Times New Roman" w:hAnsi="Times New Roman" w:cs="Times New Roman"/>
          <w:color w:val="000000"/>
        </w:rPr>
        <w:t>console.error</w:t>
      </w:r>
      <w:proofErr w:type="spellEnd"/>
      <w:proofErr w:type="gramEnd"/>
      <w:r>
        <w:rPr>
          <w:rFonts w:ascii="Times New Roman" w:hAnsi="Times New Roman" w:cs="Times New Roman"/>
          <w:color w:val="000000"/>
        </w:rPr>
        <w:t>(` Failed to record attendance for ${</w:t>
      </w:r>
      <w:proofErr w:type="spellStart"/>
      <w:r>
        <w:rPr>
          <w:rFonts w:ascii="Times New Roman" w:hAnsi="Times New Roman" w:cs="Times New Roman"/>
          <w:color w:val="000000"/>
        </w:rPr>
        <w:t>studentName</w:t>
      </w:r>
      <w:proofErr w:type="spellEnd"/>
      <w:proofErr w:type="gramStart"/>
      <w:r>
        <w:rPr>
          <w:rFonts w:ascii="Times New Roman" w:hAnsi="Times New Roman" w:cs="Times New Roman"/>
          <w:color w:val="000000"/>
        </w:rPr>
        <w:t>}:`</w:t>
      </w:r>
      <w:proofErr w:type="gramEnd"/>
      <w:r>
        <w:rPr>
          <w:rFonts w:ascii="Times New Roman" w:hAnsi="Times New Roman" w:cs="Times New Roman"/>
          <w:color w:val="000000"/>
        </w:rPr>
        <w:t>, err</w:t>
      </w:r>
      <w:proofErr w:type="gramStart"/>
      <w:r>
        <w:rPr>
          <w:rFonts w:ascii="Times New Roman" w:hAnsi="Times New Roman" w:cs="Times New Roman"/>
          <w:color w:val="000000"/>
        </w:rPr>
        <w:t>);</w:t>
      </w:r>
      <w:proofErr w:type="gramEnd"/>
    </w:p>
    <w:p w14:paraId="3F123171" w14:textId="77777777" w:rsidR="00311FF9" w:rsidRDefault="00311FF9" w:rsidP="00311FF9">
      <w:pPr>
        <w:pStyle w:val="BodyText"/>
      </w:pPr>
      <w:r>
        <w:rPr>
          <w:rFonts w:ascii="Times New Roman" w:hAnsi="Times New Roman" w:cs="Times New Roman"/>
          <w:color w:val="000000"/>
        </w:rPr>
        <w:t xml:space="preserve">      }</w:t>
      </w:r>
    </w:p>
    <w:p w14:paraId="37FF80C3" w14:textId="77777777" w:rsidR="00311FF9" w:rsidRDefault="00311FF9" w:rsidP="00311FF9">
      <w:pPr>
        <w:pStyle w:val="BodyText"/>
      </w:pPr>
      <w:r>
        <w:rPr>
          <w:rFonts w:ascii="Times New Roman" w:hAnsi="Times New Roman" w:cs="Times New Roman"/>
          <w:color w:val="000000"/>
        </w:rPr>
        <w:t xml:space="preserve">    }</w:t>
      </w:r>
    </w:p>
    <w:p w14:paraId="5FFB81F8" w14:textId="77777777" w:rsidR="00311FF9" w:rsidRDefault="00311FF9" w:rsidP="00311FF9">
      <w:pPr>
        <w:pStyle w:val="BodyText"/>
      </w:pPr>
      <w:r>
        <w:rPr>
          <w:rFonts w:ascii="Times New Roman" w:hAnsi="Times New Roman" w:cs="Times New Roman"/>
          <w:color w:val="000000"/>
        </w:rPr>
        <w:t xml:space="preserve">  }, [</w:t>
      </w:r>
      <w:proofErr w:type="spellStart"/>
      <w:r>
        <w:rPr>
          <w:rFonts w:ascii="Times New Roman" w:hAnsi="Times New Roman" w:cs="Times New Roman"/>
          <w:color w:val="000000"/>
        </w:rPr>
        <w:t>sessionId</w:t>
      </w:r>
      <w:proofErr w:type="spellEnd"/>
      <w:r>
        <w:rPr>
          <w:rFonts w:ascii="Times New Roman" w:hAnsi="Times New Roman" w:cs="Times New Roman"/>
          <w:color w:val="000000"/>
        </w:rPr>
        <w:t xml:space="preserve">, </w:t>
      </w:r>
      <w:proofErr w:type="spellStart"/>
      <w:r>
        <w:rPr>
          <w:rFonts w:ascii="Times New Roman" w:hAnsi="Times New Roman" w:cs="Times New Roman"/>
          <w:color w:val="000000"/>
        </w:rPr>
        <w:t>recordAttendance</w:t>
      </w:r>
      <w:proofErr w:type="spellEnd"/>
      <w:r>
        <w:rPr>
          <w:rFonts w:ascii="Times New Roman" w:hAnsi="Times New Roman" w:cs="Times New Roman"/>
          <w:color w:val="000000"/>
        </w:rPr>
        <w:t xml:space="preserve">, </w:t>
      </w:r>
      <w:proofErr w:type="spellStart"/>
      <w:r>
        <w:rPr>
          <w:rFonts w:ascii="Times New Roman" w:hAnsi="Times New Roman" w:cs="Times New Roman"/>
          <w:color w:val="000000"/>
        </w:rPr>
        <w:t>onStudentRecognized</w:t>
      </w:r>
      <w:proofErr w:type="spellEnd"/>
      <w:r>
        <w:rPr>
          <w:rFonts w:ascii="Times New Roman" w:hAnsi="Times New Roman" w:cs="Times New Roman"/>
          <w:color w:val="000000"/>
        </w:rPr>
        <w:t>]</w:t>
      </w:r>
      <w:proofErr w:type="gramStart"/>
      <w:r>
        <w:rPr>
          <w:rFonts w:ascii="Times New Roman" w:hAnsi="Times New Roman" w:cs="Times New Roman"/>
          <w:color w:val="000000"/>
        </w:rPr>
        <w:t>);</w:t>
      </w:r>
      <w:proofErr w:type="gramEnd"/>
    </w:p>
    <w:p w14:paraId="4EB5EBB9" w14:textId="77777777" w:rsidR="00311FF9" w:rsidRDefault="00311FF9" w:rsidP="00311FF9">
      <w:pPr>
        <w:pStyle w:val="BodyText"/>
      </w:pPr>
    </w:p>
    <w:p w14:paraId="3420EFE0" w14:textId="77777777" w:rsidR="00311FF9" w:rsidRDefault="00311FF9" w:rsidP="00311FF9">
      <w:pPr>
        <w:pStyle w:val="BodyText"/>
      </w:pPr>
      <w:r>
        <w:rPr>
          <w:rFonts w:ascii="Times New Roman" w:hAnsi="Times New Roman" w:cs="Times New Roman"/>
          <w:color w:val="000000"/>
        </w:rPr>
        <w:lastRenderedPageBreak/>
        <w:t xml:space="preserve">  </w:t>
      </w:r>
      <w:proofErr w:type="spellStart"/>
      <w:proofErr w:type="gramStart"/>
      <w:r>
        <w:rPr>
          <w:rFonts w:ascii="Times New Roman" w:hAnsi="Times New Roman" w:cs="Times New Roman"/>
          <w:color w:val="000000"/>
        </w:rPr>
        <w:t>useEffect</w:t>
      </w:r>
      <w:proofErr w:type="spellEnd"/>
      <w:r>
        <w:rPr>
          <w:rFonts w:ascii="Times New Roman" w:hAnsi="Times New Roman" w:cs="Times New Roman"/>
          <w:color w:val="000000"/>
        </w:rPr>
        <w:t>(</w:t>
      </w:r>
      <w:proofErr w:type="gramEnd"/>
      <w:r>
        <w:rPr>
          <w:rFonts w:ascii="Times New Roman" w:hAnsi="Times New Roman" w:cs="Times New Roman"/>
          <w:color w:val="000000"/>
        </w:rPr>
        <w:t>() =&gt; {</w:t>
      </w:r>
    </w:p>
    <w:p w14:paraId="6E9F2BC7" w14:textId="77777777" w:rsidR="00311FF9" w:rsidRDefault="00311FF9" w:rsidP="00311FF9">
      <w:pPr>
        <w:pStyle w:val="BodyText"/>
      </w:pPr>
      <w:r>
        <w:rPr>
          <w:rFonts w:ascii="Times New Roman" w:hAnsi="Times New Roman" w:cs="Times New Roman"/>
          <w:color w:val="000000"/>
        </w:rPr>
        <w:t xml:space="preserve">    if </w:t>
      </w:r>
      <w:proofErr w:type="gramStart"/>
      <w:r>
        <w:rPr>
          <w:rFonts w:ascii="Times New Roman" w:hAnsi="Times New Roman" w:cs="Times New Roman"/>
          <w:color w:val="000000"/>
        </w:rPr>
        <w:t>(!</w:t>
      </w:r>
      <w:proofErr w:type="spellStart"/>
      <w:r>
        <w:rPr>
          <w:rFonts w:ascii="Times New Roman" w:hAnsi="Times New Roman" w:cs="Times New Roman"/>
          <w:color w:val="000000"/>
        </w:rPr>
        <w:t>modelsLoaded</w:t>
      </w:r>
      <w:proofErr w:type="spellEnd"/>
      <w:proofErr w:type="gramEnd"/>
      <w:r>
        <w:rPr>
          <w:rFonts w:ascii="Times New Roman" w:hAnsi="Times New Roman" w:cs="Times New Roman"/>
          <w:color w:val="000000"/>
        </w:rPr>
        <w:t xml:space="preserve">) </w:t>
      </w:r>
      <w:proofErr w:type="gramStart"/>
      <w:r>
        <w:rPr>
          <w:rFonts w:ascii="Times New Roman" w:hAnsi="Times New Roman" w:cs="Times New Roman"/>
          <w:color w:val="000000"/>
        </w:rPr>
        <w:t>return;</w:t>
      </w:r>
      <w:proofErr w:type="gramEnd"/>
    </w:p>
    <w:p w14:paraId="6B5F7577" w14:textId="77777777" w:rsidR="00311FF9" w:rsidRDefault="00311FF9" w:rsidP="00311FF9">
      <w:pPr>
        <w:pStyle w:val="BodyText"/>
      </w:pPr>
    </w:p>
    <w:p w14:paraId="482A3FF4" w14:textId="77777777" w:rsidR="00311FF9" w:rsidRDefault="00311FF9" w:rsidP="00311FF9">
      <w:pPr>
        <w:pStyle w:val="BodyText"/>
      </w:pPr>
      <w:r>
        <w:rPr>
          <w:rFonts w:ascii="Times New Roman" w:hAnsi="Times New Roman" w:cs="Times New Roman"/>
          <w:color w:val="000000"/>
        </w:rPr>
        <w:t xml:space="preserve">    let stream: </w:t>
      </w:r>
      <w:proofErr w:type="spellStart"/>
      <w:proofErr w:type="gramStart"/>
      <w:r>
        <w:rPr>
          <w:rFonts w:ascii="Times New Roman" w:hAnsi="Times New Roman" w:cs="Times New Roman"/>
          <w:color w:val="000000"/>
        </w:rPr>
        <w:t>MediaStream</w:t>
      </w:r>
      <w:proofErr w:type="spellEnd"/>
      <w:r>
        <w:rPr>
          <w:rFonts w:ascii="Times New Roman" w:hAnsi="Times New Roman" w:cs="Times New Roman"/>
          <w:color w:val="000000"/>
        </w:rPr>
        <w:t>;</w:t>
      </w:r>
      <w:proofErr w:type="gramEnd"/>
    </w:p>
    <w:p w14:paraId="17E458DF" w14:textId="77777777" w:rsidR="00311FF9" w:rsidRDefault="00311FF9" w:rsidP="00311FF9">
      <w:pPr>
        <w:pStyle w:val="BodyText"/>
      </w:pPr>
    </w:p>
    <w:p w14:paraId="2E3225B3" w14:textId="77777777" w:rsidR="00311FF9" w:rsidRDefault="00311FF9" w:rsidP="00311FF9">
      <w:pPr>
        <w:pStyle w:val="BodyText"/>
      </w:pPr>
      <w:r>
        <w:rPr>
          <w:rFonts w:ascii="Times New Roman" w:hAnsi="Times New Roman" w:cs="Times New Roman"/>
          <w:color w:val="000000"/>
        </w:rPr>
        <w:t xml:space="preserve">    </w:t>
      </w:r>
      <w:proofErr w:type="spellStart"/>
      <w:r>
        <w:rPr>
          <w:rFonts w:ascii="Times New Roman" w:hAnsi="Times New Roman" w:cs="Times New Roman"/>
          <w:color w:val="000000"/>
        </w:rPr>
        <w:t>const</w:t>
      </w:r>
      <w:proofErr w:type="spellEnd"/>
      <w:r>
        <w:rPr>
          <w:rFonts w:ascii="Times New Roman" w:hAnsi="Times New Roman" w:cs="Times New Roman"/>
          <w:color w:val="000000"/>
        </w:rPr>
        <w:t xml:space="preserve"> </w:t>
      </w:r>
      <w:proofErr w:type="spellStart"/>
      <w:r>
        <w:rPr>
          <w:rFonts w:ascii="Times New Roman" w:hAnsi="Times New Roman" w:cs="Times New Roman"/>
          <w:color w:val="000000"/>
        </w:rPr>
        <w:t>startVideo</w:t>
      </w:r>
      <w:proofErr w:type="spellEnd"/>
      <w:r>
        <w:rPr>
          <w:rFonts w:ascii="Times New Roman" w:hAnsi="Times New Roman" w:cs="Times New Roman"/>
          <w:color w:val="000000"/>
        </w:rPr>
        <w:t xml:space="preserve"> = async () =&gt; {</w:t>
      </w:r>
    </w:p>
    <w:p w14:paraId="54DD10D4" w14:textId="77777777" w:rsidR="00311FF9" w:rsidRDefault="00311FF9" w:rsidP="00311FF9">
      <w:pPr>
        <w:pStyle w:val="BodyText"/>
      </w:pPr>
      <w:r>
        <w:rPr>
          <w:rFonts w:ascii="Times New Roman" w:hAnsi="Times New Roman" w:cs="Times New Roman"/>
          <w:color w:val="000000"/>
        </w:rPr>
        <w:t xml:space="preserve">      stream = await </w:t>
      </w:r>
      <w:proofErr w:type="spellStart"/>
      <w:proofErr w:type="gramStart"/>
      <w:r>
        <w:rPr>
          <w:rFonts w:ascii="Times New Roman" w:hAnsi="Times New Roman" w:cs="Times New Roman"/>
          <w:color w:val="000000"/>
        </w:rPr>
        <w:t>navigator.mediaDevices.getUserMedia</w:t>
      </w:r>
      <w:proofErr w:type="spellEnd"/>
      <w:r>
        <w:rPr>
          <w:rFonts w:ascii="Times New Roman" w:hAnsi="Times New Roman" w:cs="Times New Roman"/>
          <w:color w:val="000000"/>
        </w:rPr>
        <w:t>({ video</w:t>
      </w:r>
      <w:proofErr w:type="gramEnd"/>
      <w:r>
        <w:rPr>
          <w:rFonts w:ascii="Times New Roman" w:hAnsi="Times New Roman" w:cs="Times New Roman"/>
          <w:color w:val="000000"/>
        </w:rPr>
        <w:t xml:space="preserve">: </w:t>
      </w:r>
      <w:proofErr w:type="gramStart"/>
      <w:r>
        <w:rPr>
          <w:rFonts w:ascii="Times New Roman" w:hAnsi="Times New Roman" w:cs="Times New Roman"/>
          <w:color w:val="000000"/>
        </w:rPr>
        <w:t>true });</w:t>
      </w:r>
      <w:proofErr w:type="gramEnd"/>
    </w:p>
    <w:p w14:paraId="3FDB75D3" w14:textId="77777777" w:rsidR="00311FF9" w:rsidRDefault="00311FF9" w:rsidP="00311FF9">
      <w:pPr>
        <w:pStyle w:val="BodyText"/>
      </w:pPr>
      <w:r>
        <w:rPr>
          <w:rFonts w:ascii="Times New Roman" w:hAnsi="Times New Roman" w:cs="Times New Roman"/>
          <w:color w:val="000000"/>
        </w:rPr>
        <w:t xml:space="preserve">      if (</w:t>
      </w:r>
      <w:proofErr w:type="spellStart"/>
      <w:r>
        <w:rPr>
          <w:rFonts w:ascii="Times New Roman" w:hAnsi="Times New Roman" w:cs="Times New Roman"/>
          <w:color w:val="000000"/>
        </w:rPr>
        <w:t>videoRef.current</w:t>
      </w:r>
      <w:proofErr w:type="spellEnd"/>
      <w:r>
        <w:rPr>
          <w:rFonts w:ascii="Times New Roman" w:hAnsi="Times New Roman" w:cs="Times New Roman"/>
          <w:color w:val="000000"/>
        </w:rPr>
        <w:t>) {</w:t>
      </w:r>
    </w:p>
    <w:p w14:paraId="6143ED34" w14:textId="77777777" w:rsidR="00311FF9" w:rsidRDefault="00311FF9" w:rsidP="00311FF9">
      <w:pPr>
        <w:pStyle w:val="BodyText"/>
      </w:pPr>
      <w:r>
        <w:rPr>
          <w:rFonts w:ascii="Times New Roman" w:hAnsi="Times New Roman" w:cs="Times New Roman"/>
          <w:color w:val="000000"/>
        </w:rPr>
        <w:t xml:space="preserve">        </w:t>
      </w:r>
      <w:proofErr w:type="spellStart"/>
      <w:proofErr w:type="gramStart"/>
      <w:r>
        <w:rPr>
          <w:rFonts w:ascii="Times New Roman" w:hAnsi="Times New Roman" w:cs="Times New Roman"/>
          <w:color w:val="000000"/>
        </w:rPr>
        <w:t>videoRef.current.srcObject</w:t>
      </w:r>
      <w:proofErr w:type="spellEnd"/>
      <w:proofErr w:type="gramEnd"/>
      <w:r>
        <w:rPr>
          <w:rFonts w:ascii="Times New Roman" w:hAnsi="Times New Roman" w:cs="Times New Roman"/>
          <w:color w:val="000000"/>
        </w:rPr>
        <w:t xml:space="preserve"> = </w:t>
      </w:r>
      <w:proofErr w:type="gramStart"/>
      <w:r>
        <w:rPr>
          <w:rFonts w:ascii="Times New Roman" w:hAnsi="Times New Roman" w:cs="Times New Roman"/>
          <w:color w:val="000000"/>
        </w:rPr>
        <w:t>stream;</w:t>
      </w:r>
      <w:proofErr w:type="gramEnd"/>
    </w:p>
    <w:p w14:paraId="05EFBDA9" w14:textId="77777777" w:rsidR="00311FF9" w:rsidRDefault="00311FF9" w:rsidP="00311FF9">
      <w:pPr>
        <w:pStyle w:val="BodyText"/>
      </w:pPr>
      <w:r>
        <w:rPr>
          <w:rFonts w:ascii="Times New Roman" w:hAnsi="Times New Roman" w:cs="Times New Roman"/>
          <w:color w:val="000000"/>
        </w:rPr>
        <w:t xml:space="preserve">        await </w:t>
      </w:r>
      <w:proofErr w:type="spellStart"/>
      <w:proofErr w:type="gramStart"/>
      <w:r>
        <w:rPr>
          <w:rFonts w:ascii="Times New Roman" w:hAnsi="Times New Roman" w:cs="Times New Roman"/>
          <w:color w:val="000000"/>
        </w:rPr>
        <w:t>videoRef.current.play</w:t>
      </w:r>
      <w:proofErr w:type="spellEnd"/>
      <w:proofErr w:type="gramEnd"/>
      <w:r>
        <w:rPr>
          <w:rFonts w:ascii="Times New Roman" w:hAnsi="Times New Roman" w:cs="Times New Roman"/>
          <w:color w:val="000000"/>
        </w:rPr>
        <w:t>(</w:t>
      </w:r>
      <w:proofErr w:type="gramStart"/>
      <w:r>
        <w:rPr>
          <w:rFonts w:ascii="Times New Roman" w:hAnsi="Times New Roman" w:cs="Times New Roman"/>
          <w:color w:val="000000"/>
        </w:rPr>
        <w:t>);</w:t>
      </w:r>
      <w:proofErr w:type="gramEnd"/>
    </w:p>
    <w:p w14:paraId="594BA0BC" w14:textId="77777777" w:rsidR="00311FF9" w:rsidRDefault="00311FF9" w:rsidP="00311FF9">
      <w:pPr>
        <w:pStyle w:val="BodyText"/>
      </w:pPr>
      <w:r>
        <w:rPr>
          <w:rFonts w:ascii="Times New Roman" w:hAnsi="Times New Roman" w:cs="Times New Roman"/>
          <w:color w:val="000000"/>
        </w:rPr>
        <w:t xml:space="preserve">      }</w:t>
      </w:r>
    </w:p>
    <w:p w14:paraId="456229CF" w14:textId="77777777" w:rsidR="00311FF9" w:rsidRDefault="00311FF9" w:rsidP="00311FF9">
      <w:pPr>
        <w:pStyle w:val="BodyText"/>
      </w:pPr>
      <w:r>
        <w:rPr>
          <w:rFonts w:ascii="Times New Roman" w:hAnsi="Times New Roman" w:cs="Times New Roman"/>
          <w:color w:val="000000"/>
        </w:rPr>
        <w:t xml:space="preserve">    };</w:t>
      </w:r>
    </w:p>
    <w:p w14:paraId="61EAB80C" w14:textId="77777777" w:rsidR="00311FF9" w:rsidRDefault="00311FF9" w:rsidP="00311FF9">
      <w:pPr>
        <w:pStyle w:val="BodyText"/>
      </w:pPr>
    </w:p>
    <w:p w14:paraId="04A39A00" w14:textId="77777777" w:rsidR="00311FF9" w:rsidRDefault="00311FF9" w:rsidP="00311FF9">
      <w:pPr>
        <w:pStyle w:val="BodyText"/>
      </w:pPr>
      <w:r>
        <w:rPr>
          <w:rFonts w:ascii="Times New Roman" w:hAnsi="Times New Roman" w:cs="Times New Roman"/>
          <w:color w:val="000000"/>
        </w:rPr>
        <w:t xml:space="preserve">    </w:t>
      </w:r>
      <w:proofErr w:type="spellStart"/>
      <w:proofErr w:type="gramStart"/>
      <w:r>
        <w:rPr>
          <w:rFonts w:ascii="Times New Roman" w:hAnsi="Times New Roman" w:cs="Times New Roman"/>
          <w:color w:val="000000"/>
        </w:rPr>
        <w:t>startVideo</w:t>
      </w:r>
      <w:proofErr w:type="spellEnd"/>
      <w:r>
        <w:rPr>
          <w:rFonts w:ascii="Times New Roman" w:hAnsi="Times New Roman" w:cs="Times New Roman"/>
          <w:color w:val="000000"/>
        </w:rPr>
        <w:t>();</w:t>
      </w:r>
      <w:proofErr w:type="gramEnd"/>
    </w:p>
    <w:p w14:paraId="1357AC39" w14:textId="77777777" w:rsidR="00311FF9" w:rsidRDefault="00311FF9" w:rsidP="00311FF9">
      <w:pPr>
        <w:pStyle w:val="BodyText"/>
      </w:pPr>
    </w:p>
    <w:p w14:paraId="2576BF5B" w14:textId="77777777" w:rsidR="00311FF9" w:rsidRDefault="00311FF9" w:rsidP="00311FF9">
      <w:pPr>
        <w:pStyle w:val="BodyText"/>
      </w:pPr>
      <w:r>
        <w:rPr>
          <w:rFonts w:ascii="Times New Roman" w:hAnsi="Times New Roman" w:cs="Times New Roman"/>
          <w:color w:val="000000"/>
        </w:rPr>
        <w:t xml:space="preserve">    </w:t>
      </w:r>
      <w:proofErr w:type="spellStart"/>
      <w:r>
        <w:rPr>
          <w:rFonts w:ascii="Times New Roman" w:hAnsi="Times New Roman" w:cs="Times New Roman"/>
          <w:color w:val="000000"/>
        </w:rPr>
        <w:t>const</w:t>
      </w:r>
      <w:proofErr w:type="spellEnd"/>
      <w:r>
        <w:rPr>
          <w:rFonts w:ascii="Times New Roman" w:hAnsi="Times New Roman" w:cs="Times New Roman"/>
          <w:color w:val="000000"/>
        </w:rPr>
        <w:t xml:space="preserve"> </w:t>
      </w:r>
      <w:proofErr w:type="spellStart"/>
      <w:r>
        <w:rPr>
          <w:rFonts w:ascii="Times New Roman" w:hAnsi="Times New Roman" w:cs="Times New Roman"/>
          <w:color w:val="000000"/>
        </w:rPr>
        <w:t>handlePlay</w:t>
      </w:r>
      <w:proofErr w:type="spellEnd"/>
      <w:r>
        <w:rPr>
          <w:rFonts w:ascii="Times New Roman" w:hAnsi="Times New Roman" w:cs="Times New Roman"/>
          <w:color w:val="000000"/>
        </w:rPr>
        <w:t xml:space="preserve"> = () =&gt; {</w:t>
      </w:r>
    </w:p>
    <w:p w14:paraId="5797C5D2" w14:textId="77777777" w:rsidR="00311FF9" w:rsidRDefault="00311FF9" w:rsidP="00311FF9">
      <w:pPr>
        <w:pStyle w:val="BodyText"/>
      </w:pPr>
      <w:r>
        <w:rPr>
          <w:rFonts w:ascii="Times New Roman" w:hAnsi="Times New Roman" w:cs="Times New Roman"/>
          <w:color w:val="000000"/>
        </w:rPr>
        <w:t xml:space="preserve">      </w:t>
      </w:r>
      <w:proofErr w:type="spellStart"/>
      <w:r>
        <w:rPr>
          <w:rFonts w:ascii="Times New Roman" w:hAnsi="Times New Roman" w:cs="Times New Roman"/>
          <w:color w:val="000000"/>
        </w:rPr>
        <w:t>const</w:t>
      </w:r>
      <w:proofErr w:type="spellEnd"/>
      <w:r>
        <w:rPr>
          <w:rFonts w:ascii="Times New Roman" w:hAnsi="Times New Roman" w:cs="Times New Roman"/>
          <w:color w:val="000000"/>
        </w:rPr>
        <w:t xml:space="preserve"> </w:t>
      </w:r>
      <w:proofErr w:type="spellStart"/>
      <w:r>
        <w:rPr>
          <w:rFonts w:ascii="Times New Roman" w:hAnsi="Times New Roman" w:cs="Times New Roman"/>
          <w:color w:val="000000"/>
        </w:rPr>
        <w:t>ensureReady</w:t>
      </w:r>
      <w:proofErr w:type="spellEnd"/>
      <w:r>
        <w:rPr>
          <w:rFonts w:ascii="Times New Roman" w:hAnsi="Times New Roman" w:cs="Times New Roman"/>
          <w:color w:val="000000"/>
        </w:rPr>
        <w:t xml:space="preserve"> = () =&gt; {</w:t>
      </w:r>
    </w:p>
    <w:p w14:paraId="748CF93B" w14:textId="77777777" w:rsidR="00311FF9" w:rsidRDefault="00311FF9" w:rsidP="00311FF9">
      <w:pPr>
        <w:pStyle w:val="BodyText"/>
      </w:pPr>
      <w:r>
        <w:rPr>
          <w:rFonts w:ascii="Times New Roman" w:hAnsi="Times New Roman" w:cs="Times New Roman"/>
          <w:color w:val="000000"/>
        </w:rPr>
        <w:t xml:space="preserve">        if </w:t>
      </w:r>
      <w:proofErr w:type="gramStart"/>
      <w:r>
        <w:rPr>
          <w:rFonts w:ascii="Times New Roman" w:hAnsi="Times New Roman" w:cs="Times New Roman"/>
          <w:color w:val="000000"/>
        </w:rPr>
        <w:t>(!</w:t>
      </w:r>
      <w:proofErr w:type="spellStart"/>
      <w:r>
        <w:rPr>
          <w:rFonts w:ascii="Times New Roman" w:hAnsi="Times New Roman" w:cs="Times New Roman"/>
          <w:color w:val="000000"/>
        </w:rPr>
        <w:t>videoRef.current</w:t>
      </w:r>
      <w:proofErr w:type="spellEnd"/>
      <w:proofErr w:type="gramEnd"/>
      <w:r>
        <w:rPr>
          <w:rFonts w:ascii="Times New Roman" w:hAnsi="Times New Roman" w:cs="Times New Roman"/>
          <w:color w:val="000000"/>
        </w:rPr>
        <w:t xml:space="preserve">) </w:t>
      </w:r>
      <w:proofErr w:type="gramStart"/>
      <w:r>
        <w:rPr>
          <w:rFonts w:ascii="Times New Roman" w:hAnsi="Times New Roman" w:cs="Times New Roman"/>
          <w:color w:val="000000"/>
        </w:rPr>
        <w:t>return;</w:t>
      </w:r>
      <w:proofErr w:type="gramEnd"/>
    </w:p>
    <w:p w14:paraId="5F423482" w14:textId="77777777" w:rsidR="00311FF9" w:rsidRDefault="00311FF9" w:rsidP="00311FF9">
      <w:pPr>
        <w:pStyle w:val="BodyText"/>
      </w:pPr>
    </w:p>
    <w:p w14:paraId="09E5449C" w14:textId="77777777" w:rsidR="00311FF9" w:rsidRDefault="00311FF9" w:rsidP="00311FF9">
      <w:pPr>
        <w:pStyle w:val="BodyText"/>
      </w:pPr>
      <w:r>
        <w:rPr>
          <w:rFonts w:ascii="Times New Roman" w:hAnsi="Times New Roman" w:cs="Times New Roman"/>
          <w:color w:val="000000"/>
        </w:rPr>
        <w:t xml:space="preserve">        if (</w:t>
      </w:r>
      <w:proofErr w:type="spellStart"/>
      <w:proofErr w:type="gramStart"/>
      <w:r>
        <w:rPr>
          <w:rFonts w:ascii="Times New Roman" w:hAnsi="Times New Roman" w:cs="Times New Roman"/>
          <w:color w:val="000000"/>
        </w:rPr>
        <w:t>videoRef.current.readyState</w:t>
      </w:r>
      <w:proofErr w:type="spellEnd"/>
      <w:proofErr w:type="gramEnd"/>
      <w:r>
        <w:rPr>
          <w:rFonts w:ascii="Times New Roman" w:hAnsi="Times New Roman" w:cs="Times New Roman"/>
          <w:color w:val="000000"/>
        </w:rPr>
        <w:t xml:space="preserve"> &lt; </w:t>
      </w:r>
      <w:proofErr w:type="spellStart"/>
      <w:r>
        <w:rPr>
          <w:rFonts w:ascii="Times New Roman" w:hAnsi="Times New Roman" w:cs="Times New Roman"/>
          <w:color w:val="000000"/>
        </w:rPr>
        <w:t>HTMLMediaElement.HAVE_CURRENT_DATA</w:t>
      </w:r>
      <w:proofErr w:type="spellEnd"/>
      <w:r>
        <w:rPr>
          <w:rFonts w:ascii="Times New Roman" w:hAnsi="Times New Roman" w:cs="Times New Roman"/>
          <w:color w:val="000000"/>
        </w:rPr>
        <w:t>) {</w:t>
      </w:r>
    </w:p>
    <w:p w14:paraId="3B85BEEF" w14:textId="77777777" w:rsidR="00311FF9" w:rsidRDefault="00311FF9" w:rsidP="00311FF9">
      <w:pPr>
        <w:pStyle w:val="BodyText"/>
      </w:pPr>
      <w:r>
        <w:rPr>
          <w:rFonts w:ascii="Times New Roman" w:hAnsi="Times New Roman" w:cs="Times New Roman"/>
          <w:color w:val="000000"/>
        </w:rPr>
        <w:t xml:space="preserve">          </w:t>
      </w:r>
      <w:proofErr w:type="spellStart"/>
      <w:proofErr w:type="gramStart"/>
      <w:r>
        <w:rPr>
          <w:rFonts w:ascii="Times New Roman" w:hAnsi="Times New Roman" w:cs="Times New Roman"/>
          <w:color w:val="000000"/>
        </w:rPr>
        <w:t>videoRef.current.addEventListener</w:t>
      </w:r>
      <w:proofErr w:type="spellEnd"/>
      <w:proofErr w:type="gramEnd"/>
      <w:r>
        <w:rPr>
          <w:rFonts w:ascii="Times New Roman" w:hAnsi="Times New Roman" w:cs="Times New Roman"/>
          <w:color w:val="000000"/>
        </w:rPr>
        <w:t>("</w:t>
      </w:r>
      <w:proofErr w:type="spellStart"/>
      <w:r>
        <w:rPr>
          <w:rFonts w:ascii="Times New Roman" w:hAnsi="Times New Roman" w:cs="Times New Roman"/>
          <w:color w:val="000000"/>
        </w:rPr>
        <w:t>loadeddata</w:t>
      </w:r>
      <w:proofErr w:type="spellEnd"/>
      <w:r>
        <w:rPr>
          <w:rFonts w:ascii="Times New Roman" w:hAnsi="Times New Roman" w:cs="Times New Roman"/>
          <w:color w:val="000000"/>
        </w:rPr>
        <w:t xml:space="preserve">", </w:t>
      </w:r>
      <w:proofErr w:type="spellStart"/>
      <w:r>
        <w:rPr>
          <w:rFonts w:ascii="Times New Roman" w:hAnsi="Times New Roman" w:cs="Times New Roman"/>
          <w:color w:val="000000"/>
        </w:rPr>
        <w:t>ensureReady</w:t>
      </w:r>
      <w:proofErr w:type="spellEnd"/>
      <w:r>
        <w:rPr>
          <w:rFonts w:ascii="Times New Roman" w:hAnsi="Times New Roman" w:cs="Times New Roman"/>
          <w:color w:val="000000"/>
        </w:rPr>
        <w:t xml:space="preserve">, </w:t>
      </w:r>
      <w:proofErr w:type="gramStart"/>
      <w:r>
        <w:rPr>
          <w:rFonts w:ascii="Times New Roman" w:hAnsi="Times New Roman" w:cs="Times New Roman"/>
          <w:color w:val="000000"/>
        </w:rPr>
        <w:t>{ once</w:t>
      </w:r>
      <w:proofErr w:type="gramEnd"/>
      <w:r>
        <w:rPr>
          <w:rFonts w:ascii="Times New Roman" w:hAnsi="Times New Roman" w:cs="Times New Roman"/>
          <w:color w:val="000000"/>
        </w:rPr>
        <w:t xml:space="preserve">: </w:t>
      </w:r>
      <w:proofErr w:type="gramStart"/>
      <w:r>
        <w:rPr>
          <w:rFonts w:ascii="Times New Roman" w:hAnsi="Times New Roman" w:cs="Times New Roman"/>
          <w:color w:val="000000"/>
        </w:rPr>
        <w:t>true });</w:t>
      </w:r>
      <w:proofErr w:type="gramEnd"/>
    </w:p>
    <w:p w14:paraId="14FA9B63" w14:textId="77777777" w:rsidR="00311FF9" w:rsidRDefault="00311FF9" w:rsidP="00311FF9">
      <w:pPr>
        <w:pStyle w:val="BodyText"/>
      </w:pPr>
      <w:r>
        <w:rPr>
          <w:rFonts w:ascii="Times New Roman" w:hAnsi="Times New Roman" w:cs="Times New Roman"/>
          <w:color w:val="000000"/>
        </w:rPr>
        <w:t xml:space="preserve">          </w:t>
      </w:r>
      <w:proofErr w:type="gramStart"/>
      <w:r>
        <w:rPr>
          <w:rFonts w:ascii="Times New Roman" w:hAnsi="Times New Roman" w:cs="Times New Roman"/>
          <w:color w:val="000000"/>
        </w:rPr>
        <w:t>return;</w:t>
      </w:r>
      <w:proofErr w:type="gramEnd"/>
    </w:p>
    <w:p w14:paraId="6D27E028" w14:textId="77777777" w:rsidR="00311FF9" w:rsidRDefault="00311FF9" w:rsidP="00311FF9">
      <w:pPr>
        <w:pStyle w:val="BodyText"/>
      </w:pPr>
      <w:r>
        <w:rPr>
          <w:rFonts w:ascii="Times New Roman" w:hAnsi="Times New Roman" w:cs="Times New Roman"/>
          <w:color w:val="000000"/>
        </w:rPr>
        <w:t xml:space="preserve">        }</w:t>
      </w:r>
    </w:p>
    <w:p w14:paraId="2DCF4B67" w14:textId="77777777" w:rsidR="00311FF9" w:rsidRDefault="00311FF9" w:rsidP="00311FF9">
      <w:pPr>
        <w:pStyle w:val="BodyText"/>
      </w:pPr>
    </w:p>
    <w:p w14:paraId="048C856A" w14:textId="77777777" w:rsidR="00311FF9" w:rsidRDefault="00311FF9" w:rsidP="00311FF9">
      <w:pPr>
        <w:pStyle w:val="BodyText"/>
      </w:pPr>
      <w:r>
        <w:rPr>
          <w:rFonts w:ascii="Times New Roman" w:hAnsi="Times New Roman" w:cs="Times New Roman"/>
          <w:color w:val="000000"/>
        </w:rPr>
        <w:t xml:space="preserve">        // Create overlay canvas ONCE</w:t>
      </w:r>
    </w:p>
    <w:p w14:paraId="1DE6E291" w14:textId="77777777" w:rsidR="00311FF9" w:rsidRDefault="00311FF9" w:rsidP="00311FF9">
      <w:pPr>
        <w:pStyle w:val="BodyText"/>
      </w:pPr>
      <w:r>
        <w:rPr>
          <w:rFonts w:ascii="Times New Roman" w:hAnsi="Times New Roman" w:cs="Times New Roman"/>
          <w:color w:val="000000"/>
        </w:rPr>
        <w:t xml:space="preserve">        if </w:t>
      </w:r>
      <w:proofErr w:type="gramStart"/>
      <w:r>
        <w:rPr>
          <w:rFonts w:ascii="Times New Roman" w:hAnsi="Times New Roman" w:cs="Times New Roman"/>
          <w:color w:val="000000"/>
        </w:rPr>
        <w:t>(!</w:t>
      </w:r>
      <w:proofErr w:type="spellStart"/>
      <w:r>
        <w:rPr>
          <w:rFonts w:ascii="Times New Roman" w:hAnsi="Times New Roman" w:cs="Times New Roman"/>
          <w:color w:val="000000"/>
        </w:rPr>
        <w:t>canvasRef.current</w:t>
      </w:r>
      <w:proofErr w:type="spellEnd"/>
      <w:proofErr w:type="gramEnd"/>
      <w:r>
        <w:rPr>
          <w:rFonts w:ascii="Times New Roman" w:hAnsi="Times New Roman" w:cs="Times New Roman"/>
          <w:color w:val="000000"/>
        </w:rPr>
        <w:t>) {</w:t>
      </w:r>
    </w:p>
    <w:p w14:paraId="3D8E8AD9" w14:textId="77777777" w:rsidR="00311FF9" w:rsidRDefault="00311FF9" w:rsidP="00311FF9">
      <w:pPr>
        <w:pStyle w:val="BodyText"/>
      </w:pPr>
      <w:r>
        <w:rPr>
          <w:rFonts w:ascii="Times New Roman" w:hAnsi="Times New Roman" w:cs="Times New Roman"/>
          <w:color w:val="000000"/>
        </w:rPr>
        <w:t xml:space="preserve">          </w:t>
      </w:r>
      <w:proofErr w:type="spellStart"/>
      <w:r>
        <w:rPr>
          <w:rFonts w:ascii="Times New Roman" w:hAnsi="Times New Roman" w:cs="Times New Roman"/>
          <w:color w:val="000000"/>
        </w:rPr>
        <w:t>const</w:t>
      </w:r>
      <w:proofErr w:type="spellEnd"/>
      <w:r>
        <w:rPr>
          <w:rFonts w:ascii="Times New Roman" w:hAnsi="Times New Roman" w:cs="Times New Roman"/>
          <w:color w:val="000000"/>
        </w:rPr>
        <w:t xml:space="preserve"> overlay = </w:t>
      </w:r>
      <w:proofErr w:type="spellStart"/>
      <w:proofErr w:type="gramStart"/>
      <w:r>
        <w:rPr>
          <w:rFonts w:ascii="Times New Roman" w:hAnsi="Times New Roman" w:cs="Times New Roman"/>
          <w:color w:val="000000"/>
        </w:rPr>
        <w:t>faceapi.createCanvasFromMedia</w:t>
      </w:r>
      <w:proofErr w:type="spellEnd"/>
      <w:proofErr w:type="gramEnd"/>
      <w:r>
        <w:rPr>
          <w:rFonts w:ascii="Times New Roman" w:hAnsi="Times New Roman" w:cs="Times New Roman"/>
          <w:color w:val="000000"/>
        </w:rPr>
        <w:t>(</w:t>
      </w:r>
      <w:proofErr w:type="spellStart"/>
      <w:r>
        <w:rPr>
          <w:rFonts w:ascii="Times New Roman" w:hAnsi="Times New Roman" w:cs="Times New Roman"/>
          <w:color w:val="000000"/>
        </w:rPr>
        <w:t>videoRef.current</w:t>
      </w:r>
      <w:proofErr w:type="spellEnd"/>
      <w:proofErr w:type="gramStart"/>
      <w:r>
        <w:rPr>
          <w:rFonts w:ascii="Times New Roman" w:hAnsi="Times New Roman" w:cs="Times New Roman"/>
          <w:color w:val="000000"/>
        </w:rPr>
        <w:t>);</w:t>
      </w:r>
      <w:proofErr w:type="gramEnd"/>
    </w:p>
    <w:p w14:paraId="20718D30" w14:textId="77777777" w:rsidR="00311FF9" w:rsidRDefault="00311FF9" w:rsidP="00311FF9">
      <w:pPr>
        <w:pStyle w:val="BodyText"/>
      </w:pPr>
      <w:r>
        <w:rPr>
          <w:rFonts w:ascii="Times New Roman" w:hAnsi="Times New Roman" w:cs="Times New Roman"/>
          <w:color w:val="000000"/>
        </w:rPr>
        <w:t xml:space="preserve">          </w:t>
      </w:r>
      <w:proofErr w:type="spellStart"/>
      <w:proofErr w:type="gramStart"/>
      <w:r>
        <w:rPr>
          <w:rFonts w:ascii="Times New Roman" w:hAnsi="Times New Roman" w:cs="Times New Roman"/>
          <w:color w:val="000000"/>
        </w:rPr>
        <w:t>overlay.style</w:t>
      </w:r>
      <w:proofErr w:type="gramEnd"/>
      <w:r>
        <w:rPr>
          <w:rFonts w:ascii="Times New Roman" w:hAnsi="Times New Roman" w:cs="Times New Roman"/>
          <w:color w:val="000000"/>
        </w:rPr>
        <w:t>.position</w:t>
      </w:r>
      <w:proofErr w:type="spellEnd"/>
      <w:r>
        <w:rPr>
          <w:rFonts w:ascii="Times New Roman" w:hAnsi="Times New Roman" w:cs="Times New Roman"/>
          <w:color w:val="000000"/>
        </w:rPr>
        <w:t xml:space="preserve"> = "absolute</w:t>
      </w:r>
      <w:proofErr w:type="gramStart"/>
      <w:r>
        <w:rPr>
          <w:rFonts w:ascii="Times New Roman" w:hAnsi="Times New Roman" w:cs="Times New Roman"/>
          <w:color w:val="000000"/>
        </w:rPr>
        <w:t>";</w:t>
      </w:r>
      <w:proofErr w:type="gramEnd"/>
    </w:p>
    <w:p w14:paraId="3F42228F" w14:textId="77777777" w:rsidR="00311FF9" w:rsidRDefault="00311FF9" w:rsidP="00311FF9">
      <w:pPr>
        <w:pStyle w:val="BodyText"/>
      </w:pPr>
      <w:r>
        <w:rPr>
          <w:rFonts w:ascii="Times New Roman" w:hAnsi="Times New Roman" w:cs="Times New Roman"/>
          <w:color w:val="000000"/>
        </w:rPr>
        <w:lastRenderedPageBreak/>
        <w:t xml:space="preserve">          </w:t>
      </w:r>
      <w:proofErr w:type="spellStart"/>
      <w:r>
        <w:rPr>
          <w:rFonts w:ascii="Times New Roman" w:hAnsi="Times New Roman" w:cs="Times New Roman"/>
          <w:color w:val="000000"/>
        </w:rPr>
        <w:t>overlay.style.top</w:t>
      </w:r>
      <w:proofErr w:type="spellEnd"/>
      <w:r>
        <w:rPr>
          <w:rFonts w:ascii="Times New Roman" w:hAnsi="Times New Roman" w:cs="Times New Roman"/>
          <w:color w:val="000000"/>
        </w:rPr>
        <w:t xml:space="preserve"> = "0</w:t>
      </w:r>
      <w:proofErr w:type="gramStart"/>
      <w:r>
        <w:rPr>
          <w:rFonts w:ascii="Times New Roman" w:hAnsi="Times New Roman" w:cs="Times New Roman"/>
          <w:color w:val="000000"/>
        </w:rPr>
        <w:t>";</w:t>
      </w:r>
      <w:proofErr w:type="gramEnd"/>
    </w:p>
    <w:p w14:paraId="6734A3A9" w14:textId="77777777" w:rsidR="00311FF9" w:rsidRDefault="00311FF9" w:rsidP="00311FF9">
      <w:pPr>
        <w:pStyle w:val="BodyText"/>
      </w:pPr>
      <w:r>
        <w:rPr>
          <w:rFonts w:ascii="Times New Roman" w:hAnsi="Times New Roman" w:cs="Times New Roman"/>
          <w:color w:val="000000"/>
        </w:rPr>
        <w:t xml:space="preserve">          </w:t>
      </w:r>
      <w:proofErr w:type="spellStart"/>
      <w:proofErr w:type="gramStart"/>
      <w:r>
        <w:rPr>
          <w:rFonts w:ascii="Times New Roman" w:hAnsi="Times New Roman" w:cs="Times New Roman"/>
          <w:color w:val="000000"/>
        </w:rPr>
        <w:t>overlay.style</w:t>
      </w:r>
      <w:proofErr w:type="gramEnd"/>
      <w:r>
        <w:rPr>
          <w:rFonts w:ascii="Times New Roman" w:hAnsi="Times New Roman" w:cs="Times New Roman"/>
          <w:color w:val="000000"/>
        </w:rPr>
        <w:t>.left</w:t>
      </w:r>
      <w:proofErr w:type="spellEnd"/>
      <w:r>
        <w:rPr>
          <w:rFonts w:ascii="Times New Roman" w:hAnsi="Times New Roman" w:cs="Times New Roman"/>
          <w:color w:val="000000"/>
        </w:rPr>
        <w:t xml:space="preserve"> = "0</w:t>
      </w:r>
      <w:proofErr w:type="gramStart"/>
      <w:r>
        <w:rPr>
          <w:rFonts w:ascii="Times New Roman" w:hAnsi="Times New Roman" w:cs="Times New Roman"/>
          <w:color w:val="000000"/>
        </w:rPr>
        <w:t>";</w:t>
      </w:r>
      <w:proofErr w:type="gramEnd"/>
    </w:p>
    <w:p w14:paraId="697770D2" w14:textId="77777777" w:rsidR="00311FF9" w:rsidRDefault="00311FF9" w:rsidP="00311FF9">
      <w:pPr>
        <w:pStyle w:val="BodyText"/>
      </w:pPr>
      <w:r>
        <w:rPr>
          <w:rFonts w:ascii="Times New Roman" w:hAnsi="Times New Roman" w:cs="Times New Roman"/>
          <w:color w:val="000000"/>
        </w:rPr>
        <w:t xml:space="preserve">          </w:t>
      </w:r>
      <w:proofErr w:type="spellStart"/>
      <w:proofErr w:type="gramStart"/>
      <w:r>
        <w:rPr>
          <w:rFonts w:ascii="Times New Roman" w:hAnsi="Times New Roman" w:cs="Times New Roman"/>
          <w:color w:val="000000"/>
        </w:rPr>
        <w:t>overlay.style</w:t>
      </w:r>
      <w:proofErr w:type="gramEnd"/>
      <w:r>
        <w:rPr>
          <w:rFonts w:ascii="Times New Roman" w:hAnsi="Times New Roman" w:cs="Times New Roman"/>
          <w:color w:val="000000"/>
        </w:rPr>
        <w:t>.width</w:t>
      </w:r>
      <w:proofErr w:type="spellEnd"/>
      <w:r>
        <w:rPr>
          <w:rFonts w:ascii="Times New Roman" w:hAnsi="Times New Roman" w:cs="Times New Roman"/>
          <w:color w:val="000000"/>
        </w:rPr>
        <w:t xml:space="preserve"> = "100%</w:t>
      </w:r>
      <w:proofErr w:type="gramStart"/>
      <w:r>
        <w:rPr>
          <w:rFonts w:ascii="Times New Roman" w:hAnsi="Times New Roman" w:cs="Times New Roman"/>
          <w:color w:val="000000"/>
        </w:rPr>
        <w:t>";</w:t>
      </w:r>
      <w:proofErr w:type="gramEnd"/>
    </w:p>
    <w:p w14:paraId="26300DBE" w14:textId="77777777" w:rsidR="00311FF9" w:rsidRDefault="00311FF9" w:rsidP="00311FF9">
      <w:pPr>
        <w:pStyle w:val="BodyText"/>
      </w:pPr>
      <w:r>
        <w:rPr>
          <w:rFonts w:ascii="Times New Roman" w:hAnsi="Times New Roman" w:cs="Times New Roman"/>
          <w:color w:val="000000"/>
        </w:rPr>
        <w:t xml:space="preserve">          </w:t>
      </w:r>
      <w:proofErr w:type="spellStart"/>
      <w:proofErr w:type="gramStart"/>
      <w:r>
        <w:rPr>
          <w:rFonts w:ascii="Times New Roman" w:hAnsi="Times New Roman" w:cs="Times New Roman"/>
          <w:color w:val="000000"/>
        </w:rPr>
        <w:t>overlay.style</w:t>
      </w:r>
      <w:proofErr w:type="gramEnd"/>
      <w:r>
        <w:rPr>
          <w:rFonts w:ascii="Times New Roman" w:hAnsi="Times New Roman" w:cs="Times New Roman"/>
          <w:color w:val="000000"/>
        </w:rPr>
        <w:t>.height</w:t>
      </w:r>
      <w:proofErr w:type="spellEnd"/>
      <w:r>
        <w:rPr>
          <w:rFonts w:ascii="Times New Roman" w:hAnsi="Times New Roman" w:cs="Times New Roman"/>
          <w:color w:val="000000"/>
        </w:rPr>
        <w:t xml:space="preserve"> = "100%</w:t>
      </w:r>
      <w:proofErr w:type="gramStart"/>
      <w:r>
        <w:rPr>
          <w:rFonts w:ascii="Times New Roman" w:hAnsi="Times New Roman" w:cs="Times New Roman"/>
          <w:color w:val="000000"/>
        </w:rPr>
        <w:t>";</w:t>
      </w:r>
      <w:proofErr w:type="gramEnd"/>
    </w:p>
    <w:p w14:paraId="1C8C099E" w14:textId="77777777" w:rsidR="00311FF9" w:rsidRDefault="00311FF9" w:rsidP="00311FF9">
      <w:pPr>
        <w:pStyle w:val="BodyText"/>
      </w:pPr>
      <w:r>
        <w:rPr>
          <w:rFonts w:ascii="Times New Roman" w:hAnsi="Times New Roman" w:cs="Times New Roman"/>
          <w:color w:val="000000"/>
        </w:rPr>
        <w:t xml:space="preserve">          </w:t>
      </w:r>
      <w:proofErr w:type="spellStart"/>
      <w:proofErr w:type="gramStart"/>
      <w:r>
        <w:rPr>
          <w:rFonts w:ascii="Times New Roman" w:hAnsi="Times New Roman" w:cs="Times New Roman"/>
          <w:color w:val="000000"/>
        </w:rPr>
        <w:t>overlay.style</w:t>
      </w:r>
      <w:proofErr w:type="gramEnd"/>
      <w:r>
        <w:rPr>
          <w:rFonts w:ascii="Times New Roman" w:hAnsi="Times New Roman" w:cs="Times New Roman"/>
          <w:color w:val="000000"/>
        </w:rPr>
        <w:t>.pointerEvents</w:t>
      </w:r>
      <w:proofErr w:type="spellEnd"/>
      <w:r>
        <w:rPr>
          <w:rFonts w:ascii="Times New Roman" w:hAnsi="Times New Roman" w:cs="Times New Roman"/>
          <w:color w:val="000000"/>
        </w:rPr>
        <w:t xml:space="preserve"> = "none</w:t>
      </w:r>
      <w:proofErr w:type="gramStart"/>
      <w:r>
        <w:rPr>
          <w:rFonts w:ascii="Times New Roman" w:hAnsi="Times New Roman" w:cs="Times New Roman"/>
          <w:color w:val="000000"/>
        </w:rPr>
        <w:t>";</w:t>
      </w:r>
      <w:proofErr w:type="gramEnd"/>
    </w:p>
    <w:p w14:paraId="4359B2D6" w14:textId="77777777" w:rsidR="00311FF9" w:rsidRDefault="00311FF9" w:rsidP="00311FF9">
      <w:pPr>
        <w:pStyle w:val="BodyText"/>
      </w:pPr>
    </w:p>
    <w:p w14:paraId="632E9DAC" w14:textId="77777777" w:rsidR="00311FF9" w:rsidRDefault="00311FF9" w:rsidP="00311FF9">
      <w:pPr>
        <w:pStyle w:val="BodyText"/>
      </w:pPr>
      <w:r>
        <w:rPr>
          <w:rFonts w:ascii="Times New Roman" w:hAnsi="Times New Roman" w:cs="Times New Roman"/>
          <w:color w:val="000000"/>
        </w:rPr>
        <w:t xml:space="preserve">          </w:t>
      </w:r>
      <w:proofErr w:type="spellStart"/>
      <w:r>
        <w:rPr>
          <w:rFonts w:ascii="Times New Roman" w:hAnsi="Times New Roman" w:cs="Times New Roman"/>
          <w:color w:val="000000"/>
        </w:rPr>
        <w:t>canvasRef.current</w:t>
      </w:r>
      <w:proofErr w:type="spellEnd"/>
      <w:r>
        <w:rPr>
          <w:rFonts w:ascii="Times New Roman" w:hAnsi="Times New Roman" w:cs="Times New Roman"/>
          <w:color w:val="000000"/>
        </w:rPr>
        <w:t xml:space="preserve"> = </w:t>
      </w:r>
      <w:proofErr w:type="gramStart"/>
      <w:r>
        <w:rPr>
          <w:rFonts w:ascii="Times New Roman" w:hAnsi="Times New Roman" w:cs="Times New Roman"/>
          <w:color w:val="000000"/>
        </w:rPr>
        <w:t>overlay;</w:t>
      </w:r>
      <w:proofErr w:type="gramEnd"/>
    </w:p>
    <w:p w14:paraId="0E63B8D6" w14:textId="77777777" w:rsidR="00311FF9" w:rsidRDefault="00311FF9" w:rsidP="00311FF9">
      <w:pPr>
        <w:pStyle w:val="BodyText"/>
      </w:pPr>
      <w:r>
        <w:rPr>
          <w:rFonts w:ascii="Times New Roman" w:hAnsi="Times New Roman" w:cs="Times New Roman"/>
          <w:color w:val="000000"/>
        </w:rPr>
        <w:t xml:space="preserve">          </w:t>
      </w:r>
      <w:proofErr w:type="gramStart"/>
      <w:r>
        <w:rPr>
          <w:rFonts w:ascii="Times New Roman" w:hAnsi="Times New Roman" w:cs="Times New Roman"/>
          <w:color w:val="000000"/>
        </w:rPr>
        <w:t>containerRef.current?.</w:t>
      </w:r>
      <w:proofErr w:type="spellStart"/>
      <w:proofErr w:type="gramEnd"/>
      <w:r>
        <w:rPr>
          <w:rFonts w:ascii="Times New Roman" w:hAnsi="Times New Roman" w:cs="Times New Roman"/>
          <w:color w:val="000000"/>
        </w:rPr>
        <w:t>appendChild</w:t>
      </w:r>
      <w:proofErr w:type="spellEnd"/>
      <w:r>
        <w:rPr>
          <w:rFonts w:ascii="Times New Roman" w:hAnsi="Times New Roman" w:cs="Times New Roman"/>
          <w:color w:val="000000"/>
        </w:rPr>
        <w:t>(overlay</w:t>
      </w:r>
      <w:proofErr w:type="gramStart"/>
      <w:r>
        <w:rPr>
          <w:rFonts w:ascii="Times New Roman" w:hAnsi="Times New Roman" w:cs="Times New Roman"/>
          <w:color w:val="000000"/>
        </w:rPr>
        <w:t>);</w:t>
      </w:r>
      <w:proofErr w:type="gramEnd"/>
    </w:p>
    <w:p w14:paraId="22B6AC0E" w14:textId="77777777" w:rsidR="00311FF9" w:rsidRDefault="00311FF9" w:rsidP="00311FF9">
      <w:pPr>
        <w:pStyle w:val="BodyText"/>
      </w:pPr>
      <w:r>
        <w:rPr>
          <w:rFonts w:ascii="Times New Roman" w:hAnsi="Times New Roman" w:cs="Times New Roman"/>
          <w:color w:val="000000"/>
        </w:rPr>
        <w:t xml:space="preserve">        }</w:t>
      </w:r>
    </w:p>
    <w:p w14:paraId="54F36568" w14:textId="77777777" w:rsidR="00311FF9" w:rsidRDefault="00311FF9" w:rsidP="00311FF9">
      <w:pPr>
        <w:pStyle w:val="BodyText"/>
      </w:pPr>
    </w:p>
    <w:p w14:paraId="18863C32" w14:textId="77777777" w:rsidR="00311FF9" w:rsidRDefault="00311FF9" w:rsidP="00311FF9">
      <w:pPr>
        <w:pStyle w:val="BodyText"/>
      </w:pPr>
      <w:r>
        <w:rPr>
          <w:rFonts w:ascii="Times New Roman" w:hAnsi="Times New Roman" w:cs="Times New Roman"/>
          <w:color w:val="000000"/>
        </w:rPr>
        <w:t xml:space="preserve">        </w:t>
      </w:r>
      <w:proofErr w:type="spellStart"/>
      <w:r>
        <w:rPr>
          <w:rFonts w:ascii="Times New Roman" w:hAnsi="Times New Roman" w:cs="Times New Roman"/>
          <w:color w:val="000000"/>
        </w:rPr>
        <w:t>const</w:t>
      </w:r>
      <w:proofErr w:type="spellEnd"/>
      <w:r>
        <w:rPr>
          <w:rFonts w:ascii="Times New Roman" w:hAnsi="Times New Roman" w:cs="Times New Roman"/>
          <w:color w:val="000000"/>
        </w:rPr>
        <w:t xml:space="preserve"> overlay = </w:t>
      </w:r>
      <w:proofErr w:type="spellStart"/>
      <w:r>
        <w:rPr>
          <w:rFonts w:ascii="Times New Roman" w:hAnsi="Times New Roman" w:cs="Times New Roman"/>
          <w:color w:val="000000"/>
        </w:rPr>
        <w:t>canvasRef.</w:t>
      </w:r>
      <w:proofErr w:type="gramStart"/>
      <w:r>
        <w:rPr>
          <w:rFonts w:ascii="Times New Roman" w:hAnsi="Times New Roman" w:cs="Times New Roman"/>
          <w:color w:val="000000"/>
        </w:rPr>
        <w:t>current</w:t>
      </w:r>
      <w:proofErr w:type="spellEnd"/>
      <w:r>
        <w:rPr>
          <w:rFonts w:ascii="Times New Roman" w:hAnsi="Times New Roman" w:cs="Times New Roman"/>
          <w:color w:val="000000"/>
        </w:rPr>
        <w:t>;</w:t>
      </w:r>
      <w:proofErr w:type="gramEnd"/>
    </w:p>
    <w:p w14:paraId="70C015D7" w14:textId="77777777" w:rsidR="00311FF9" w:rsidRDefault="00311FF9" w:rsidP="00311FF9">
      <w:pPr>
        <w:pStyle w:val="BodyText"/>
      </w:pPr>
    </w:p>
    <w:p w14:paraId="1412C47B" w14:textId="77777777" w:rsidR="00311FF9" w:rsidRDefault="00311FF9" w:rsidP="00311FF9">
      <w:pPr>
        <w:pStyle w:val="BodyText"/>
      </w:pPr>
      <w:r>
        <w:rPr>
          <w:rFonts w:ascii="Times New Roman" w:hAnsi="Times New Roman" w:cs="Times New Roman"/>
          <w:color w:val="000000"/>
        </w:rPr>
        <w:t xml:space="preserve">        </w:t>
      </w:r>
      <w:proofErr w:type="spellStart"/>
      <w:r>
        <w:rPr>
          <w:rFonts w:ascii="Times New Roman" w:hAnsi="Times New Roman" w:cs="Times New Roman"/>
          <w:color w:val="000000"/>
        </w:rPr>
        <w:t>const</w:t>
      </w:r>
      <w:proofErr w:type="spellEnd"/>
      <w:r>
        <w:rPr>
          <w:rFonts w:ascii="Times New Roman" w:hAnsi="Times New Roman" w:cs="Times New Roman"/>
          <w:color w:val="000000"/>
        </w:rPr>
        <w:t xml:space="preserve"> </w:t>
      </w:r>
      <w:proofErr w:type="spellStart"/>
      <w:r>
        <w:rPr>
          <w:rFonts w:ascii="Times New Roman" w:hAnsi="Times New Roman" w:cs="Times New Roman"/>
          <w:color w:val="000000"/>
        </w:rPr>
        <w:t>displaySize</w:t>
      </w:r>
      <w:proofErr w:type="spellEnd"/>
      <w:r>
        <w:rPr>
          <w:rFonts w:ascii="Times New Roman" w:hAnsi="Times New Roman" w:cs="Times New Roman"/>
          <w:color w:val="000000"/>
        </w:rPr>
        <w:t xml:space="preserve"> = {</w:t>
      </w:r>
    </w:p>
    <w:p w14:paraId="2F086166" w14:textId="77777777" w:rsidR="00311FF9" w:rsidRDefault="00311FF9" w:rsidP="00311FF9">
      <w:pPr>
        <w:pStyle w:val="BodyText"/>
      </w:pPr>
      <w:r>
        <w:rPr>
          <w:rFonts w:ascii="Times New Roman" w:hAnsi="Times New Roman" w:cs="Times New Roman"/>
          <w:color w:val="000000"/>
        </w:rPr>
        <w:t xml:space="preserve">          width: </w:t>
      </w:r>
      <w:proofErr w:type="spellStart"/>
      <w:proofErr w:type="gramStart"/>
      <w:r>
        <w:rPr>
          <w:rFonts w:ascii="Times New Roman" w:hAnsi="Times New Roman" w:cs="Times New Roman"/>
          <w:color w:val="000000"/>
        </w:rPr>
        <w:t>videoRef.current.videoWidth</w:t>
      </w:r>
      <w:proofErr w:type="spellEnd"/>
      <w:proofErr w:type="gramEnd"/>
      <w:r>
        <w:rPr>
          <w:rFonts w:ascii="Times New Roman" w:hAnsi="Times New Roman" w:cs="Times New Roman"/>
          <w:color w:val="000000"/>
        </w:rPr>
        <w:t>,</w:t>
      </w:r>
    </w:p>
    <w:p w14:paraId="6F8D612A" w14:textId="77777777" w:rsidR="00311FF9" w:rsidRDefault="00311FF9" w:rsidP="00311FF9">
      <w:pPr>
        <w:pStyle w:val="BodyText"/>
      </w:pPr>
      <w:r>
        <w:rPr>
          <w:rFonts w:ascii="Times New Roman" w:hAnsi="Times New Roman" w:cs="Times New Roman"/>
          <w:color w:val="000000"/>
        </w:rPr>
        <w:t xml:space="preserve">          height: </w:t>
      </w:r>
      <w:proofErr w:type="spellStart"/>
      <w:proofErr w:type="gramStart"/>
      <w:r>
        <w:rPr>
          <w:rFonts w:ascii="Times New Roman" w:hAnsi="Times New Roman" w:cs="Times New Roman"/>
          <w:color w:val="000000"/>
        </w:rPr>
        <w:t>videoRef.current.videoHeight</w:t>
      </w:r>
      <w:proofErr w:type="spellEnd"/>
      <w:proofErr w:type="gramEnd"/>
      <w:r>
        <w:rPr>
          <w:rFonts w:ascii="Times New Roman" w:hAnsi="Times New Roman" w:cs="Times New Roman"/>
          <w:color w:val="000000"/>
        </w:rPr>
        <w:t>,</w:t>
      </w:r>
    </w:p>
    <w:p w14:paraId="1DD583AB" w14:textId="77777777" w:rsidR="00311FF9" w:rsidRDefault="00311FF9" w:rsidP="00311FF9">
      <w:pPr>
        <w:pStyle w:val="BodyText"/>
      </w:pPr>
      <w:r>
        <w:rPr>
          <w:rFonts w:ascii="Times New Roman" w:hAnsi="Times New Roman" w:cs="Times New Roman"/>
          <w:color w:val="000000"/>
        </w:rPr>
        <w:t xml:space="preserve">        };</w:t>
      </w:r>
    </w:p>
    <w:p w14:paraId="2328F0E5" w14:textId="77777777" w:rsidR="00311FF9" w:rsidRDefault="00311FF9" w:rsidP="00311FF9">
      <w:pPr>
        <w:pStyle w:val="BodyText"/>
      </w:pPr>
    </w:p>
    <w:p w14:paraId="74AE3663" w14:textId="77777777" w:rsidR="00311FF9" w:rsidRDefault="00311FF9" w:rsidP="00311FF9">
      <w:pPr>
        <w:pStyle w:val="BodyText"/>
      </w:pPr>
      <w:r>
        <w:rPr>
          <w:rFonts w:ascii="Times New Roman" w:hAnsi="Times New Roman" w:cs="Times New Roman"/>
          <w:color w:val="000000"/>
        </w:rPr>
        <w:t xml:space="preserve">        </w:t>
      </w:r>
      <w:proofErr w:type="spellStart"/>
      <w:proofErr w:type="gramStart"/>
      <w:r>
        <w:rPr>
          <w:rFonts w:ascii="Times New Roman" w:hAnsi="Times New Roman" w:cs="Times New Roman"/>
          <w:color w:val="000000"/>
        </w:rPr>
        <w:t>faceapi.matchDimensions</w:t>
      </w:r>
      <w:proofErr w:type="spellEnd"/>
      <w:proofErr w:type="gramEnd"/>
      <w:r>
        <w:rPr>
          <w:rFonts w:ascii="Times New Roman" w:hAnsi="Times New Roman" w:cs="Times New Roman"/>
          <w:color w:val="000000"/>
        </w:rPr>
        <w:t xml:space="preserve">(overlay, </w:t>
      </w:r>
      <w:proofErr w:type="spellStart"/>
      <w:r>
        <w:rPr>
          <w:rFonts w:ascii="Times New Roman" w:hAnsi="Times New Roman" w:cs="Times New Roman"/>
          <w:color w:val="000000"/>
        </w:rPr>
        <w:t>displaySize</w:t>
      </w:r>
      <w:proofErr w:type="spellEnd"/>
      <w:proofErr w:type="gramStart"/>
      <w:r>
        <w:rPr>
          <w:rFonts w:ascii="Times New Roman" w:hAnsi="Times New Roman" w:cs="Times New Roman"/>
          <w:color w:val="000000"/>
        </w:rPr>
        <w:t>);</w:t>
      </w:r>
      <w:proofErr w:type="gramEnd"/>
    </w:p>
    <w:p w14:paraId="5A6972D1" w14:textId="77777777" w:rsidR="00311FF9" w:rsidRDefault="00311FF9" w:rsidP="00311FF9">
      <w:pPr>
        <w:pStyle w:val="BodyText"/>
      </w:pPr>
    </w:p>
    <w:p w14:paraId="1A66A9B3" w14:textId="77777777" w:rsidR="00311FF9" w:rsidRDefault="00311FF9" w:rsidP="00311FF9">
      <w:pPr>
        <w:pStyle w:val="BodyText"/>
      </w:pPr>
      <w:r>
        <w:rPr>
          <w:rFonts w:ascii="Times New Roman" w:hAnsi="Times New Roman" w:cs="Times New Roman"/>
          <w:color w:val="000000"/>
        </w:rPr>
        <w:t xml:space="preserve">        </w:t>
      </w:r>
      <w:proofErr w:type="spellStart"/>
      <w:r>
        <w:rPr>
          <w:rFonts w:ascii="Times New Roman" w:hAnsi="Times New Roman" w:cs="Times New Roman"/>
          <w:color w:val="000000"/>
        </w:rPr>
        <w:t>const</w:t>
      </w:r>
      <w:proofErr w:type="spellEnd"/>
      <w:r>
        <w:rPr>
          <w:rFonts w:ascii="Times New Roman" w:hAnsi="Times New Roman" w:cs="Times New Roman"/>
          <w:color w:val="000000"/>
        </w:rPr>
        <w:t xml:space="preserve"> </w:t>
      </w:r>
      <w:proofErr w:type="spellStart"/>
      <w:r>
        <w:rPr>
          <w:rFonts w:ascii="Times New Roman" w:hAnsi="Times New Roman" w:cs="Times New Roman"/>
          <w:color w:val="000000"/>
        </w:rPr>
        <w:t>intervalId</w:t>
      </w:r>
      <w:proofErr w:type="spellEnd"/>
      <w:r>
        <w:rPr>
          <w:rFonts w:ascii="Times New Roman" w:hAnsi="Times New Roman" w:cs="Times New Roman"/>
          <w:color w:val="000000"/>
        </w:rPr>
        <w:t xml:space="preserve"> = </w:t>
      </w:r>
      <w:proofErr w:type="spellStart"/>
      <w:proofErr w:type="gramStart"/>
      <w:r>
        <w:rPr>
          <w:rFonts w:ascii="Times New Roman" w:hAnsi="Times New Roman" w:cs="Times New Roman"/>
          <w:color w:val="000000"/>
        </w:rPr>
        <w:t>setInterval</w:t>
      </w:r>
      <w:proofErr w:type="spellEnd"/>
      <w:r>
        <w:rPr>
          <w:rFonts w:ascii="Times New Roman" w:hAnsi="Times New Roman" w:cs="Times New Roman"/>
          <w:color w:val="000000"/>
        </w:rPr>
        <w:t>(</w:t>
      </w:r>
      <w:proofErr w:type="gramEnd"/>
      <w:r>
        <w:rPr>
          <w:rFonts w:ascii="Times New Roman" w:hAnsi="Times New Roman" w:cs="Times New Roman"/>
          <w:color w:val="000000"/>
        </w:rPr>
        <w:t>async () =&gt; {</w:t>
      </w:r>
    </w:p>
    <w:p w14:paraId="6F88EF79" w14:textId="77777777" w:rsidR="00311FF9" w:rsidRDefault="00311FF9" w:rsidP="00311FF9">
      <w:pPr>
        <w:pStyle w:val="BodyText"/>
      </w:pPr>
      <w:r>
        <w:rPr>
          <w:rFonts w:ascii="Times New Roman" w:hAnsi="Times New Roman" w:cs="Times New Roman"/>
          <w:color w:val="000000"/>
        </w:rPr>
        <w:t xml:space="preserve">          // Use ref to prevent concurrent processing</w:t>
      </w:r>
    </w:p>
    <w:p w14:paraId="7357DEAE" w14:textId="77777777" w:rsidR="00311FF9" w:rsidRDefault="00311FF9" w:rsidP="00311FF9">
      <w:pPr>
        <w:pStyle w:val="BodyText"/>
      </w:pPr>
      <w:r>
        <w:rPr>
          <w:rFonts w:ascii="Times New Roman" w:hAnsi="Times New Roman" w:cs="Times New Roman"/>
          <w:color w:val="000000"/>
        </w:rPr>
        <w:t xml:space="preserve">          if (</w:t>
      </w:r>
      <w:proofErr w:type="spellStart"/>
      <w:r>
        <w:rPr>
          <w:rFonts w:ascii="Times New Roman" w:hAnsi="Times New Roman" w:cs="Times New Roman"/>
          <w:color w:val="000000"/>
        </w:rPr>
        <w:t>isProcessingRef.current</w:t>
      </w:r>
      <w:proofErr w:type="spellEnd"/>
      <w:r>
        <w:rPr>
          <w:rFonts w:ascii="Times New Roman" w:hAnsi="Times New Roman" w:cs="Times New Roman"/>
          <w:color w:val="000000"/>
        </w:rPr>
        <w:t xml:space="preserve">) </w:t>
      </w:r>
      <w:proofErr w:type="gramStart"/>
      <w:r>
        <w:rPr>
          <w:rFonts w:ascii="Times New Roman" w:hAnsi="Times New Roman" w:cs="Times New Roman"/>
          <w:color w:val="000000"/>
        </w:rPr>
        <w:t>return;</w:t>
      </w:r>
      <w:proofErr w:type="gramEnd"/>
    </w:p>
    <w:p w14:paraId="0D069E71" w14:textId="77777777" w:rsidR="00311FF9" w:rsidRDefault="00311FF9" w:rsidP="00311FF9">
      <w:pPr>
        <w:pStyle w:val="BodyText"/>
      </w:pPr>
      <w:r>
        <w:rPr>
          <w:rFonts w:ascii="Times New Roman" w:hAnsi="Times New Roman" w:cs="Times New Roman"/>
          <w:color w:val="000000"/>
        </w:rPr>
        <w:t xml:space="preserve">          if </w:t>
      </w:r>
      <w:proofErr w:type="gramStart"/>
      <w:r>
        <w:rPr>
          <w:rFonts w:ascii="Times New Roman" w:hAnsi="Times New Roman" w:cs="Times New Roman"/>
          <w:color w:val="000000"/>
        </w:rPr>
        <w:t>(!</w:t>
      </w:r>
      <w:proofErr w:type="spellStart"/>
      <w:r>
        <w:rPr>
          <w:rFonts w:ascii="Times New Roman" w:hAnsi="Times New Roman" w:cs="Times New Roman"/>
          <w:color w:val="000000"/>
        </w:rPr>
        <w:t>videoRef.current</w:t>
      </w:r>
      <w:proofErr w:type="spellEnd"/>
      <w:proofErr w:type="gramEnd"/>
      <w:r>
        <w:rPr>
          <w:rFonts w:ascii="Times New Roman" w:hAnsi="Times New Roman" w:cs="Times New Roman"/>
          <w:color w:val="000000"/>
        </w:rPr>
        <w:t xml:space="preserve"> || </w:t>
      </w:r>
      <w:proofErr w:type="spellStart"/>
      <w:proofErr w:type="gramStart"/>
      <w:r>
        <w:rPr>
          <w:rFonts w:ascii="Times New Roman" w:hAnsi="Times New Roman" w:cs="Times New Roman"/>
          <w:color w:val="000000"/>
        </w:rPr>
        <w:t>videoRef.current.readyState</w:t>
      </w:r>
      <w:proofErr w:type="spellEnd"/>
      <w:proofErr w:type="gramEnd"/>
      <w:r>
        <w:rPr>
          <w:rFonts w:ascii="Times New Roman" w:hAnsi="Times New Roman" w:cs="Times New Roman"/>
          <w:color w:val="000000"/>
        </w:rPr>
        <w:t xml:space="preserve"> &lt; </w:t>
      </w:r>
      <w:proofErr w:type="spellStart"/>
      <w:r>
        <w:rPr>
          <w:rFonts w:ascii="Times New Roman" w:hAnsi="Times New Roman" w:cs="Times New Roman"/>
          <w:color w:val="000000"/>
        </w:rPr>
        <w:t>HTMLMediaElement.HAVE_CURRENT_DATA</w:t>
      </w:r>
      <w:proofErr w:type="spellEnd"/>
      <w:r>
        <w:rPr>
          <w:rFonts w:ascii="Times New Roman" w:hAnsi="Times New Roman" w:cs="Times New Roman"/>
          <w:color w:val="000000"/>
        </w:rPr>
        <w:t xml:space="preserve">) </w:t>
      </w:r>
      <w:proofErr w:type="gramStart"/>
      <w:r>
        <w:rPr>
          <w:rFonts w:ascii="Times New Roman" w:hAnsi="Times New Roman" w:cs="Times New Roman"/>
          <w:color w:val="000000"/>
        </w:rPr>
        <w:t>return;</w:t>
      </w:r>
      <w:proofErr w:type="gramEnd"/>
    </w:p>
    <w:p w14:paraId="51F917D0" w14:textId="77777777" w:rsidR="00311FF9" w:rsidRDefault="00311FF9" w:rsidP="00311FF9">
      <w:pPr>
        <w:pStyle w:val="BodyText"/>
      </w:pPr>
      <w:r>
        <w:rPr>
          <w:rFonts w:ascii="Times New Roman" w:hAnsi="Times New Roman" w:cs="Times New Roman"/>
          <w:color w:val="000000"/>
        </w:rPr>
        <w:t xml:space="preserve">          </w:t>
      </w:r>
    </w:p>
    <w:p w14:paraId="5C135A55" w14:textId="77777777" w:rsidR="00311FF9" w:rsidRDefault="00311FF9" w:rsidP="00311FF9">
      <w:pPr>
        <w:pStyle w:val="BodyText"/>
      </w:pPr>
      <w:r>
        <w:rPr>
          <w:rFonts w:ascii="Times New Roman" w:hAnsi="Times New Roman" w:cs="Times New Roman"/>
          <w:color w:val="000000"/>
        </w:rPr>
        <w:t xml:space="preserve">          </w:t>
      </w:r>
      <w:proofErr w:type="spellStart"/>
      <w:r>
        <w:rPr>
          <w:rFonts w:ascii="Times New Roman" w:hAnsi="Times New Roman" w:cs="Times New Roman"/>
          <w:color w:val="000000"/>
        </w:rPr>
        <w:t>isProcessingRef.current</w:t>
      </w:r>
      <w:proofErr w:type="spellEnd"/>
      <w:r>
        <w:rPr>
          <w:rFonts w:ascii="Times New Roman" w:hAnsi="Times New Roman" w:cs="Times New Roman"/>
          <w:color w:val="000000"/>
        </w:rPr>
        <w:t xml:space="preserve"> = </w:t>
      </w:r>
      <w:proofErr w:type="gramStart"/>
      <w:r>
        <w:rPr>
          <w:rFonts w:ascii="Times New Roman" w:hAnsi="Times New Roman" w:cs="Times New Roman"/>
          <w:color w:val="000000"/>
        </w:rPr>
        <w:t>true;</w:t>
      </w:r>
      <w:proofErr w:type="gramEnd"/>
    </w:p>
    <w:p w14:paraId="6D7D4B90" w14:textId="77777777" w:rsidR="00311FF9" w:rsidRDefault="00311FF9" w:rsidP="00311FF9">
      <w:pPr>
        <w:pStyle w:val="BodyText"/>
      </w:pPr>
    </w:p>
    <w:p w14:paraId="7AC8C799" w14:textId="77777777" w:rsidR="00311FF9" w:rsidRDefault="00311FF9" w:rsidP="00311FF9">
      <w:pPr>
        <w:pStyle w:val="BodyText"/>
      </w:pPr>
      <w:r>
        <w:rPr>
          <w:rFonts w:ascii="Times New Roman" w:hAnsi="Times New Roman" w:cs="Times New Roman"/>
          <w:color w:val="000000"/>
        </w:rPr>
        <w:t xml:space="preserve">          try {</w:t>
      </w:r>
    </w:p>
    <w:p w14:paraId="039E3531" w14:textId="77777777" w:rsidR="00311FF9" w:rsidRDefault="00311FF9" w:rsidP="00311FF9">
      <w:pPr>
        <w:pStyle w:val="BodyText"/>
      </w:pPr>
      <w:r>
        <w:rPr>
          <w:rFonts w:ascii="Times New Roman" w:hAnsi="Times New Roman" w:cs="Times New Roman"/>
          <w:color w:val="000000"/>
        </w:rPr>
        <w:t xml:space="preserve">            </w:t>
      </w:r>
      <w:proofErr w:type="spellStart"/>
      <w:r>
        <w:rPr>
          <w:rFonts w:ascii="Times New Roman" w:hAnsi="Times New Roman" w:cs="Times New Roman"/>
          <w:color w:val="000000"/>
        </w:rPr>
        <w:t>const</w:t>
      </w:r>
      <w:proofErr w:type="spellEnd"/>
      <w:r>
        <w:rPr>
          <w:rFonts w:ascii="Times New Roman" w:hAnsi="Times New Roman" w:cs="Times New Roman"/>
          <w:color w:val="000000"/>
        </w:rPr>
        <w:t xml:space="preserve"> detections = await </w:t>
      </w:r>
      <w:proofErr w:type="spellStart"/>
      <w:r>
        <w:rPr>
          <w:rFonts w:ascii="Times New Roman" w:hAnsi="Times New Roman" w:cs="Times New Roman"/>
          <w:color w:val="000000"/>
        </w:rPr>
        <w:t>faceapi</w:t>
      </w:r>
      <w:proofErr w:type="spellEnd"/>
    </w:p>
    <w:p w14:paraId="676B4EF9" w14:textId="77777777" w:rsidR="00311FF9" w:rsidRDefault="00311FF9" w:rsidP="00311FF9">
      <w:pPr>
        <w:pStyle w:val="BodyText"/>
      </w:pPr>
      <w:r>
        <w:rPr>
          <w:rFonts w:ascii="Times New Roman" w:hAnsi="Times New Roman" w:cs="Times New Roman"/>
          <w:color w:val="000000"/>
        </w:rPr>
        <w:lastRenderedPageBreak/>
        <w:t xml:space="preserve">              </w:t>
      </w:r>
      <w:proofErr w:type="gramStart"/>
      <w:r>
        <w:rPr>
          <w:rFonts w:ascii="Times New Roman" w:hAnsi="Times New Roman" w:cs="Times New Roman"/>
          <w:color w:val="000000"/>
        </w:rPr>
        <w:t>.</w:t>
      </w:r>
      <w:proofErr w:type="spellStart"/>
      <w:r>
        <w:rPr>
          <w:rFonts w:ascii="Times New Roman" w:hAnsi="Times New Roman" w:cs="Times New Roman"/>
          <w:color w:val="000000"/>
        </w:rPr>
        <w:t>detectAllFaces</w:t>
      </w:r>
      <w:proofErr w:type="spellEnd"/>
      <w:proofErr w:type="gramEnd"/>
      <w:r>
        <w:rPr>
          <w:rFonts w:ascii="Times New Roman" w:hAnsi="Times New Roman" w:cs="Times New Roman"/>
          <w:color w:val="000000"/>
        </w:rPr>
        <w:t>(</w:t>
      </w:r>
      <w:proofErr w:type="spellStart"/>
      <w:r>
        <w:rPr>
          <w:rFonts w:ascii="Times New Roman" w:hAnsi="Times New Roman" w:cs="Times New Roman"/>
          <w:color w:val="000000"/>
        </w:rPr>
        <w:t>videoRef.current</w:t>
      </w:r>
      <w:proofErr w:type="spellEnd"/>
      <w:r>
        <w:rPr>
          <w:rFonts w:ascii="Times New Roman" w:hAnsi="Times New Roman" w:cs="Times New Roman"/>
          <w:color w:val="000000"/>
        </w:rPr>
        <w:t xml:space="preserve">, new </w:t>
      </w:r>
      <w:proofErr w:type="spellStart"/>
      <w:proofErr w:type="gramStart"/>
      <w:r>
        <w:rPr>
          <w:rFonts w:ascii="Times New Roman" w:hAnsi="Times New Roman" w:cs="Times New Roman"/>
          <w:color w:val="000000"/>
        </w:rPr>
        <w:t>faceapi.TinyFaceDetectorOptions</w:t>
      </w:r>
      <w:proofErr w:type="spellEnd"/>
      <w:proofErr w:type="gramEnd"/>
      <w:r>
        <w:rPr>
          <w:rFonts w:ascii="Times New Roman" w:hAnsi="Times New Roman" w:cs="Times New Roman"/>
          <w:color w:val="000000"/>
        </w:rPr>
        <w:t>())</w:t>
      </w:r>
    </w:p>
    <w:p w14:paraId="1AC18CD0" w14:textId="77777777" w:rsidR="00311FF9" w:rsidRDefault="00311FF9" w:rsidP="00311FF9">
      <w:pPr>
        <w:pStyle w:val="BodyText"/>
      </w:pPr>
      <w:r>
        <w:rPr>
          <w:rFonts w:ascii="Times New Roman" w:hAnsi="Times New Roman" w:cs="Times New Roman"/>
          <w:color w:val="000000"/>
        </w:rPr>
        <w:t xml:space="preserve">              </w:t>
      </w:r>
      <w:proofErr w:type="gramStart"/>
      <w:r>
        <w:rPr>
          <w:rFonts w:ascii="Times New Roman" w:hAnsi="Times New Roman" w:cs="Times New Roman"/>
          <w:color w:val="000000"/>
        </w:rPr>
        <w:t>.</w:t>
      </w:r>
      <w:proofErr w:type="spellStart"/>
      <w:r>
        <w:rPr>
          <w:rFonts w:ascii="Times New Roman" w:hAnsi="Times New Roman" w:cs="Times New Roman"/>
          <w:color w:val="000000"/>
        </w:rPr>
        <w:t>withFaceLandmarks</w:t>
      </w:r>
      <w:proofErr w:type="spellEnd"/>
      <w:proofErr w:type="gramEnd"/>
      <w:r>
        <w:rPr>
          <w:rFonts w:ascii="Times New Roman" w:hAnsi="Times New Roman" w:cs="Times New Roman"/>
          <w:color w:val="000000"/>
        </w:rPr>
        <w:t>()</w:t>
      </w:r>
    </w:p>
    <w:p w14:paraId="0E43BFB0" w14:textId="77777777" w:rsidR="00311FF9" w:rsidRDefault="00311FF9" w:rsidP="00311FF9">
      <w:pPr>
        <w:pStyle w:val="BodyText"/>
      </w:pPr>
      <w:r>
        <w:rPr>
          <w:rFonts w:ascii="Times New Roman" w:hAnsi="Times New Roman" w:cs="Times New Roman"/>
          <w:color w:val="000000"/>
        </w:rPr>
        <w:t xml:space="preserve">              </w:t>
      </w:r>
      <w:proofErr w:type="gramStart"/>
      <w:r>
        <w:rPr>
          <w:rFonts w:ascii="Times New Roman" w:hAnsi="Times New Roman" w:cs="Times New Roman"/>
          <w:color w:val="000000"/>
        </w:rPr>
        <w:t>.</w:t>
      </w:r>
      <w:proofErr w:type="spellStart"/>
      <w:r>
        <w:rPr>
          <w:rFonts w:ascii="Times New Roman" w:hAnsi="Times New Roman" w:cs="Times New Roman"/>
          <w:color w:val="000000"/>
        </w:rPr>
        <w:t>withFaceExpressions</w:t>
      </w:r>
      <w:proofErr w:type="spellEnd"/>
      <w:proofErr w:type="gramEnd"/>
      <w:r>
        <w:rPr>
          <w:rFonts w:ascii="Times New Roman" w:hAnsi="Times New Roman" w:cs="Times New Roman"/>
          <w:color w:val="000000"/>
        </w:rPr>
        <w:t>()</w:t>
      </w:r>
    </w:p>
    <w:p w14:paraId="581D7849" w14:textId="77777777" w:rsidR="00311FF9" w:rsidRDefault="00311FF9" w:rsidP="00311FF9">
      <w:pPr>
        <w:pStyle w:val="BodyText"/>
      </w:pPr>
      <w:r>
        <w:rPr>
          <w:rFonts w:ascii="Times New Roman" w:hAnsi="Times New Roman" w:cs="Times New Roman"/>
          <w:color w:val="000000"/>
        </w:rPr>
        <w:t xml:space="preserve">              </w:t>
      </w:r>
      <w:proofErr w:type="gramStart"/>
      <w:r>
        <w:rPr>
          <w:rFonts w:ascii="Times New Roman" w:hAnsi="Times New Roman" w:cs="Times New Roman"/>
          <w:color w:val="000000"/>
        </w:rPr>
        <w:t>.</w:t>
      </w:r>
      <w:proofErr w:type="spellStart"/>
      <w:r>
        <w:rPr>
          <w:rFonts w:ascii="Times New Roman" w:hAnsi="Times New Roman" w:cs="Times New Roman"/>
          <w:color w:val="000000"/>
        </w:rPr>
        <w:t>withFaceDescriptors</w:t>
      </w:r>
      <w:proofErr w:type="spellEnd"/>
      <w:proofErr w:type="gramEnd"/>
      <w:r>
        <w:rPr>
          <w:rFonts w:ascii="Times New Roman" w:hAnsi="Times New Roman" w:cs="Times New Roman"/>
          <w:color w:val="000000"/>
        </w:rPr>
        <w:t>(</w:t>
      </w:r>
      <w:proofErr w:type="gramStart"/>
      <w:r>
        <w:rPr>
          <w:rFonts w:ascii="Times New Roman" w:hAnsi="Times New Roman" w:cs="Times New Roman"/>
          <w:color w:val="000000"/>
        </w:rPr>
        <w:t>);</w:t>
      </w:r>
      <w:proofErr w:type="gramEnd"/>
    </w:p>
    <w:p w14:paraId="7D9C6EF1" w14:textId="77777777" w:rsidR="00311FF9" w:rsidRDefault="00311FF9" w:rsidP="00311FF9">
      <w:pPr>
        <w:pStyle w:val="BodyText"/>
      </w:pPr>
    </w:p>
    <w:p w14:paraId="75591F5D" w14:textId="77777777" w:rsidR="00311FF9" w:rsidRDefault="00311FF9" w:rsidP="00311FF9">
      <w:pPr>
        <w:pStyle w:val="BodyText"/>
      </w:pPr>
      <w:r>
        <w:rPr>
          <w:rFonts w:ascii="Times New Roman" w:hAnsi="Times New Roman" w:cs="Times New Roman"/>
          <w:color w:val="000000"/>
        </w:rPr>
        <w:t xml:space="preserve">            </w:t>
      </w:r>
      <w:proofErr w:type="spellStart"/>
      <w:r>
        <w:rPr>
          <w:rFonts w:ascii="Times New Roman" w:hAnsi="Times New Roman" w:cs="Times New Roman"/>
          <w:color w:val="000000"/>
        </w:rPr>
        <w:t>const</w:t>
      </w:r>
      <w:proofErr w:type="spellEnd"/>
      <w:r>
        <w:rPr>
          <w:rFonts w:ascii="Times New Roman" w:hAnsi="Times New Roman" w:cs="Times New Roman"/>
          <w:color w:val="000000"/>
        </w:rPr>
        <w:t xml:space="preserve"> resized = </w:t>
      </w:r>
      <w:proofErr w:type="spellStart"/>
      <w:proofErr w:type="gramStart"/>
      <w:r>
        <w:rPr>
          <w:rFonts w:ascii="Times New Roman" w:hAnsi="Times New Roman" w:cs="Times New Roman"/>
          <w:color w:val="000000"/>
        </w:rPr>
        <w:t>faceapi.resizeResults</w:t>
      </w:r>
      <w:proofErr w:type="spellEnd"/>
      <w:proofErr w:type="gramEnd"/>
      <w:r>
        <w:rPr>
          <w:rFonts w:ascii="Times New Roman" w:hAnsi="Times New Roman" w:cs="Times New Roman"/>
          <w:color w:val="000000"/>
        </w:rPr>
        <w:t xml:space="preserve">(detections, </w:t>
      </w:r>
      <w:proofErr w:type="spellStart"/>
      <w:r>
        <w:rPr>
          <w:rFonts w:ascii="Times New Roman" w:hAnsi="Times New Roman" w:cs="Times New Roman"/>
          <w:color w:val="000000"/>
        </w:rPr>
        <w:t>displaySize</w:t>
      </w:r>
      <w:proofErr w:type="spellEnd"/>
      <w:proofErr w:type="gramStart"/>
      <w:r>
        <w:rPr>
          <w:rFonts w:ascii="Times New Roman" w:hAnsi="Times New Roman" w:cs="Times New Roman"/>
          <w:color w:val="000000"/>
        </w:rPr>
        <w:t>);</w:t>
      </w:r>
      <w:proofErr w:type="gramEnd"/>
    </w:p>
    <w:p w14:paraId="771530E3" w14:textId="77777777" w:rsidR="00311FF9" w:rsidRDefault="00311FF9" w:rsidP="00311FF9">
      <w:pPr>
        <w:pStyle w:val="BodyText"/>
      </w:pPr>
    </w:p>
    <w:p w14:paraId="03016948" w14:textId="77777777" w:rsidR="00311FF9" w:rsidRDefault="00311FF9" w:rsidP="00311FF9">
      <w:pPr>
        <w:pStyle w:val="BodyText"/>
      </w:pPr>
      <w:r>
        <w:rPr>
          <w:rFonts w:ascii="Times New Roman" w:hAnsi="Times New Roman" w:cs="Times New Roman"/>
          <w:color w:val="000000"/>
        </w:rPr>
        <w:t xml:space="preserve">            </w:t>
      </w:r>
      <w:proofErr w:type="spellStart"/>
      <w:r>
        <w:rPr>
          <w:rFonts w:ascii="Times New Roman" w:hAnsi="Times New Roman" w:cs="Times New Roman"/>
          <w:color w:val="000000"/>
        </w:rPr>
        <w:t>const</w:t>
      </w:r>
      <w:proofErr w:type="spellEnd"/>
      <w:r>
        <w:rPr>
          <w:rFonts w:ascii="Times New Roman" w:hAnsi="Times New Roman" w:cs="Times New Roman"/>
          <w:color w:val="000000"/>
        </w:rPr>
        <w:t xml:space="preserve"> </w:t>
      </w:r>
      <w:proofErr w:type="spellStart"/>
      <w:r>
        <w:rPr>
          <w:rFonts w:ascii="Times New Roman" w:hAnsi="Times New Roman" w:cs="Times New Roman"/>
          <w:color w:val="000000"/>
        </w:rPr>
        <w:t>ctx</w:t>
      </w:r>
      <w:proofErr w:type="spellEnd"/>
      <w:r>
        <w:rPr>
          <w:rFonts w:ascii="Times New Roman" w:hAnsi="Times New Roman" w:cs="Times New Roman"/>
          <w:color w:val="000000"/>
        </w:rPr>
        <w:t xml:space="preserve"> = </w:t>
      </w:r>
      <w:proofErr w:type="spellStart"/>
      <w:proofErr w:type="gramStart"/>
      <w:r>
        <w:rPr>
          <w:rFonts w:ascii="Times New Roman" w:hAnsi="Times New Roman" w:cs="Times New Roman"/>
          <w:color w:val="000000"/>
        </w:rPr>
        <w:t>overlay.getContext</w:t>
      </w:r>
      <w:proofErr w:type="spellEnd"/>
      <w:proofErr w:type="gramEnd"/>
      <w:r>
        <w:rPr>
          <w:rFonts w:ascii="Times New Roman" w:hAnsi="Times New Roman" w:cs="Times New Roman"/>
          <w:color w:val="000000"/>
        </w:rPr>
        <w:t>("2d"</w:t>
      </w:r>
      <w:proofErr w:type="gramStart"/>
      <w:r>
        <w:rPr>
          <w:rFonts w:ascii="Times New Roman" w:hAnsi="Times New Roman" w:cs="Times New Roman"/>
          <w:color w:val="000000"/>
        </w:rPr>
        <w:t>);</w:t>
      </w:r>
      <w:proofErr w:type="gramEnd"/>
    </w:p>
    <w:p w14:paraId="6830A986" w14:textId="77777777" w:rsidR="00311FF9" w:rsidRDefault="00311FF9" w:rsidP="00311FF9">
      <w:pPr>
        <w:pStyle w:val="BodyText"/>
      </w:pPr>
      <w:r>
        <w:rPr>
          <w:rFonts w:ascii="Times New Roman" w:hAnsi="Times New Roman" w:cs="Times New Roman"/>
          <w:color w:val="000000"/>
        </w:rPr>
        <w:t xml:space="preserve">            </w:t>
      </w:r>
      <w:proofErr w:type="spellStart"/>
      <w:r>
        <w:rPr>
          <w:rFonts w:ascii="Times New Roman" w:hAnsi="Times New Roman" w:cs="Times New Roman"/>
          <w:color w:val="000000"/>
        </w:rPr>
        <w:t>ctx</w:t>
      </w:r>
      <w:proofErr w:type="spellEnd"/>
      <w:proofErr w:type="gramStart"/>
      <w:r>
        <w:rPr>
          <w:rFonts w:ascii="Times New Roman" w:hAnsi="Times New Roman" w:cs="Times New Roman"/>
          <w:color w:val="000000"/>
        </w:rPr>
        <w:t>?.</w:t>
      </w:r>
      <w:proofErr w:type="spellStart"/>
      <w:r>
        <w:rPr>
          <w:rFonts w:ascii="Times New Roman" w:hAnsi="Times New Roman" w:cs="Times New Roman"/>
          <w:color w:val="000000"/>
        </w:rPr>
        <w:t>clearRect</w:t>
      </w:r>
      <w:proofErr w:type="spellEnd"/>
      <w:proofErr w:type="gramEnd"/>
      <w:r>
        <w:rPr>
          <w:rFonts w:ascii="Times New Roman" w:hAnsi="Times New Roman" w:cs="Times New Roman"/>
          <w:color w:val="000000"/>
        </w:rPr>
        <w:t xml:space="preserve">(0, 0, </w:t>
      </w:r>
      <w:proofErr w:type="spellStart"/>
      <w:proofErr w:type="gramStart"/>
      <w:r>
        <w:rPr>
          <w:rFonts w:ascii="Times New Roman" w:hAnsi="Times New Roman" w:cs="Times New Roman"/>
          <w:color w:val="000000"/>
        </w:rPr>
        <w:t>overlay.width</w:t>
      </w:r>
      <w:proofErr w:type="spellEnd"/>
      <w:proofErr w:type="gramEnd"/>
      <w:r>
        <w:rPr>
          <w:rFonts w:ascii="Times New Roman" w:hAnsi="Times New Roman" w:cs="Times New Roman"/>
          <w:color w:val="000000"/>
        </w:rPr>
        <w:t xml:space="preserve">, </w:t>
      </w:r>
      <w:proofErr w:type="spellStart"/>
      <w:proofErr w:type="gramStart"/>
      <w:r>
        <w:rPr>
          <w:rFonts w:ascii="Times New Roman" w:hAnsi="Times New Roman" w:cs="Times New Roman"/>
          <w:color w:val="000000"/>
        </w:rPr>
        <w:t>overlay.height</w:t>
      </w:r>
      <w:proofErr w:type="spellEnd"/>
      <w:r>
        <w:rPr>
          <w:rFonts w:ascii="Times New Roman" w:hAnsi="Times New Roman" w:cs="Times New Roman"/>
          <w:color w:val="000000"/>
        </w:rPr>
        <w:t>);</w:t>
      </w:r>
      <w:proofErr w:type="gramEnd"/>
    </w:p>
    <w:p w14:paraId="2DE466A1" w14:textId="77777777" w:rsidR="00311FF9" w:rsidRDefault="00311FF9" w:rsidP="00311FF9">
      <w:pPr>
        <w:pStyle w:val="BodyText"/>
      </w:pPr>
    </w:p>
    <w:p w14:paraId="2E41FD04" w14:textId="77777777" w:rsidR="00311FF9" w:rsidRDefault="00311FF9" w:rsidP="00311FF9">
      <w:pPr>
        <w:pStyle w:val="BodyText"/>
      </w:pPr>
      <w:r>
        <w:rPr>
          <w:rFonts w:ascii="Times New Roman" w:hAnsi="Times New Roman" w:cs="Times New Roman"/>
          <w:color w:val="000000"/>
        </w:rPr>
        <w:t xml:space="preserve">            </w:t>
      </w:r>
      <w:proofErr w:type="spellStart"/>
      <w:r>
        <w:rPr>
          <w:rFonts w:ascii="Times New Roman" w:hAnsi="Times New Roman" w:cs="Times New Roman"/>
          <w:color w:val="000000"/>
        </w:rPr>
        <w:t>const</w:t>
      </w:r>
      <w:proofErr w:type="spellEnd"/>
      <w:r>
        <w:rPr>
          <w:rFonts w:ascii="Times New Roman" w:hAnsi="Times New Roman" w:cs="Times New Roman"/>
          <w:color w:val="000000"/>
        </w:rPr>
        <w:t xml:space="preserve"> </w:t>
      </w:r>
      <w:proofErr w:type="spellStart"/>
      <w:r>
        <w:rPr>
          <w:rFonts w:ascii="Times New Roman" w:hAnsi="Times New Roman" w:cs="Times New Roman"/>
          <w:color w:val="000000"/>
        </w:rPr>
        <w:t>currentFaceMatcher</w:t>
      </w:r>
      <w:proofErr w:type="spellEnd"/>
      <w:r>
        <w:rPr>
          <w:rFonts w:ascii="Times New Roman" w:hAnsi="Times New Roman" w:cs="Times New Roman"/>
          <w:color w:val="000000"/>
        </w:rPr>
        <w:t xml:space="preserve"> = </w:t>
      </w:r>
      <w:proofErr w:type="spellStart"/>
      <w:r>
        <w:rPr>
          <w:rFonts w:ascii="Times New Roman" w:hAnsi="Times New Roman" w:cs="Times New Roman"/>
          <w:color w:val="000000"/>
        </w:rPr>
        <w:t>faceMatcherRef.</w:t>
      </w:r>
      <w:proofErr w:type="gramStart"/>
      <w:r>
        <w:rPr>
          <w:rFonts w:ascii="Times New Roman" w:hAnsi="Times New Roman" w:cs="Times New Roman"/>
          <w:color w:val="000000"/>
        </w:rPr>
        <w:t>current</w:t>
      </w:r>
      <w:proofErr w:type="spellEnd"/>
      <w:r>
        <w:rPr>
          <w:rFonts w:ascii="Times New Roman" w:hAnsi="Times New Roman" w:cs="Times New Roman"/>
          <w:color w:val="000000"/>
        </w:rPr>
        <w:t>;</w:t>
      </w:r>
      <w:proofErr w:type="gramEnd"/>
    </w:p>
    <w:p w14:paraId="349443B7" w14:textId="77777777" w:rsidR="00311FF9" w:rsidRDefault="00311FF9" w:rsidP="00311FF9">
      <w:pPr>
        <w:pStyle w:val="BodyText"/>
      </w:pPr>
    </w:p>
    <w:p w14:paraId="36F6A556" w14:textId="77777777" w:rsidR="00311FF9" w:rsidRDefault="00311FF9" w:rsidP="00311FF9">
      <w:pPr>
        <w:pStyle w:val="BodyText"/>
      </w:pPr>
      <w:r>
        <w:rPr>
          <w:rFonts w:ascii="Times New Roman" w:hAnsi="Times New Roman" w:cs="Times New Roman"/>
          <w:color w:val="000000"/>
        </w:rPr>
        <w:t xml:space="preserve">            </w:t>
      </w:r>
      <w:proofErr w:type="spellStart"/>
      <w:proofErr w:type="gramStart"/>
      <w:r>
        <w:rPr>
          <w:rFonts w:ascii="Times New Roman" w:hAnsi="Times New Roman" w:cs="Times New Roman"/>
          <w:color w:val="000000"/>
        </w:rPr>
        <w:t>resized.forEach</w:t>
      </w:r>
      <w:proofErr w:type="spellEnd"/>
      <w:proofErr w:type="gramEnd"/>
      <w:r>
        <w:rPr>
          <w:rFonts w:ascii="Times New Roman" w:hAnsi="Times New Roman" w:cs="Times New Roman"/>
          <w:color w:val="000000"/>
        </w:rPr>
        <w:t xml:space="preserve">((det, </w:t>
      </w:r>
      <w:proofErr w:type="spellStart"/>
      <w:r>
        <w:rPr>
          <w:rFonts w:ascii="Times New Roman" w:hAnsi="Times New Roman" w:cs="Times New Roman"/>
          <w:color w:val="000000"/>
        </w:rPr>
        <w:t>i</w:t>
      </w:r>
      <w:proofErr w:type="spellEnd"/>
      <w:r>
        <w:rPr>
          <w:rFonts w:ascii="Times New Roman" w:hAnsi="Times New Roman" w:cs="Times New Roman"/>
          <w:color w:val="000000"/>
        </w:rPr>
        <w:t>) =&gt; {</w:t>
      </w:r>
    </w:p>
    <w:p w14:paraId="2F31B6A0" w14:textId="77777777" w:rsidR="00311FF9" w:rsidRDefault="00311FF9" w:rsidP="00311FF9">
      <w:pPr>
        <w:pStyle w:val="BodyText"/>
      </w:pPr>
      <w:r>
        <w:rPr>
          <w:rFonts w:ascii="Times New Roman" w:hAnsi="Times New Roman" w:cs="Times New Roman"/>
          <w:color w:val="000000"/>
        </w:rPr>
        <w:t xml:space="preserve">              </w:t>
      </w:r>
      <w:proofErr w:type="spellStart"/>
      <w:r>
        <w:rPr>
          <w:rFonts w:ascii="Times New Roman" w:hAnsi="Times New Roman" w:cs="Times New Roman"/>
          <w:color w:val="000000"/>
        </w:rPr>
        <w:t>const</w:t>
      </w:r>
      <w:proofErr w:type="spellEnd"/>
      <w:r>
        <w:rPr>
          <w:rFonts w:ascii="Times New Roman" w:hAnsi="Times New Roman" w:cs="Times New Roman"/>
          <w:color w:val="000000"/>
        </w:rPr>
        <w:t xml:space="preserve"> box = </w:t>
      </w:r>
      <w:proofErr w:type="spellStart"/>
      <w:proofErr w:type="gramStart"/>
      <w:r>
        <w:rPr>
          <w:rFonts w:ascii="Times New Roman" w:hAnsi="Times New Roman" w:cs="Times New Roman"/>
          <w:color w:val="000000"/>
        </w:rPr>
        <w:t>det.detection.box</w:t>
      </w:r>
      <w:proofErr w:type="spellEnd"/>
      <w:r>
        <w:rPr>
          <w:rFonts w:ascii="Times New Roman" w:hAnsi="Times New Roman" w:cs="Times New Roman"/>
          <w:color w:val="000000"/>
        </w:rPr>
        <w:t>;</w:t>
      </w:r>
      <w:proofErr w:type="gramEnd"/>
    </w:p>
    <w:p w14:paraId="2137DE8F" w14:textId="77777777" w:rsidR="00311FF9" w:rsidRDefault="00311FF9" w:rsidP="00311FF9">
      <w:pPr>
        <w:pStyle w:val="BodyText"/>
      </w:pPr>
      <w:r>
        <w:rPr>
          <w:rFonts w:ascii="Times New Roman" w:hAnsi="Times New Roman" w:cs="Times New Roman"/>
          <w:color w:val="000000"/>
        </w:rPr>
        <w:t xml:space="preserve">              let </w:t>
      </w:r>
      <w:proofErr w:type="spellStart"/>
      <w:r>
        <w:rPr>
          <w:rFonts w:ascii="Times New Roman" w:hAnsi="Times New Roman" w:cs="Times New Roman"/>
          <w:color w:val="000000"/>
        </w:rPr>
        <w:t>displayLabel</w:t>
      </w:r>
      <w:proofErr w:type="spellEnd"/>
      <w:r>
        <w:rPr>
          <w:rFonts w:ascii="Times New Roman" w:hAnsi="Times New Roman" w:cs="Times New Roman"/>
          <w:color w:val="000000"/>
        </w:rPr>
        <w:t xml:space="preserve"> = "Unknown</w:t>
      </w:r>
      <w:proofErr w:type="gramStart"/>
      <w:r>
        <w:rPr>
          <w:rFonts w:ascii="Times New Roman" w:hAnsi="Times New Roman" w:cs="Times New Roman"/>
          <w:color w:val="000000"/>
        </w:rPr>
        <w:t>";</w:t>
      </w:r>
      <w:proofErr w:type="gramEnd"/>
    </w:p>
    <w:p w14:paraId="7761E3E5" w14:textId="77777777" w:rsidR="00311FF9" w:rsidRDefault="00311FF9" w:rsidP="00311FF9">
      <w:pPr>
        <w:pStyle w:val="BodyText"/>
      </w:pPr>
      <w:r>
        <w:rPr>
          <w:rFonts w:ascii="Times New Roman" w:hAnsi="Times New Roman" w:cs="Times New Roman"/>
          <w:color w:val="000000"/>
        </w:rPr>
        <w:t xml:space="preserve">              let </w:t>
      </w:r>
      <w:proofErr w:type="spellStart"/>
      <w:r>
        <w:rPr>
          <w:rFonts w:ascii="Times New Roman" w:hAnsi="Times New Roman" w:cs="Times New Roman"/>
          <w:color w:val="000000"/>
        </w:rPr>
        <w:t>boxColor</w:t>
      </w:r>
      <w:proofErr w:type="spellEnd"/>
      <w:r>
        <w:rPr>
          <w:rFonts w:ascii="Times New Roman" w:hAnsi="Times New Roman" w:cs="Times New Roman"/>
          <w:color w:val="000000"/>
        </w:rPr>
        <w:t xml:space="preserve"> = "#ff0000"; // Red for unknown</w:t>
      </w:r>
    </w:p>
    <w:p w14:paraId="0170C121" w14:textId="77777777" w:rsidR="00311FF9" w:rsidRDefault="00311FF9" w:rsidP="00311FF9">
      <w:pPr>
        <w:pStyle w:val="BodyText"/>
      </w:pPr>
    </w:p>
    <w:p w14:paraId="5DADC90E" w14:textId="77777777" w:rsidR="00311FF9" w:rsidRDefault="00311FF9" w:rsidP="00311FF9">
      <w:pPr>
        <w:pStyle w:val="BodyText"/>
      </w:pPr>
      <w:r>
        <w:rPr>
          <w:rFonts w:ascii="Times New Roman" w:hAnsi="Times New Roman" w:cs="Times New Roman"/>
          <w:color w:val="000000"/>
        </w:rPr>
        <w:t xml:space="preserve">              if (</w:t>
      </w:r>
      <w:proofErr w:type="spellStart"/>
      <w:r>
        <w:rPr>
          <w:rFonts w:ascii="Times New Roman" w:hAnsi="Times New Roman" w:cs="Times New Roman"/>
          <w:color w:val="000000"/>
        </w:rPr>
        <w:t>currentFaceMatcher</w:t>
      </w:r>
      <w:proofErr w:type="spellEnd"/>
      <w:r>
        <w:rPr>
          <w:rFonts w:ascii="Times New Roman" w:hAnsi="Times New Roman" w:cs="Times New Roman"/>
          <w:color w:val="000000"/>
        </w:rPr>
        <w:t xml:space="preserve"> &amp;&amp; detections[</w:t>
      </w:r>
      <w:proofErr w:type="spellStart"/>
      <w:r>
        <w:rPr>
          <w:rFonts w:ascii="Times New Roman" w:hAnsi="Times New Roman" w:cs="Times New Roman"/>
          <w:color w:val="000000"/>
        </w:rPr>
        <w:t>i</w:t>
      </w:r>
      <w:proofErr w:type="spellEnd"/>
      <w:proofErr w:type="gramStart"/>
      <w:r>
        <w:rPr>
          <w:rFonts w:ascii="Times New Roman" w:hAnsi="Times New Roman" w:cs="Times New Roman"/>
          <w:color w:val="000000"/>
        </w:rPr>
        <w:t>]?.</w:t>
      </w:r>
      <w:proofErr w:type="gramEnd"/>
      <w:r>
        <w:rPr>
          <w:rFonts w:ascii="Times New Roman" w:hAnsi="Times New Roman" w:cs="Times New Roman"/>
          <w:color w:val="000000"/>
        </w:rPr>
        <w:t>descriptor) {</w:t>
      </w:r>
    </w:p>
    <w:p w14:paraId="6F071585" w14:textId="77777777" w:rsidR="00311FF9" w:rsidRDefault="00311FF9" w:rsidP="00311FF9">
      <w:pPr>
        <w:pStyle w:val="BodyText"/>
      </w:pPr>
      <w:r>
        <w:rPr>
          <w:rFonts w:ascii="Times New Roman" w:hAnsi="Times New Roman" w:cs="Times New Roman"/>
          <w:color w:val="000000"/>
        </w:rPr>
        <w:t xml:space="preserve">                </w:t>
      </w:r>
      <w:proofErr w:type="spellStart"/>
      <w:r>
        <w:rPr>
          <w:rFonts w:ascii="Times New Roman" w:hAnsi="Times New Roman" w:cs="Times New Roman"/>
          <w:color w:val="000000"/>
        </w:rPr>
        <w:t>const</w:t>
      </w:r>
      <w:proofErr w:type="spellEnd"/>
      <w:r>
        <w:rPr>
          <w:rFonts w:ascii="Times New Roman" w:hAnsi="Times New Roman" w:cs="Times New Roman"/>
          <w:color w:val="000000"/>
        </w:rPr>
        <w:t xml:space="preserve"> </w:t>
      </w:r>
      <w:proofErr w:type="spellStart"/>
      <w:r>
        <w:rPr>
          <w:rFonts w:ascii="Times New Roman" w:hAnsi="Times New Roman" w:cs="Times New Roman"/>
          <w:color w:val="000000"/>
        </w:rPr>
        <w:t>bestMatch</w:t>
      </w:r>
      <w:proofErr w:type="spellEnd"/>
      <w:r>
        <w:rPr>
          <w:rFonts w:ascii="Times New Roman" w:hAnsi="Times New Roman" w:cs="Times New Roman"/>
          <w:color w:val="000000"/>
        </w:rPr>
        <w:t xml:space="preserve"> = </w:t>
      </w:r>
      <w:proofErr w:type="spellStart"/>
      <w:r>
        <w:rPr>
          <w:rFonts w:ascii="Times New Roman" w:hAnsi="Times New Roman" w:cs="Times New Roman"/>
          <w:color w:val="000000"/>
        </w:rPr>
        <w:t>currentFaceMatcher.findBestMatch</w:t>
      </w:r>
      <w:proofErr w:type="spellEnd"/>
      <w:r>
        <w:rPr>
          <w:rFonts w:ascii="Times New Roman" w:hAnsi="Times New Roman" w:cs="Times New Roman"/>
          <w:color w:val="000000"/>
        </w:rPr>
        <w:t>(detections[</w:t>
      </w:r>
      <w:proofErr w:type="spellStart"/>
      <w:r>
        <w:rPr>
          <w:rFonts w:ascii="Times New Roman" w:hAnsi="Times New Roman" w:cs="Times New Roman"/>
          <w:color w:val="000000"/>
        </w:rPr>
        <w:t>i</w:t>
      </w:r>
      <w:proofErr w:type="spellEnd"/>
      <w:proofErr w:type="gramStart"/>
      <w:r>
        <w:rPr>
          <w:rFonts w:ascii="Times New Roman" w:hAnsi="Times New Roman" w:cs="Times New Roman"/>
          <w:color w:val="000000"/>
        </w:rPr>
        <w:t>].descriptor);</w:t>
      </w:r>
      <w:proofErr w:type="gramEnd"/>
    </w:p>
    <w:p w14:paraId="7DD18925" w14:textId="77777777" w:rsidR="00311FF9" w:rsidRDefault="00311FF9" w:rsidP="00311FF9">
      <w:pPr>
        <w:pStyle w:val="BodyText"/>
      </w:pPr>
      <w:r>
        <w:rPr>
          <w:rFonts w:ascii="Times New Roman" w:hAnsi="Times New Roman" w:cs="Times New Roman"/>
          <w:color w:val="000000"/>
        </w:rPr>
        <w:t xml:space="preserve">                </w:t>
      </w:r>
    </w:p>
    <w:p w14:paraId="6A875E21" w14:textId="77777777" w:rsidR="00311FF9" w:rsidRDefault="00311FF9" w:rsidP="00311FF9">
      <w:pPr>
        <w:pStyle w:val="BodyText"/>
      </w:pPr>
      <w:r>
        <w:rPr>
          <w:rFonts w:ascii="Times New Roman" w:hAnsi="Times New Roman" w:cs="Times New Roman"/>
          <w:color w:val="000000"/>
        </w:rPr>
        <w:t xml:space="preserve">                if (</w:t>
      </w:r>
      <w:proofErr w:type="spellStart"/>
      <w:proofErr w:type="gramStart"/>
      <w:r>
        <w:rPr>
          <w:rFonts w:ascii="Times New Roman" w:hAnsi="Times New Roman" w:cs="Times New Roman"/>
          <w:color w:val="000000"/>
        </w:rPr>
        <w:t>bestMatch.label</w:t>
      </w:r>
      <w:proofErr w:type="spellEnd"/>
      <w:r>
        <w:rPr>
          <w:rFonts w:ascii="Times New Roman" w:hAnsi="Times New Roman" w:cs="Times New Roman"/>
          <w:color w:val="000000"/>
        </w:rPr>
        <w:t xml:space="preserve"> !</w:t>
      </w:r>
      <w:proofErr w:type="gramEnd"/>
      <w:r>
        <w:rPr>
          <w:rFonts w:ascii="Times New Roman" w:hAnsi="Times New Roman" w:cs="Times New Roman"/>
          <w:color w:val="000000"/>
        </w:rPr>
        <w:t xml:space="preserve">== "unknown" &amp;&amp; </w:t>
      </w:r>
      <w:proofErr w:type="spellStart"/>
      <w:r>
        <w:rPr>
          <w:rFonts w:ascii="Times New Roman" w:hAnsi="Times New Roman" w:cs="Times New Roman"/>
          <w:color w:val="000000"/>
        </w:rPr>
        <w:t>bestMatch.distance</w:t>
      </w:r>
      <w:proofErr w:type="spellEnd"/>
      <w:r>
        <w:rPr>
          <w:rFonts w:ascii="Times New Roman" w:hAnsi="Times New Roman" w:cs="Times New Roman"/>
          <w:color w:val="000000"/>
        </w:rPr>
        <w:t xml:space="preserve"> &lt; 0.5) {</w:t>
      </w:r>
    </w:p>
    <w:p w14:paraId="66330468" w14:textId="77777777" w:rsidR="00311FF9" w:rsidRDefault="00311FF9" w:rsidP="00311FF9">
      <w:pPr>
        <w:pStyle w:val="BodyText"/>
      </w:pPr>
      <w:r>
        <w:rPr>
          <w:rFonts w:ascii="Times New Roman" w:hAnsi="Times New Roman" w:cs="Times New Roman"/>
          <w:color w:val="000000"/>
        </w:rPr>
        <w:t xml:space="preserve">                  // Parse </w:t>
      </w:r>
      <w:proofErr w:type="spellStart"/>
      <w:r>
        <w:rPr>
          <w:rFonts w:ascii="Times New Roman" w:hAnsi="Times New Roman" w:cs="Times New Roman"/>
          <w:color w:val="000000"/>
        </w:rPr>
        <w:t>studentId</w:t>
      </w:r>
      <w:proofErr w:type="spellEnd"/>
      <w:r>
        <w:rPr>
          <w:rFonts w:ascii="Times New Roman" w:hAnsi="Times New Roman" w:cs="Times New Roman"/>
          <w:color w:val="000000"/>
        </w:rPr>
        <w:t xml:space="preserve"> and name from label</w:t>
      </w:r>
    </w:p>
    <w:p w14:paraId="4E3D039D" w14:textId="77777777" w:rsidR="00311FF9" w:rsidRDefault="00311FF9" w:rsidP="00311FF9">
      <w:pPr>
        <w:pStyle w:val="BodyText"/>
      </w:pPr>
      <w:r>
        <w:rPr>
          <w:rFonts w:ascii="Times New Roman" w:hAnsi="Times New Roman" w:cs="Times New Roman"/>
          <w:color w:val="000000"/>
        </w:rPr>
        <w:t xml:space="preserve">                  </w:t>
      </w:r>
      <w:proofErr w:type="spellStart"/>
      <w:r>
        <w:rPr>
          <w:rFonts w:ascii="Times New Roman" w:hAnsi="Times New Roman" w:cs="Times New Roman"/>
          <w:color w:val="000000"/>
        </w:rPr>
        <w:t>const</w:t>
      </w:r>
      <w:proofErr w:type="spellEnd"/>
      <w:r>
        <w:rPr>
          <w:rFonts w:ascii="Times New Roman" w:hAnsi="Times New Roman" w:cs="Times New Roman"/>
          <w:color w:val="000000"/>
        </w:rPr>
        <w:t xml:space="preserve"> [</w:t>
      </w:r>
      <w:proofErr w:type="spellStart"/>
      <w:r>
        <w:rPr>
          <w:rFonts w:ascii="Times New Roman" w:hAnsi="Times New Roman" w:cs="Times New Roman"/>
          <w:color w:val="000000"/>
        </w:rPr>
        <w:t>studentId</w:t>
      </w:r>
      <w:proofErr w:type="spellEnd"/>
      <w:r>
        <w:rPr>
          <w:rFonts w:ascii="Times New Roman" w:hAnsi="Times New Roman" w:cs="Times New Roman"/>
          <w:color w:val="000000"/>
        </w:rPr>
        <w:t xml:space="preserve">, </w:t>
      </w:r>
      <w:proofErr w:type="spellStart"/>
      <w:r>
        <w:rPr>
          <w:rFonts w:ascii="Times New Roman" w:hAnsi="Times New Roman" w:cs="Times New Roman"/>
          <w:color w:val="000000"/>
        </w:rPr>
        <w:t>studentName</w:t>
      </w:r>
      <w:proofErr w:type="spellEnd"/>
      <w:r>
        <w:rPr>
          <w:rFonts w:ascii="Times New Roman" w:hAnsi="Times New Roman" w:cs="Times New Roman"/>
          <w:color w:val="000000"/>
        </w:rPr>
        <w:t xml:space="preserve">] = </w:t>
      </w:r>
      <w:proofErr w:type="spellStart"/>
      <w:proofErr w:type="gramStart"/>
      <w:r>
        <w:rPr>
          <w:rFonts w:ascii="Times New Roman" w:hAnsi="Times New Roman" w:cs="Times New Roman"/>
          <w:color w:val="000000"/>
        </w:rPr>
        <w:t>bestMatch.label.split</w:t>
      </w:r>
      <w:proofErr w:type="spellEnd"/>
      <w:proofErr w:type="gramEnd"/>
      <w:r>
        <w:rPr>
          <w:rFonts w:ascii="Times New Roman" w:hAnsi="Times New Roman" w:cs="Times New Roman"/>
          <w:color w:val="000000"/>
        </w:rPr>
        <w:t>("|"</w:t>
      </w:r>
      <w:proofErr w:type="gramStart"/>
      <w:r>
        <w:rPr>
          <w:rFonts w:ascii="Times New Roman" w:hAnsi="Times New Roman" w:cs="Times New Roman"/>
          <w:color w:val="000000"/>
        </w:rPr>
        <w:t>);</w:t>
      </w:r>
      <w:proofErr w:type="gramEnd"/>
    </w:p>
    <w:p w14:paraId="15C08537" w14:textId="77777777" w:rsidR="00311FF9" w:rsidRDefault="00311FF9" w:rsidP="00311FF9">
      <w:pPr>
        <w:pStyle w:val="BodyText"/>
      </w:pPr>
      <w:r>
        <w:rPr>
          <w:rFonts w:ascii="Times New Roman" w:hAnsi="Times New Roman" w:cs="Times New Roman"/>
          <w:color w:val="000000"/>
        </w:rPr>
        <w:t xml:space="preserve">                  </w:t>
      </w:r>
      <w:proofErr w:type="spellStart"/>
      <w:r>
        <w:rPr>
          <w:rFonts w:ascii="Times New Roman" w:hAnsi="Times New Roman" w:cs="Times New Roman"/>
          <w:color w:val="000000"/>
        </w:rPr>
        <w:t>const</w:t>
      </w:r>
      <w:proofErr w:type="spellEnd"/>
      <w:r>
        <w:rPr>
          <w:rFonts w:ascii="Times New Roman" w:hAnsi="Times New Roman" w:cs="Times New Roman"/>
          <w:color w:val="000000"/>
        </w:rPr>
        <w:t xml:space="preserve"> confidence = 1 - </w:t>
      </w:r>
      <w:proofErr w:type="spellStart"/>
      <w:r>
        <w:rPr>
          <w:rFonts w:ascii="Times New Roman" w:hAnsi="Times New Roman" w:cs="Times New Roman"/>
          <w:color w:val="000000"/>
        </w:rPr>
        <w:t>bestMatch.</w:t>
      </w:r>
      <w:proofErr w:type="gramStart"/>
      <w:r>
        <w:rPr>
          <w:rFonts w:ascii="Times New Roman" w:hAnsi="Times New Roman" w:cs="Times New Roman"/>
          <w:color w:val="000000"/>
        </w:rPr>
        <w:t>distance</w:t>
      </w:r>
      <w:proofErr w:type="spellEnd"/>
      <w:r>
        <w:rPr>
          <w:rFonts w:ascii="Times New Roman" w:hAnsi="Times New Roman" w:cs="Times New Roman"/>
          <w:color w:val="000000"/>
        </w:rPr>
        <w:t>;</w:t>
      </w:r>
      <w:proofErr w:type="gramEnd"/>
    </w:p>
    <w:p w14:paraId="15C34708" w14:textId="77777777" w:rsidR="00311FF9" w:rsidRDefault="00311FF9" w:rsidP="00311FF9">
      <w:pPr>
        <w:pStyle w:val="BodyText"/>
      </w:pPr>
      <w:r>
        <w:rPr>
          <w:rFonts w:ascii="Times New Roman" w:hAnsi="Times New Roman" w:cs="Times New Roman"/>
          <w:color w:val="000000"/>
        </w:rPr>
        <w:t xml:space="preserve">                  </w:t>
      </w:r>
    </w:p>
    <w:p w14:paraId="7F88AC49" w14:textId="77777777" w:rsidR="00311FF9" w:rsidRDefault="00311FF9" w:rsidP="00311FF9">
      <w:pPr>
        <w:pStyle w:val="BodyText"/>
      </w:pPr>
      <w:r>
        <w:rPr>
          <w:rFonts w:ascii="Times New Roman" w:hAnsi="Times New Roman" w:cs="Times New Roman"/>
          <w:color w:val="000000"/>
        </w:rPr>
        <w:t xml:space="preserve">                  </w:t>
      </w:r>
      <w:proofErr w:type="spellStart"/>
      <w:r>
        <w:rPr>
          <w:rFonts w:ascii="Times New Roman" w:hAnsi="Times New Roman" w:cs="Times New Roman"/>
          <w:color w:val="000000"/>
        </w:rPr>
        <w:t>displayLabel</w:t>
      </w:r>
      <w:proofErr w:type="spellEnd"/>
      <w:r>
        <w:rPr>
          <w:rFonts w:ascii="Times New Roman" w:hAnsi="Times New Roman" w:cs="Times New Roman"/>
          <w:color w:val="000000"/>
        </w:rPr>
        <w:t xml:space="preserve"> = `${</w:t>
      </w:r>
      <w:proofErr w:type="spellStart"/>
      <w:r>
        <w:rPr>
          <w:rFonts w:ascii="Times New Roman" w:hAnsi="Times New Roman" w:cs="Times New Roman"/>
          <w:color w:val="000000"/>
        </w:rPr>
        <w:t>studentName</w:t>
      </w:r>
      <w:proofErr w:type="spellEnd"/>
      <w:r>
        <w:rPr>
          <w:rFonts w:ascii="Times New Roman" w:hAnsi="Times New Roman" w:cs="Times New Roman"/>
          <w:color w:val="000000"/>
        </w:rPr>
        <w:t>} (${(confidence * 100</w:t>
      </w:r>
      <w:proofErr w:type="gramStart"/>
      <w:r>
        <w:rPr>
          <w:rFonts w:ascii="Times New Roman" w:hAnsi="Times New Roman" w:cs="Times New Roman"/>
          <w:color w:val="000000"/>
        </w:rPr>
        <w:t>).</w:t>
      </w:r>
      <w:proofErr w:type="spellStart"/>
      <w:r>
        <w:rPr>
          <w:rFonts w:ascii="Times New Roman" w:hAnsi="Times New Roman" w:cs="Times New Roman"/>
          <w:color w:val="000000"/>
        </w:rPr>
        <w:t>toFixed</w:t>
      </w:r>
      <w:proofErr w:type="spellEnd"/>
      <w:proofErr w:type="gramEnd"/>
      <w:r>
        <w:rPr>
          <w:rFonts w:ascii="Times New Roman" w:hAnsi="Times New Roman" w:cs="Times New Roman"/>
          <w:color w:val="000000"/>
        </w:rPr>
        <w:t>(0</w:t>
      </w:r>
      <w:proofErr w:type="gramStart"/>
      <w:r>
        <w:rPr>
          <w:rFonts w:ascii="Times New Roman" w:hAnsi="Times New Roman" w:cs="Times New Roman"/>
          <w:color w:val="000000"/>
        </w:rPr>
        <w:t>)}%</w:t>
      </w:r>
      <w:proofErr w:type="gramEnd"/>
      <w:r>
        <w:rPr>
          <w:rFonts w:ascii="Times New Roman" w:hAnsi="Times New Roman" w:cs="Times New Roman"/>
          <w:color w:val="000000"/>
        </w:rPr>
        <w:t>)</w:t>
      </w:r>
      <w:proofErr w:type="gramStart"/>
      <w:r>
        <w:rPr>
          <w:rFonts w:ascii="Times New Roman" w:hAnsi="Times New Roman" w:cs="Times New Roman"/>
          <w:color w:val="000000"/>
        </w:rPr>
        <w:t>`;</w:t>
      </w:r>
      <w:proofErr w:type="gramEnd"/>
    </w:p>
    <w:p w14:paraId="39465711" w14:textId="77777777" w:rsidR="00311FF9" w:rsidRDefault="00311FF9" w:rsidP="00311FF9">
      <w:pPr>
        <w:pStyle w:val="BodyText"/>
      </w:pPr>
      <w:r>
        <w:rPr>
          <w:rFonts w:ascii="Times New Roman" w:hAnsi="Times New Roman" w:cs="Times New Roman"/>
          <w:color w:val="000000"/>
        </w:rPr>
        <w:t xml:space="preserve">                  </w:t>
      </w:r>
      <w:proofErr w:type="spellStart"/>
      <w:r>
        <w:rPr>
          <w:rFonts w:ascii="Times New Roman" w:hAnsi="Times New Roman" w:cs="Times New Roman"/>
          <w:color w:val="000000"/>
        </w:rPr>
        <w:t>boxColor</w:t>
      </w:r>
      <w:proofErr w:type="spellEnd"/>
      <w:r>
        <w:rPr>
          <w:rFonts w:ascii="Times New Roman" w:hAnsi="Times New Roman" w:cs="Times New Roman"/>
          <w:color w:val="000000"/>
        </w:rPr>
        <w:t xml:space="preserve"> = "#00ff00"; // Green for recognized</w:t>
      </w:r>
    </w:p>
    <w:p w14:paraId="5A870C67" w14:textId="77777777" w:rsidR="00311FF9" w:rsidRDefault="00311FF9" w:rsidP="00311FF9">
      <w:pPr>
        <w:pStyle w:val="BodyText"/>
      </w:pPr>
      <w:r>
        <w:rPr>
          <w:rFonts w:ascii="Times New Roman" w:hAnsi="Times New Roman" w:cs="Times New Roman"/>
          <w:color w:val="000000"/>
        </w:rPr>
        <w:t xml:space="preserve">                  </w:t>
      </w:r>
    </w:p>
    <w:p w14:paraId="09F3B479" w14:textId="77777777" w:rsidR="00311FF9" w:rsidRDefault="00311FF9" w:rsidP="00311FF9">
      <w:pPr>
        <w:pStyle w:val="BodyText"/>
      </w:pPr>
      <w:r>
        <w:rPr>
          <w:rFonts w:ascii="Times New Roman" w:hAnsi="Times New Roman" w:cs="Times New Roman"/>
          <w:color w:val="000000"/>
        </w:rPr>
        <w:lastRenderedPageBreak/>
        <w:t xml:space="preserve">                  // Record attendance (will skip if already recorded)</w:t>
      </w:r>
    </w:p>
    <w:p w14:paraId="655F2C65" w14:textId="77777777" w:rsidR="00311FF9" w:rsidRDefault="00311FF9" w:rsidP="00311FF9">
      <w:pPr>
        <w:pStyle w:val="BodyText"/>
      </w:pPr>
      <w:r>
        <w:rPr>
          <w:rFonts w:ascii="Times New Roman" w:hAnsi="Times New Roman" w:cs="Times New Roman"/>
          <w:color w:val="000000"/>
        </w:rPr>
        <w:t xml:space="preserve">                  </w:t>
      </w:r>
      <w:proofErr w:type="spellStart"/>
      <w:proofErr w:type="gramStart"/>
      <w:r>
        <w:rPr>
          <w:rFonts w:ascii="Times New Roman" w:hAnsi="Times New Roman" w:cs="Times New Roman"/>
          <w:color w:val="000000"/>
        </w:rPr>
        <w:t>handleStudentRecognition</w:t>
      </w:r>
      <w:proofErr w:type="spellEnd"/>
      <w:r>
        <w:rPr>
          <w:rFonts w:ascii="Times New Roman" w:hAnsi="Times New Roman" w:cs="Times New Roman"/>
          <w:color w:val="000000"/>
        </w:rPr>
        <w:t>(</w:t>
      </w:r>
      <w:proofErr w:type="spellStart"/>
      <w:proofErr w:type="gramEnd"/>
      <w:r>
        <w:rPr>
          <w:rFonts w:ascii="Times New Roman" w:hAnsi="Times New Roman" w:cs="Times New Roman"/>
          <w:color w:val="000000"/>
        </w:rPr>
        <w:t>studentId</w:t>
      </w:r>
      <w:proofErr w:type="spellEnd"/>
      <w:r>
        <w:rPr>
          <w:rFonts w:ascii="Times New Roman" w:hAnsi="Times New Roman" w:cs="Times New Roman"/>
          <w:color w:val="000000"/>
        </w:rPr>
        <w:t xml:space="preserve">, </w:t>
      </w:r>
      <w:proofErr w:type="spellStart"/>
      <w:r>
        <w:rPr>
          <w:rFonts w:ascii="Times New Roman" w:hAnsi="Times New Roman" w:cs="Times New Roman"/>
          <w:color w:val="000000"/>
        </w:rPr>
        <w:t>studentName</w:t>
      </w:r>
      <w:proofErr w:type="spellEnd"/>
      <w:r>
        <w:rPr>
          <w:rFonts w:ascii="Times New Roman" w:hAnsi="Times New Roman" w:cs="Times New Roman"/>
          <w:color w:val="000000"/>
        </w:rPr>
        <w:t>, confidence</w:t>
      </w:r>
      <w:proofErr w:type="gramStart"/>
      <w:r>
        <w:rPr>
          <w:rFonts w:ascii="Times New Roman" w:hAnsi="Times New Roman" w:cs="Times New Roman"/>
          <w:color w:val="000000"/>
        </w:rPr>
        <w:t>);</w:t>
      </w:r>
      <w:proofErr w:type="gramEnd"/>
    </w:p>
    <w:p w14:paraId="0F36FF81" w14:textId="77777777" w:rsidR="00311FF9" w:rsidRDefault="00311FF9" w:rsidP="00311FF9">
      <w:pPr>
        <w:pStyle w:val="BodyText"/>
      </w:pPr>
      <w:r>
        <w:rPr>
          <w:rFonts w:ascii="Times New Roman" w:hAnsi="Times New Roman" w:cs="Times New Roman"/>
          <w:color w:val="000000"/>
        </w:rPr>
        <w:t xml:space="preserve">                } else {</w:t>
      </w:r>
    </w:p>
    <w:p w14:paraId="4BF49F0D" w14:textId="77777777" w:rsidR="00311FF9" w:rsidRDefault="00311FF9" w:rsidP="00311FF9">
      <w:pPr>
        <w:pStyle w:val="BodyText"/>
      </w:pPr>
      <w:r>
        <w:rPr>
          <w:rFonts w:ascii="Times New Roman" w:hAnsi="Times New Roman" w:cs="Times New Roman"/>
          <w:color w:val="000000"/>
        </w:rPr>
        <w:t xml:space="preserve">                  </w:t>
      </w:r>
      <w:proofErr w:type="spellStart"/>
      <w:r>
        <w:rPr>
          <w:rFonts w:ascii="Times New Roman" w:hAnsi="Times New Roman" w:cs="Times New Roman"/>
          <w:color w:val="000000"/>
        </w:rPr>
        <w:t>displayLabel</w:t>
      </w:r>
      <w:proofErr w:type="spellEnd"/>
      <w:r>
        <w:rPr>
          <w:rFonts w:ascii="Times New Roman" w:hAnsi="Times New Roman" w:cs="Times New Roman"/>
          <w:color w:val="000000"/>
        </w:rPr>
        <w:t xml:space="preserve"> = `Unknown (${(</w:t>
      </w:r>
      <w:proofErr w:type="spellStart"/>
      <w:r>
        <w:rPr>
          <w:rFonts w:ascii="Times New Roman" w:hAnsi="Times New Roman" w:cs="Times New Roman"/>
          <w:color w:val="000000"/>
        </w:rPr>
        <w:t>bestMatch.distance</w:t>
      </w:r>
      <w:proofErr w:type="spellEnd"/>
      <w:r>
        <w:rPr>
          <w:rFonts w:ascii="Times New Roman" w:hAnsi="Times New Roman" w:cs="Times New Roman"/>
          <w:color w:val="000000"/>
        </w:rPr>
        <w:t xml:space="preserve"> * 100</w:t>
      </w:r>
      <w:proofErr w:type="gramStart"/>
      <w:r>
        <w:rPr>
          <w:rFonts w:ascii="Times New Roman" w:hAnsi="Times New Roman" w:cs="Times New Roman"/>
          <w:color w:val="000000"/>
        </w:rPr>
        <w:t>).</w:t>
      </w:r>
      <w:proofErr w:type="spellStart"/>
      <w:r>
        <w:rPr>
          <w:rFonts w:ascii="Times New Roman" w:hAnsi="Times New Roman" w:cs="Times New Roman"/>
          <w:color w:val="000000"/>
        </w:rPr>
        <w:t>toFixed</w:t>
      </w:r>
      <w:proofErr w:type="spellEnd"/>
      <w:proofErr w:type="gramEnd"/>
      <w:r>
        <w:rPr>
          <w:rFonts w:ascii="Times New Roman" w:hAnsi="Times New Roman" w:cs="Times New Roman"/>
          <w:color w:val="000000"/>
        </w:rPr>
        <w:t>(0</w:t>
      </w:r>
      <w:proofErr w:type="gramStart"/>
      <w:r>
        <w:rPr>
          <w:rFonts w:ascii="Times New Roman" w:hAnsi="Times New Roman" w:cs="Times New Roman"/>
          <w:color w:val="000000"/>
        </w:rPr>
        <w:t>)}%</w:t>
      </w:r>
      <w:proofErr w:type="gramEnd"/>
      <w:r>
        <w:rPr>
          <w:rFonts w:ascii="Times New Roman" w:hAnsi="Times New Roman" w:cs="Times New Roman"/>
          <w:color w:val="000000"/>
        </w:rPr>
        <w:t>)</w:t>
      </w:r>
      <w:proofErr w:type="gramStart"/>
      <w:r>
        <w:rPr>
          <w:rFonts w:ascii="Times New Roman" w:hAnsi="Times New Roman" w:cs="Times New Roman"/>
          <w:color w:val="000000"/>
        </w:rPr>
        <w:t>`;</w:t>
      </w:r>
      <w:proofErr w:type="gramEnd"/>
    </w:p>
    <w:p w14:paraId="02868F7E" w14:textId="77777777" w:rsidR="00311FF9" w:rsidRDefault="00311FF9" w:rsidP="00311FF9">
      <w:pPr>
        <w:pStyle w:val="BodyText"/>
      </w:pPr>
      <w:r>
        <w:rPr>
          <w:rFonts w:ascii="Times New Roman" w:hAnsi="Times New Roman" w:cs="Times New Roman"/>
          <w:color w:val="000000"/>
        </w:rPr>
        <w:t xml:space="preserve">                }</w:t>
      </w:r>
    </w:p>
    <w:p w14:paraId="7F3B791C" w14:textId="77777777" w:rsidR="00311FF9" w:rsidRDefault="00311FF9" w:rsidP="00311FF9">
      <w:pPr>
        <w:pStyle w:val="BodyText"/>
      </w:pPr>
      <w:r>
        <w:rPr>
          <w:rFonts w:ascii="Times New Roman" w:hAnsi="Times New Roman" w:cs="Times New Roman"/>
          <w:color w:val="000000"/>
        </w:rPr>
        <w:t xml:space="preserve">              }</w:t>
      </w:r>
    </w:p>
    <w:p w14:paraId="27A22B0D" w14:textId="77777777" w:rsidR="00311FF9" w:rsidRDefault="00311FF9" w:rsidP="00311FF9">
      <w:pPr>
        <w:pStyle w:val="BodyText"/>
      </w:pPr>
    </w:p>
    <w:p w14:paraId="135A504A" w14:textId="77777777" w:rsidR="00311FF9" w:rsidRDefault="00311FF9" w:rsidP="00311FF9">
      <w:pPr>
        <w:pStyle w:val="BodyText"/>
      </w:pPr>
      <w:r>
        <w:rPr>
          <w:rFonts w:ascii="Times New Roman" w:hAnsi="Times New Roman" w:cs="Times New Roman"/>
          <w:color w:val="000000"/>
        </w:rPr>
        <w:t xml:space="preserve">              </w:t>
      </w:r>
      <w:proofErr w:type="spellStart"/>
      <w:r>
        <w:rPr>
          <w:rFonts w:ascii="Times New Roman" w:hAnsi="Times New Roman" w:cs="Times New Roman"/>
          <w:color w:val="000000"/>
        </w:rPr>
        <w:t>const</w:t>
      </w:r>
      <w:proofErr w:type="spellEnd"/>
      <w:r>
        <w:rPr>
          <w:rFonts w:ascii="Times New Roman" w:hAnsi="Times New Roman" w:cs="Times New Roman"/>
          <w:color w:val="000000"/>
        </w:rPr>
        <w:t xml:space="preserve"> </w:t>
      </w:r>
      <w:proofErr w:type="spellStart"/>
      <w:r>
        <w:rPr>
          <w:rFonts w:ascii="Times New Roman" w:hAnsi="Times New Roman" w:cs="Times New Roman"/>
          <w:color w:val="000000"/>
        </w:rPr>
        <w:t>drawBox</w:t>
      </w:r>
      <w:proofErr w:type="spellEnd"/>
      <w:r>
        <w:rPr>
          <w:rFonts w:ascii="Times New Roman" w:hAnsi="Times New Roman" w:cs="Times New Roman"/>
          <w:color w:val="000000"/>
        </w:rPr>
        <w:t xml:space="preserve"> = new </w:t>
      </w:r>
      <w:proofErr w:type="spellStart"/>
      <w:proofErr w:type="gramStart"/>
      <w:r>
        <w:rPr>
          <w:rFonts w:ascii="Times New Roman" w:hAnsi="Times New Roman" w:cs="Times New Roman"/>
          <w:color w:val="000000"/>
        </w:rPr>
        <w:t>faceapi.draw</w:t>
      </w:r>
      <w:proofErr w:type="gramEnd"/>
      <w:r>
        <w:rPr>
          <w:rFonts w:ascii="Times New Roman" w:hAnsi="Times New Roman" w:cs="Times New Roman"/>
          <w:color w:val="000000"/>
        </w:rPr>
        <w:t>.</w:t>
      </w:r>
      <w:proofErr w:type="gramStart"/>
      <w:r>
        <w:rPr>
          <w:rFonts w:ascii="Times New Roman" w:hAnsi="Times New Roman" w:cs="Times New Roman"/>
          <w:color w:val="000000"/>
        </w:rPr>
        <w:t>DrawBox</w:t>
      </w:r>
      <w:proofErr w:type="spellEnd"/>
      <w:r>
        <w:rPr>
          <w:rFonts w:ascii="Times New Roman" w:hAnsi="Times New Roman" w:cs="Times New Roman"/>
          <w:color w:val="000000"/>
        </w:rPr>
        <w:t>(</w:t>
      </w:r>
      <w:proofErr w:type="gramEnd"/>
      <w:r>
        <w:rPr>
          <w:rFonts w:ascii="Times New Roman" w:hAnsi="Times New Roman" w:cs="Times New Roman"/>
          <w:color w:val="000000"/>
        </w:rPr>
        <w:t xml:space="preserve">box, { </w:t>
      </w:r>
    </w:p>
    <w:p w14:paraId="0AC6F410" w14:textId="77777777" w:rsidR="00311FF9" w:rsidRDefault="00311FF9" w:rsidP="00311FF9">
      <w:pPr>
        <w:pStyle w:val="BodyText"/>
      </w:pPr>
      <w:r>
        <w:rPr>
          <w:rFonts w:ascii="Times New Roman" w:hAnsi="Times New Roman" w:cs="Times New Roman"/>
          <w:color w:val="000000"/>
        </w:rPr>
        <w:t xml:space="preserve">                label: </w:t>
      </w:r>
      <w:proofErr w:type="spellStart"/>
      <w:r>
        <w:rPr>
          <w:rFonts w:ascii="Times New Roman" w:hAnsi="Times New Roman" w:cs="Times New Roman"/>
          <w:color w:val="000000"/>
        </w:rPr>
        <w:t>displayLabel</w:t>
      </w:r>
      <w:proofErr w:type="spellEnd"/>
      <w:r>
        <w:rPr>
          <w:rFonts w:ascii="Times New Roman" w:hAnsi="Times New Roman" w:cs="Times New Roman"/>
          <w:color w:val="000000"/>
        </w:rPr>
        <w:t>,</w:t>
      </w:r>
    </w:p>
    <w:p w14:paraId="0D8DC0BD" w14:textId="77777777" w:rsidR="00311FF9" w:rsidRDefault="00311FF9" w:rsidP="00311FF9">
      <w:pPr>
        <w:pStyle w:val="BodyText"/>
      </w:pPr>
      <w:r>
        <w:rPr>
          <w:rFonts w:ascii="Times New Roman" w:hAnsi="Times New Roman" w:cs="Times New Roman"/>
          <w:color w:val="000000"/>
        </w:rPr>
        <w:t xml:space="preserve">                </w:t>
      </w:r>
      <w:proofErr w:type="spellStart"/>
      <w:r>
        <w:rPr>
          <w:rFonts w:ascii="Times New Roman" w:hAnsi="Times New Roman" w:cs="Times New Roman"/>
          <w:color w:val="000000"/>
        </w:rPr>
        <w:t>boxColor</w:t>
      </w:r>
      <w:proofErr w:type="spellEnd"/>
      <w:r>
        <w:rPr>
          <w:rFonts w:ascii="Times New Roman" w:hAnsi="Times New Roman" w:cs="Times New Roman"/>
          <w:color w:val="000000"/>
        </w:rPr>
        <w:t>,</w:t>
      </w:r>
    </w:p>
    <w:p w14:paraId="1227CB9C" w14:textId="77777777" w:rsidR="00311FF9" w:rsidRDefault="00311FF9" w:rsidP="00311FF9">
      <w:pPr>
        <w:pStyle w:val="BodyText"/>
      </w:pPr>
      <w:r>
        <w:rPr>
          <w:rFonts w:ascii="Times New Roman" w:hAnsi="Times New Roman" w:cs="Times New Roman"/>
          <w:color w:val="000000"/>
        </w:rPr>
        <w:t xml:space="preserve">                </w:t>
      </w:r>
      <w:proofErr w:type="spellStart"/>
      <w:r>
        <w:rPr>
          <w:rFonts w:ascii="Times New Roman" w:hAnsi="Times New Roman" w:cs="Times New Roman"/>
          <w:color w:val="000000"/>
        </w:rPr>
        <w:t>lineWidth</w:t>
      </w:r>
      <w:proofErr w:type="spellEnd"/>
      <w:r>
        <w:rPr>
          <w:rFonts w:ascii="Times New Roman" w:hAnsi="Times New Roman" w:cs="Times New Roman"/>
          <w:color w:val="000000"/>
        </w:rPr>
        <w:t>: 2,</w:t>
      </w:r>
    </w:p>
    <w:p w14:paraId="1BBAD4F3" w14:textId="77777777" w:rsidR="00311FF9" w:rsidRDefault="00311FF9" w:rsidP="00311FF9">
      <w:pPr>
        <w:pStyle w:val="BodyText"/>
      </w:pPr>
      <w:r>
        <w:rPr>
          <w:rFonts w:ascii="Times New Roman" w:hAnsi="Times New Roman" w:cs="Times New Roman"/>
          <w:color w:val="000000"/>
        </w:rPr>
        <w:t xml:space="preserve">              });</w:t>
      </w:r>
    </w:p>
    <w:p w14:paraId="6988275F" w14:textId="77777777" w:rsidR="00311FF9" w:rsidRDefault="00311FF9" w:rsidP="00311FF9">
      <w:pPr>
        <w:pStyle w:val="BodyText"/>
      </w:pPr>
      <w:r>
        <w:rPr>
          <w:rFonts w:ascii="Times New Roman" w:hAnsi="Times New Roman" w:cs="Times New Roman"/>
          <w:color w:val="000000"/>
        </w:rPr>
        <w:t xml:space="preserve">              </w:t>
      </w:r>
      <w:proofErr w:type="spellStart"/>
      <w:r>
        <w:rPr>
          <w:rFonts w:ascii="Times New Roman" w:hAnsi="Times New Roman" w:cs="Times New Roman"/>
          <w:color w:val="000000"/>
        </w:rPr>
        <w:t>drawBox.draw</w:t>
      </w:r>
      <w:proofErr w:type="spellEnd"/>
      <w:r>
        <w:rPr>
          <w:rFonts w:ascii="Times New Roman" w:hAnsi="Times New Roman" w:cs="Times New Roman"/>
          <w:color w:val="000000"/>
        </w:rPr>
        <w:t>(overlay</w:t>
      </w:r>
      <w:proofErr w:type="gramStart"/>
      <w:r>
        <w:rPr>
          <w:rFonts w:ascii="Times New Roman" w:hAnsi="Times New Roman" w:cs="Times New Roman"/>
          <w:color w:val="000000"/>
        </w:rPr>
        <w:t>);</w:t>
      </w:r>
      <w:proofErr w:type="gramEnd"/>
    </w:p>
    <w:p w14:paraId="275B5116" w14:textId="77777777" w:rsidR="00311FF9" w:rsidRDefault="00311FF9" w:rsidP="00311FF9">
      <w:pPr>
        <w:pStyle w:val="BodyText"/>
      </w:pPr>
      <w:r>
        <w:rPr>
          <w:rFonts w:ascii="Times New Roman" w:hAnsi="Times New Roman" w:cs="Times New Roman"/>
          <w:color w:val="000000"/>
        </w:rPr>
        <w:t xml:space="preserve">            });</w:t>
      </w:r>
    </w:p>
    <w:p w14:paraId="75429035" w14:textId="77777777" w:rsidR="00311FF9" w:rsidRDefault="00311FF9" w:rsidP="00311FF9">
      <w:pPr>
        <w:pStyle w:val="BodyText"/>
      </w:pPr>
      <w:r>
        <w:rPr>
          <w:rFonts w:ascii="Times New Roman" w:hAnsi="Times New Roman" w:cs="Times New Roman"/>
          <w:color w:val="000000"/>
        </w:rPr>
        <w:t xml:space="preserve">          } catch (err) {</w:t>
      </w:r>
    </w:p>
    <w:p w14:paraId="15A32B94" w14:textId="77777777" w:rsidR="00311FF9" w:rsidRDefault="00311FF9" w:rsidP="00311FF9">
      <w:pPr>
        <w:pStyle w:val="BodyText"/>
      </w:pPr>
      <w:r>
        <w:rPr>
          <w:rFonts w:ascii="Times New Roman" w:hAnsi="Times New Roman" w:cs="Times New Roman"/>
          <w:color w:val="000000"/>
        </w:rPr>
        <w:t xml:space="preserve">            </w:t>
      </w:r>
      <w:proofErr w:type="spellStart"/>
      <w:proofErr w:type="gramStart"/>
      <w:r>
        <w:rPr>
          <w:rFonts w:ascii="Times New Roman" w:hAnsi="Times New Roman" w:cs="Times New Roman"/>
          <w:color w:val="000000"/>
        </w:rPr>
        <w:t>console.error</w:t>
      </w:r>
      <w:proofErr w:type="spellEnd"/>
      <w:proofErr w:type="gramEnd"/>
      <w:r>
        <w:rPr>
          <w:rFonts w:ascii="Times New Roman" w:hAnsi="Times New Roman" w:cs="Times New Roman"/>
          <w:color w:val="000000"/>
        </w:rPr>
        <w:t>("Face detection error:", err</w:t>
      </w:r>
      <w:proofErr w:type="gramStart"/>
      <w:r>
        <w:rPr>
          <w:rFonts w:ascii="Times New Roman" w:hAnsi="Times New Roman" w:cs="Times New Roman"/>
          <w:color w:val="000000"/>
        </w:rPr>
        <w:t>);</w:t>
      </w:r>
      <w:proofErr w:type="gramEnd"/>
    </w:p>
    <w:p w14:paraId="2FCB9D04" w14:textId="77777777" w:rsidR="00311FF9" w:rsidRDefault="00311FF9" w:rsidP="00311FF9">
      <w:pPr>
        <w:pStyle w:val="BodyText"/>
      </w:pPr>
      <w:r>
        <w:rPr>
          <w:rFonts w:ascii="Times New Roman" w:hAnsi="Times New Roman" w:cs="Times New Roman"/>
          <w:color w:val="000000"/>
        </w:rPr>
        <w:t xml:space="preserve">          } finally {</w:t>
      </w:r>
    </w:p>
    <w:p w14:paraId="31536A89" w14:textId="77777777" w:rsidR="00311FF9" w:rsidRDefault="00311FF9" w:rsidP="00311FF9">
      <w:pPr>
        <w:pStyle w:val="BodyText"/>
      </w:pPr>
      <w:r>
        <w:rPr>
          <w:rFonts w:ascii="Times New Roman" w:hAnsi="Times New Roman" w:cs="Times New Roman"/>
          <w:color w:val="000000"/>
        </w:rPr>
        <w:t xml:space="preserve">            </w:t>
      </w:r>
      <w:proofErr w:type="spellStart"/>
      <w:r>
        <w:rPr>
          <w:rFonts w:ascii="Times New Roman" w:hAnsi="Times New Roman" w:cs="Times New Roman"/>
          <w:color w:val="000000"/>
        </w:rPr>
        <w:t>isProcessingRef.current</w:t>
      </w:r>
      <w:proofErr w:type="spellEnd"/>
      <w:r>
        <w:rPr>
          <w:rFonts w:ascii="Times New Roman" w:hAnsi="Times New Roman" w:cs="Times New Roman"/>
          <w:color w:val="000000"/>
        </w:rPr>
        <w:t xml:space="preserve"> = </w:t>
      </w:r>
      <w:proofErr w:type="gramStart"/>
      <w:r>
        <w:rPr>
          <w:rFonts w:ascii="Times New Roman" w:hAnsi="Times New Roman" w:cs="Times New Roman"/>
          <w:color w:val="000000"/>
        </w:rPr>
        <w:t>false;</w:t>
      </w:r>
      <w:proofErr w:type="gramEnd"/>
    </w:p>
    <w:p w14:paraId="682AD991" w14:textId="77777777" w:rsidR="00311FF9" w:rsidRDefault="00311FF9" w:rsidP="00311FF9">
      <w:pPr>
        <w:pStyle w:val="BodyText"/>
      </w:pPr>
      <w:r>
        <w:rPr>
          <w:rFonts w:ascii="Times New Roman" w:hAnsi="Times New Roman" w:cs="Times New Roman"/>
          <w:color w:val="000000"/>
        </w:rPr>
        <w:t xml:space="preserve">          }</w:t>
      </w:r>
    </w:p>
    <w:p w14:paraId="4EE97AAC" w14:textId="77777777" w:rsidR="00311FF9" w:rsidRDefault="00311FF9" w:rsidP="00311FF9">
      <w:pPr>
        <w:pStyle w:val="BodyText"/>
      </w:pPr>
      <w:r>
        <w:rPr>
          <w:rFonts w:ascii="Times New Roman" w:hAnsi="Times New Roman" w:cs="Times New Roman"/>
          <w:color w:val="000000"/>
        </w:rPr>
        <w:t xml:space="preserve">        }, 500); // Run detection every 500ms for better performance</w:t>
      </w:r>
    </w:p>
    <w:p w14:paraId="6E140102" w14:textId="77777777" w:rsidR="00311FF9" w:rsidRDefault="00311FF9" w:rsidP="00311FF9">
      <w:pPr>
        <w:pStyle w:val="BodyText"/>
      </w:pPr>
    </w:p>
    <w:p w14:paraId="1077927B" w14:textId="77777777" w:rsidR="00311FF9" w:rsidRDefault="00311FF9" w:rsidP="00311FF9">
      <w:pPr>
        <w:pStyle w:val="BodyText"/>
      </w:pPr>
      <w:r>
        <w:rPr>
          <w:rFonts w:ascii="Times New Roman" w:hAnsi="Times New Roman" w:cs="Times New Roman"/>
          <w:color w:val="000000"/>
        </w:rPr>
        <w:t xml:space="preserve">        // Store interval id so you can clear it</w:t>
      </w:r>
    </w:p>
    <w:p w14:paraId="563B29C3" w14:textId="77777777" w:rsidR="00311FF9" w:rsidRDefault="00311FF9" w:rsidP="00311FF9">
      <w:pPr>
        <w:pStyle w:val="BodyText"/>
      </w:pPr>
      <w:r>
        <w:rPr>
          <w:rFonts w:ascii="Times New Roman" w:hAnsi="Times New Roman" w:cs="Times New Roman"/>
          <w:color w:val="000000"/>
        </w:rPr>
        <w:t xml:space="preserve">        </w:t>
      </w:r>
      <w:proofErr w:type="spellStart"/>
      <w:proofErr w:type="gramStart"/>
      <w:r>
        <w:rPr>
          <w:rFonts w:ascii="Times New Roman" w:hAnsi="Times New Roman" w:cs="Times New Roman"/>
          <w:color w:val="000000"/>
        </w:rPr>
        <w:t>overlay.dataset</w:t>
      </w:r>
      <w:proofErr w:type="gramEnd"/>
      <w:r>
        <w:rPr>
          <w:rFonts w:ascii="Times New Roman" w:hAnsi="Times New Roman" w:cs="Times New Roman"/>
          <w:color w:val="000000"/>
        </w:rPr>
        <w:t>.intervalId</w:t>
      </w:r>
      <w:proofErr w:type="spellEnd"/>
      <w:r>
        <w:rPr>
          <w:rFonts w:ascii="Times New Roman" w:hAnsi="Times New Roman" w:cs="Times New Roman"/>
          <w:color w:val="000000"/>
        </w:rPr>
        <w:t xml:space="preserve"> = String(</w:t>
      </w:r>
      <w:proofErr w:type="spellStart"/>
      <w:r>
        <w:rPr>
          <w:rFonts w:ascii="Times New Roman" w:hAnsi="Times New Roman" w:cs="Times New Roman"/>
          <w:color w:val="000000"/>
        </w:rPr>
        <w:t>intervalId</w:t>
      </w:r>
      <w:proofErr w:type="spellEnd"/>
      <w:proofErr w:type="gramStart"/>
      <w:r>
        <w:rPr>
          <w:rFonts w:ascii="Times New Roman" w:hAnsi="Times New Roman" w:cs="Times New Roman"/>
          <w:color w:val="000000"/>
        </w:rPr>
        <w:t>);</w:t>
      </w:r>
      <w:proofErr w:type="gramEnd"/>
    </w:p>
    <w:p w14:paraId="36BDF6B5" w14:textId="77777777" w:rsidR="00311FF9" w:rsidRDefault="00311FF9" w:rsidP="00311FF9">
      <w:pPr>
        <w:pStyle w:val="BodyText"/>
      </w:pPr>
      <w:r>
        <w:rPr>
          <w:rFonts w:ascii="Times New Roman" w:hAnsi="Times New Roman" w:cs="Times New Roman"/>
          <w:color w:val="000000"/>
        </w:rPr>
        <w:t xml:space="preserve">      };</w:t>
      </w:r>
    </w:p>
    <w:p w14:paraId="30AE4191" w14:textId="77777777" w:rsidR="00311FF9" w:rsidRDefault="00311FF9" w:rsidP="00311FF9">
      <w:pPr>
        <w:pStyle w:val="BodyText"/>
      </w:pPr>
    </w:p>
    <w:p w14:paraId="281619EA" w14:textId="77777777" w:rsidR="00311FF9" w:rsidRDefault="00311FF9" w:rsidP="00311FF9">
      <w:pPr>
        <w:pStyle w:val="BodyText"/>
      </w:pPr>
      <w:r>
        <w:rPr>
          <w:rFonts w:ascii="Times New Roman" w:hAnsi="Times New Roman" w:cs="Times New Roman"/>
          <w:color w:val="000000"/>
        </w:rPr>
        <w:t xml:space="preserve">      </w:t>
      </w:r>
      <w:proofErr w:type="spellStart"/>
      <w:proofErr w:type="gramStart"/>
      <w:r>
        <w:rPr>
          <w:rFonts w:ascii="Times New Roman" w:hAnsi="Times New Roman" w:cs="Times New Roman"/>
          <w:color w:val="000000"/>
        </w:rPr>
        <w:t>ensureReady</w:t>
      </w:r>
      <w:proofErr w:type="spellEnd"/>
      <w:r>
        <w:rPr>
          <w:rFonts w:ascii="Times New Roman" w:hAnsi="Times New Roman" w:cs="Times New Roman"/>
          <w:color w:val="000000"/>
        </w:rPr>
        <w:t>();</w:t>
      </w:r>
      <w:proofErr w:type="gramEnd"/>
    </w:p>
    <w:p w14:paraId="72ECEF5C" w14:textId="77777777" w:rsidR="00311FF9" w:rsidRDefault="00311FF9" w:rsidP="00311FF9">
      <w:pPr>
        <w:pStyle w:val="BodyText"/>
      </w:pPr>
      <w:r>
        <w:rPr>
          <w:rFonts w:ascii="Times New Roman" w:hAnsi="Times New Roman" w:cs="Times New Roman"/>
          <w:color w:val="000000"/>
        </w:rPr>
        <w:t xml:space="preserve">    };</w:t>
      </w:r>
    </w:p>
    <w:p w14:paraId="06A795F6" w14:textId="77777777" w:rsidR="00311FF9" w:rsidRDefault="00311FF9" w:rsidP="00311FF9">
      <w:pPr>
        <w:pStyle w:val="BodyText"/>
      </w:pPr>
    </w:p>
    <w:p w14:paraId="6630A374" w14:textId="77777777" w:rsidR="00311FF9" w:rsidRDefault="00311FF9" w:rsidP="00311FF9">
      <w:pPr>
        <w:pStyle w:val="BodyText"/>
      </w:pPr>
      <w:r>
        <w:rPr>
          <w:rFonts w:ascii="Times New Roman" w:hAnsi="Times New Roman" w:cs="Times New Roman"/>
          <w:color w:val="000000"/>
        </w:rPr>
        <w:lastRenderedPageBreak/>
        <w:t xml:space="preserve">    </w:t>
      </w:r>
      <w:proofErr w:type="spellStart"/>
      <w:r>
        <w:rPr>
          <w:rFonts w:ascii="Times New Roman" w:hAnsi="Times New Roman" w:cs="Times New Roman"/>
          <w:color w:val="000000"/>
        </w:rPr>
        <w:t>const</w:t>
      </w:r>
      <w:proofErr w:type="spellEnd"/>
      <w:r>
        <w:rPr>
          <w:rFonts w:ascii="Times New Roman" w:hAnsi="Times New Roman" w:cs="Times New Roman"/>
          <w:color w:val="000000"/>
        </w:rPr>
        <w:t xml:space="preserve"> </w:t>
      </w:r>
      <w:proofErr w:type="spellStart"/>
      <w:r>
        <w:rPr>
          <w:rFonts w:ascii="Times New Roman" w:hAnsi="Times New Roman" w:cs="Times New Roman"/>
          <w:color w:val="000000"/>
        </w:rPr>
        <w:t>videoElement</w:t>
      </w:r>
      <w:proofErr w:type="spellEnd"/>
      <w:r>
        <w:rPr>
          <w:rFonts w:ascii="Times New Roman" w:hAnsi="Times New Roman" w:cs="Times New Roman"/>
          <w:color w:val="000000"/>
        </w:rPr>
        <w:t xml:space="preserve"> = </w:t>
      </w:r>
      <w:proofErr w:type="spellStart"/>
      <w:r>
        <w:rPr>
          <w:rFonts w:ascii="Times New Roman" w:hAnsi="Times New Roman" w:cs="Times New Roman"/>
          <w:color w:val="000000"/>
        </w:rPr>
        <w:t>videoRef.</w:t>
      </w:r>
      <w:proofErr w:type="gramStart"/>
      <w:r>
        <w:rPr>
          <w:rFonts w:ascii="Times New Roman" w:hAnsi="Times New Roman" w:cs="Times New Roman"/>
          <w:color w:val="000000"/>
        </w:rPr>
        <w:t>current</w:t>
      </w:r>
      <w:proofErr w:type="spellEnd"/>
      <w:r>
        <w:rPr>
          <w:rFonts w:ascii="Times New Roman" w:hAnsi="Times New Roman" w:cs="Times New Roman"/>
          <w:color w:val="000000"/>
        </w:rPr>
        <w:t>;</w:t>
      </w:r>
      <w:proofErr w:type="gramEnd"/>
    </w:p>
    <w:p w14:paraId="72FB95F8" w14:textId="77777777" w:rsidR="00311FF9" w:rsidRDefault="00311FF9" w:rsidP="00311FF9">
      <w:pPr>
        <w:pStyle w:val="BodyText"/>
      </w:pPr>
      <w:r>
        <w:rPr>
          <w:rFonts w:ascii="Times New Roman" w:hAnsi="Times New Roman" w:cs="Times New Roman"/>
          <w:color w:val="000000"/>
        </w:rPr>
        <w:t xml:space="preserve">    </w:t>
      </w:r>
      <w:proofErr w:type="spellStart"/>
      <w:proofErr w:type="gramStart"/>
      <w:r>
        <w:rPr>
          <w:rFonts w:ascii="Times New Roman" w:hAnsi="Times New Roman" w:cs="Times New Roman"/>
          <w:color w:val="000000"/>
        </w:rPr>
        <w:t>videoElement</w:t>
      </w:r>
      <w:proofErr w:type="spellEnd"/>
      <w:r>
        <w:rPr>
          <w:rFonts w:ascii="Times New Roman" w:hAnsi="Times New Roman" w:cs="Times New Roman"/>
          <w:color w:val="000000"/>
        </w:rPr>
        <w:t>?.</w:t>
      </w:r>
      <w:proofErr w:type="spellStart"/>
      <w:r>
        <w:rPr>
          <w:rFonts w:ascii="Times New Roman" w:hAnsi="Times New Roman" w:cs="Times New Roman"/>
          <w:color w:val="000000"/>
        </w:rPr>
        <w:t>addEventListener</w:t>
      </w:r>
      <w:proofErr w:type="spellEnd"/>
      <w:r>
        <w:rPr>
          <w:rFonts w:ascii="Times New Roman" w:hAnsi="Times New Roman" w:cs="Times New Roman"/>
          <w:color w:val="000000"/>
        </w:rPr>
        <w:t>(</w:t>
      </w:r>
      <w:proofErr w:type="gramEnd"/>
      <w:r>
        <w:rPr>
          <w:rFonts w:ascii="Times New Roman" w:hAnsi="Times New Roman" w:cs="Times New Roman"/>
          <w:color w:val="000000"/>
        </w:rPr>
        <w:t xml:space="preserve">"play", </w:t>
      </w:r>
      <w:proofErr w:type="spellStart"/>
      <w:r>
        <w:rPr>
          <w:rFonts w:ascii="Times New Roman" w:hAnsi="Times New Roman" w:cs="Times New Roman"/>
          <w:color w:val="000000"/>
        </w:rPr>
        <w:t>handlePlay</w:t>
      </w:r>
      <w:proofErr w:type="spellEnd"/>
      <w:proofErr w:type="gramStart"/>
      <w:r>
        <w:rPr>
          <w:rFonts w:ascii="Times New Roman" w:hAnsi="Times New Roman" w:cs="Times New Roman"/>
          <w:color w:val="000000"/>
        </w:rPr>
        <w:t>);</w:t>
      </w:r>
      <w:proofErr w:type="gramEnd"/>
    </w:p>
    <w:p w14:paraId="38B53C76" w14:textId="77777777" w:rsidR="00311FF9" w:rsidRDefault="00311FF9" w:rsidP="00311FF9">
      <w:pPr>
        <w:pStyle w:val="BodyText"/>
      </w:pPr>
    </w:p>
    <w:p w14:paraId="1BDD4DF7" w14:textId="77777777" w:rsidR="00311FF9" w:rsidRDefault="00311FF9" w:rsidP="00311FF9">
      <w:pPr>
        <w:pStyle w:val="BodyText"/>
      </w:pPr>
      <w:r>
        <w:rPr>
          <w:rFonts w:ascii="Times New Roman" w:hAnsi="Times New Roman" w:cs="Times New Roman"/>
          <w:color w:val="000000"/>
        </w:rPr>
        <w:t xml:space="preserve">    return () =&gt; {</w:t>
      </w:r>
    </w:p>
    <w:p w14:paraId="1404C111" w14:textId="77777777" w:rsidR="00311FF9" w:rsidRDefault="00311FF9" w:rsidP="00311FF9">
      <w:pPr>
        <w:pStyle w:val="BodyText"/>
      </w:pPr>
      <w:r>
        <w:rPr>
          <w:rFonts w:ascii="Times New Roman" w:hAnsi="Times New Roman" w:cs="Times New Roman"/>
          <w:color w:val="000000"/>
        </w:rPr>
        <w:t xml:space="preserve">      </w:t>
      </w:r>
      <w:proofErr w:type="gramStart"/>
      <w:r>
        <w:rPr>
          <w:rFonts w:ascii="Times New Roman" w:hAnsi="Times New Roman" w:cs="Times New Roman"/>
          <w:color w:val="000000"/>
        </w:rPr>
        <w:t>stream?.</w:t>
      </w:r>
      <w:proofErr w:type="spellStart"/>
      <w:proofErr w:type="gramEnd"/>
      <w:r>
        <w:rPr>
          <w:rFonts w:ascii="Times New Roman" w:hAnsi="Times New Roman" w:cs="Times New Roman"/>
          <w:color w:val="000000"/>
        </w:rPr>
        <w:t>getTracks</w:t>
      </w:r>
      <w:proofErr w:type="spellEnd"/>
      <w:r>
        <w:rPr>
          <w:rFonts w:ascii="Times New Roman" w:hAnsi="Times New Roman" w:cs="Times New Roman"/>
          <w:color w:val="000000"/>
        </w:rPr>
        <w:t>(</w:t>
      </w:r>
      <w:proofErr w:type="gramStart"/>
      <w:r>
        <w:rPr>
          <w:rFonts w:ascii="Times New Roman" w:hAnsi="Times New Roman" w:cs="Times New Roman"/>
          <w:color w:val="000000"/>
        </w:rPr>
        <w:t>).</w:t>
      </w:r>
      <w:proofErr w:type="spellStart"/>
      <w:r>
        <w:rPr>
          <w:rFonts w:ascii="Times New Roman" w:hAnsi="Times New Roman" w:cs="Times New Roman"/>
          <w:color w:val="000000"/>
        </w:rPr>
        <w:t>forEach</w:t>
      </w:r>
      <w:proofErr w:type="spellEnd"/>
      <w:proofErr w:type="gramEnd"/>
      <w:r>
        <w:rPr>
          <w:rFonts w:ascii="Times New Roman" w:hAnsi="Times New Roman" w:cs="Times New Roman"/>
          <w:color w:val="000000"/>
        </w:rPr>
        <w:t xml:space="preserve">((track) =&gt; </w:t>
      </w:r>
      <w:proofErr w:type="spellStart"/>
      <w:proofErr w:type="gramStart"/>
      <w:r>
        <w:rPr>
          <w:rFonts w:ascii="Times New Roman" w:hAnsi="Times New Roman" w:cs="Times New Roman"/>
          <w:color w:val="000000"/>
        </w:rPr>
        <w:t>track.stop</w:t>
      </w:r>
      <w:proofErr w:type="spellEnd"/>
      <w:proofErr w:type="gramEnd"/>
      <w:r>
        <w:rPr>
          <w:rFonts w:ascii="Times New Roman" w:hAnsi="Times New Roman" w:cs="Times New Roman"/>
          <w:color w:val="000000"/>
        </w:rPr>
        <w:t>()</w:t>
      </w:r>
      <w:proofErr w:type="gramStart"/>
      <w:r>
        <w:rPr>
          <w:rFonts w:ascii="Times New Roman" w:hAnsi="Times New Roman" w:cs="Times New Roman"/>
          <w:color w:val="000000"/>
        </w:rPr>
        <w:t>);</w:t>
      </w:r>
      <w:proofErr w:type="gramEnd"/>
    </w:p>
    <w:p w14:paraId="156F75D5" w14:textId="77777777" w:rsidR="00311FF9" w:rsidRDefault="00311FF9" w:rsidP="00311FF9">
      <w:pPr>
        <w:pStyle w:val="BodyText"/>
      </w:pPr>
      <w:r>
        <w:rPr>
          <w:rFonts w:ascii="Times New Roman" w:hAnsi="Times New Roman" w:cs="Times New Roman"/>
          <w:color w:val="000000"/>
        </w:rPr>
        <w:t xml:space="preserve">      </w:t>
      </w:r>
      <w:proofErr w:type="spellStart"/>
      <w:proofErr w:type="gramStart"/>
      <w:r>
        <w:rPr>
          <w:rFonts w:ascii="Times New Roman" w:hAnsi="Times New Roman" w:cs="Times New Roman"/>
          <w:color w:val="000000"/>
        </w:rPr>
        <w:t>videoElement</w:t>
      </w:r>
      <w:proofErr w:type="spellEnd"/>
      <w:r>
        <w:rPr>
          <w:rFonts w:ascii="Times New Roman" w:hAnsi="Times New Roman" w:cs="Times New Roman"/>
          <w:color w:val="000000"/>
        </w:rPr>
        <w:t>?.</w:t>
      </w:r>
      <w:proofErr w:type="spellStart"/>
      <w:r>
        <w:rPr>
          <w:rFonts w:ascii="Times New Roman" w:hAnsi="Times New Roman" w:cs="Times New Roman"/>
          <w:color w:val="000000"/>
        </w:rPr>
        <w:t>removeEventListener</w:t>
      </w:r>
      <w:proofErr w:type="spellEnd"/>
      <w:r>
        <w:rPr>
          <w:rFonts w:ascii="Times New Roman" w:hAnsi="Times New Roman" w:cs="Times New Roman"/>
          <w:color w:val="000000"/>
        </w:rPr>
        <w:t>(</w:t>
      </w:r>
      <w:proofErr w:type="gramEnd"/>
      <w:r>
        <w:rPr>
          <w:rFonts w:ascii="Times New Roman" w:hAnsi="Times New Roman" w:cs="Times New Roman"/>
          <w:color w:val="000000"/>
        </w:rPr>
        <w:t xml:space="preserve">"play", </w:t>
      </w:r>
      <w:proofErr w:type="spellStart"/>
      <w:r>
        <w:rPr>
          <w:rFonts w:ascii="Times New Roman" w:hAnsi="Times New Roman" w:cs="Times New Roman"/>
          <w:color w:val="000000"/>
        </w:rPr>
        <w:t>handlePlay</w:t>
      </w:r>
      <w:proofErr w:type="spellEnd"/>
      <w:proofErr w:type="gramStart"/>
      <w:r>
        <w:rPr>
          <w:rFonts w:ascii="Times New Roman" w:hAnsi="Times New Roman" w:cs="Times New Roman"/>
          <w:color w:val="000000"/>
        </w:rPr>
        <w:t>);</w:t>
      </w:r>
      <w:proofErr w:type="gramEnd"/>
    </w:p>
    <w:p w14:paraId="700818E2" w14:textId="77777777" w:rsidR="00311FF9" w:rsidRDefault="00311FF9" w:rsidP="00311FF9">
      <w:pPr>
        <w:pStyle w:val="BodyText"/>
      </w:pPr>
      <w:r>
        <w:rPr>
          <w:rFonts w:ascii="Times New Roman" w:hAnsi="Times New Roman" w:cs="Times New Roman"/>
          <w:color w:val="000000"/>
        </w:rPr>
        <w:t xml:space="preserve">      </w:t>
      </w:r>
      <w:proofErr w:type="spellStart"/>
      <w:r>
        <w:rPr>
          <w:rFonts w:ascii="Times New Roman" w:hAnsi="Times New Roman" w:cs="Times New Roman"/>
          <w:color w:val="000000"/>
        </w:rPr>
        <w:t>const</w:t>
      </w:r>
      <w:proofErr w:type="spellEnd"/>
      <w:r>
        <w:rPr>
          <w:rFonts w:ascii="Times New Roman" w:hAnsi="Times New Roman" w:cs="Times New Roman"/>
          <w:color w:val="000000"/>
        </w:rPr>
        <w:t xml:space="preserve"> </w:t>
      </w:r>
      <w:proofErr w:type="spellStart"/>
      <w:r>
        <w:rPr>
          <w:rFonts w:ascii="Times New Roman" w:hAnsi="Times New Roman" w:cs="Times New Roman"/>
          <w:color w:val="000000"/>
        </w:rPr>
        <w:t>intervalId</w:t>
      </w:r>
      <w:proofErr w:type="spellEnd"/>
      <w:r>
        <w:rPr>
          <w:rFonts w:ascii="Times New Roman" w:hAnsi="Times New Roman" w:cs="Times New Roman"/>
          <w:color w:val="000000"/>
        </w:rPr>
        <w:t xml:space="preserve"> = </w:t>
      </w:r>
      <w:proofErr w:type="gramStart"/>
      <w:r>
        <w:rPr>
          <w:rFonts w:ascii="Times New Roman" w:hAnsi="Times New Roman" w:cs="Times New Roman"/>
          <w:color w:val="000000"/>
        </w:rPr>
        <w:t>canvasRef.current?.</w:t>
      </w:r>
      <w:proofErr w:type="spellStart"/>
      <w:r>
        <w:rPr>
          <w:rFonts w:ascii="Times New Roman" w:hAnsi="Times New Roman" w:cs="Times New Roman"/>
          <w:color w:val="000000"/>
        </w:rPr>
        <w:t>dataset.intervalId</w:t>
      </w:r>
      <w:proofErr w:type="spellEnd"/>
      <w:proofErr w:type="gramEnd"/>
      <w:r>
        <w:rPr>
          <w:rFonts w:ascii="Times New Roman" w:hAnsi="Times New Roman" w:cs="Times New Roman"/>
          <w:color w:val="000000"/>
        </w:rPr>
        <w:t>;</w:t>
      </w:r>
    </w:p>
    <w:p w14:paraId="01AF9243" w14:textId="77777777" w:rsidR="00311FF9" w:rsidRDefault="00311FF9" w:rsidP="00311FF9">
      <w:pPr>
        <w:pStyle w:val="BodyText"/>
      </w:pPr>
      <w:r>
        <w:rPr>
          <w:rFonts w:ascii="Times New Roman" w:hAnsi="Times New Roman" w:cs="Times New Roman"/>
          <w:color w:val="000000"/>
        </w:rPr>
        <w:t xml:space="preserve">      if (</w:t>
      </w:r>
      <w:proofErr w:type="spellStart"/>
      <w:r>
        <w:rPr>
          <w:rFonts w:ascii="Times New Roman" w:hAnsi="Times New Roman" w:cs="Times New Roman"/>
          <w:color w:val="000000"/>
        </w:rPr>
        <w:t>intervalId</w:t>
      </w:r>
      <w:proofErr w:type="spellEnd"/>
      <w:r>
        <w:rPr>
          <w:rFonts w:ascii="Times New Roman" w:hAnsi="Times New Roman" w:cs="Times New Roman"/>
          <w:color w:val="000000"/>
        </w:rPr>
        <w:t>) {</w:t>
      </w:r>
    </w:p>
    <w:p w14:paraId="478AC711" w14:textId="77777777" w:rsidR="00311FF9" w:rsidRDefault="00311FF9" w:rsidP="00311FF9">
      <w:pPr>
        <w:pStyle w:val="BodyText"/>
      </w:pPr>
      <w:r>
        <w:rPr>
          <w:rFonts w:ascii="Times New Roman" w:hAnsi="Times New Roman" w:cs="Times New Roman"/>
          <w:color w:val="000000"/>
        </w:rPr>
        <w:t xml:space="preserve">        </w:t>
      </w:r>
      <w:proofErr w:type="spellStart"/>
      <w:proofErr w:type="gramStart"/>
      <w:r>
        <w:rPr>
          <w:rFonts w:ascii="Times New Roman" w:hAnsi="Times New Roman" w:cs="Times New Roman"/>
          <w:color w:val="000000"/>
        </w:rPr>
        <w:t>clearInterval</w:t>
      </w:r>
      <w:proofErr w:type="spellEnd"/>
      <w:r>
        <w:rPr>
          <w:rFonts w:ascii="Times New Roman" w:hAnsi="Times New Roman" w:cs="Times New Roman"/>
          <w:color w:val="000000"/>
        </w:rPr>
        <w:t>(</w:t>
      </w:r>
      <w:proofErr w:type="gramEnd"/>
      <w:r>
        <w:rPr>
          <w:rFonts w:ascii="Times New Roman" w:hAnsi="Times New Roman" w:cs="Times New Roman"/>
          <w:color w:val="000000"/>
        </w:rPr>
        <w:t>Number(</w:t>
      </w:r>
      <w:proofErr w:type="spellStart"/>
      <w:r>
        <w:rPr>
          <w:rFonts w:ascii="Times New Roman" w:hAnsi="Times New Roman" w:cs="Times New Roman"/>
          <w:color w:val="000000"/>
        </w:rPr>
        <w:t>intervalId</w:t>
      </w:r>
      <w:proofErr w:type="spellEnd"/>
      <w:r>
        <w:rPr>
          <w:rFonts w:ascii="Times New Roman" w:hAnsi="Times New Roman" w:cs="Times New Roman"/>
          <w:color w:val="000000"/>
        </w:rPr>
        <w:t>)</w:t>
      </w:r>
      <w:proofErr w:type="gramStart"/>
      <w:r>
        <w:rPr>
          <w:rFonts w:ascii="Times New Roman" w:hAnsi="Times New Roman" w:cs="Times New Roman"/>
          <w:color w:val="000000"/>
        </w:rPr>
        <w:t>);</w:t>
      </w:r>
      <w:proofErr w:type="gramEnd"/>
    </w:p>
    <w:p w14:paraId="3203AFE5" w14:textId="77777777" w:rsidR="00311FF9" w:rsidRDefault="00311FF9" w:rsidP="00311FF9">
      <w:pPr>
        <w:pStyle w:val="BodyText"/>
      </w:pPr>
      <w:r>
        <w:rPr>
          <w:rFonts w:ascii="Times New Roman" w:hAnsi="Times New Roman" w:cs="Times New Roman"/>
          <w:color w:val="000000"/>
        </w:rPr>
        <w:t xml:space="preserve">      }</w:t>
      </w:r>
    </w:p>
    <w:p w14:paraId="527FB111" w14:textId="77777777" w:rsidR="00311FF9" w:rsidRDefault="00311FF9" w:rsidP="00311FF9">
      <w:pPr>
        <w:pStyle w:val="BodyText"/>
      </w:pPr>
      <w:r>
        <w:rPr>
          <w:rFonts w:ascii="Times New Roman" w:hAnsi="Times New Roman" w:cs="Times New Roman"/>
          <w:color w:val="000000"/>
        </w:rPr>
        <w:t xml:space="preserve">    };</w:t>
      </w:r>
    </w:p>
    <w:p w14:paraId="07B8C0F5" w14:textId="77777777" w:rsidR="00311FF9" w:rsidRDefault="00311FF9" w:rsidP="00311FF9">
      <w:pPr>
        <w:pStyle w:val="BodyText"/>
      </w:pPr>
      <w:r>
        <w:rPr>
          <w:rFonts w:ascii="Times New Roman" w:hAnsi="Times New Roman" w:cs="Times New Roman"/>
          <w:color w:val="000000"/>
        </w:rPr>
        <w:t xml:space="preserve">  }, [</w:t>
      </w:r>
      <w:proofErr w:type="spellStart"/>
      <w:r>
        <w:rPr>
          <w:rFonts w:ascii="Times New Roman" w:hAnsi="Times New Roman" w:cs="Times New Roman"/>
          <w:color w:val="000000"/>
        </w:rPr>
        <w:t>modelsLoaded</w:t>
      </w:r>
      <w:proofErr w:type="spellEnd"/>
      <w:r>
        <w:rPr>
          <w:rFonts w:ascii="Times New Roman" w:hAnsi="Times New Roman" w:cs="Times New Roman"/>
          <w:color w:val="000000"/>
        </w:rPr>
        <w:t xml:space="preserve">, </w:t>
      </w:r>
      <w:proofErr w:type="spellStart"/>
      <w:r>
        <w:rPr>
          <w:rFonts w:ascii="Times New Roman" w:hAnsi="Times New Roman" w:cs="Times New Roman"/>
          <w:color w:val="000000"/>
        </w:rPr>
        <w:t>handleStudentRecognition</w:t>
      </w:r>
      <w:proofErr w:type="spellEnd"/>
      <w:r>
        <w:rPr>
          <w:rFonts w:ascii="Times New Roman" w:hAnsi="Times New Roman" w:cs="Times New Roman"/>
          <w:color w:val="000000"/>
        </w:rPr>
        <w:t>]</w:t>
      </w:r>
      <w:proofErr w:type="gramStart"/>
      <w:r>
        <w:rPr>
          <w:rFonts w:ascii="Times New Roman" w:hAnsi="Times New Roman" w:cs="Times New Roman"/>
          <w:color w:val="000000"/>
        </w:rPr>
        <w:t>);</w:t>
      </w:r>
      <w:proofErr w:type="gramEnd"/>
    </w:p>
    <w:p w14:paraId="55CF1A12" w14:textId="77777777" w:rsidR="00311FF9" w:rsidRDefault="00311FF9" w:rsidP="00311FF9">
      <w:pPr>
        <w:pStyle w:val="BodyText"/>
      </w:pPr>
    </w:p>
    <w:p w14:paraId="0527FEAF" w14:textId="77777777" w:rsidR="00311FF9" w:rsidRDefault="00311FF9" w:rsidP="00311FF9">
      <w:pPr>
        <w:pStyle w:val="BodyText"/>
      </w:pPr>
      <w:r>
        <w:rPr>
          <w:rFonts w:ascii="Times New Roman" w:hAnsi="Times New Roman" w:cs="Times New Roman"/>
          <w:color w:val="000000"/>
        </w:rPr>
        <w:t xml:space="preserve">  // Reset recognized students when session changes</w:t>
      </w:r>
    </w:p>
    <w:p w14:paraId="6A622064" w14:textId="77777777" w:rsidR="00311FF9" w:rsidRDefault="00311FF9" w:rsidP="00311FF9">
      <w:pPr>
        <w:pStyle w:val="BodyText"/>
      </w:pPr>
      <w:r>
        <w:rPr>
          <w:rFonts w:ascii="Times New Roman" w:hAnsi="Times New Roman" w:cs="Times New Roman"/>
          <w:color w:val="000000"/>
        </w:rPr>
        <w:t xml:space="preserve">  </w:t>
      </w:r>
      <w:proofErr w:type="spellStart"/>
      <w:proofErr w:type="gramStart"/>
      <w:r>
        <w:rPr>
          <w:rFonts w:ascii="Times New Roman" w:hAnsi="Times New Roman" w:cs="Times New Roman"/>
          <w:color w:val="000000"/>
        </w:rPr>
        <w:t>useEffect</w:t>
      </w:r>
      <w:proofErr w:type="spellEnd"/>
      <w:r>
        <w:rPr>
          <w:rFonts w:ascii="Times New Roman" w:hAnsi="Times New Roman" w:cs="Times New Roman"/>
          <w:color w:val="000000"/>
        </w:rPr>
        <w:t>(</w:t>
      </w:r>
      <w:proofErr w:type="gramEnd"/>
      <w:r>
        <w:rPr>
          <w:rFonts w:ascii="Times New Roman" w:hAnsi="Times New Roman" w:cs="Times New Roman"/>
          <w:color w:val="000000"/>
        </w:rPr>
        <w:t>() =&gt; {</w:t>
      </w:r>
    </w:p>
    <w:p w14:paraId="51818B99" w14:textId="77777777" w:rsidR="00311FF9" w:rsidRDefault="00311FF9" w:rsidP="00311FF9">
      <w:pPr>
        <w:pStyle w:val="BodyText"/>
      </w:pPr>
      <w:r>
        <w:rPr>
          <w:rFonts w:ascii="Times New Roman" w:hAnsi="Times New Roman" w:cs="Times New Roman"/>
          <w:color w:val="000000"/>
        </w:rPr>
        <w:t xml:space="preserve">    </w:t>
      </w:r>
      <w:proofErr w:type="spellStart"/>
      <w:proofErr w:type="gramStart"/>
      <w:r>
        <w:rPr>
          <w:rFonts w:ascii="Times New Roman" w:hAnsi="Times New Roman" w:cs="Times New Roman"/>
          <w:color w:val="000000"/>
        </w:rPr>
        <w:t>recognizedIdsRef.current.clear</w:t>
      </w:r>
      <w:proofErr w:type="spellEnd"/>
      <w:proofErr w:type="gramEnd"/>
      <w:r>
        <w:rPr>
          <w:rFonts w:ascii="Times New Roman" w:hAnsi="Times New Roman" w:cs="Times New Roman"/>
          <w:color w:val="000000"/>
        </w:rPr>
        <w:t>(</w:t>
      </w:r>
      <w:proofErr w:type="gramStart"/>
      <w:r>
        <w:rPr>
          <w:rFonts w:ascii="Times New Roman" w:hAnsi="Times New Roman" w:cs="Times New Roman"/>
          <w:color w:val="000000"/>
        </w:rPr>
        <w:t>);</w:t>
      </w:r>
      <w:proofErr w:type="gramEnd"/>
    </w:p>
    <w:p w14:paraId="71D53C4E" w14:textId="77777777" w:rsidR="00311FF9" w:rsidRDefault="00311FF9" w:rsidP="00311FF9">
      <w:pPr>
        <w:pStyle w:val="BodyText"/>
      </w:pPr>
      <w:r>
        <w:rPr>
          <w:rFonts w:ascii="Times New Roman" w:hAnsi="Times New Roman" w:cs="Times New Roman"/>
          <w:color w:val="000000"/>
        </w:rPr>
        <w:t xml:space="preserve">    </w:t>
      </w:r>
      <w:proofErr w:type="spellStart"/>
      <w:proofErr w:type="gramStart"/>
      <w:r>
        <w:rPr>
          <w:rFonts w:ascii="Times New Roman" w:hAnsi="Times New Roman" w:cs="Times New Roman"/>
          <w:color w:val="000000"/>
        </w:rPr>
        <w:t>setRecognizedStudents</w:t>
      </w:r>
      <w:proofErr w:type="spellEnd"/>
      <w:r>
        <w:rPr>
          <w:rFonts w:ascii="Times New Roman" w:hAnsi="Times New Roman" w:cs="Times New Roman"/>
          <w:color w:val="000000"/>
        </w:rPr>
        <w:t>(</w:t>
      </w:r>
      <w:proofErr w:type="gramEnd"/>
      <w:r>
        <w:rPr>
          <w:rFonts w:ascii="Times New Roman" w:hAnsi="Times New Roman" w:cs="Times New Roman"/>
          <w:color w:val="000000"/>
        </w:rPr>
        <w:t>[]</w:t>
      </w:r>
      <w:proofErr w:type="gramStart"/>
      <w:r>
        <w:rPr>
          <w:rFonts w:ascii="Times New Roman" w:hAnsi="Times New Roman" w:cs="Times New Roman"/>
          <w:color w:val="000000"/>
        </w:rPr>
        <w:t>);</w:t>
      </w:r>
      <w:proofErr w:type="gramEnd"/>
    </w:p>
    <w:p w14:paraId="1C77605E" w14:textId="77777777" w:rsidR="00311FF9" w:rsidRDefault="00311FF9" w:rsidP="00311FF9">
      <w:pPr>
        <w:pStyle w:val="BodyText"/>
      </w:pPr>
      <w:r>
        <w:rPr>
          <w:rFonts w:ascii="Times New Roman" w:hAnsi="Times New Roman" w:cs="Times New Roman"/>
          <w:color w:val="000000"/>
        </w:rPr>
        <w:t xml:space="preserve">  }, [</w:t>
      </w:r>
      <w:proofErr w:type="spellStart"/>
      <w:r>
        <w:rPr>
          <w:rFonts w:ascii="Times New Roman" w:hAnsi="Times New Roman" w:cs="Times New Roman"/>
          <w:color w:val="000000"/>
        </w:rPr>
        <w:t>sessionId</w:t>
      </w:r>
      <w:proofErr w:type="spellEnd"/>
      <w:r>
        <w:rPr>
          <w:rFonts w:ascii="Times New Roman" w:hAnsi="Times New Roman" w:cs="Times New Roman"/>
          <w:color w:val="000000"/>
        </w:rPr>
        <w:t>]</w:t>
      </w:r>
      <w:proofErr w:type="gramStart"/>
      <w:r>
        <w:rPr>
          <w:rFonts w:ascii="Times New Roman" w:hAnsi="Times New Roman" w:cs="Times New Roman"/>
          <w:color w:val="000000"/>
        </w:rPr>
        <w:t>);</w:t>
      </w:r>
      <w:proofErr w:type="gramEnd"/>
    </w:p>
    <w:p w14:paraId="2AB8BC82" w14:textId="77777777" w:rsidR="00311FF9" w:rsidRDefault="00311FF9" w:rsidP="00311FF9">
      <w:pPr>
        <w:pStyle w:val="BodyText"/>
      </w:pPr>
    </w:p>
    <w:p w14:paraId="0C249036" w14:textId="77777777" w:rsidR="00311FF9" w:rsidRDefault="00311FF9" w:rsidP="00311FF9">
      <w:pPr>
        <w:pStyle w:val="BodyText"/>
      </w:pPr>
      <w:r>
        <w:rPr>
          <w:rFonts w:ascii="Times New Roman" w:hAnsi="Times New Roman" w:cs="Times New Roman"/>
          <w:color w:val="000000"/>
        </w:rPr>
        <w:t xml:space="preserve">  return (</w:t>
      </w:r>
    </w:p>
    <w:p w14:paraId="71BD17F1" w14:textId="77777777" w:rsidR="00311FF9" w:rsidRDefault="00311FF9" w:rsidP="00311FF9">
      <w:pPr>
        <w:pStyle w:val="BodyText"/>
      </w:pPr>
      <w:r>
        <w:rPr>
          <w:rFonts w:ascii="Times New Roman" w:hAnsi="Times New Roman" w:cs="Times New Roman"/>
          <w:color w:val="000000"/>
        </w:rPr>
        <w:t xml:space="preserve">    &lt;div </w:t>
      </w:r>
      <w:proofErr w:type="spellStart"/>
      <w:r>
        <w:rPr>
          <w:rFonts w:ascii="Times New Roman" w:hAnsi="Times New Roman" w:cs="Times New Roman"/>
          <w:color w:val="000000"/>
        </w:rPr>
        <w:t>className</w:t>
      </w:r>
      <w:proofErr w:type="spellEnd"/>
      <w:r>
        <w:rPr>
          <w:rFonts w:ascii="Times New Roman" w:hAnsi="Times New Roman" w:cs="Times New Roman"/>
          <w:color w:val="000000"/>
        </w:rPr>
        <w:t>="flex h-full w-full gap-4"&gt;</w:t>
      </w:r>
    </w:p>
    <w:p w14:paraId="7E4C7ED2" w14:textId="77777777" w:rsidR="00311FF9" w:rsidRDefault="00311FF9" w:rsidP="00311FF9">
      <w:pPr>
        <w:pStyle w:val="BodyText"/>
      </w:pPr>
      <w:r>
        <w:rPr>
          <w:rFonts w:ascii="Times New Roman" w:hAnsi="Times New Roman" w:cs="Times New Roman"/>
          <w:color w:val="000000"/>
        </w:rPr>
        <w:t xml:space="preserve">      {/* Video Feed */}</w:t>
      </w:r>
    </w:p>
    <w:p w14:paraId="57AA2B4F" w14:textId="77777777" w:rsidR="00311FF9" w:rsidRDefault="00311FF9" w:rsidP="00311FF9">
      <w:pPr>
        <w:pStyle w:val="BodyText"/>
      </w:pPr>
      <w:r>
        <w:rPr>
          <w:rFonts w:ascii="Times New Roman" w:hAnsi="Times New Roman" w:cs="Times New Roman"/>
          <w:color w:val="000000"/>
        </w:rPr>
        <w:t xml:space="preserve">      &lt;div</w:t>
      </w:r>
    </w:p>
    <w:p w14:paraId="364C5AA1" w14:textId="77777777" w:rsidR="00311FF9" w:rsidRDefault="00311FF9" w:rsidP="00311FF9">
      <w:pPr>
        <w:pStyle w:val="BodyText"/>
      </w:pPr>
      <w:r>
        <w:rPr>
          <w:rFonts w:ascii="Times New Roman" w:hAnsi="Times New Roman" w:cs="Times New Roman"/>
          <w:color w:val="000000"/>
        </w:rPr>
        <w:t xml:space="preserve">        ref={</w:t>
      </w:r>
      <w:proofErr w:type="spellStart"/>
      <w:r>
        <w:rPr>
          <w:rFonts w:ascii="Times New Roman" w:hAnsi="Times New Roman" w:cs="Times New Roman"/>
          <w:color w:val="000000"/>
        </w:rPr>
        <w:t>containerRef</w:t>
      </w:r>
      <w:proofErr w:type="spellEnd"/>
      <w:r>
        <w:rPr>
          <w:rFonts w:ascii="Times New Roman" w:hAnsi="Times New Roman" w:cs="Times New Roman"/>
          <w:color w:val="000000"/>
        </w:rPr>
        <w:t>}</w:t>
      </w:r>
    </w:p>
    <w:p w14:paraId="2A3D9FAB" w14:textId="77777777" w:rsidR="00311FF9" w:rsidRDefault="00311FF9" w:rsidP="00311FF9">
      <w:pPr>
        <w:pStyle w:val="BodyText"/>
      </w:pPr>
      <w:r>
        <w:rPr>
          <w:rFonts w:ascii="Times New Roman" w:hAnsi="Times New Roman" w:cs="Times New Roman"/>
          <w:color w:val="000000"/>
        </w:rPr>
        <w:t xml:space="preserve">        </w:t>
      </w:r>
      <w:proofErr w:type="spellStart"/>
      <w:r>
        <w:rPr>
          <w:rFonts w:ascii="Times New Roman" w:hAnsi="Times New Roman" w:cs="Times New Roman"/>
          <w:color w:val="000000"/>
        </w:rPr>
        <w:t>className</w:t>
      </w:r>
      <w:proofErr w:type="spellEnd"/>
      <w:r>
        <w:rPr>
          <w:rFonts w:ascii="Times New Roman" w:hAnsi="Times New Roman" w:cs="Times New Roman"/>
          <w:color w:val="000000"/>
        </w:rPr>
        <w:t>="relative flex-1 bg-gray-900 rounded-</w:t>
      </w:r>
      <w:proofErr w:type="spellStart"/>
      <w:r>
        <w:rPr>
          <w:rFonts w:ascii="Times New Roman" w:hAnsi="Times New Roman" w:cs="Times New Roman"/>
          <w:color w:val="000000"/>
        </w:rPr>
        <w:t>lg</w:t>
      </w:r>
      <w:proofErr w:type="spellEnd"/>
      <w:r>
        <w:rPr>
          <w:rFonts w:ascii="Times New Roman" w:hAnsi="Times New Roman" w:cs="Times New Roman"/>
          <w:color w:val="000000"/>
        </w:rPr>
        <w:t xml:space="preserve"> overflow-hidden"</w:t>
      </w:r>
    </w:p>
    <w:p w14:paraId="19231A0C" w14:textId="77777777" w:rsidR="00311FF9" w:rsidRDefault="00311FF9" w:rsidP="00311FF9">
      <w:pPr>
        <w:pStyle w:val="BodyText"/>
      </w:pPr>
      <w:r>
        <w:rPr>
          <w:rFonts w:ascii="Times New Roman" w:hAnsi="Times New Roman" w:cs="Times New Roman"/>
          <w:color w:val="000000"/>
        </w:rPr>
        <w:t xml:space="preserve">      &gt;</w:t>
      </w:r>
    </w:p>
    <w:p w14:paraId="72AAF74D" w14:textId="77777777" w:rsidR="00311FF9" w:rsidRDefault="00311FF9" w:rsidP="00311FF9">
      <w:pPr>
        <w:pStyle w:val="BodyText"/>
      </w:pPr>
      <w:r>
        <w:rPr>
          <w:rFonts w:ascii="Times New Roman" w:hAnsi="Times New Roman" w:cs="Times New Roman"/>
          <w:color w:val="000000"/>
        </w:rPr>
        <w:t xml:space="preserve">        &lt;video</w:t>
      </w:r>
    </w:p>
    <w:p w14:paraId="23DE46FA" w14:textId="77777777" w:rsidR="00311FF9" w:rsidRDefault="00311FF9" w:rsidP="00311FF9">
      <w:pPr>
        <w:pStyle w:val="BodyText"/>
      </w:pPr>
      <w:r>
        <w:rPr>
          <w:rFonts w:ascii="Times New Roman" w:hAnsi="Times New Roman" w:cs="Times New Roman"/>
          <w:color w:val="000000"/>
        </w:rPr>
        <w:t xml:space="preserve">          ref={</w:t>
      </w:r>
      <w:proofErr w:type="spellStart"/>
      <w:r>
        <w:rPr>
          <w:rFonts w:ascii="Times New Roman" w:hAnsi="Times New Roman" w:cs="Times New Roman"/>
          <w:color w:val="000000"/>
        </w:rPr>
        <w:t>videoRef</w:t>
      </w:r>
      <w:proofErr w:type="spellEnd"/>
      <w:r>
        <w:rPr>
          <w:rFonts w:ascii="Times New Roman" w:hAnsi="Times New Roman" w:cs="Times New Roman"/>
          <w:color w:val="000000"/>
        </w:rPr>
        <w:t>}</w:t>
      </w:r>
    </w:p>
    <w:p w14:paraId="21559DFE" w14:textId="77777777" w:rsidR="00311FF9" w:rsidRDefault="00311FF9" w:rsidP="00311FF9">
      <w:pPr>
        <w:pStyle w:val="BodyText"/>
      </w:pPr>
      <w:r>
        <w:rPr>
          <w:rFonts w:ascii="Times New Roman" w:hAnsi="Times New Roman" w:cs="Times New Roman"/>
          <w:color w:val="000000"/>
        </w:rPr>
        <w:lastRenderedPageBreak/>
        <w:t xml:space="preserve">          </w:t>
      </w:r>
      <w:proofErr w:type="spellStart"/>
      <w:r>
        <w:rPr>
          <w:rFonts w:ascii="Times New Roman" w:hAnsi="Times New Roman" w:cs="Times New Roman"/>
          <w:color w:val="000000"/>
        </w:rPr>
        <w:t>className</w:t>
      </w:r>
      <w:proofErr w:type="spellEnd"/>
      <w:r>
        <w:rPr>
          <w:rFonts w:ascii="Times New Roman" w:hAnsi="Times New Roman" w:cs="Times New Roman"/>
          <w:color w:val="000000"/>
        </w:rPr>
        <w:t>="h-full w-full object-cover"</w:t>
      </w:r>
    </w:p>
    <w:p w14:paraId="6C9AE373" w14:textId="77777777" w:rsidR="00311FF9" w:rsidRDefault="00311FF9" w:rsidP="00311FF9">
      <w:pPr>
        <w:pStyle w:val="BodyText"/>
      </w:pPr>
      <w:r>
        <w:rPr>
          <w:rFonts w:ascii="Times New Roman" w:hAnsi="Times New Roman" w:cs="Times New Roman"/>
          <w:color w:val="000000"/>
        </w:rPr>
        <w:t xml:space="preserve">          </w:t>
      </w:r>
      <w:proofErr w:type="spellStart"/>
      <w:r>
        <w:rPr>
          <w:rFonts w:ascii="Times New Roman" w:hAnsi="Times New Roman" w:cs="Times New Roman"/>
          <w:color w:val="000000"/>
        </w:rPr>
        <w:t>autoPlay</w:t>
      </w:r>
      <w:proofErr w:type="spellEnd"/>
    </w:p>
    <w:p w14:paraId="0D14AC3D" w14:textId="77777777" w:rsidR="00311FF9" w:rsidRDefault="00311FF9" w:rsidP="00311FF9">
      <w:pPr>
        <w:pStyle w:val="BodyText"/>
      </w:pPr>
      <w:r>
        <w:rPr>
          <w:rFonts w:ascii="Times New Roman" w:hAnsi="Times New Roman" w:cs="Times New Roman"/>
          <w:color w:val="000000"/>
        </w:rPr>
        <w:t xml:space="preserve">          muted</w:t>
      </w:r>
    </w:p>
    <w:p w14:paraId="6D206491" w14:textId="77777777" w:rsidR="00311FF9" w:rsidRDefault="00311FF9" w:rsidP="00311FF9">
      <w:pPr>
        <w:pStyle w:val="BodyText"/>
      </w:pPr>
      <w:r>
        <w:rPr>
          <w:rFonts w:ascii="Times New Roman" w:hAnsi="Times New Roman" w:cs="Times New Roman"/>
          <w:color w:val="000000"/>
        </w:rPr>
        <w:t xml:space="preserve">          </w:t>
      </w:r>
      <w:proofErr w:type="spellStart"/>
      <w:r>
        <w:rPr>
          <w:rFonts w:ascii="Times New Roman" w:hAnsi="Times New Roman" w:cs="Times New Roman"/>
          <w:color w:val="000000"/>
        </w:rPr>
        <w:t>playsInline</w:t>
      </w:r>
      <w:proofErr w:type="spellEnd"/>
    </w:p>
    <w:p w14:paraId="0EBF08AA" w14:textId="77777777" w:rsidR="00311FF9" w:rsidRDefault="00311FF9" w:rsidP="00311FF9">
      <w:pPr>
        <w:pStyle w:val="BodyText"/>
      </w:pPr>
      <w:r>
        <w:rPr>
          <w:rFonts w:ascii="Times New Roman" w:hAnsi="Times New Roman" w:cs="Times New Roman"/>
          <w:color w:val="000000"/>
        </w:rPr>
        <w:t xml:space="preserve">        /&gt;</w:t>
      </w:r>
    </w:p>
    <w:p w14:paraId="51BC0A25" w14:textId="77777777" w:rsidR="00311FF9" w:rsidRDefault="00311FF9" w:rsidP="00311FF9">
      <w:pPr>
        <w:pStyle w:val="BodyText"/>
      </w:pPr>
      <w:r>
        <w:rPr>
          <w:rFonts w:ascii="Times New Roman" w:hAnsi="Times New Roman" w:cs="Times New Roman"/>
          <w:color w:val="000000"/>
        </w:rPr>
        <w:t xml:space="preserve">        </w:t>
      </w:r>
    </w:p>
    <w:p w14:paraId="35DE039C" w14:textId="77777777" w:rsidR="00311FF9" w:rsidRDefault="00311FF9" w:rsidP="00311FF9">
      <w:pPr>
        <w:pStyle w:val="BodyText"/>
      </w:pPr>
      <w:r>
        <w:rPr>
          <w:rFonts w:ascii="Times New Roman" w:hAnsi="Times New Roman" w:cs="Times New Roman"/>
          <w:color w:val="000000"/>
        </w:rPr>
        <w:t xml:space="preserve">        {/* Status Overlay */}</w:t>
      </w:r>
    </w:p>
    <w:p w14:paraId="213D4D2B" w14:textId="77777777" w:rsidR="00311FF9" w:rsidRDefault="00311FF9" w:rsidP="00311FF9">
      <w:pPr>
        <w:pStyle w:val="BodyText"/>
      </w:pPr>
      <w:r>
        <w:rPr>
          <w:rFonts w:ascii="Times New Roman" w:hAnsi="Times New Roman" w:cs="Times New Roman"/>
          <w:color w:val="000000"/>
        </w:rPr>
        <w:t xml:space="preserve">        &lt;div </w:t>
      </w:r>
      <w:proofErr w:type="spellStart"/>
      <w:r>
        <w:rPr>
          <w:rFonts w:ascii="Times New Roman" w:hAnsi="Times New Roman" w:cs="Times New Roman"/>
          <w:color w:val="000000"/>
        </w:rPr>
        <w:t>className</w:t>
      </w:r>
      <w:proofErr w:type="spellEnd"/>
      <w:r>
        <w:rPr>
          <w:rFonts w:ascii="Times New Roman" w:hAnsi="Times New Roman" w:cs="Times New Roman"/>
          <w:color w:val="000000"/>
        </w:rPr>
        <w:t xml:space="preserve">="absolute </w:t>
      </w:r>
      <w:proofErr w:type="gramStart"/>
      <w:r>
        <w:rPr>
          <w:rFonts w:ascii="Times New Roman" w:hAnsi="Times New Roman" w:cs="Times New Roman"/>
          <w:color w:val="000000"/>
        </w:rPr>
        <w:t>top-4</w:t>
      </w:r>
      <w:proofErr w:type="gramEnd"/>
      <w:r>
        <w:rPr>
          <w:rFonts w:ascii="Times New Roman" w:hAnsi="Times New Roman" w:cs="Times New Roman"/>
          <w:color w:val="000000"/>
        </w:rPr>
        <w:t xml:space="preserve"> left-4 flex flex-col gap-2"&gt;</w:t>
      </w:r>
    </w:p>
    <w:p w14:paraId="47C627C3" w14:textId="77777777" w:rsidR="00311FF9" w:rsidRDefault="00311FF9" w:rsidP="00311FF9">
      <w:pPr>
        <w:pStyle w:val="BodyText"/>
      </w:pPr>
      <w:r>
        <w:rPr>
          <w:rFonts w:ascii="Times New Roman" w:hAnsi="Times New Roman" w:cs="Times New Roman"/>
          <w:color w:val="000000"/>
        </w:rPr>
        <w:t xml:space="preserve">          &lt;Badge </w:t>
      </w:r>
    </w:p>
    <w:p w14:paraId="17F04613" w14:textId="77777777" w:rsidR="00311FF9" w:rsidRDefault="00311FF9" w:rsidP="00311FF9">
      <w:pPr>
        <w:pStyle w:val="BodyText"/>
      </w:pPr>
      <w:r>
        <w:rPr>
          <w:rFonts w:ascii="Times New Roman" w:hAnsi="Times New Roman" w:cs="Times New Roman"/>
          <w:color w:val="000000"/>
        </w:rPr>
        <w:t xml:space="preserve">            </w:t>
      </w:r>
      <w:proofErr w:type="spellStart"/>
      <w:r>
        <w:rPr>
          <w:rFonts w:ascii="Times New Roman" w:hAnsi="Times New Roman" w:cs="Times New Roman"/>
          <w:color w:val="000000"/>
        </w:rPr>
        <w:t>className</w:t>
      </w:r>
      <w:proofErr w:type="spellEnd"/>
      <w:proofErr w:type="gramStart"/>
      <w:r>
        <w:rPr>
          <w:rFonts w:ascii="Times New Roman" w:hAnsi="Times New Roman" w:cs="Times New Roman"/>
          <w:color w:val="000000"/>
        </w:rPr>
        <w:t>={</w:t>
      </w:r>
      <w:proofErr w:type="gramEnd"/>
      <w:r>
        <w:rPr>
          <w:rFonts w:ascii="Times New Roman" w:hAnsi="Times New Roman" w:cs="Times New Roman"/>
          <w:color w:val="000000"/>
        </w:rPr>
        <w:t>`${</w:t>
      </w:r>
      <w:proofErr w:type="spellStart"/>
      <w:proofErr w:type="gramStart"/>
      <w:r>
        <w:rPr>
          <w:rFonts w:ascii="Times New Roman" w:hAnsi="Times New Roman" w:cs="Times New Roman"/>
          <w:color w:val="000000"/>
        </w:rPr>
        <w:t>modelsLoaded</w:t>
      </w:r>
      <w:proofErr w:type="spellEnd"/>
      <w:r>
        <w:rPr>
          <w:rFonts w:ascii="Times New Roman" w:hAnsi="Times New Roman" w:cs="Times New Roman"/>
          <w:color w:val="000000"/>
        </w:rPr>
        <w:t xml:space="preserve"> ?</w:t>
      </w:r>
      <w:proofErr w:type="gramEnd"/>
      <w:r>
        <w:rPr>
          <w:rFonts w:ascii="Times New Roman" w:hAnsi="Times New Roman" w:cs="Times New Roman"/>
          <w:color w:val="000000"/>
        </w:rPr>
        <w:t xml:space="preserve"> "</w:t>
      </w:r>
      <w:proofErr w:type="gramStart"/>
      <w:r>
        <w:rPr>
          <w:rFonts w:ascii="Times New Roman" w:hAnsi="Times New Roman" w:cs="Times New Roman"/>
          <w:color w:val="000000"/>
        </w:rPr>
        <w:t>bg</w:t>
      </w:r>
      <w:proofErr w:type="gramEnd"/>
      <w:r>
        <w:rPr>
          <w:rFonts w:ascii="Times New Roman" w:hAnsi="Times New Roman" w:cs="Times New Roman"/>
          <w:color w:val="000000"/>
        </w:rPr>
        <w:t>-green-600</w:t>
      </w:r>
      <w:proofErr w:type="gramStart"/>
      <w:r>
        <w:rPr>
          <w:rFonts w:ascii="Times New Roman" w:hAnsi="Times New Roman" w:cs="Times New Roman"/>
          <w:color w:val="000000"/>
        </w:rPr>
        <w:t>" :</w:t>
      </w:r>
      <w:proofErr w:type="gramEnd"/>
      <w:r>
        <w:rPr>
          <w:rFonts w:ascii="Times New Roman" w:hAnsi="Times New Roman" w:cs="Times New Roman"/>
          <w:color w:val="000000"/>
        </w:rPr>
        <w:t xml:space="preserve"> "bg-yellow-600"} text-white`}</w:t>
      </w:r>
    </w:p>
    <w:p w14:paraId="77BCFF65" w14:textId="77777777" w:rsidR="00311FF9" w:rsidRDefault="00311FF9" w:rsidP="00311FF9">
      <w:pPr>
        <w:pStyle w:val="BodyText"/>
      </w:pPr>
      <w:r>
        <w:rPr>
          <w:rFonts w:ascii="Times New Roman" w:hAnsi="Times New Roman" w:cs="Times New Roman"/>
          <w:color w:val="000000"/>
        </w:rPr>
        <w:t xml:space="preserve">          &gt;</w:t>
      </w:r>
    </w:p>
    <w:p w14:paraId="289EC43F" w14:textId="77777777" w:rsidR="00311FF9" w:rsidRDefault="00311FF9" w:rsidP="00311FF9">
      <w:pPr>
        <w:pStyle w:val="BodyText"/>
      </w:pPr>
      <w:r>
        <w:rPr>
          <w:rFonts w:ascii="Times New Roman" w:hAnsi="Times New Roman" w:cs="Times New Roman"/>
          <w:color w:val="000000"/>
        </w:rPr>
        <w:t xml:space="preserve">            {</w:t>
      </w:r>
      <w:proofErr w:type="spellStart"/>
      <w:proofErr w:type="gramStart"/>
      <w:r>
        <w:rPr>
          <w:rFonts w:ascii="Times New Roman" w:hAnsi="Times New Roman" w:cs="Times New Roman"/>
          <w:color w:val="000000"/>
        </w:rPr>
        <w:t>modelsLoaded</w:t>
      </w:r>
      <w:proofErr w:type="spellEnd"/>
      <w:r>
        <w:rPr>
          <w:rFonts w:ascii="Times New Roman" w:hAnsi="Times New Roman" w:cs="Times New Roman"/>
          <w:color w:val="000000"/>
        </w:rPr>
        <w:t xml:space="preserve"> ?</w:t>
      </w:r>
      <w:proofErr w:type="gramEnd"/>
      <w:r>
        <w:rPr>
          <w:rFonts w:ascii="Times New Roman" w:hAnsi="Times New Roman" w:cs="Times New Roman"/>
          <w:color w:val="000000"/>
        </w:rPr>
        <w:t xml:space="preserve"> "Models Loaded</w:t>
      </w:r>
      <w:proofErr w:type="gramStart"/>
      <w:r>
        <w:rPr>
          <w:rFonts w:ascii="Times New Roman" w:hAnsi="Times New Roman" w:cs="Times New Roman"/>
          <w:color w:val="000000"/>
        </w:rPr>
        <w:t>" :</w:t>
      </w:r>
      <w:proofErr w:type="gramEnd"/>
      <w:r>
        <w:rPr>
          <w:rFonts w:ascii="Times New Roman" w:hAnsi="Times New Roman" w:cs="Times New Roman"/>
          <w:color w:val="000000"/>
        </w:rPr>
        <w:t xml:space="preserve"> "Loading Models..."}</w:t>
      </w:r>
    </w:p>
    <w:p w14:paraId="6DDB76C8" w14:textId="77777777" w:rsidR="00311FF9" w:rsidRDefault="00311FF9" w:rsidP="00311FF9">
      <w:pPr>
        <w:pStyle w:val="BodyText"/>
      </w:pPr>
      <w:r>
        <w:rPr>
          <w:rFonts w:ascii="Times New Roman" w:hAnsi="Times New Roman" w:cs="Times New Roman"/>
          <w:color w:val="000000"/>
        </w:rPr>
        <w:t xml:space="preserve">          &lt;/Badge&gt;</w:t>
      </w:r>
    </w:p>
    <w:p w14:paraId="1768C4F4" w14:textId="77777777" w:rsidR="00311FF9" w:rsidRDefault="00311FF9" w:rsidP="00311FF9">
      <w:pPr>
        <w:pStyle w:val="BodyText"/>
      </w:pPr>
      <w:r>
        <w:rPr>
          <w:rFonts w:ascii="Times New Roman" w:hAnsi="Times New Roman" w:cs="Times New Roman"/>
          <w:color w:val="000000"/>
        </w:rPr>
        <w:t xml:space="preserve">          {</w:t>
      </w:r>
      <w:proofErr w:type="spellStart"/>
      <w:r>
        <w:rPr>
          <w:rFonts w:ascii="Times New Roman" w:hAnsi="Times New Roman" w:cs="Times New Roman"/>
          <w:color w:val="000000"/>
        </w:rPr>
        <w:t>courseUnitCode</w:t>
      </w:r>
      <w:proofErr w:type="spellEnd"/>
      <w:r>
        <w:rPr>
          <w:rFonts w:ascii="Times New Roman" w:hAnsi="Times New Roman" w:cs="Times New Roman"/>
          <w:color w:val="000000"/>
        </w:rPr>
        <w:t xml:space="preserve"> &amp;&amp; (</w:t>
      </w:r>
    </w:p>
    <w:p w14:paraId="29588681" w14:textId="77777777" w:rsidR="00311FF9" w:rsidRDefault="00311FF9" w:rsidP="00311FF9">
      <w:pPr>
        <w:pStyle w:val="BodyText"/>
      </w:pPr>
      <w:r>
        <w:rPr>
          <w:rFonts w:ascii="Times New Roman" w:hAnsi="Times New Roman" w:cs="Times New Roman"/>
          <w:color w:val="000000"/>
        </w:rPr>
        <w:t xml:space="preserve">            &lt;Badge </w:t>
      </w:r>
      <w:proofErr w:type="spellStart"/>
      <w:r>
        <w:rPr>
          <w:rFonts w:ascii="Times New Roman" w:hAnsi="Times New Roman" w:cs="Times New Roman"/>
          <w:color w:val="000000"/>
        </w:rPr>
        <w:t>className</w:t>
      </w:r>
      <w:proofErr w:type="spellEnd"/>
      <w:r>
        <w:rPr>
          <w:rFonts w:ascii="Times New Roman" w:hAnsi="Times New Roman" w:cs="Times New Roman"/>
          <w:color w:val="000000"/>
        </w:rPr>
        <w:t>="bg-indigo-600 text-white flex items-</w:t>
      </w:r>
      <w:proofErr w:type="spellStart"/>
      <w:r>
        <w:rPr>
          <w:rFonts w:ascii="Times New Roman" w:hAnsi="Times New Roman" w:cs="Times New Roman"/>
          <w:color w:val="000000"/>
        </w:rPr>
        <w:t>center</w:t>
      </w:r>
      <w:proofErr w:type="spellEnd"/>
      <w:r>
        <w:rPr>
          <w:rFonts w:ascii="Times New Roman" w:hAnsi="Times New Roman" w:cs="Times New Roman"/>
          <w:color w:val="000000"/>
        </w:rPr>
        <w:t xml:space="preserve"> gap-1"&gt;</w:t>
      </w:r>
    </w:p>
    <w:p w14:paraId="442CCFBD" w14:textId="77777777" w:rsidR="00311FF9" w:rsidRDefault="00311FF9" w:rsidP="00311FF9">
      <w:pPr>
        <w:pStyle w:val="BodyText"/>
      </w:pPr>
      <w:r>
        <w:rPr>
          <w:rFonts w:ascii="Times New Roman" w:hAnsi="Times New Roman" w:cs="Times New Roman"/>
          <w:color w:val="000000"/>
        </w:rPr>
        <w:t xml:space="preserve">              &lt;</w:t>
      </w:r>
      <w:proofErr w:type="spellStart"/>
      <w:r>
        <w:rPr>
          <w:rFonts w:ascii="Times New Roman" w:hAnsi="Times New Roman" w:cs="Times New Roman"/>
          <w:color w:val="000000"/>
        </w:rPr>
        <w:t>BookOpen</w:t>
      </w:r>
      <w:proofErr w:type="spellEnd"/>
      <w:r>
        <w:rPr>
          <w:rFonts w:ascii="Times New Roman" w:hAnsi="Times New Roman" w:cs="Times New Roman"/>
          <w:color w:val="000000"/>
        </w:rPr>
        <w:t xml:space="preserve"> </w:t>
      </w:r>
      <w:proofErr w:type="spellStart"/>
      <w:r>
        <w:rPr>
          <w:rFonts w:ascii="Times New Roman" w:hAnsi="Times New Roman" w:cs="Times New Roman"/>
          <w:color w:val="000000"/>
        </w:rPr>
        <w:t>className</w:t>
      </w:r>
      <w:proofErr w:type="spellEnd"/>
      <w:r>
        <w:rPr>
          <w:rFonts w:ascii="Times New Roman" w:hAnsi="Times New Roman" w:cs="Times New Roman"/>
          <w:color w:val="000000"/>
        </w:rPr>
        <w:t>="h-3 w-3" /&gt;</w:t>
      </w:r>
    </w:p>
    <w:p w14:paraId="062A6D71" w14:textId="77777777" w:rsidR="00311FF9" w:rsidRDefault="00311FF9" w:rsidP="00311FF9">
      <w:pPr>
        <w:pStyle w:val="BodyText"/>
      </w:pPr>
      <w:r>
        <w:rPr>
          <w:rFonts w:ascii="Times New Roman" w:hAnsi="Times New Roman" w:cs="Times New Roman"/>
          <w:color w:val="000000"/>
        </w:rPr>
        <w:t xml:space="preserve">              {</w:t>
      </w:r>
      <w:proofErr w:type="spellStart"/>
      <w:r>
        <w:rPr>
          <w:rFonts w:ascii="Times New Roman" w:hAnsi="Times New Roman" w:cs="Times New Roman"/>
          <w:color w:val="000000"/>
        </w:rPr>
        <w:t>courseUnitCode</w:t>
      </w:r>
      <w:proofErr w:type="spellEnd"/>
      <w:r>
        <w:rPr>
          <w:rFonts w:ascii="Times New Roman" w:hAnsi="Times New Roman" w:cs="Times New Roman"/>
          <w:color w:val="000000"/>
        </w:rPr>
        <w:t>}</w:t>
      </w:r>
    </w:p>
    <w:p w14:paraId="24B52B1F" w14:textId="77777777" w:rsidR="00311FF9" w:rsidRDefault="00311FF9" w:rsidP="00311FF9">
      <w:pPr>
        <w:pStyle w:val="BodyText"/>
      </w:pPr>
      <w:r>
        <w:rPr>
          <w:rFonts w:ascii="Times New Roman" w:hAnsi="Times New Roman" w:cs="Times New Roman"/>
          <w:color w:val="000000"/>
        </w:rPr>
        <w:t xml:space="preserve">            &lt;/Badge&gt;</w:t>
      </w:r>
    </w:p>
    <w:p w14:paraId="5543F809" w14:textId="77777777" w:rsidR="00311FF9" w:rsidRDefault="00311FF9" w:rsidP="00311FF9">
      <w:pPr>
        <w:pStyle w:val="BodyText"/>
      </w:pPr>
      <w:r>
        <w:rPr>
          <w:rFonts w:ascii="Times New Roman" w:hAnsi="Times New Roman" w:cs="Times New Roman"/>
          <w:color w:val="000000"/>
        </w:rPr>
        <w:t xml:space="preserve">          )}</w:t>
      </w:r>
    </w:p>
    <w:p w14:paraId="2B8F5ED1" w14:textId="77777777" w:rsidR="00311FF9" w:rsidRDefault="00311FF9" w:rsidP="00311FF9">
      <w:pPr>
        <w:pStyle w:val="BodyText"/>
      </w:pPr>
      <w:r>
        <w:rPr>
          <w:rFonts w:ascii="Times New Roman" w:hAnsi="Times New Roman" w:cs="Times New Roman"/>
          <w:color w:val="000000"/>
        </w:rPr>
        <w:t xml:space="preserve">          {</w:t>
      </w:r>
      <w:proofErr w:type="spellStart"/>
      <w:r>
        <w:rPr>
          <w:rFonts w:ascii="Times New Roman" w:hAnsi="Times New Roman" w:cs="Times New Roman"/>
          <w:color w:val="000000"/>
        </w:rPr>
        <w:t>faceMatcher</w:t>
      </w:r>
      <w:proofErr w:type="spellEnd"/>
      <w:r>
        <w:rPr>
          <w:rFonts w:ascii="Times New Roman" w:hAnsi="Times New Roman" w:cs="Times New Roman"/>
          <w:color w:val="000000"/>
        </w:rPr>
        <w:t xml:space="preserve"> &amp;&amp; (</w:t>
      </w:r>
    </w:p>
    <w:p w14:paraId="363540D5" w14:textId="77777777" w:rsidR="00311FF9" w:rsidRDefault="00311FF9" w:rsidP="00311FF9">
      <w:pPr>
        <w:pStyle w:val="BodyText"/>
      </w:pPr>
      <w:r>
        <w:rPr>
          <w:rFonts w:ascii="Times New Roman" w:hAnsi="Times New Roman" w:cs="Times New Roman"/>
          <w:color w:val="000000"/>
        </w:rPr>
        <w:t xml:space="preserve">            &lt;Badge </w:t>
      </w:r>
      <w:proofErr w:type="spellStart"/>
      <w:r>
        <w:rPr>
          <w:rFonts w:ascii="Times New Roman" w:hAnsi="Times New Roman" w:cs="Times New Roman"/>
          <w:color w:val="000000"/>
        </w:rPr>
        <w:t>className</w:t>
      </w:r>
      <w:proofErr w:type="spellEnd"/>
      <w:r>
        <w:rPr>
          <w:rFonts w:ascii="Times New Roman" w:hAnsi="Times New Roman" w:cs="Times New Roman"/>
          <w:color w:val="000000"/>
        </w:rPr>
        <w:t>="bg-blue-600 text-white"&gt;</w:t>
      </w:r>
    </w:p>
    <w:p w14:paraId="3404FB1B" w14:textId="77777777" w:rsidR="00311FF9" w:rsidRDefault="00311FF9" w:rsidP="00311FF9">
      <w:pPr>
        <w:pStyle w:val="BodyText"/>
      </w:pPr>
      <w:r>
        <w:rPr>
          <w:rFonts w:ascii="Times New Roman" w:hAnsi="Times New Roman" w:cs="Times New Roman"/>
          <w:color w:val="000000"/>
        </w:rPr>
        <w:t xml:space="preserve">              &lt;Users </w:t>
      </w:r>
      <w:proofErr w:type="spellStart"/>
      <w:r>
        <w:rPr>
          <w:rFonts w:ascii="Times New Roman" w:hAnsi="Times New Roman" w:cs="Times New Roman"/>
          <w:color w:val="000000"/>
        </w:rPr>
        <w:t>className</w:t>
      </w:r>
      <w:proofErr w:type="spellEnd"/>
      <w:r>
        <w:rPr>
          <w:rFonts w:ascii="Times New Roman" w:hAnsi="Times New Roman" w:cs="Times New Roman"/>
          <w:color w:val="000000"/>
        </w:rPr>
        <w:t>="h-3 w-3 mr-1" /&gt;</w:t>
      </w:r>
    </w:p>
    <w:p w14:paraId="3E21F87A" w14:textId="77777777" w:rsidR="00311FF9" w:rsidRDefault="00311FF9" w:rsidP="00311FF9">
      <w:pPr>
        <w:pStyle w:val="BodyText"/>
      </w:pPr>
      <w:r>
        <w:rPr>
          <w:rFonts w:ascii="Times New Roman" w:hAnsi="Times New Roman" w:cs="Times New Roman"/>
          <w:color w:val="000000"/>
        </w:rPr>
        <w:t xml:space="preserve">              {</w:t>
      </w:r>
      <w:proofErr w:type="spellStart"/>
      <w:r>
        <w:rPr>
          <w:rFonts w:ascii="Times New Roman" w:hAnsi="Times New Roman" w:cs="Times New Roman"/>
          <w:color w:val="000000"/>
        </w:rPr>
        <w:t>studentsForCourse</w:t>
      </w:r>
      <w:proofErr w:type="spellEnd"/>
      <w:proofErr w:type="gramStart"/>
      <w:r>
        <w:rPr>
          <w:rFonts w:ascii="Times New Roman" w:hAnsi="Times New Roman" w:cs="Times New Roman"/>
          <w:color w:val="000000"/>
        </w:rPr>
        <w:t>?.length</w:t>
      </w:r>
      <w:proofErr w:type="gramEnd"/>
      <w:r>
        <w:rPr>
          <w:rFonts w:ascii="Times New Roman" w:hAnsi="Times New Roman" w:cs="Times New Roman"/>
          <w:color w:val="000000"/>
        </w:rPr>
        <w:t xml:space="preserve"> || 0} Students</w:t>
      </w:r>
    </w:p>
    <w:p w14:paraId="3846269B" w14:textId="77777777" w:rsidR="00311FF9" w:rsidRDefault="00311FF9" w:rsidP="00311FF9">
      <w:pPr>
        <w:pStyle w:val="BodyText"/>
      </w:pPr>
      <w:r>
        <w:rPr>
          <w:rFonts w:ascii="Times New Roman" w:hAnsi="Times New Roman" w:cs="Times New Roman"/>
          <w:color w:val="000000"/>
        </w:rPr>
        <w:t xml:space="preserve">            &lt;/Badge&gt;</w:t>
      </w:r>
    </w:p>
    <w:p w14:paraId="7643CA51" w14:textId="77777777" w:rsidR="00311FF9" w:rsidRDefault="00311FF9" w:rsidP="00311FF9">
      <w:pPr>
        <w:pStyle w:val="BodyText"/>
      </w:pPr>
      <w:r>
        <w:rPr>
          <w:rFonts w:ascii="Times New Roman" w:hAnsi="Times New Roman" w:cs="Times New Roman"/>
          <w:color w:val="000000"/>
        </w:rPr>
        <w:t xml:space="preserve">          )}</w:t>
      </w:r>
    </w:p>
    <w:p w14:paraId="21B5869B" w14:textId="77777777" w:rsidR="00311FF9" w:rsidRDefault="00311FF9" w:rsidP="00311FF9">
      <w:pPr>
        <w:pStyle w:val="BodyText"/>
      </w:pPr>
      <w:r>
        <w:rPr>
          <w:rFonts w:ascii="Times New Roman" w:hAnsi="Times New Roman" w:cs="Times New Roman"/>
          <w:color w:val="000000"/>
        </w:rPr>
        <w:t xml:space="preserve">          {</w:t>
      </w:r>
      <w:proofErr w:type="spellStart"/>
      <w:r>
        <w:rPr>
          <w:rFonts w:ascii="Times New Roman" w:hAnsi="Times New Roman" w:cs="Times New Roman"/>
          <w:color w:val="000000"/>
        </w:rPr>
        <w:t>sessionId</w:t>
      </w:r>
      <w:proofErr w:type="spellEnd"/>
      <w:r>
        <w:rPr>
          <w:rFonts w:ascii="Times New Roman" w:hAnsi="Times New Roman" w:cs="Times New Roman"/>
          <w:color w:val="000000"/>
        </w:rPr>
        <w:t xml:space="preserve"> &amp;&amp; (</w:t>
      </w:r>
    </w:p>
    <w:p w14:paraId="4BF9A17A" w14:textId="77777777" w:rsidR="00311FF9" w:rsidRDefault="00311FF9" w:rsidP="00311FF9">
      <w:pPr>
        <w:pStyle w:val="BodyText"/>
      </w:pPr>
      <w:r>
        <w:rPr>
          <w:rFonts w:ascii="Times New Roman" w:hAnsi="Times New Roman" w:cs="Times New Roman"/>
          <w:color w:val="000000"/>
        </w:rPr>
        <w:t xml:space="preserve">            &lt;Badge </w:t>
      </w:r>
      <w:proofErr w:type="spellStart"/>
      <w:r>
        <w:rPr>
          <w:rFonts w:ascii="Times New Roman" w:hAnsi="Times New Roman" w:cs="Times New Roman"/>
          <w:color w:val="000000"/>
        </w:rPr>
        <w:t>className</w:t>
      </w:r>
      <w:proofErr w:type="spellEnd"/>
      <w:r>
        <w:rPr>
          <w:rFonts w:ascii="Times New Roman" w:hAnsi="Times New Roman" w:cs="Times New Roman"/>
          <w:color w:val="000000"/>
        </w:rPr>
        <w:t>="bg-purple-600 text-white animate-pulse"&gt;</w:t>
      </w:r>
    </w:p>
    <w:p w14:paraId="42B4B5DD" w14:textId="77777777" w:rsidR="00311FF9" w:rsidRDefault="00311FF9" w:rsidP="00311FF9">
      <w:pPr>
        <w:pStyle w:val="BodyText"/>
      </w:pPr>
      <w:r>
        <w:rPr>
          <w:rFonts w:ascii="Times New Roman" w:hAnsi="Times New Roman" w:cs="Times New Roman"/>
          <w:color w:val="000000"/>
        </w:rPr>
        <w:t xml:space="preserve">              &lt;span </w:t>
      </w:r>
      <w:proofErr w:type="spellStart"/>
      <w:r>
        <w:rPr>
          <w:rFonts w:ascii="Times New Roman" w:hAnsi="Times New Roman" w:cs="Times New Roman"/>
          <w:color w:val="000000"/>
        </w:rPr>
        <w:t>className</w:t>
      </w:r>
      <w:proofErr w:type="spellEnd"/>
      <w:r>
        <w:rPr>
          <w:rFonts w:ascii="Times New Roman" w:hAnsi="Times New Roman" w:cs="Times New Roman"/>
          <w:color w:val="000000"/>
        </w:rPr>
        <w:t>="mr-1"&gt;●&lt;/span&gt; Recording Active</w:t>
      </w:r>
    </w:p>
    <w:p w14:paraId="29B1B262" w14:textId="77777777" w:rsidR="00311FF9" w:rsidRDefault="00311FF9" w:rsidP="00311FF9">
      <w:pPr>
        <w:pStyle w:val="BodyText"/>
      </w:pPr>
      <w:r>
        <w:rPr>
          <w:rFonts w:ascii="Times New Roman" w:hAnsi="Times New Roman" w:cs="Times New Roman"/>
          <w:color w:val="000000"/>
        </w:rPr>
        <w:lastRenderedPageBreak/>
        <w:t xml:space="preserve">            &lt;/Badge&gt;</w:t>
      </w:r>
    </w:p>
    <w:p w14:paraId="21151DF0" w14:textId="77777777" w:rsidR="00311FF9" w:rsidRDefault="00311FF9" w:rsidP="00311FF9">
      <w:pPr>
        <w:pStyle w:val="BodyText"/>
      </w:pPr>
      <w:r>
        <w:rPr>
          <w:rFonts w:ascii="Times New Roman" w:hAnsi="Times New Roman" w:cs="Times New Roman"/>
          <w:color w:val="000000"/>
        </w:rPr>
        <w:t xml:space="preserve">          )}</w:t>
      </w:r>
    </w:p>
    <w:p w14:paraId="422A4CD7" w14:textId="77777777" w:rsidR="00311FF9" w:rsidRDefault="00311FF9" w:rsidP="00311FF9">
      <w:pPr>
        <w:pStyle w:val="BodyText"/>
      </w:pPr>
      <w:r>
        <w:rPr>
          <w:rFonts w:ascii="Times New Roman" w:hAnsi="Times New Roman" w:cs="Times New Roman"/>
          <w:color w:val="000000"/>
        </w:rPr>
        <w:t xml:space="preserve">        &lt;/div&gt;</w:t>
      </w:r>
    </w:p>
    <w:p w14:paraId="6BD2A6F9" w14:textId="77777777" w:rsidR="00311FF9" w:rsidRDefault="00311FF9" w:rsidP="00311FF9">
      <w:pPr>
        <w:pStyle w:val="BodyText"/>
      </w:pPr>
    </w:p>
    <w:p w14:paraId="0B5C9A9E" w14:textId="77777777" w:rsidR="00311FF9" w:rsidRDefault="00311FF9" w:rsidP="00311FF9">
      <w:pPr>
        <w:pStyle w:val="BodyText"/>
      </w:pPr>
      <w:r>
        <w:rPr>
          <w:rFonts w:ascii="Times New Roman" w:hAnsi="Times New Roman" w:cs="Times New Roman"/>
          <w:color w:val="000000"/>
        </w:rPr>
        <w:t xml:space="preserve">        {/* Recognition Counter */}</w:t>
      </w:r>
    </w:p>
    <w:p w14:paraId="7AA4521F" w14:textId="77777777" w:rsidR="00311FF9" w:rsidRDefault="00311FF9" w:rsidP="00311FF9">
      <w:pPr>
        <w:pStyle w:val="BodyText"/>
      </w:pPr>
      <w:r>
        <w:rPr>
          <w:rFonts w:ascii="Times New Roman" w:hAnsi="Times New Roman" w:cs="Times New Roman"/>
          <w:color w:val="000000"/>
        </w:rPr>
        <w:t xml:space="preserve">        &lt;div </w:t>
      </w:r>
      <w:proofErr w:type="spellStart"/>
      <w:r>
        <w:rPr>
          <w:rFonts w:ascii="Times New Roman" w:hAnsi="Times New Roman" w:cs="Times New Roman"/>
          <w:color w:val="000000"/>
        </w:rPr>
        <w:t>className</w:t>
      </w:r>
      <w:proofErr w:type="spellEnd"/>
      <w:r>
        <w:rPr>
          <w:rFonts w:ascii="Times New Roman" w:hAnsi="Times New Roman" w:cs="Times New Roman"/>
          <w:color w:val="000000"/>
        </w:rPr>
        <w:t xml:space="preserve">="absolute </w:t>
      </w:r>
      <w:proofErr w:type="gramStart"/>
      <w:r>
        <w:rPr>
          <w:rFonts w:ascii="Times New Roman" w:hAnsi="Times New Roman" w:cs="Times New Roman"/>
          <w:color w:val="000000"/>
        </w:rPr>
        <w:t>top-4</w:t>
      </w:r>
      <w:proofErr w:type="gramEnd"/>
      <w:r>
        <w:rPr>
          <w:rFonts w:ascii="Times New Roman" w:hAnsi="Times New Roman" w:cs="Times New Roman"/>
          <w:color w:val="000000"/>
        </w:rPr>
        <w:t xml:space="preserve"> right-4"&gt;</w:t>
      </w:r>
    </w:p>
    <w:p w14:paraId="0CEF6E58" w14:textId="77777777" w:rsidR="00311FF9" w:rsidRDefault="00311FF9" w:rsidP="00311FF9">
      <w:pPr>
        <w:pStyle w:val="BodyText"/>
      </w:pPr>
      <w:r>
        <w:rPr>
          <w:rFonts w:ascii="Times New Roman" w:hAnsi="Times New Roman" w:cs="Times New Roman"/>
          <w:color w:val="000000"/>
        </w:rPr>
        <w:t xml:space="preserve">          &lt;Card </w:t>
      </w:r>
      <w:proofErr w:type="spellStart"/>
      <w:r>
        <w:rPr>
          <w:rFonts w:ascii="Times New Roman" w:hAnsi="Times New Roman" w:cs="Times New Roman"/>
          <w:color w:val="000000"/>
        </w:rPr>
        <w:t>className</w:t>
      </w:r>
      <w:proofErr w:type="spellEnd"/>
      <w:r>
        <w:rPr>
          <w:rFonts w:ascii="Times New Roman" w:hAnsi="Times New Roman" w:cs="Times New Roman"/>
          <w:color w:val="000000"/>
        </w:rPr>
        <w:t>="</w:t>
      </w:r>
      <w:proofErr w:type="spellStart"/>
      <w:r>
        <w:rPr>
          <w:rFonts w:ascii="Times New Roman" w:hAnsi="Times New Roman" w:cs="Times New Roman"/>
          <w:color w:val="000000"/>
        </w:rPr>
        <w:t>bg</w:t>
      </w:r>
      <w:proofErr w:type="spellEnd"/>
      <w:r>
        <w:rPr>
          <w:rFonts w:ascii="Times New Roman" w:hAnsi="Times New Roman" w:cs="Times New Roman"/>
          <w:color w:val="000000"/>
        </w:rPr>
        <w:t>-white/90 backdrop-blur p-3"&gt;</w:t>
      </w:r>
    </w:p>
    <w:p w14:paraId="5868DBD7" w14:textId="77777777" w:rsidR="00311FF9" w:rsidRDefault="00311FF9" w:rsidP="00311FF9">
      <w:pPr>
        <w:pStyle w:val="BodyText"/>
      </w:pPr>
      <w:r>
        <w:rPr>
          <w:rFonts w:ascii="Times New Roman" w:hAnsi="Times New Roman" w:cs="Times New Roman"/>
          <w:color w:val="000000"/>
        </w:rPr>
        <w:t xml:space="preserve">            &lt;div </w:t>
      </w:r>
      <w:proofErr w:type="spellStart"/>
      <w:r>
        <w:rPr>
          <w:rFonts w:ascii="Times New Roman" w:hAnsi="Times New Roman" w:cs="Times New Roman"/>
          <w:color w:val="000000"/>
        </w:rPr>
        <w:t>className</w:t>
      </w:r>
      <w:proofErr w:type="spellEnd"/>
      <w:r>
        <w:rPr>
          <w:rFonts w:ascii="Times New Roman" w:hAnsi="Times New Roman" w:cs="Times New Roman"/>
          <w:color w:val="000000"/>
        </w:rPr>
        <w:t>="flex items-</w:t>
      </w:r>
      <w:proofErr w:type="spellStart"/>
      <w:r>
        <w:rPr>
          <w:rFonts w:ascii="Times New Roman" w:hAnsi="Times New Roman" w:cs="Times New Roman"/>
          <w:color w:val="000000"/>
        </w:rPr>
        <w:t>center</w:t>
      </w:r>
      <w:proofErr w:type="spellEnd"/>
      <w:r>
        <w:rPr>
          <w:rFonts w:ascii="Times New Roman" w:hAnsi="Times New Roman" w:cs="Times New Roman"/>
          <w:color w:val="000000"/>
        </w:rPr>
        <w:t xml:space="preserve"> gap-2"&gt;</w:t>
      </w:r>
    </w:p>
    <w:p w14:paraId="49C6B7F2" w14:textId="77777777" w:rsidR="00311FF9" w:rsidRDefault="00311FF9" w:rsidP="00311FF9">
      <w:pPr>
        <w:pStyle w:val="BodyText"/>
      </w:pPr>
      <w:r>
        <w:rPr>
          <w:rFonts w:ascii="Times New Roman" w:hAnsi="Times New Roman" w:cs="Times New Roman"/>
          <w:color w:val="000000"/>
        </w:rPr>
        <w:t xml:space="preserve">              &lt;</w:t>
      </w:r>
      <w:proofErr w:type="spellStart"/>
      <w:r>
        <w:rPr>
          <w:rFonts w:ascii="Times New Roman" w:hAnsi="Times New Roman" w:cs="Times New Roman"/>
          <w:color w:val="000000"/>
        </w:rPr>
        <w:t>CheckCircle</w:t>
      </w:r>
      <w:proofErr w:type="spellEnd"/>
      <w:r>
        <w:rPr>
          <w:rFonts w:ascii="Times New Roman" w:hAnsi="Times New Roman" w:cs="Times New Roman"/>
          <w:color w:val="000000"/>
        </w:rPr>
        <w:t xml:space="preserve"> </w:t>
      </w:r>
      <w:proofErr w:type="spellStart"/>
      <w:r>
        <w:rPr>
          <w:rFonts w:ascii="Times New Roman" w:hAnsi="Times New Roman" w:cs="Times New Roman"/>
          <w:color w:val="000000"/>
        </w:rPr>
        <w:t>className</w:t>
      </w:r>
      <w:proofErr w:type="spellEnd"/>
      <w:r>
        <w:rPr>
          <w:rFonts w:ascii="Times New Roman" w:hAnsi="Times New Roman" w:cs="Times New Roman"/>
          <w:color w:val="000000"/>
        </w:rPr>
        <w:t>="h-5 w-5 text-green-600" /&gt;</w:t>
      </w:r>
    </w:p>
    <w:p w14:paraId="678BADE1" w14:textId="77777777" w:rsidR="00311FF9" w:rsidRDefault="00311FF9" w:rsidP="00311FF9">
      <w:pPr>
        <w:pStyle w:val="BodyText"/>
      </w:pPr>
      <w:r>
        <w:rPr>
          <w:rFonts w:ascii="Times New Roman" w:hAnsi="Times New Roman" w:cs="Times New Roman"/>
          <w:color w:val="000000"/>
        </w:rPr>
        <w:t xml:space="preserve">              &lt;div&gt;</w:t>
      </w:r>
    </w:p>
    <w:p w14:paraId="749A9150" w14:textId="77777777" w:rsidR="00311FF9" w:rsidRDefault="00311FF9" w:rsidP="00311FF9">
      <w:pPr>
        <w:pStyle w:val="BodyText"/>
      </w:pPr>
      <w:r>
        <w:rPr>
          <w:rFonts w:ascii="Times New Roman" w:hAnsi="Times New Roman" w:cs="Times New Roman"/>
          <w:color w:val="000000"/>
        </w:rPr>
        <w:t xml:space="preserve">                &lt;p </w:t>
      </w:r>
      <w:proofErr w:type="spellStart"/>
      <w:r>
        <w:rPr>
          <w:rFonts w:ascii="Times New Roman" w:hAnsi="Times New Roman" w:cs="Times New Roman"/>
          <w:color w:val="000000"/>
        </w:rPr>
        <w:t>className</w:t>
      </w:r>
      <w:proofErr w:type="spellEnd"/>
      <w:r>
        <w:rPr>
          <w:rFonts w:ascii="Times New Roman" w:hAnsi="Times New Roman" w:cs="Times New Roman"/>
          <w:color w:val="000000"/>
        </w:rPr>
        <w:t>="text-2xl font-bold text-green-600"&gt;{</w:t>
      </w:r>
      <w:proofErr w:type="spellStart"/>
      <w:proofErr w:type="gramStart"/>
      <w:r>
        <w:rPr>
          <w:rFonts w:ascii="Times New Roman" w:hAnsi="Times New Roman" w:cs="Times New Roman"/>
          <w:color w:val="000000"/>
        </w:rPr>
        <w:t>recognizedStudents.length</w:t>
      </w:r>
      <w:proofErr w:type="spellEnd"/>
      <w:r>
        <w:rPr>
          <w:rFonts w:ascii="Times New Roman" w:hAnsi="Times New Roman" w:cs="Times New Roman"/>
          <w:color w:val="000000"/>
        </w:rPr>
        <w:t>}&lt;</w:t>
      </w:r>
      <w:proofErr w:type="gramEnd"/>
      <w:r>
        <w:rPr>
          <w:rFonts w:ascii="Times New Roman" w:hAnsi="Times New Roman" w:cs="Times New Roman"/>
          <w:color w:val="000000"/>
        </w:rPr>
        <w:t>/p&gt;</w:t>
      </w:r>
    </w:p>
    <w:p w14:paraId="68C59E93" w14:textId="77777777" w:rsidR="00311FF9" w:rsidRDefault="00311FF9" w:rsidP="00311FF9">
      <w:pPr>
        <w:pStyle w:val="BodyText"/>
      </w:pPr>
      <w:r>
        <w:rPr>
          <w:rFonts w:ascii="Times New Roman" w:hAnsi="Times New Roman" w:cs="Times New Roman"/>
          <w:color w:val="000000"/>
        </w:rPr>
        <w:t xml:space="preserve">                &lt;p </w:t>
      </w:r>
      <w:proofErr w:type="spellStart"/>
      <w:r>
        <w:rPr>
          <w:rFonts w:ascii="Times New Roman" w:hAnsi="Times New Roman" w:cs="Times New Roman"/>
          <w:color w:val="000000"/>
        </w:rPr>
        <w:t>className</w:t>
      </w:r>
      <w:proofErr w:type="spellEnd"/>
      <w:r>
        <w:rPr>
          <w:rFonts w:ascii="Times New Roman" w:hAnsi="Times New Roman" w:cs="Times New Roman"/>
          <w:color w:val="000000"/>
        </w:rPr>
        <w:t>="text-</w:t>
      </w:r>
      <w:proofErr w:type="spellStart"/>
      <w:r>
        <w:rPr>
          <w:rFonts w:ascii="Times New Roman" w:hAnsi="Times New Roman" w:cs="Times New Roman"/>
          <w:color w:val="000000"/>
        </w:rPr>
        <w:t>xs</w:t>
      </w:r>
      <w:proofErr w:type="spellEnd"/>
      <w:r>
        <w:rPr>
          <w:rFonts w:ascii="Times New Roman" w:hAnsi="Times New Roman" w:cs="Times New Roman"/>
          <w:color w:val="000000"/>
        </w:rPr>
        <w:t xml:space="preserve"> text-gray-500"&gt;Recognized&lt;/p&gt;</w:t>
      </w:r>
    </w:p>
    <w:p w14:paraId="006158A1" w14:textId="77777777" w:rsidR="00311FF9" w:rsidRDefault="00311FF9" w:rsidP="00311FF9">
      <w:pPr>
        <w:pStyle w:val="BodyText"/>
      </w:pPr>
      <w:r>
        <w:rPr>
          <w:rFonts w:ascii="Times New Roman" w:hAnsi="Times New Roman" w:cs="Times New Roman"/>
          <w:color w:val="000000"/>
        </w:rPr>
        <w:t xml:space="preserve">              &lt;/div&gt;</w:t>
      </w:r>
    </w:p>
    <w:p w14:paraId="3191C931" w14:textId="77777777" w:rsidR="00311FF9" w:rsidRDefault="00311FF9" w:rsidP="00311FF9">
      <w:pPr>
        <w:pStyle w:val="BodyText"/>
      </w:pPr>
      <w:r>
        <w:rPr>
          <w:rFonts w:ascii="Times New Roman" w:hAnsi="Times New Roman" w:cs="Times New Roman"/>
          <w:color w:val="000000"/>
        </w:rPr>
        <w:t xml:space="preserve">            &lt;/div&gt;</w:t>
      </w:r>
    </w:p>
    <w:p w14:paraId="40E03930" w14:textId="77777777" w:rsidR="00311FF9" w:rsidRDefault="00311FF9" w:rsidP="00311FF9">
      <w:pPr>
        <w:pStyle w:val="BodyText"/>
      </w:pPr>
      <w:r>
        <w:rPr>
          <w:rFonts w:ascii="Times New Roman" w:hAnsi="Times New Roman" w:cs="Times New Roman"/>
          <w:color w:val="000000"/>
        </w:rPr>
        <w:t xml:space="preserve">          &lt;/Card&gt;</w:t>
      </w:r>
    </w:p>
    <w:p w14:paraId="74FECD3C" w14:textId="77777777" w:rsidR="00311FF9" w:rsidRDefault="00311FF9" w:rsidP="00311FF9">
      <w:pPr>
        <w:pStyle w:val="BodyText"/>
      </w:pPr>
      <w:r>
        <w:rPr>
          <w:rFonts w:ascii="Times New Roman" w:hAnsi="Times New Roman" w:cs="Times New Roman"/>
          <w:color w:val="000000"/>
        </w:rPr>
        <w:t xml:space="preserve">        &lt;/div&gt;</w:t>
      </w:r>
    </w:p>
    <w:p w14:paraId="6E147F17" w14:textId="77777777" w:rsidR="00311FF9" w:rsidRDefault="00311FF9" w:rsidP="00311FF9">
      <w:pPr>
        <w:pStyle w:val="BodyText"/>
      </w:pPr>
      <w:r>
        <w:rPr>
          <w:rFonts w:ascii="Times New Roman" w:hAnsi="Times New Roman" w:cs="Times New Roman"/>
          <w:color w:val="000000"/>
        </w:rPr>
        <w:t xml:space="preserve">      &lt;/div&gt;</w:t>
      </w:r>
    </w:p>
    <w:p w14:paraId="235C7EC8" w14:textId="77777777" w:rsidR="00311FF9" w:rsidRDefault="00311FF9" w:rsidP="00311FF9">
      <w:pPr>
        <w:pStyle w:val="BodyText"/>
      </w:pPr>
    </w:p>
    <w:p w14:paraId="2E788803" w14:textId="77777777" w:rsidR="00311FF9" w:rsidRDefault="00311FF9" w:rsidP="00311FF9">
      <w:pPr>
        <w:pStyle w:val="BodyText"/>
      </w:pPr>
      <w:r>
        <w:rPr>
          <w:rFonts w:ascii="Times New Roman" w:hAnsi="Times New Roman" w:cs="Times New Roman"/>
          <w:color w:val="000000"/>
        </w:rPr>
        <w:t xml:space="preserve">      {/* Recognized Students Panel */}</w:t>
      </w:r>
    </w:p>
    <w:p w14:paraId="6106AE42" w14:textId="77777777" w:rsidR="00311FF9" w:rsidRDefault="00311FF9" w:rsidP="00311FF9">
      <w:pPr>
        <w:pStyle w:val="BodyText"/>
      </w:pPr>
      <w:r>
        <w:rPr>
          <w:rFonts w:ascii="Times New Roman" w:hAnsi="Times New Roman" w:cs="Times New Roman"/>
          <w:color w:val="000000"/>
        </w:rPr>
        <w:t xml:space="preserve">      &lt;div </w:t>
      </w:r>
      <w:proofErr w:type="spellStart"/>
      <w:r>
        <w:rPr>
          <w:rFonts w:ascii="Times New Roman" w:hAnsi="Times New Roman" w:cs="Times New Roman"/>
          <w:color w:val="000000"/>
        </w:rPr>
        <w:t>className</w:t>
      </w:r>
      <w:proofErr w:type="spellEnd"/>
      <w:r>
        <w:rPr>
          <w:rFonts w:ascii="Times New Roman" w:hAnsi="Times New Roman" w:cs="Times New Roman"/>
          <w:color w:val="000000"/>
        </w:rPr>
        <w:t xml:space="preserve">="w-80 </w:t>
      </w:r>
      <w:proofErr w:type="spellStart"/>
      <w:r>
        <w:rPr>
          <w:rFonts w:ascii="Times New Roman" w:hAnsi="Times New Roman" w:cs="Times New Roman"/>
          <w:color w:val="000000"/>
        </w:rPr>
        <w:t>bg</w:t>
      </w:r>
      <w:proofErr w:type="spellEnd"/>
      <w:r>
        <w:rPr>
          <w:rFonts w:ascii="Times New Roman" w:hAnsi="Times New Roman" w:cs="Times New Roman"/>
          <w:color w:val="000000"/>
        </w:rPr>
        <w:t>-white rounded-</w:t>
      </w:r>
      <w:proofErr w:type="spellStart"/>
      <w:r>
        <w:rPr>
          <w:rFonts w:ascii="Times New Roman" w:hAnsi="Times New Roman" w:cs="Times New Roman"/>
          <w:color w:val="000000"/>
        </w:rPr>
        <w:t>lg</w:t>
      </w:r>
      <w:proofErr w:type="spellEnd"/>
      <w:r>
        <w:rPr>
          <w:rFonts w:ascii="Times New Roman" w:hAnsi="Times New Roman" w:cs="Times New Roman"/>
          <w:color w:val="000000"/>
        </w:rPr>
        <w:t xml:space="preserve"> shadow-</w:t>
      </w:r>
      <w:proofErr w:type="spellStart"/>
      <w:r>
        <w:rPr>
          <w:rFonts w:ascii="Times New Roman" w:hAnsi="Times New Roman" w:cs="Times New Roman"/>
          <w:color w:val="000000"/>
        </w:rPr>
        <w:t>lg</w:t>
      </w:r>
      <w:proofErr w:type="spellEnd"/>
      <w:r>
        <w:rPr>
          <w:rFonts w:ascii="Times New Roman" w:hAnsi="Times New Roman" w:cs="Times New Roman"/>
          <w:color w:val="000000"/>
        </w:rPr>
        <w:t xml:space="preserve"> overflow-hidden flex flex-col"&gt;</w:t>
      </w:r>
    </w:p>
    <w:p w14:paraId="58580BA4" w14:textId="77777777" w:rsidR="00311FF9" w:rsidRDefault="00311FF9" w:rsidP="00311FF9">
      <w:pPr>
        <w:pStyle w:val="BodyText"/>
      </w:pPr>
      <w:r>
        <w:rPr>
          <w:rFonts w:ascii="Times New Roman" w:hAnsi="Times New Roman" w:cs="Times New Roman"/>
          <w:color w:val="000000"/>
        </w:rPr>
        <w:t xml:space="preserve">        &lt;div </w:t>
      </w:r>
      <w:proofErr w:type="spellStart"/>
      <w:r>
        <w:rPr>
          <w:rFonts w:ascii="Times New Roman" w:hAnsi="Times New Roman" w:cs="Times New Roman"/>
          <w:color w:val="000000"/>
        </w:rPr>
        <w:t>className</w:t>
      </w:r>
      <w:proofErr w:type="spellEnd"/>
      <w:r>
        <w:rPr>
          <w:rFonts w:ascii="Times New Roman" w:hAnsi="Times New Roman" w:cs="Times New Roman"/>
          <w:color w:val="000000"/>
        </w:rPr>
        <w:t>="p-4 bg-green-600 text-white"&gt;</w:t>
      </w:r>
    </w:p>
    <w:p w14:paraId="44C38179" w14:textId="77777777" w:rsidR="00311FF9" w:rsidRDefault="00311FF9" w:rsidP="00311FF9">
      <w:pPr>
        <w:pStyle w:val="BodyText"/>
      </w:pPr>
      <w:r>
        <w:rPr>
          <w:rFonts w:ascii="Times New Roman" w:hAnsi="Times New Roman" w:cs="Times New Roman"/>
          <w:color w:val="000000"/>
        </w:rPr>
        <w:t xml:space="preserve">          &lt;div </w:t>
      </w:r>
      <w:proofErr w:type="spellStart"/>
      <w:r>
        <w:rPr>
          <w:rFonts w:ascii="Times New Roman" w:hAnsi="Times New Roman" w:cs="Times New Roman"/>
          <w:color w:val="000000"/>
        </w:rPr>
        <w:t>className</w:t>
      </w:r>
      <w:proofErr w:type="spellEnd"/>
      <w:r>
        <w:rPr>
          <w:rFonts w:ascii="Times New Roman" w:hAnsi="Times New Roman" w:cs="Times New Roman"/>
          <w:color w:val="000000"/>
        </w:rPr>
        <w:t>="flex items-</w:t>
      </w:r>
      <w:proofErr w:type="spellStart"/>
      <w:r>
        <w:rPr>
          <w:rFonts w:ascii="Times New Roman" w:hAnsi="Times New Roman" w:cs="Times New Roman"/>
          <w:color w:val="000000"/>
        </w:rPr>
        <w:t>center</w:t>
      </w:r>
      <w:proofErr w:type="spellEnd"/>
      <w:r>
        <w:rPr>
          <w:rFonts w:ascii="Times New Roman" w:hAnsi="Times New Roman" w:cs="Times New Roman"/>
          <w:color w:val="000000"/>
        </w:rPr>
        <w:t xml:space="preserve"> gap-2"&gt;</w:t>
      </w:r>
    </w:p>
    <w:p w14:paraId="1B4AD234" w14:textId="77777777" w:rsidR="00311FF9" w:rsidRDefault="00311FF9" w:rsidP="00311FF9">
      <w:pPr>
        <w:pStyle w:val="BodyText"/>
      </w:pPr>
      <w:r>
        <w:rPr>
          <w:rFonts w:ascii="Times New Roman" w:hAnsi="Times New Roman" w:cs="Times New Roman"/>
          <w:color w:val="000000"/>
        </w:rPr>
        <w:t xml:space="preserve">            &lt;Users </w:t>
      </w:r>
      <w:proofErr w:type="spellStart"/>
      <w:r>
        <w:rPr>
          <w:rFonts w:ascii="Times New Roman" w:hAnsi="Times New Roman" w:cs="Times New Roman"/>
          <w:color w:val="000000"/>
        </w:rPr>
        <w:t>className</w:t>
      </w:r>
      <w:proofErr w:type="spellEnd"/>
      <w:r>
        <w:rPr>
          <w:rFonts w:ascii="Times New Roman" w:hAnsi="Times New Roman" w:cs="Times New Roman"/>
          <w:color w:val="000000"/>
        </w:rPr>
        <w:t>="h-5 w-5" /&gt;</w:t>
      </w:r>
    </w:p>
    <w:p w14:paraId="206EE72A" w14:textId="77777777" w:rsidR="00311FF9" w:rsidRDefault="00311FF9" w:rsidP="00311FF9">
      <w:pPr>
        <w:pStyle w:val="BodyText"/>
      </w:pPr>
      <w:r>
        <w:rPr>
          <w:rFonts w:ascii="Times New Roman" w:hAnsi="Times New Roman" w:cs="Times New Roman"/>
          <w:color w:val="000000"/>
        </w:rPr>
        <w:t xml:space="preserve">            &lt;h3 </w:t>
      </w:r>
      <w:proofErr w:type="spellStart"/>
      <w:r>
        <w:rPr>
          <w:rFonts w:ascii="Times New Roman" w:hAnsi="Times New Roman" w:cs="Times New Roman"/>
          <w:color w:val="000000"/>
        </w:rPr>
        <w:t>className</w:t>
      </w:r>
      <w:proofErr w:type="spellEnd"/>
      <w:r>
        <w:rPr>
          <w:rFonts w:ascii="Times New Roman" w:hAnsi="Times New Roman" w:cs="Times New Roman"/>
          <w:color w:val="000000"/>
        </w:rPr>
        <w:t>="font-semibold"&gt;Attendance Log&lt;/h3&gt;</w:t>
      </w:r>
    </w:p>
    <w:p w14:paraId="59A6FAAB" w14:textId="77777777" w:rsidR="00311FF9" w:rsidRDefault="00311FF9" w:rsidP="00311FF9">
      <w:pPr>
        <w:pStyle w:val="BodyText"/>
      </w:pPr>
      <w:r>
        <w:rPr>
          <w:rFonts w:ascii="Times New Roman" w:hAnsi="Times New Roman" w:cs="Times New Roman"/>
          <w:color w:val="000000"/>
        </w:rPr>
        <w:t xml:space="preserve">          &lt;/div&gt;</w:t>
      </w:r>
    </w:p>
    <w:p w14:paraId="75EB45BD" w14:textId="77777777" w:rsidR="00311FF9" w:rsidRDefault="00311FF9" w:rsidP="00311FF9">
      <w:pPr>
        <w:pStyle w:val="BodyText"/>
      </w:pPr>
      <w:r>
        <w:rPr>
          <w:rFonts w:ascii="Times New Roman" w:hAnsi="Times New Roman" w:cs="Times New Roman"/>
          <w:color w:val="000000"/>
        </w:rPr>
        <w:t xml:space="preserve">          &lt;p </w:t>
      </w:r>
      <w:proofErr w:type="spellStart"/>
      <w:r>
        <w:rPr>
          <w:rFonts w:ascii="Times New Roman" w:hAnsi="Times New Roman" w:cs="Times New Roman"/>
          <w:color w:val="000000"/>
        </w:rPr>
        <w:t>className</w:t>
      </w:r>
      <w:proofErr w:type="spellEnd"/>
      <w:r>
        <w:rPr>
          <w:rFonts w:ascii="Times New Roman" w:hAnsi="Times New Roman" w:cs="Times New Roman"/>
          <w:color w:val="000000"/>
        </w:rPr>
        <w:t>="text-</w:t>
      </w:r>
      <w:proofErr w:type="spellStart"/>
      <w:r>
        <w:rPr>
          <w:rFonts w:ascii="Times New Roman" w:hAnsi="Times New Roman" w:cs="Times New Roman"/>
          <w:color w:val="000000"/>
        </w:rPr>
        <w:t>sm</w:t>
      </w:r>
      <w:proofErr w:type="spellEnd"/>
      <w:r>
        <w:rPr>
          <w:rFonts w:ascii="Times New Roman" w:hAnsi="Times New Roman" w:cs="Times New Roman"/>
          <w:color w:val="000000"/>
        </w:rPr>
        <w:t xml:space="preserve"> text-green-100 mt-1"&gt;</w:t>
      </w:r>
    </w:p>
    <w:p w14:paraId="5DDF58C6" w14:textId="77777777" w:rsidR="00311FF9" w:rsidRDefault="00311FF9" w:rsidP="00311FF9">
      <w:pPr>
        <w:pStyle w:val="BodyText"/>
      </w:pPr>
      <w:r>
        <w:rPr>
          <w:rFonts w:ascii="Times New Roman" w:hAnsi="Times New Roman" w:cs="Times New Roman"/>
          <w:color w:val="000000"/>
        </w:rPr>
        <w:t xml:space="preserve">            {</w:t>
      </w:r>
      <w:proofErr w:type="spellStart"/>
      <w:r>
        <w:rPr>
          <w:rFonts w:ascii="Times New Roman" w:hAnsi="Times New Roman" w:cs="Times New Roman"/>
          <w:color w:val="000000"/>
        </w:rPr>
        <w:t>recognizedStudents.length</w:t>
      </w:r>
      <w:proofErr w:type="spellEnd"/>
      <w:r>
        <w:rPr>
          <w:rFonts w:ascii="Times New Roman" w:hAnsi="Times New Roman" w:cs="Times New Roman"/>
          <w:color w:val="000000"/>
        </w:rPr>
        <w:t xml:space="preserve">} </w:t>
      </w:r>
      <w:proofErr w:type="gramStart"/>
      <w:r>
        <w:rPr>
          <w:rFonts w:ascii="Times New Roman" w:hAnsi="Times New Roman" w:cs="Times New Roman"/>
          <w:color w:val="000000"/>
        </w:rPr>
        <w:t>student{</w:t>
      </w:r>
      <w:proofErr w:type="spellStart"/>
      <w:r>
        <w:rPr>
          <w:rFonts w:ascii="Times New Roman" w:hAnsi="Times New Roman" w:cs="Times New Roman"/>
          <w:color w:val="000000"/>
        </w:rPr>
        <w:t>recognizedStudents.length</w:t>
      </w:r>
      <w:proofErr w:type="spellEnd"/>
      <w:r>
        <w:rPr>
          <w:rFonts w:ascii="Times New Roman" w:hAnsi="Times New Roman" w:cs="Times New Roman"/>
          <w:color w:val="000000"/>
        </w:rPr>
        <w:t xml:space="preserve"> !</w:t>
      </w:r>
      <w:proofErr w:type="gramEnd"/>
      <w:r>
        <w:rPr>
          <w:rFonts w:ascii="Times New Roman" w:hAnsi="Times New Roman" w:cs="Times New Roman"/>
          <w:color w:val="000000"/>
        </w:rPr>
        <w:t xml:space="preserve">== </w:t>
      </w:r>
      <w:proofErr w:type="gramStart"/>
      <w:r>
        <w:rPr>
          <w:rFonts w:ascii="Times New Roman" w:hAnsi="Times New Roman" w:cs="Times New Roman"/>
          <w:color w:val="000000"/>
        </w:rPr>
        <w:t>1 ?</w:t>
      </w:r>
      <w:proofErr w:type="gramEnd"/>
      <w:r>
        <w:rPr>
          <w:rFonts w:ascii="Times New Roman" w:hAnsi="Times New Roman" w:cs="Times New Roman"/>
          <w:color w:val="000000"/>
        </w:rPr>
        <w:t xml:space="preserve"> "s</w:t>
      </w:r>
      <w:proofErr w:type="gramStart"/>
      <w:r>
        <w:rPr>
          <w:rFonts w:ascii="Times New Roman" w:hAnsi="Times New Roman" w:cs="Times New Roman"/>
          <w:color w:val="000000"/>
        </w:rPr>
        <w:t>" :</w:t>
      </w:r>
      <w:proofErr w:type="gramEnd"/>
      <w:r>
        <w:rPr>
          <w:rFonts w:ascii="Times New Roman" w:hAnsi="Times New Roman" w:cs="Times New Roman"/>
          <w:color w:val="000000"/>
        </w:rPr>
        <w:t xml:space="preserve"> ""} marked present</w:t>
      </w:r>
    </w:p>
    <w:p w14:paraId="5C5D7A2C" w14:textId="77777777" w:rsidR="00311FF9" w:rsidRDefault="00311FF9" w:rsidP="00311FF9">
      <w:pPr>
        <w:pStyle w:val="BodyText"/>
      </w:pPr>
      <w:r>
        <w:rPr>
          <w:rFonts w:ascii="Times New Roman" w:hAnsi="Times New Roman" w:cs="Times New Roman"/>
          <w:color w:val="000000"/>
        </w:rPr>
        <w:t xml:space="preserve">          &lt;/p&gt;</w:t>
      </w:r>
    </w:p>
    <w:p w14:paraId="0924C673" w14:textId="77777777" w:rsidR="00311FF9" w:rsidRDefault="00311FF9" w:rsidP="00311FF9">
      <w:pPr>
        <w:pStyle w:val="BodyText"/>
      </w:pPr>
      <w:r>
        <w:rPr>
          <w:rFonts w:ascii="Times New Roman" w:hAnsi="Times New Roman" w:cs="Times New Roman"/>
          <w:color w:val="000000"/>
        </w:rPr>
        <w:lastRenderedPageBreak/>
        <w:t xml:space="preserve">        &lt;/div&gt;</w:t>
      </w:r>
    </w:p>
    <w:p w14:paraId="62DDE2CC" w14:textId="77777777" w:rsidR="00311FF9" w:rsidRDefault="00311FF9" w:rsidP="00311FF9">
      <w:pPr>
        <w:pStyle w:val="BodyText"/>
      </w:pPr>
      <w:r>
        <w:rPr>
          <w:rFonts w:ascii="Times New Roman" w:hAnsi="Times New Roman" w:cs="Times New Roman"/>
          <w:color w:val="000000"/>
        </w:rPr>
        <w:t xml:space="preserve">        </w:t>
      </w:r>
    </w:p>
    <w:p w14:paraId="75528EB6" w14:textId="77777777" w:rsidR="00311FF9" w:rsidRDefault="00311FF9" w:rsidP="00311FF9">
      <w:pPr>
        <w:pStyle w:val="BodyText"/>
      </w:pPr>
      <w:r>
        <w:rPr>
          <w:rFonts w:ascii="Times New Roman" w:hAnsi="Times New Roman" w:cs="Times New Roman"/>
          <w:color w:val="000000"/>
        </w:rPr>
        <w:t xml:space="preserve">        &lt;div </w:t>
      </w:r>
      <w:proofErr w:type="spellStart"/>
      <w:r>
        <w:rPr>
          <w:rFonts w:ascii="Times New Roman" w:hAnsi="Times New Roman" w:cs="Times New Roman"/>
          <w:color w:val="000000"/>
        </w:rPr>
        <w:t>className</w:t>
      </w:r>
      <w:proofErr w:type="spellEnd"/>
      <w:r>
        <w:rPr>
          <w:rFonts w:ascii="Times New Roman" w:hAnsi="Times New Roman" w:cs="Times New Roman"/>
          <w:color w:val="000000"/>
        </w:rPr>
        <w:t>="flex-1 overflow-y-auto p-2"&gt;</w:t>
      </w:r>
    </w:p>
    <w:p w14:paraId="7B39DDD1" w14:textId="77777777" w:rsidR="00311FF9" w:rsidRDefault="00311FF9" w:rsidP="00311FF9">
      <w:pPr>
        <w:pStyle w:val="BodyText"/>
      </w:pPr>
      <w:r>
        <w:rPr>
          <w:rFonts w:ascii="Times New Roman" w:hAnsi="Times New Roman" w:cs="Times New Roman"/>
          <w:color w:val="000000"/>
        </w:rPr>
        <w:t xml:space="preserve">          {</w:t>
      </w:r>
      <w:proofErr w:type="spellStart"/>
      <w:r>
        <w:rPr>
          <w:rFonts w:ascii="Times New Roman" w:hAnsi="Times New Roman" w:cs="Times New Roman"/>
          <w:color w:val="000000"/>
        </w:rPr>
        <w:t>recognizedStudents.length</w:t>
      </w:r>
      <w:proofErr w:type="spellEnd"/>
      <w:r>
        <w:rPr>
          <w:rFonts w:ascii="Times New Roman" w:hAnsi="Times New Roman" w:cs="Times New Roman"/>
          <w:color w:val="000000"/>
        </w:rPr>
        <w:t xml:space="preserve"> === </w:t>
      </w:r>
      <w:proofErr w:type="gramStart"/>
      <w:r>
        <w:rPr>
          <w:rFonts w:ascii="Times New Roman" w:hAnsi="Times New Roman" w:cs="Times New Roman"/>
          <w:color w:val="000000"/>
        </w:rPr>
        <w:t>0 ?</w:t>
      </w:r>
      <w:proofErr w:type="gramEnd"/>
      <w:r>
        <w:rPr>
          <w:rFonts w:ascii="Times New Roman" w:hAnsi="Times New Roman" w:cs="Times New Roman"/>
          <w:color w:val="000000"/>
        </w:rPr>
        <w:t xml:space="preserve"> (</w:t>
      </w:r>
    </w:p>
    <w:p w14:paraId="75FF84F2" w14:textId="77777777" w:rsidR="00311FF9" w:rsidRDefault="00311FF9" w:rsidP="00311FF9">
      <w:pPr>
        <w:pStyle w:val="BodyText"/>
      </w:pPr>
      <w:r>
        <w:rPr>
          <w:rFonts w:ascii="Times New Roman" w:hAnsi="Times New Roman" w:cs="Times New Roman"/>
          <w:color w:val="000000"/>
        </w:rPr>
        <w:t xml:space="preserve">            &lt;div </w:t>
      </w:r>
      <w:proofErr w:type="spellStart"/>
      <w:r>
        <w:rPr>
          <w:rFonts w:ascii="Times New Roman" w:hAnsi="Times New Roman" w:cs="Times New Roman"/>
          <w:color w:val="000000"/>
        </w:rPr>
        <w:t>className</w:t>
      </w:r>
      <w:proofErr w:type="spellEnd"/>
      <w:r>
        <w:rPr>
          <w:rFonts w:ascii="Times New Roman" w:hAnsi="Times New Roman" w:cs="Times New Roman"/>
          <w:color w:val="000000"/>
        </w:rPr>
        <w:t>="flex flex-col items-</w:t>
      </w:r>
      <w:proofErr w:type="spellStart"/>
      <w:r>
        <w:rPr>
          <w:rFonts w:ascii="Times New Roman" w:hAnsi="Times New Roman" w:cs="Times New Roman"/>
          <w:color w:val="000000"/>
        </w:rPr>
        <w:t>center</w:t>
      </w:r>
      <w:proofErr w:type="spellEnd"/>
      <w:r>
        <w:rPr>
          <w:rFonts w:ascii="Times New Roman" w:hAnsi="Times New Roman" w:cs="Times New Roman"/>
          <w:color w:val="000000"/>
        </w:rPr>
        <w:t xml:space="preserve"> justify-</w:t>
      </w:r>
      <w:proofErr w:type="spellStart"/>
      <w:r>
        <w:rPr>
          <w:rFonts w:ascii="Times New Roman" w:hAnsi="Times New Roman" w:cs="Times New Roman"/>
          <w:color w:val="000000"/>
        </w:rPr>
        <w:t>center</w:t>
      </w:r>
      <w:proofErr w:type="spellEnd"/>
      <w:r>
        <w:rPr>
          <w:rFonts w:ascii="Times New Roman" w:hAnsi="Times New Roman" w:cs="Times New Roman"/>
          <w:color w:val="000000"/>
        </w:rPr>
        <w:t xml:space="preserve"> h-full text-gray-400 p-4"&gt;</w:t>
      </w:r>
    </w:p>
    <w:p w14:paraId="669C3903" w14:textId="77777777" w:rsidR="00311FF9" w:rsidRDefault="00311FF9" w:rsidP="00311FF9">
      <w:pPr>
        <w:pStyle w:val="BodyText"/>
      </w:pPr>
      <w:r>
        <w:rPr>
          <w:rFonts w:ascii="Times New Roman" w:hAnsi="Times New Roman" w:cs="Times New Roman"/>
          <w:color w:val="000000"/>
        </w:rPr>
        <w:t xml:space="preserve">              &lt;</w:t>
      </w:r>
      <w:proofErr w:type="spellStart"/>
      <w:r>
        <w:rPr>
          <w:rFonts w:ascii="Times New Roman" w:hAnsi="Times New Roman" w:cs="Times New Roman"/>
          <w:color w:val="000000"/>
        </w:rPr>
        <w:t>AlertCircle</w:t>
      </w:r>
      <w:proofErr w:type="spellEnd"/>
      <w:r>
        <w:rPr>
          <w:rFonts w:ascii="Times New Roman" w:hAnsi="Times New Roman" w:cs="Times New Roman"/>
          <w:color w:val="000000"/>
        </w:rPr>
        <w:t xml:space="preserve"> </w:t>
      </w:r>
      <w:proofErr w:type="spellStart"/>
      <w:r>
        <w:rPr>
          <w:rFonts w:ascii="Times New Roman" w:hAnsi="Times New Roman" w:cs="Times New Roman"/>
          <w:color w:val="000000"/>
        </w:rPr>
        <w:t>className</w:t>
      </w:r>
      <w:proofErr w:type="spellEnd"/>
      <w:r>
        <w:rPr>
          <w:rFonts w:ascii="Times New Roman" w:hAnsi="Times New Roman" w:cs="Times New Roman"/>
          <w:color w:val="000000"/>
        </w:rPr>
        <w:t>="h-12 w-12 mb-2" /&gt;</w:t>
      </w:r>
    </w:p>
    <w:p w14:paraId="12442719" w14:textId="77777777" w:rsidR="00311FF9" w:rsidRDefault="00311FF9" w:rsidP="00311FF9">
      <w:pPr>
        <w:pStyle w:val="BodyText"/>
      </w:pPr>
      <w:r>
        <w:rPr>
          <w:rFonts w:ascii="Times New Roman" w:hAnsi="Times New Roman" w:cs="Times New Roman"/>
          <w:color w:val="000000"/>
        </w:rPr>
        <w:t xml:space="preserve">              &lt;p </w:t>
      </w:r>
      <w:proofErr w:type="spellStart"/>
      <w:r>
        <w:rPr>
          <w:rFonts w:ascii="Times New Roman" w:hAnsi="Times New Roman" w:cs="Times New Roman"/>
          <w:color w:val="000000"/>
        </w:rPr>
        <w:t>className</w:t>
      </w:r>
      <w:proofErr w:type="spellEnd"/>
      <w:r>
        <w:rPr>
          <w:rFonts w:ascii="Times New Roman" w:hAnsi="Times New Roman" w:cs="Times New Roman"/>
          <w:color w:val="000000"/>
        </w:rPr>
        <w:t>="text-</w:t>
      </w:r>
      <w:proofErr w:type="spellStart"/>
      <w:r>
        <w:rPr>
          <w:rFonts w:ascii="Times New Roman" w:hAnsi="Times New Roman" w:cs="Times New Roman"/>
          <w:color w:val="000000"/>
        </w:rPr>
        <w:t>center</w:t>
      </w:r>
      <w:proofErr w:type="spellEnd"/>
      <w:r>
        <w:rPr>
          <w:rFonts w:ascii="Times New Roman" w:hAnsi="Times New Roman" w:cs="Times New Roman"/>
          <w:color w:val="000000"/>
        </w:rPr>
        <w:t xml:space="preserve"> text-</w:t>
      </w:r>
      <w:proofErr w:type="spellStart"/>
      <w:r>
        <w:rPr>
          <w:rFonts w:ascii="Times New Roman" w:hAnsi="Times New Roman" w:cs="Times New Roman"/>
          <w:color w:val="000000"/>
        </w:rPr>
        <w:t>sm</w:t>
      </w:r>
      <w:proofErr w:type="spellEnd"/>
      <w:r>
        <w:rPr>
          <w:rFonts w:ascii="Times New Roman" w:hAnsi="Times New Roman" w:cs="Times New Roman"/>
          <w:color w:val="000000"/>
        </w:rPr>
        <w:t>"&gt;</w:t>
      </w:r>
    </w:p>
    <w:p w14:paraId="5B9C98FC" w14:textId="77777777" w:rsidR="00311FF9" w:rsidRDefault="00311FF9" w:rsidP="00311FF9">
      <w:pPr>
        <w:pStyle w:val="BodyText"/>
      </w:pPr>
      <w:r>
        <w:rPr>
          <w:rFonts w:ascii="Times New Roman" w:hAnsi="Times New Roman" w:cs="Times New Roman"/>
          <w:color w:val="000000"/>
        </w:rPr>
        <w:t xml:space="preserve">                No students recognized yet. Students will appear here when detected.</w:t>
      </w:r>
    </w:p>
    <w:p w14:paraId="21A5F083" w14:textId="77777777" w:rsidR="00311FF9" w:rsidRDefault="00311FF9" w:rsidP="00311FF9">
      <w:pPr>
        <w:pStyle w:val="BodyText"/>
      </w:pPr>
      <w:r>
        <w:rPr>
          <w:rFonts w:ascii="Times New Roman" w:hAnsi="Times New Roman" w:cs="Times New Roman"/>
          <w:color w:val="000000"/>
        </w:rPr>
        <w:t xml:space="preserve">              &lt;/p&gt;</w:t>
      </w:r>
    </w:p>
    <w:p w14:paraId="760899D1" w14:textId="77777777" w:rsidR="00311FF9" w:rsidRDefault="00311FF9" w:rsidP="00311FF9">
      <w:pPr>
        <w:pStyle w:val="BodyText"/>
      </w:pPr>
      <w:r>
        <w:rPr>
          <w:rFonts w:ascii="Times New Roman" w:hAnsi="Times New Roman" w:cs="Times New Roman"/>
          <w:color w:val="000000"/>
        </w:rPr>
        <w:t xml:space="preserve">            &lt;/div&gt;</w:t>
      </w:r>
    </w:p>
    <w:p w14:paraId="4301EB06" w14:textId="77777777" w:rsidR="00311FF9" w:rsidRDefault="00311FF9" w:rsidP="00311FF9">
      <w:pPr>
        <w:pStyle w:val="BodyText"/>
      </w:pPr>
      <w:r>
        <w:rPr>
          <w:rFonts w:ascii="Times New Roman" w:hAnsi="Times New Roman" w:cs="Times New Roman"/>
          <w:color w:val="000000"/>
        </w:rPr>
        <w:t xml:space="preserve">          ) : (</w:t>
      </w:r>
    </w:p>
    <w:p w14:paraId="3BA22803" w14:textId="77777777" w:rsidR="00311FF9" w:rsidRDefault="00311FF9" w:rsidP="00311FF9">
      <w:pPr>
        <w:pStyle w:val="BodyText"/>
      </w:pPr>
      <w:r>
        <w:rPr>
          <w:rFonts w:ascii="Times New Roman" w:hAnsi="Times New Roman" w:cs="Times New Roman"/>
          <w:color w:val="000000"/>
        </w:rPr>
        <w:t xml:space="preserve">            &lt;div </w:t>
      </w:r>
      <w:proofErr w:type="spellStart"/>
      <w:r>
        <w:rPr>
          <w:rFonts w:ascii="Times New Roman" w:hAnsi="Times New Roman" w:cs="Times New Roman"/>
          <w:color w:val="000000"/>
        </w:rPr>
        <w:t>className</w:t>
      </w:r>
      <w:proofErr w:type="spellEnd"/>
      <w:r>
        <w:rPr>
          <w:rFonts w:ascii="Times New Roman" w:hAnsi="Times New Roman" w:cs="Times New Roman"/>
          <w:color w:val="000000"/>
        </w:rPr>
        <w:t>="space-y-2"&gt;</w:t>
      </w:r>
    </w:p>
    <w:p w14:paraId="56E5C4F8" w14:textId="77777777" w:rsidR="00311FF9" w:rsidRDefault="00311FF9" w:rsidP="00311FF9">
      <w:pPr>
        <w:pStyle w:val="BodyText"/>
      </w:pPr>
      <w:r>
        <w:rPr>
          <w:rFonts w:ascii="Times New Roman" w:hAnsi="Times New Roman" w:cs="Times New Roman"/>
          <w:color w:val="000000"/>
        </w:rPr>
        <w:t xml:space="preserve">              {</w:t>
      </w:r>
      <w:proofErr w:type="spellStart"/>
      <w:proofErr w:type="gramStart"/>
      <w:r>
        <w:rPr>
          <w:rFonts w:ascii="Times New Roman" w:hAnsi="Times New Roman" w:cs="Times New Roman"/>
          <w:color w:val="000000"/>
        </w:rPr>
        <w:t>recognizedStudents.map</w:t>
      </w:r>
      <w:proofErr w:type="spellEnd"/>
      <w:r>
        <w:rPr>
          <w:rFonts w:ascii="Times New Roman" w:hAnsi="Times New Roman" w:cs="Times New Roman"/>
          <w:color w:val="000000"/>
        </w:rPr>
        <w:t>(</w:t>
      </w:r>
      <w:proofErr w:type="gramEnd"/>
      <w:r>
        <w:rPr>
          <w:rFonts w:ascii="Times New Roman" w:hAnsi="Times New Roman" w:cs="Times New Roman"/>
          <w:color w:val="000000"/>
        </w:rPr>
        <w:t>(student, index) =&gt; (</w:t>
      </w:r>
    </w:p>
    <w:p w14:paraId="47C23BAE" w14:textId="77777777" w:rsidR="00311FF9" w:rsidRDefault="00311FF9" w:rsidP="00311FF9">
      <w:pPr>
        <w:pStyle w:val="BodyText"/>
      </w:pPr>
      <w:r>
        <w:rPr>
          <w:rFonts w:ascii="Times New Roman" w:hAnsi="Times New Roman" w:cs="Times New Roman"/>
          <w:color w:val="000000"/>
        </w:rPr>
        <w:t xml:space="preserve">                &lt;Card key={`${</w:t>
      </w:r>
      <w:proofErr w:type="spellStart"/>
      <w:proofErr w:type="gramStart"/>
      <w:r>
        <w:rPr>
          <w:rFonts w:ascii="Times New Roman" w:hAnsi="Times New Roman" w:cs="Times New Roman"/>
          <w:color w:val="000000"/>
        </w:rPr>
        <w:t>student.studentId</w:t>
      </w:r>
      <w:proofErr w:type="spellEnd"/>
      <w:proofErr w:type="gramEnd"/>
      <w:r>
        <w:rPr>
          <w:rFonts w:ascii="Times New Roman" w:hAnsi="Times New Roman" w:cs="Times New Roman"/>
          <w:color w:val="000000"/>
        </w:rPr>
        <w:t xml:space="preserve">}-${index}`} </w:t>
      </w:r>
      <w:proofErr w:type="spellStart"/>
      <w:r>
        <w:rPr>
          <w:rFonts w:ascii="Times New Roman" w:hAnsi="Times New Roman" w:cs="Times New Roman"/>
          <w:color w:val="000000"/>
        </w:rPr>
        <w:t>className</w:t>
      </w:r>
      <w:proofErr w:type="spellEnd"/>
      <w:r>
        <w:rPr>
          <w:rFonts w:ascii="Times New Roman" w:hAnsi="Times New Roman" w:cs="Times New Roman"/>
          <w:color w:val="000000"/>
        </w:rPr>
        <w:t>="p-3 bg-green-50 border-green-200"&gt;</w:t>
      </w:r>
    </w:p>
    <w:p w14:paraId="01785709" w14:textId="77777777" w:rsidR="00311FF9" w:rsidRDefault="00311FF9" w:rsidP="00311FF9">
      <w:pPr>
        <w:pStyle w:val="BodyText"/>
      </w:pPr>
      <w:r>
        <w:rPr>
          <w:rFonts w:ascii="Times New Roman" w:hAnsi="Times New Roman" w:cs="Times New Roman"/>
          <w:color w:val="000000"/>
        </w:rPr>
        <w:t xml:space="preserve">                  &lt;div </w:t>
      </w:r>
      <w:proofErr w:type="spellStart"/>
      <w:r>
        <w:rPr>
          <w:rFonts w:ascii="Times New Roman" w:hAnsi="Times New Roman" w:cs="Times New Roman"/>
          <w:color w:val="000000"/>
        </w:rPr>
        <w:t>className</w:t>
      </w:r>
      <w:proofErr w:type="spellEnd"/>
      <w:r>
        <w:rPr>
          <w:rFonts w:ascii="Times New Roman" w:hAnsi="Times New Roman" w:cs="Times New Roman"/>
          <w:color w:val="000000"/>
        </w:rPr>
        <w:t>="flex items-</w:t>
      </w:r>
      <w:proofErr w:type="spellStart"/>
      <w:r>
        <w:rPr>
          <w:rFonts w:ascii="Times New Roman" w:hAnsi="Times New Roman" w:cs="Times New Roman"/>
          <w:color w:val="000000"/>
        </w:rPr>
        <w:t>center</w:t>
      </w:r>
      <w:proofErr w:type="spellEnd"/>
      <w:r>
        <w:rPr>
          <w:rFonts w:ascii="Times New Roman" w:hAnsi="Times New Roman" w:cs="Times New Roman"/>
          <w:color w:val="000000"/>
        </w:rPr>
        <w:t xml:space="preserve"> justify-between"&gt;</w:t>
      </w:r>
    </w:p>
    <w:p w14:paraId="00AF9910" w14:textId="77777777" w:rsidR="00311FF9" w:rsidRDefault="00311FF9" w:rsidP="00311FF9">
      <w:pPr>
        <w:pStyle w:val="BodyText"/>
      </w:pPr>
      <w:r>
        <w:rPr>
          <w:rFonts w:ascii="Times New Roman" w:hAnsi="Times New Roman" w:cs="Times New Roman"/>
          <w:color w:val="000000"/>
        </w:rPr>
        <w:t xml:space="preserve">                    &lt;div </w:t>
      </w:r>
      <w:proofErr w:type="spellStart"/>
      <w:r>
        <w:rPr>
          <w:rFonts w:ascii="Times New Roman" w:hAnsi="Times New Roman" w:cs="Times New Roman"/>
          <w:color w:val="000000"/>
        </w:rPr>
        <w:t>className</w:t>
      </w:r>
      <w:proofErr w:type="spellEnd"/>
      <w:r>
        <w:rPr>
          <w:rFonts w:ascii="Times New Roman" w:hAnsi="Times New Roman" w:cs="Times New Roman"/>
          <w:color w:val="000000"/>
        </w:rPr>
        <w:t>="flex items-</w:t>
      </w:r>
      <w:proofErr w:type="spellStart"/>
      <w:r>
        <w:rPr>
          <w:rFonts w:ascii="Times New Roman" w:hAnsi="Times New Roman" w:cs="Times New Roman"/>
          <w:color w:val="000000"/>
        </w:rPr>
        <w:t>center</w:t>
      </w:r>
      <w:proofErr w:type="spellEnd"/>
      <w:r>
        <w:rPr>
          <w:rFonts w:ascii="Times New Roman" w:hAnsi="Times New Roman" w:cs="Times New Roman"/>
          <w:color w:val="000000"/>
        </w:rPr>
        <w:t xml:space="preserve"> gap-2"&gt;</w:t>
      </w:r>
    </w:p>
    <w:p w14:paraId="6B8FB568" w14:textId="77777777" w:rsidR="00311FF9" w:rsidRDefault="00311FF9" w:rsidP="00311FF9">
      <w:pPr>
        <w:pStyle w:val="BodyText"/>
      </w:pPr>
      <w:r>
        <w:rPr>
          <w:rFonts w:ascii="Times New Roman" w:hAnsi="Times New Roman" w:cs="Times New Roman"/>
          <w:color w:val="000000"/>
        </w:rPr>
        <w:t xml:space="preserve">                      &lt;</w:t>
      </w:r>
      <w:proofErr w:type="spellStart"/>
      <w:r>
        <w:rPr>
          <w:rFonts w:ascii="Times New Roman" w:hAnsi="Times New Roman" w:cs="Times New Roman"/>
          <w:color w:val="000000"/>
        </w:rPr>
        <w:t>CheckCircle</w:t>
      </w:r>
      <w:proofErr w:type="spellEnd"/>
      <w:r>
        <w:rPr>
          <w:rFonts w:ascii="Times New Roman" w:hAnsi="Times New Roman" w:cs="Times New Roman"/>
          <w:color w:val="000000"/>
        </w:rPr>
        <w:t xml:space="preserve"> </w:t>
      </w:r>
      <w:proofErr w:type="spellStart"/>
      <w:r>
        <w:rPr>
          <w:rFonts w:ascii="Times New Roman" w:hAnsi="Times New Roman" w:cs="Times New Roman"/>
          <w:color w:val="000000"/>
        </w:rPr>
        <w:t>className</w:t>
      </w:r>
      <w:proofErr w:type="spellEnd"/>
      <w:r>
        <w:rPr>
          <w:rFonts w:ascii="Times New Roman" w:hAnsi="Times New Roman" w:cs="Times New Roman"/>
          <w:color w:val="000000"/>
        </w:rPr>
        <w:t>="h-4 w-4 text-green-600" /&gt;</w:t>
      </w:r>
    </w:p>
    <w:p w14:paraId="032F3DC6" w14:textId="77777777" w:rsidR="00311FF9" w:rsidRDefault="00311FF9" w:rsidP="00311FF9">
      <w:pPr>
        <w:pStyle w:val="BodyText"/>
      </w:pPr>
      <w:r>
        <w:rPr>
          <w:rFonts w:ascii="Times New Roman" w:hAnsi="Times New Roman" w:cs="Times New Roman"/>
          <w:color w:val="000000"/>
        </w:rPr>
        <w:t xml:space="preserve">                      &lt;span </w:t>
      </w:r>
      <w:proofErr w:type="spellStart"/>
      <w:r>
        <w:rPr>
          <w:rFonts w:ascii="Times New Roman" w:hAnsi="Times New Roman" w:cs="Times New Roman"/>
          <w:color w:val="000000"/>
        </w:rPr>
        <w:t>className</w:t>
      </w:r>
      <w:proofErr w:type="spellEnd"/>
      <w:r>
        <w:rPr>
          <w:rFonts w:ascii="Times New Roman" w:hAnsi="Times New Roman" w:cs="Times New Roman"/>
          <w:color w:val="000000"/>
        </w:rPr>
        <w:t>="font-medium text-</w:t>
      </w:r>
      <w:proofErr w:type="spellStart"/>
      <w:r>
        <w:rPr>
          <w:rFonts w:ascii="Times New Roman" w:hAnsi="Times New Roman" w:cs="Times New Roman"/>
          <w:color w:val="000000"/>
        </w:rPr>
        <w:t>sm</w:t>
      </w:r>
      <w:proofErr w:type="spellEnd"/>
      <w:r>
        <w:rPr>
          <w:rFonts w:ascii="Times New Roman" w:hAnsi="Times New Roman" w:cs="Times New Roman"/>
          <w:color w:val="000000"/>
        </w:rPr>
        <w:t>"&gt;{</w:t>
      </w:r>
      <w:proofErr w:type="gramStart"/>
      <w:r>
        <w:rPr>
          <w:rFonts w:ascii="Times New Roman" w:hAnsi="Times New Roman" w:cs="Times New Roman"/>
          <w:color w:val="000000"/>
        </w:rPr>
        <w:t>student.name}&lt;</w:t>
      </w:r>
      <w:proofErr w:type="gramEnd"/>
      <w:r>
        <w:rPr>
          <w:rFonts w:ascii="Times New Roman" w:hAnsi="Times New Roman" w:cs="Times New Roman"/>
          <w:color w:val="000000"/>
        </w:rPr>
        <w:t>/span&gt;</w:t>
      </w:r>
    </w:p>
    <w:p w14:paraId="466177C5" w14:textId="77777777" w:rsidR="00311FF9" w:rsidRDefault="00311FF9" w:rsidP="00311FF9">
      <w:pPr>
        <w:pStyle w:val="BodyText"/>
      </w:pPr>
      <w:r>
        <w:rPr>
          <w:rFonts w:ascii="Times New Roman" w:hAnsi="Times New Roman" w:cs="Times New Roman"/>
          <w:color w:val="000000"/>
        </w:rPr>
        <w:t xml:space="preserve">                    &lt;/div&gt;</w:t>
      </w:r>
    </w:p>
    <w:p w14:paraId="243CAC2B" w14:textId="77777777" w:rsidR="00311FF9" w:rsidRDefault="00311FF9" w:rsidP="00311FF9">
      <w:pPr>
        <w:pStyle w:val="BodyText"/>
      </w:pPr>
      <w:r>
        <w:rPr>
          <w:rFonts w:ascii="Times New Roman" w:hAnsi="Times New Roman" w:cs="Times New Roman"/>
          <w:color w:val="000000"/>
        </w:rPr>
        <w:t xml:space="preserve">                    &lt;Badge </w:t>
      </w:r>
      <w:proofErr w:type="spellStart"/>
      <w:r>
        <w:rPr>
          <w:rFonts w:ascii="Times New Roman" w:hAnsi="Times New Roman" w:cs="Times New Roman"/>
          <w:color w:val="000000"/>
        </w:rPr>
        <w:t>className</w:t>
      </w:r>
      <w:proofErr w:type="spellEnd"/>
      <w:r>
        <w:rPr>
          <w:rFonts w:ascii="Times New Roman" w:hAnsi="Times New Roman" w:cs="Times New Roman"/>
          <w:color w:val="000000"/>
        </w:rPr>
        <w:t>="bg-green-600 text-</w:t>
      </w:r>
      <w:proofErr w:type="spellStart"/>
      <w:r>
        <w:rPr>
          <w:rFonts w:ascii="Times New Roman" w:hAnsi="Times New Roman" w:cs="Times New Roman"/>
          <w:color w:val="000000"/>
        </w:rPr>
        <w:t>xs</w:t>
      </w:r>
      <w:proofErr w:type="spellEnd"/>
      <w:r>
        <w:rPr>
          <w:rFonts w:ascii="Times New Roman" w:hAnsi="Times New Roman" w:cs="Times New Roman"/>
          <w:color w:val="000000"/>
        </w:rPr>
        <w:t>"&gt;</w:t>
      </w:r>
    </w:p>
    <w:p w14:paraId="46A5B1CE" w14:textId="77777777" w:rsidR="00311FF9" w:rsidRDefault="00311FF9" w:rsidP="00311FF9">
      <w:pPr>
        <w:pStyle w:val="BodyText"/>
      </w:pPr>
      <w:r>
        <w:rPr>
          <w:rFonts w:ascii="Times New Roman" w:hAnsi="Times New Roman" w:cs="Times New Roman"/>
          <w:color w:val="000000"/>
        </w:rPr>
        <w:t xml:space="preserve">                      {(</w:t>
      </w:r>
      <w:proofErr w:type="spellStart"/>
      <w:proofErr w:type="gramStart"/>
      <w:r>
        <w:rPr>
          <w:rFonts w:ascii="Times New Roman" w:hAnsi="Times New Roman" w:cs="Times New Roman"/>
          <w:color w:val="000000"/>
        </w:rPr>
        <w:t>student.confidence</w:t>
      </w:r>
      <w:proofErr w:type="spellEnd"/>
      <w:proofErr w:type="gramEnd"/>
      <w:r>
        <w:rPr>
          <w:rFonts w:ascii="Times New Roman" w:hAnsi="Times New Roman" w:cs="Times New Roman"/>
          <w:color w:val="000000"/>
        </w:rPr>
        <w:t xml:space="preserve"> * 100</w:t>
      </w:r>
      <w:proofErr w:type="gramStart"/>
      <w:r>
        <w:rPr>
          <w:rFonts w:ascii="Times New Roman" w:hAnsi="Times New Roman" w:cs="Times New Roman"/>
          <w:color w:val="000000"/>
        </w:rPr>
        <w:t>).</w:t>
      </w:r>
      <w:proofErr w:type="spellStart"/>
      <w:r>
        <w:rPr>
          <w:rFonts w:ascii="Times New Roman" w:hAnsi="Times New Roman" w:cs="Times New Roman"/>
          <w:color w:val="000000"/>
        </w:rPr>
        <w:t>toFixed</w:t>
      </w:r>
      <w:proofErr w:type="spellEnd"/>
      <w:proofErr w:type="gramEnd"/>
      <w:r>
        <w:rPr>
          <w:rFonts w:ascii="Times New Roman" w:hAnsi="Times New Roman" w:cs="Times New Roman"/>
          <w:color w:val="000000"/>
        </w:rPr>
        <w:t>(0</w:t>
      </w:r>
      <w:proofErr w:type="gramStart"/>
      <w:r>
        <w:rPr>
          <w:rFonts w:ascii="Times New Roman" w:hAnsi="Times New Roman" w:cs="Times New Roman"/>
          <w:color w:val="000000"/>
        </w:rPr>
        <w:t>)}%</w:t>
      </w:r>
      <w:proofErr w:type="gramEnd"/>
    </w:p>
    <w:p w14:paraId="5DA310EA" w14:textId="77777777" w:rsidR="00311FF9" w:rsidRDefault="00311FF9" w:rsidP="00311FF9">
      <w:pPr>
        <w:pStyle w:val="BodyText"/>
      </w:pPr>
      <w:r>
        <w:rPr>
          <w:rFonts w:ascii="Times New Roman" w:hAnsi="Times New Roman" w:cs="Times New Roman"/>
          <w:color w:val="000000"/>
        </w:rPr>
        <w:t xml:space="preserve">                    &lt;/Badge&gt;</w:t>
      </w:r>
    </w:p>
    <w:p w14:paraId="53CCBC1F" w14:textId="77777777" w:rsidR="00311FF9" w:rsidRDefault="00311FF9" w:rsidP="00311FF9">
      <w:pPr>
        <w:pStyle w:val="BodyText"/>
      </w:pPr>
      <w:r>
        <w:rPr>
          <w:rFonts w:ascii="Times New Roman" w:hAnsi="Times New Roman" w:cs="Times New Roman"/>
          <w:color w:val="000000"/>
        </w:rPr>
        <w:t xml:space="preserve">                  &lt;/div&gt;</w:t>
      </w:r>
    </w:p>
    <w:p w14:paraId="7059C64D" w14:textId="77777777" w:rsidR="00311FF9" w:rsidRDefault="00311FF9" w:rsidP="00311FF9">
      <w:pPr>
        <w:pStyle w:val="BodyText"/>
      </w:pPr>
      <w:r>
        <w:rPr>
          <w:rFonts w:ascii="Times New Roman" w:hAnsi="Times New Roman" w:cs="Times New Roman"/>
          <w:color w:val="000000"/>
        </w:rPr>
        <w:t xml:space="preserve">                  &lt;div </w:t>
      </w:r>
      <w:proofErr w:type="spellStart"/>
      <w:r>
        <w:rPr>
          <w:rFonts w:ascii="Times New Roman" w:hAnsi="Times New Roman" w:cs="Times New Roman"/>
          <w:color w:val="000000"/>
        </w:rPr>
        <w:t>className</w:t>
      </w:r>
      <w:proofErr w:type="spellEnd"/>
      <w:r>
        <w:rPr>
          <w:rFonts w:ascii="Times New Roman" w:hAnsi="Times New Roman" w:cs="Times New Roman"/>
          <w:color w:val="000000"/>
        </w:rPr>
        <w:t>="flex items-</w:t>
      </w:r>
      <w:proofErr w:type="spellStart"/>
      <w:r>
        <w:rPr>
          <w:rFonts w:ascii="Times New Roman" w:hAnsi="Times New Roman" w:cs="Times New Roman"/>
          <w:color w:val="000000"/>
        </w:rPr>
        <w:t>center</w:t>
      </w:r>
      <w:proofErr w:type="spellEnd"/>
      <w:r>
        <w:rPr>
          <w:rFonts w:ascii="Times New Roman" w:hAnsi="Times New Roman" w:cs="Times New Roman"/>
          <w:color w:val="000000"/>
        </w:rPr>
        <w:t xml:space="preserve"> gap-1 mt-1 text-</w:t>
      </w:r>
      <w:proofErr w:type="spellStart"/>
      <w:r>
        <w:rPr>
          <w:rFonts w:ascii="Times New Roman" w:hAnsi="Times New Roman" w:cs="Times New Roman"/>
          <w:color w:val="000000"/>
        </w:rPr>
        <w:t>xs</w:t>
      </w:r>
      <w:proofErr w:type="spellEnd"/>
      <w:r>
        <w:rPr>
          <w:rFonts w:ascii="Times New Roman" w:hAnsi="Times New Roman" w:cs="Times New Roman"/>
          <w:color w:val="000000"/>
        </w:rPr>
        <w:t xml:space="preserve"> text-gray-500"&gt;</w:t>
      </w:r>
    </w:p>
    <w:p w14:paraId="3F197E65" w14:textId="77777777" w:rsidR="00311FF9" w:rsidRDefault="00311FF9" w:rsidP="00311FF9">
      <w:pPr>
        <w:pStyle w:val="BodyText"/>
      </w:pPr>
      <w:r>
        <w:rPr>
          <w:rFonts w:ascii="Times New Roman" w:hAnsi="Times New Roman" w:cs="Times New Roman"/>
          <w:color w:val="000000"/>
        </w:rPr>
        <w:t xml:space="preserve">                    &lt;Clock </w:t>
      </w:r>
      <w:proofErr w:type="spellStart"/>
      <w:r>
        <w:rPr>
          <w:rFonts w:ascii="Times New Roman" w:hAnsi="Times New Roman" w:cs="Times New Roman"/>
          <w:color w:val="000000"/>
        </w:rPr>
        <w:t>className</w:t>
      </w:r>
      <w:proofErr w:type="spellEnd"/>
      <w:r>
        <w:rPr>
          <w:rFonts w:ascii="Times New Roman" w:hAnsi="Times New Roman" w:cs="Times New Roman"/>
          <w:color w:val="000000"/>
        </w:rPr>
        <w:t>="h-3 w-3" /&gt;</w:t>
      </w:r>
    </w:p>
    <w:p w14:paraId="5012BD6F" w14:textId="77777777" w:rsidR="00311FF9" w:rsidRDefault="00311FF9" w:rsidP="00311FF9">
      <w:pPr>
        <w:pStyle w:val="BodyText"/>
      </w:pPr>
      <w:r>
        <w:rPr>
          <w:rFonts w:ascii="Times New Roman" w:hAnsi="Times New Roman" w:cs="Times New Roman"/>
          <w:color w:val="000000"/>
        </w:rPr>
        <w:t xml:space="preserve">                    {</w:t>
      </w:r>
      <w:proofErr w:type="spellStart"/>
      <w:proofErr w:type="gramStart"/>
      <w:r>
        <w:rPr>
          <w:rFonts w:ascii="Times New Roman" w:hAnsi="Times New Roman" w:cs="Times New Roman"/>
          <w:color w:val="000000"/>
        </w:rPr>
        <w:t>student.timestamp</w:t>
      </w:r>
      <w:proofErr w:type="gramEnd"/>
      <w:r>
        <w:rPr>
          <w:rFonts w:ascii="Times New Roman" w:hAnsi="Times New Roman" w:cs="Times New Roman"/>
          <w:color w:val="000000"/>
        </w:rPr>
        <w:t>.</w:t>
      </w:r>
      <w:proofErr w:type="gramStart"/>
      <w:r>
        <w:rPr>
          <w:rFonts w:ascii="Times New Roman" w:hAnsi="Times New Roman" w:cs="Times New Roman"/>
          <w:color w:val="000000"/>
        </w:rPr>
        <w:t>toLocaleTimeString</w:t>
      </w:r>
      <w:proofErr w:type="spellEnd"/>
      <w:r>
        <w:rPr>
          <w:rFonts w:ascii="Times New Roman" w:hAnsi="Times New Roman" w:cs="Times New Roman"/>
          <w:color w:val="000000"/>
        </w:rPr>
        <w:t>(</w:t>
      </w:r>
      <w:proofErr w:type="gramEnd"/>
      <w:r>
        <w:rPr>
          <w:rFonts w:ascii="Times New Roman" w:hAnsi="Times New Roman" w:cs="Times New Roman"/>
          <w:color w:val="000000"/>
        </w:rPr>
        <w:t>)}</w:t>
      </w:r>
    </w:p>
    <w:p w14:paraId="79FA35DE" w14:textId="77777777" w:rsidR="00311FF9" w:rsidRDefault="00311FF9" w:rsidP="00311FF9">
      <w:pPr>
        <w:pStyle w:val="BodyText"/>
      </w:pPr>
      <w:r>
        <w:rPr>
          <w:rFonts w:ascii="Times New Roman" w:hAnsi="Times New Roman" w:cs="Times New Roman"/>
          <w:color w:val="000000"/>
        </w:rPr>
        <w:t xml:space="preserve">                  &lt;/div&gt;</w:t>
      </w:r>
    </w:p>
    <w:p w14:paraId="0EF19118" w14:textId="77777777" w:rsidR="00311FF9" w:rsidRDefault="00311FF9" w:rsidP="00311FF9">
      <w:pPr>
        <w:pStyle w:val="BodyText"/>
      </w:pPr>
      <w:r>
        <w:rPr>
          <w:rFonts w:ascii="Times New Roman" w:hAnsi="Times New Roman" w:cs="Times New Roman"/>
          <w:color w:val="000000"/>
        </w:rPr>
        <w:t xml:space="preserve">                &lt;/Card&gt;</w:t>
      </w:r>
    </w:p>
    <w:p w14:paraId="6457FA8B" w14:textId="77777777" w:rsidR="00311FF9" w:rsidRDefault="00311FF9" w:rsidP="00311FF9">
      <w:pPr>
        <w:pStyle w:val="BodyText"/>
      </w:pPr>
      <w:r>
        <w:rPr>
          <w:rFonts w:ascii="Times New Roman" w:hAnsi="Times New Roman" w:cs="Times New Roman"/>
          <w:color w:val="000000"/>
        </w:rPr>
        <w:lastRenderedPageBreak/>
        <w:t xml:space="preserve">              ))}</w:t>
      </w:r>
    </w:p>
    <w:p w14:paraId="1E338283" w14:textId="77777777" w:rsidR="00311FF9" w:rsidRDefault="00311FF9" w:rsidP="00311FF9">
      <w:pPr>
        <w:pStyle w:val="BodyText"/>
      </w:pPr>
      <w:r>
        <w:rPr>
          <w:rFonts w:ascii="Times New Roman" w:hAnsi="Times New Roman" w:cs="Times New Roman"/>
          <w:color w:val="000000"/>
        </w:rPr>
        <w:t xml:space="preserve">            &lt;/div&gt;</w:t>
      </w:r>
    </w:p>
    <w:p w14:paraId="3922912A" w14:textId="77777777" w:rsidR="00311FF9" w:rsidRDefault="00311FF9" w:rsidP="00311FF9">
      <w:pPr>
        <w:pStyle w:val="BodyText"/>
      </w:pPr>
      <w:r>
        <w:rPr>
          <w:rFonts w:ascii="Times New Roman" w:hAnsi="Times New Roman" w:cs="Times New Roman"/>
          <w:color w:val="000000"/>
        </w:rPr>
        <w:t xml:space="preserve">          )}</w:t>
      </w:r>
    </w:p>
    <w:p w14:paraId="7E27CD39" w14:textId="77777777" w:rsidR="00311FF9" w:rsidRDefault="00311FF9" w:rsidP="00311FF9">
      <w:pPr>
        <w:pStyle w:val="BodyText"/>
      </w:pPr>
      <w:r>
        <w:rPr>
          <w:rFonts w:ascii="Times New Roman" w:hAnsi="Times New Roman" w:cs="Times New Roman"/>
          <w:color w:val="000000"/>
        </w:rPr>
        <w:t xml:space="preserve">        &lt;/div&gt;</w:t>
      </w:r>
    </w:p>
    <w:p w14:paraId="57F90329" w14:textId="77777777" w:rsidR="00311FF9" w:rsidRDefault="00311FF9" w:rsidP="00311FF9">
      <w:pPr>
        <w:pStyle w:val="BodyText"/>
      </w:pPr>
      <w:r>
        <w:rPr>
          <w:rFonts w:ascii="Times New Roman" w:hAnsi="Times New Roman" w:cs="Times New Roman"/>
          <w:color w:val="000000"/>
        </w:rPr>
        <w:t xml:space="preserve">      &lt;/div&gt;</w:t>
      </w:r>
    </w:p>
    <w:p w14:paraId="06FB14B0" w14:textId="77777777" w:rsidR="00311FF9" w:rsidRDefault="00311FF9" w:rsidP="00311FF9">
      <w:pPr>
        <w:pStyle w:val="BodyText"/>
      </w:pPr>
      <w:r>
        <w:rPr>
          <w:rFonts w:ascii="Times New Roman" w:hAnsi="Times New Roman" w:cs="Times New Roman"/>
          <w:color w:val="000000"/>
        </w:rPr>
        <w:t xml:space="preserve">    &lt;/div&gt;</w:t>
      </w:r>
    </w:p>
    <w:p w14:paraId="695560C7" w14:textId="77777777" w:rsidR="00311FF9" w:rsidRDefault="00311FF9" w:rsidP="00311FF9">
      <w:pPr>
        <w:pStyle w:val="BodyText"/>
      </w:pPr>
      <w:r>
        <w:rPr>
          <w:rFonts w:ascii="Times New Roman" w:hAnsi="Times New Roman" w:cs="Times New Roman"/>
          <w:color w:val="000000"/>
        </w:rPr>
        <w:t xml:space="preserve">  );</w:t>
      </w:r>
    </w:p>
    <w:p w14:paraId="0B6E9F04" w14:textId="77777777" w:rsidR="00311FF9" w:rsidRDefault="00311FF9" w:rsidP="00311FF9">
      <w:pPr>
        <w:pStyle w:val="BodyText"/>
      </w:pPr>
      <w:r>
        <w:rPr>
          <w:rFonts w:ascii="Times New Roman" w:hAnsi="Times New Roman" w:cs="Times New Roman"/>
          <w:color w:val="000000"/>
        </w:rPr>
        <w:t>};</w:t>
      </w:r>
    </w:p>
    <w:p w14:paraId="2DD7256F" w14:textId="77777777" w:rsidR="00311FF9" w:rsidRDefault="00311FF9" w:rsidP="00311FF9">
      <w:pPr>
        <w:pStyle w:val="BodyText"/>
      </w:pPr>
    </w:p>
    <w:p w14:paraId="31C3EA04" w14:textId="77777777" w:rsidR="00311FF9" w:rsidRDefault="00311FF9" w:rsidP="00311FF9">
      <w:pPr>
        <w:pStyle w:val="BodyText"/>
        <w:rPr>
          <w:rFonts w:ascii="Times New Roman" w:hAnsi="Times New Roman" w:cs="Times New Roman"/>
          <w:color w:val="000000"/>
        </w:rPr>
      </w:pPr>
      <w:r>
        <w:rPr>
          <w:rFonts w:ascii="Times New Roman" w:hAnsi="Times New Roman" w:cs="Times New Roman"/>
          <w:color w:val="000000"/>
        </w:rPr>
        <w:t xml:space="preserve">export default </w:t>
      </w:r>
      <w:proofErr w:type="spellStart"/>
      <w:proofErr w:type="gramStart"/>
      <w:r>
        <w:rPr>
          <w:rFonts w:ascii="Times New Roman" w:hAnsi="Times New Roman" w:cs="Times New Roman"/>
          <w:color w:val="000000"/>
        </w:rPr>
        <w:t>VideoCapture</w:t>
      </w:r>
      <w:proofErr w:type="spellEnd"/>
      <w:r>
        <w:rPr>
          <w:rFonts w:ascii="Times New Roman" w:hAnsi="Times New Roman" w:cs="Times New Roman"/>
          <w:color w:val="000000"/>
        </w:rPr>
        <w:t>;</w:t>
      </w:r>
      <w:proofErr w:type="gramEnd"/>
    </w:p>
    <w:p w14:paraId="43F57B5D" w14:textId="77777777" w:rsidR="00311FF9" w:rsidRDefault="00311FF9" w:rsidP="00311FF9">
      <w:pPr>
        <w:pStyle w:val="BodyText"/>
        <w:rPr>
          <w:rFonts w:ascii="Times New Roman" w:hAnsi="Times New Roman" w:cs="Times New Roman"/>
          <w:color w:val="000000"/>
        </w:rPr>
      </w:pPr>
    </w:p>
    <w:p w14:paraId="3B8A6571" w14:textId="77777777" w:rsidR="00311FF9" w:rsidRDefault="00311FF9" w:rsidP="00311FF9">
      <w:pPr>
        <w:pStyle w:val="BodyText"/>
        <w:rPr>
          <w:rFonts w:ascii="Times New Roman" w:hAnsi="Times New Roman" w:cs="Times New Roman"/>
          <w:color w:val="000000"/>
        </w:rPr>
      </w:pPr>
    </w:p>
    <w:p w14:paraId="476284E7" w14:textId="77777777" w:rsidR="00311FF9" w:rsidRDefault="00311FF9" w:rsidP="00311FF9">
      <w:pPr>
        <w:pStyle w:val="BodyText"/>
        <w:rPr>
          <w:rFonts w:ascii="Times New Roman" w:hAnsi="Times New Roman" w:cs="Times New Roman"/>
          <w:color w:val="000000"/>
        </w:rPr>
      </w:pPr>
    </w:p>
    <w:p w14:paraId="29917E7E" w14:textId="77777777" w:rsidR="00311FF9" w:rsidRDefault="00311FF9" w:rsidP="00311FF9">
      <w:pPr>
        <w:pStyle w:val="BodyText"/>
        <w:rPr>
          <w:rFonts w:ascii="Times New Roman" w:hAnsi="Times New Roman" w:cs="Times New Roman"/>
          <w:color w:val="000000"/>
        </w:rPr>
      </w:pPr>
    </w:p>
    <w:p w14:paraId="4DAE62D1" w14:textId="77777777" w:rsidR="00311FF9" w:rsidRDefault="00311FF9" w:rsidP="00311FF9">
      <w:pPr>
        <w:pStyle w:val="BodyText"/>
        <w:rPr>
          <w:rFonts w:ascii="Times New Roman" w:hAnsi="Times New Roman" w:cs="Times New Roman"/>
          <w:color w:val="000000"/>
        </w:rPr>
      </w:pPr>
    </w:p>
    <w:p w14:paraId="3611CADC" w14:textId="77777777" w:rsidR="00311FF9" w:rsidRDefault="00311FF9" w:rsidP="00311FF9">
      <w:pPr>
        <w:pStyle w:val="BodyText"/>
        <w:rPr>
          <w:rFonts w:ascii="Times New Roman" w:hAnsi="Times New Roman" w:cs="Times New Roman"/>
          <w:color w:val="000000"/>
        </w:rPr>
      </w:pPr>
    </w:p>
    <w:p w14:paraId="63A03914" w14:textId="77777777" w:rsidR="00311FF9" w:rsidRDefault="00311FF9" w:rsidP="00311FF9">
      <w:pPr>
        <w:pStyle w:val="BodyText"/>
      </w:pPr>
    </w:p>
    <w:p w14:paraId="14BAA855" w14:textId="2C0D222C" w:rsidR="00311FF9" w:rsidRDefault="00311FF9" w:rsidP="00311FF9">
      <w:pPr>
        <w:pStyle w:val="Heading2"/>
        <w:rPr>
          <w:rStyle w:val="Strong"/>
          <w:rFonts w:ascii="Times New Roman" w:hAnsi="Times New Roman" w:cs="Times New Roman"/>
          <w:color w:val="000000"/>
        </w:rPr>
      </w:pPr>
      <w:bookmarkStart w:id="62" w:name="_Toc216170048"/>
      <w:r>
        <w:rPr>
          <w:rStyle w:val="Strong"/>
          <w:rFonts w:ascii="Times New Roman" w:hAnsi="Times New Roman" w:cs="Times New Roman"/>
          <w:color w:val="000000"/>
        </w:rPr>
        <w:lastRenderedPageBreak/>
        <w:t xml:space="preserve">Appendix II – Screenshots </w:t>
      </w:r>
      <w:r>
        <w:rPr>
          <w:rStyle w:val="Emphasis"/>
          <w:rFonts w:ascii="Times New Roman" w:hAnsi="Times New Roman" w:cs="Times New Roman"/>
          <w:color w:val="000000"/>
        </w:rPr>
        <w:t>(Placeholder for wireframes/</w:t>
      </w:r>
      <w:proofErr w:type="spellStart"/>
      <w:r>
        <w:rPr>
          <w:rStyle w:val="Emphasis"/>
          <w:rFonts w:ascii="Times New Roman" w:hAnsi="Times New Roman" w:cs="Times New Roman"/>
          <w:color w:val="000000"/>
        </w:rPr>
        <w:t>mockup</w:t>
      </w:r>
      <w:proofErr w:type="spellEnd"/>
      <w:r>
        <w:rPr>
          <w:rStyle w:val="Emphasis"/>
          <w:rFonts w:ascii="Times New Roman" w:hAnsi="Times New Roman" w:cs="Times New Roman"/>
          <w:color w:val="000000"/>
        </w:rPr>
        <w:t xml:space="preserve"> images)</w:t>
      </w:r>
      <w:r>
        <w:br/>
      </w:r>
      <w:r>
        <w:rPr>
          <w:noProof/>
        </w:rPr>
        <w:drawing>
          <wp:inline distT="0" distB="0" distL="0" distR="0" wp14:anchorId="6A3AF985" wp14:editId="2D8DA365">
            <wp:extent cx="5943600" cy="2823845"/>
            <wp:effectExtent l="0" t="0" r="0" b="0"/>
            <wp:docPr id="17390786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l="-3" t="-6" r="-3" b="-6"/>
                    <a:stretch>
                      <a:fillRect/>
                    </a:stretch>
                  </pic:blipFill>
                  <pic:spPr bwMode="auto">
                    <a:xfrm>
                      <a:off x="0" y="0"/>
                      <a:ext cx="5943600" cy="2823845"/>
                    </a:xfrm>
                    <a:prstGeom prst="rect">
                      <a:avLst/>
                    </a:prstGeom>
                    <a:solidFill>
                      <a:srgbClr val="FFFFFF"/>
                    </a:solidFill>
                    <a:ln>
                      <a:noFill/>
                    </a:ln>
                  </pic:spPr>
                </pic:pic>
              </a:graphicData>
            </a:graphic>
          </wp:inline>
        </w:drawing>
      </w:r>
      <w:r>
        <w:rPr>
          <w:noProof/>
        </w:rPr>
        <w:drawing>
          <wp:inline distT="0" distB="0" distL="0" distR="0" wp14:anchorId="73834B50" wp14:editId="51405F1C">
            <wp:extent cx="5943600" cy="2826385"/>
            <wp:effectExtent l="0" t="0" r="0" b="0"/>
            <wp:docPr id="8605996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l="-3" t="-6" r="-3" b="-6"/>
                    <a:stretch>
                      <a:fillRect/>
                    </a:stretch>
                  </pic:blipFill>
                  <pic:spPr bwMode="auto">
                    <a:xfrm>
                      <a:off x="0" y="0"/>
                      <a:ext cx="5943600" cy="2826385"/>
                    </a:xfrm>
                    <a:prstGeom prst="rect">
                      <a:avLst/>
                    </a:prstGeom>
                    <a:solidFill>
                      <a:srgbClr val="FFFFFF"/>
                    </a:solidFill>
                    <a:ln>
                      <a:noFill/>
                    </a:ln>
                  </pic:spPr>
                </pic:pic>
              </a:graphicData>
            </a:graphic>
          </wp:inline>
        </w:drawing>
      </w:r>
      <w:r>
        <w:rPr>
          <w:noProof/>
        </w:rPr>
        <w:lastRenderedPageBreak/>
        <w:drawing>
          <wp:inline distT="0" distB="0" distL="0" distR="0" wp14:anchorId="0EED40C4" wp14:editId="2F6BAFB4">
            <wp:extent cx="5943600" cy="3078480"/>
            <wp:effectExtent l="0" t="0" r="0" b="7620"/>
            <wp:docPr id="7293230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l="-3" t="-6" r="-3" b="-6"/>
                    <a:stretch>
                      <a:fillRect/>
                    </a:stretch>
                  </pic:blipFill>
                  <pic:spPr bwMode="auto">
                    <a:xfrm>
                      <a:off x="0" y="0"/>
                      <a:ext cx="5943600" cy="3078480"/>
                    </a:xfrm>
                    <a:prstGeom prst="rect">
                      <a:avLst/>
                    </a:prstGeom>
                    <a:solidFill>
                      <a:srgbClr val="FFFFFF"/>
                    </a:solidFill>
                    <a:ln>
                      <a:noFill/>
                    </a:ln>
                  </pic:spPr>
                </pic:pic>
              </a:graphicData>
            </a:graphic>
          </wp:inline>
        </w:drawing>
      </w:r>
      <w:r>
        <w:rPr>
          <w:noProof/>
        </w:rPr>
        <w:drawing>
          <wp:inline distT="0" distB="0" distL="0" distR="0" wp14:anchorId="3EDA46B1" wp14:editId="67EAA292">
            <wp:extent cx="5943600" cy="2724150"/>
            <wp:effectExtent l="0" t="0" r="0" b="0"/>
            <wp:docPr id="18078043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l="-3" t="-6" r="-3" b="-6"/>
                    <a:stretch>
                      <a:fillRect/>
                    </a:stretch>
                  </pic:blipFill>
                  <pic:spPr bwMode="auto">
                    <a:xfrm>
                      <a:off x="0" y="0"/>
                      <a:ext cx="5943600" cy="2724150"/>
                    </a:xfrm>
                    <a:prstGeom prst="rect">
                      <a:avLst/>
                    </a:prstGeom>
                    <a:solidFill>
                      <a:srgbClr val="FFFFFF"/>
                    </a:solidFill>
                    <a:ln>
                      <a:noFill/>
                    </a:ln>
                  </pic:spPr>
                </pic:pic>
              </a:graphicData>
            </a:graphic>
          </wp:inline>
        </w:drawing>
      </w:r>
      <w:r>
        <w:rPr>
          <w:noProof/>
        </w:rPr>
        <w:lastRenderedPageBreak/>
        <w:drawing>
          <wp:inline distT="0" distB="0" distL="0" distR="0" wp14:anchorId="56D6C393" wp14:editId="6AF22E64">
            <wp:extent cx="5943600" cy="2861945"/>
            <wp:effectExtent l="0" t="0" r="0" b="0"/>
            <wp:docPr id="327669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l="-3" t="-6" r="-3" b="-6"/>
                    <a:stretch>
                      <a:fillRect/>
                    </a:stretch>
                  </pic:blipFill>
                  <pic:spPr bwMode="auto">
                    <a:xfrm>
                      <a:off x="0" y="0"/>
                      <a:ext cx="5943600" cy="2861945"/>
                    </a:xfrm>
                    <a:prstGeom prst="rect">
                      <a:avLst/>
                    </a:prstGeom>
                    <a:solidFill>
                      <a:srgbClr val="FFFFFF"/>
                    </a:solidFill>
                    <a:ln>
                      <a:noFill/>
                    </a:ln>
                  </pic:spPr>
                </pic:pic>
              </a:graphicData>
            </a:graphic>
          </wp:inline>
        </w:drawing>
      </w:r>
      <w:bookmarkEnd w:id="62"/>
    </w:p>
    <w:p w14:paraId="57D88637" w14:textId="77777777" w:rsidR="00311FF9" w:rsidRDefault="00311FF9" w:rsidP="00311FF9">
      <w:pPr>
        <w:pStyle w:val="Heading2"/>
      </w:pPr>
      <w:bookmarkStart w:id="63" w:name="_Toc216170049"/>
      <w:r>
        <w:rPr>
          <w:rStyle w:val="Strong"/>
          <w:rFonts w:ascii="Times New Roman" w:hAnsi="Times New Roman" w:cs="Times New Roman"/>
          <w:color w:val="000000"/>
        </w:rPr>
        <w:t xml:space="preserve">Appendix III – Questionnaires / Interview Guides </w:t>
      </w:r>
      <w:r>
        <w:rPr>
          <w:rStyle w:val="Emphasis"/>
          <w:rFonts w:ascii="Times New Roman" w:hAnsi="Times New Roman" w:cs="Times New Roman"/>
          <w:color w:val="000000"/>
        </w:rPr>
        <w:t>(Draft guides for stakeholder interviews)</w:t>
      </w:r>
      <w:bookmarkEnd w:id="63"/>
      <w:r>
        <w:br/>
      </w:r>
      <w:r>
        <w:br/>
      </w:r>
    </w:p>
    <w:p w14:paraId="28A1D4CF" w14:textId="77777777" w:rsidR="00311FF9" w:rsidRDefault="00311FF9" w:rsidP="00311FF9">
      <w:pPr>
        <w:pStyle w:val="Heading2"/>
      </w:pPr>
      <w:bookmarkStart w:id="64" w:name="_Toc216170050"/>
      <w:r>
        <w:rPr>
          <w:rStyle w:val="Strong"/>
          <w:rFonts w:ascii="Times New Roman" w:hAnsi="Times New Roman" w:cs="Times New Roman"/>
          <w:color w:val="000000"/>
        </w:rPr>
        <w:t xml:space="preserve">Appendix IV – User Manual </w:t>
      </w:r>
      <w:r>
        <w:rPr>
          <w:rStyle w:val="Emphasis"/>
          <w:rFonts w:ascii="Times New Roman" w:hAnsi="Times New Roman" w:cs="Times New Roman"/>
          <w:color w:val="000000"/>
        </w:rPr>
        <w:t>(Placeholder for draft manual)</w:t>
      </w:r>
      <w:bookmarkEnd w:id="64"/>
      <w:r>
        <w:br/>
      </w:r>
    </w:p>
    <w:p w14:paraId="636DC118" w14:textId="77777777" w:rsidR="00311FF9" w:rsidRDefault="00311FF9" w:rsidP="00311FF9">
      <w:pPr>
        <w:pStyle w:val="Heading2"/>
      </w:pPr>
      <w:bookmarkStart w:id="65" w:name="_Toc216170051"/>
      <w:r>
        <w:rPr>
          <w:rStyle w:val="Strong"/>
          <w:rFonts w:ascii="Times New Roman" w:hAnsi="Times New Roman" w:cs="Times New Roman"/>
          <w:color w:val="000000"/>
        </w:rPr>
        <w:t xml:space="preserve">Appendix V – Additional documents </w:t>
      </w:r>
      <w:r>
        <w:rPr>
          <w:rStyle w:val="Emphasis"/>
          <w:rFonts w:ascii="Times New Roman" w:hAnsi="Times New Roman" w:cs="Times New Roman"/>
          <w:color w:val="000000"/>
        </w:rPr>
        <w:t>(e.g., Biometric SDK evaluation matrix)</w:t>
      </w:r>
      <w:bookmarkEnd w:id="65"/>
    </w:p>
    <w:p w14:paraId="0495A2E5" w14:textId="77777777" w:rsidR="00311FF9" w:rsidRDefault="00311FF9" w:rsidP="00311FF9">
      <w:pPr>
        <w:pStyle w:val="BodyText"/>
        <w:rPr>
          <w:rFonts w:ascii="Times New Roman" w:hAnsi="Times New Roman" w:cs="Times New Roman"/>
        </w:rPr>
      </w:pPr>
    </w:p>
    <w:p w14:paraId="41658679" w14:textId="77777777" w:rsidR="00B606AA" w:rsidRDefault="00B606AA"/>
    <w:sectPr w:rsidR="00B606AA" w:rsidSect="00C237A2">
      <w:headerReference w:type="default" r:id="rId29"/>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A7982E" w14:textId="77777777" w:rsidR="00BA07CE" w:rsidRDefault="00BA07CE" w:rsidP="00273BB6">
      <w:r>
        <w:separator/>
      </w:r>
    </w:p>
  </w:endnote>
  <w:endnote w:type="continuationSeparator" w:id="0">
    <w:p w14:paraId="1E6FEF79" w14:textId="77777777" w:rsidR="00BA07CE" w:rsidRDefault="00BA07CE" w:rsidP="00273B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iberation Serif">
    <w:altName w:val="Times New Roman"/>
    <w:charset w:val="01"/>
    <w:family w:val="roman"/>
    <w:pitch w:val="variable"/>
    <w:sig w:usb0="00000001" w:usb1="00000000" w:usb2="00000000" w:usb3="00000000" w:csb0="00000001" w:csb1="00000000"/>
  </w:font>
  <w:font w:name="Songti SC">
    <w:altName w:val="Calibri"/>
    <w:charset w:val="01"/>
    <w:family w:val="auto"/>
    <w:pitch w:val="variable"/>
    <w:sig w:usb0="00000001" w:usb1="00000000" w:usb2="00000000" w:usb3="00000000" w:csb0="00000001" w:csb1="00000000"/>
  </w:font>
  <w:font w:name="Arial Unicode MS">
    <w:altName w:val="Arial"/>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OpenSymbol">
    <w:altName w:val="Cambria"/>
    <w:charset w:val="01"/>
    <w:family w:val="roman"/>
    <w:pitch w:val="variable"/>
    <w:sig w:usb0="00000001" w:usb1="00000000" w:usb2="00000000" w:usb3="00000000" w:csb0="00000001" w:csb1="00000000"/>
  </w:font>
  <w:font w:name="Liberation Mono">
    <w:altName w:val="Courier New"/>
    <w:charset w:val="01"/>
    <w:family w:val="roman"/>
    <w:pitch w:val="variable"/>
    <w:sig w:usb0="00000001" w:usb1="00000000" w:usb2="00000000" w:usb3="00000000" w:csb0="00000001" w:csb1="00000000"/>
  </w:font>
  <w:font w:name="Liberation Sans">
    <w:altName w:val="Arial"/>
    <w:charset w:val="01"/>
    <w:family w:val="roman"/>
    <w:pitch w:val="variable"/>
    <w:sig w:usb0="00000001" w:usb1="00000000" w:usb2="00000000" w:usb3="00000000" w:csb0="00000001" w:csb1="00000000"/>
  </w:font>
  <w:font w:name="PingFang SC">
    <w:charset w:val="01"/>
    <w:family w:val="auto"/>
    <w:pitch w:val="variable"/>
    <w:sig w:usb0="00000001" w:usb1="00000000" w:usb2="00000000" w:usb3="00000000" w:csb0="00000001" w:csb1="00000000"/>
  </w:font>
  <w:font w:name="Mangal">
    <w:panose1 w:val="00000400000000000000"/>
    <w:charset w:val="00"/>
    <w:family w:val="roman"/>
    <w:pitch w:val="variable"/>
    <w:sig w:usb0="00008003" w:usb1="00000000" w:usb2="00000000" w:usb3="00000000" w:csb0="00000001" w:csb1="00000000"/>
  </w:font>
  <w:font w:name="Google Sans">
    <w:altName w:val="Roboto"/>
    <w:charset w:val="01"/>
    <w:family w:val="auto"/>
    <w:pitch w:val="default"/>
    <w:sig w:usb0="00000001"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4701867"/>
      <w:docPartObj>
        <w:docPartGallery w:val="Page Numbers (Bottom of Page)"/>
        <w:docPartUnique/>
      </w:docPartObj>
    </w:sdtPr>
    <w:sdtEndPr>
      <w:rPr>
        <w:noProof/>
      </w:rPr>
    </w:sdtEndPr>
    <w:sdtContent>
      <w:p w14:paraId="23901170" w14:textId="35116A02" w:rsidR="00273BB6" w:rsidRDefault="00273BB6">
        <w:pPr>
          <w:pStyle w:val="Footer"/>
        </w:pPr>
        <w:r>
          <w:fldChar w:fldCharType="begin"/>
        </w:r>
        <w:r>
          <w:instrText xml:space="preserve"> PAGE   \* MERGEFORMAT </w:instrText>
        </w:r>
        <w:r>
          <w:fldChar w:fldCharType="separate"/>
        </w:r>
        <w:r>
          <w:rPr>
            <w:noProof/>
          </w:rPr>
          <w:t>2</w:t>
        </w:r>
        <w:r>
          <w:rPr>
            <w:noProof/>
          </w:rPr>
          <w:fldChar w:fldCharType="end"/>
        </w:r>
      </w:p>
    </w:sdtContent>
  </w:sdt>
  <w:p w14:paraId="6C990217" w14:textId="77777777" w:rsidR="00273BB6" w:rsidRDefault="00273BB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0540A0" w14:textId="77777777" w:rsidR="00BA07CE" w:rsidRDefault="00BA07CE" w:rsidP="00273BB6">
      <w:r>
        <w:separator/>
      </w:r>
    </w:p>
  </w:footnote>
  <w:footnote w:type="continuationSeparator" w:id="0">
    <w:p w14:paraId="7CA5FA88" w14:textId="77777777" w:rsidR="00BA07CE" w:rsidRDefault="00BA07CE" w:rsidP="00273B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F69256" w14:textId="77777777" w:rsidR="00C237A2" w:rsidRDefault="00C237A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multilevel"/>
    <w:tmpl w:val="00000002"/>
    <w:name w:val="WW8Num2"/>
    <w:lvl w:ilvl="0">
      <w:start w:val="1"/>
      <w:numFmt w:val="decimal"/>
      <w:suff w:val="nothing"/>
      <w:lvlText w:val="%1."/>
      <w:lvlJc w:val="left"/>
      <w:pPr>
        <w:tabs>
          <w:tab w:val="num" w:pos="0"/>
        </w:tabs>
        <w:ind w:left="0" w:firstLine="0"/>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 w15:restartNumberingAfterBreak="0">
    <w:nsid w:val="00000003"/>
    <w:multiLevelType w:val="multilevel"/>
    <w:tmpl w:val="00000003"/>
    <w:name w:val="WW8Num3"/>
    <w:lvl w:ilvl="0">
      <w:start w:val="1"/>
      <w:numFmt w:val="decimal"/>
      <w:suff w:val="nothing"/>
      <w:lvlText w:val="%1."/>
      <w:lvlJc w:val="left"/>
      <w:pPr>
        <w:tabs>
          <w:tab w:val="num" w:pos="0"/>
        </w:tabs>
        <w:ind w:left="0" w:firstLine="0"/>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2" w15:restartNumberingAfterBreak="0">
    <w:nsid w:val="00000004"/>
    <w:multiLevelType w:val="multilevel"/>
    <w:tmpl w:val="00000004"/>
    <w:name w:val="WW8Num4"/>
    <w:lvl w:ilvl="0">
      <w:start w:val="1"/>
      <w:numFmt w:val="decimal"/>
      <w:suff w:val="nothing"/>
      <w:lvlText w:val="%1."/>
      <w:lvlJc w:val="left"/>
      <w:pPr>
        <w:tabs>
          <w:tab w:val="num" w:pos="0"/>
        </w:tabs>
        <w:ind w:left="0" w:firstLine="0"/>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3" w15:restartNumberingAfterBreak="0">
    <w:nsid w:val="00000005"/>
    <w:multiLevelType w:val="multilevel"/>
    <w:tmpl w:val="00000005"/>
    <w:name w:val="WW8Num5"/>
    <w:lvl w:ilvl="0">
      <w:start w:val="1"/>
      <w:numFmt w:val="decimal"/>
      <w:suff w:val="nothing"/>
      <w:lvlText w:val="%1."/>
      <w:lvlJc w:val="left"/>
      <w:pPr>
        <w:tabs>
          <w:tab w:val="num" w:pos="0"/>
        </w:tabs>
        <w:ind w:left="0" w:firstLine="0"/>
      </w:pPr>
    </w:lvl>
    <w:lvl w:ilvl="1">
      <w:start w:val="1"/>
      <w:numFmt w:val="bullet"/>
      <w:suff w:val="nothing"/>
      <w:lvlText w:val=""/>
      <w:lvlJc w:val="left"/>
      <w:pPr>
        <w:tabs>
          <w:tab w:val="num" w:pos="0"/>
        </w:tabs>
        <w:ind w:left="0" w:firstLine="0"/>
      </w:pPr>
      <w:rPr>
        <w:rFonts w:ascii="Symbol" w:hAnsi="Symbol" w:cs="Symbol"/>
      </w:rPr>
    </w:lvl>
    <w:lvl w:ilvl="2">
      <w:start w:val="1"/>
      <w:numFmt w:val="bullet"/>
      <w:lvlText w:val=""/>
      <w:lvlJc w:val="left"/>
      <w:pPr>
        <w:tabs>
          <w:tab w:val="num" w:pos="2127"/>
        </w:tabs>
        <w:ind w:left="2127" w:hanging="283"/>
      </w:pPr>
      <w:rPr>
        <w:rFonts w:ascii="Symbol" w:hAnsi="Symbol" w:cs="Symbol"/>
      </w:rPr>
    </w:lvl>
    <w:lvl w:ilvl="3">
      <w:start w:val="1"/>
      <w:numFmt w:val="bullet"/>
      <w:lvlText w:val=""/>
      <w:lvlJc w:val="left"/>
      <w:pPr>
        <w:tabs>
          <w:tab w:val="num" w:pos="2836"/>
        </w:tabs>
        <w:ind w:left="2836" w:hanging="283"/>
      </w:pPr>
      <w:rPr>
        <w:rFonts w:ascii="Symbol" w:hAnsi="Symbol" w:cs="Symbol"/>
      </w:rPr>
    </w:lvl>
    <w:lvl w:ilvl="4">
      <w:start w:val="1"/>
      <w:numFmt w:val="bullet"/>
      <w:lvlText w:val=""/>
      <w:lvlJc w:val="left"/>
      <w:pPr>
        <w:tabs>
          <w:tab w:val="num" w:pos="3545"/>
        </w:tabs>
        <w:ind w:left="3545" w:hanging="283"/>
      </w:pPr>
      <w:rPr>
        <w:rFonts w:ascii="Symbol" w:hAnsi="Symbol" w:cs="Symbol"/>
      </w:rPr>
    </w:lvl>
    <w:lvl w:ilvl="5">
      <w:start w:val="1"/>
      <w:numFmt w:val="bullet"/>
      <w:lvlText w:val=""/>
      <w:lvlJc w:val="left"/>
      <w:pPr>
        <w:tabs>
          <w:tab w:val="num" w:pos="4254"/>
        </w:tabs>
        <w:ind w:left="4254" w:hanging="283"/>
      </w:pPr>
      <w:rPr>
        <w:rFonts w:ascii="Symbol" w:hAnsi="Symbol" w:cs="Symbol"/>
      </w:rPr>
    </w:lvl>
    <w:lvl w:ilvl="6">
      <w:start w:val="1"/>
      <w:numFmt w:val="bullet"/>
      <w:lvlText w:val=""/>
      <w:lvlJc w:val="left"/>
      <w:pPr>
        <w:tabs>
          <w:tab w:val="num" w:pos="4963"/>
        </w:tabs>
        <w:ind w:left="4963" w:hanging="283"/>
      </w:pPr>
      <w:rPr>
        <w:rFonts w:ascii="Symbol" w:hAnsi="Symbol" w:cs="Symbol"/>
      </w:rPr>
    </w:lvl>
    <w:lvl w:ilvl="7">
      <w:start w:val="1"/>
      <w:numFmt w:val="bullet"/>
      <w:lvlText w:val=""/>
      <w:lvlJc w:val="left"/>
      <w:pPr>
        <w:tabs>
          <w:tab w:val="num" w:pos="5672"/>
        </w:tabs>
        <w:ind w:left="5672" w:hanging="283"/>
      </w:pPr>
      <w:rPr>
        <w:rFonts w:ascii="Symbol" w:hAnsi="Symbol" w:cs="Symbol"/>
      </w:rPr>
    </w:lvl>
    <w:lvl w:ilvl="8">
      <w:start w:val="1"/>
      <w:numFmt w:val="bullet"/>
      <w:lvlText w:val=""/>
      <w:lvlJc w:val="left"/>
      <w:pPr>
        <w:tabs>
          <w:tab w:val="num" w:pos="6381"/>
        </w:tabs>
        <w:ind w:left="6381" w:hanging="283"/>
      </w:pPr>
      <w:rPr>
        <w:rFonts w:ascii="Symbol" w:hAnsi="Symbol" w:cs="Symbol"/>
      </w:rPr>
    </w:lvl>
  </w:abstractNum>
  <w:abstractNum w:abstractNumId="4" w15:restartNumberingAfterBreak="0">
    <w:nsid w:val="00000006"/>
    <w:multiLevelType w:val="multilevel"/>
    <w:tmpl w:val="00000006"/>
    <w:name w:val="WW8Num6"/>
    <w:lvl w:ilvl="0">
      <w:start w:val="1"/>
      <w:numFmt w:val="decimal"/>
      <w:suff w:val="nothing"/>
      <w:lvlText w:val="%1."/>
      <w:lvlJc w:val="left"/>
      <w:pPr>
        <w:tabs>
          <w:tab w:val="num" w:pos="0"/>
        </w:tabs>
        <w:ind w:left="0" w:firstLine="0"/>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5" w15:restartNumberingAfterBreak="0">
    <w:nsid w:val="00000007"/>
    <w:multiLevelType w:val="multilevel"/>
    <w:tmpl w:val="00000007"/>
    <w:name w:val="WW8Num7"/>
    <w:lvl w:ilvl="0">
      <w:start w:val="1"/>
      <w:numFmt w:val="bullet"/>
      <w:suff w:val="nothing"/>
      <w:lvlText w:val=""/>
      <w:lvlJc w:val="left"/>
      <w:pPr>
        <w:tabs>
          <w:tab w:val="num" w:pos="0"/>
        </w:tabs>
        <w:ind w:left="0" w:firstLine="0"/>
      </w:pPr>
      <w:rPr>
        <w:rFonts w:ascii="Symbol" w:hAnsi="Symbol" w:cs="Symbol"/>
      </w:rPr>
    </w:lvl>
    <w:lvl w:ilvl="1">
      <w:start w:val="1"/>
      <w:numFmt w:val="bullet"/>
      <w:lvlText w:val=""/>
      <w:lvlJc w:val="left"/>
      <w:pPr>
        <w:tabs>
          <w:tab w:val="num" w:pos="1418"/>
        </w:tabs>
        <w:ind w:left="1418" w:hanging="283"/>
      </w:pPr>
      <w:rPr>
        <w:rFonts w:ascii="Symbol" w:hAnsi="Symbol" w:cs="Symbol"/>
      </w:rPr>
    </w:lvl>
    <w:lvl w:ilvl="2">
      <w:start w:val="1"/>
      <w:numFmt w:val="bullet"/>
      <w:lvlText w:val=""/>
      <w:lvlJc w:val="left"/>
      <w:pPr>
        <w:tabs>
          <w:tab w:val="num" w:pos="2127"/>
        </w:tabs>
        <w:ind w:left="2127" w:hanging="283"/>
      </w:pPr>
      <w:rPr>
        <w:rFonts w:ascii="Symbol" w:hAnsi="Symbol" w:cs="Symbol"/>
      </w:rPr>
    </w:lvl>
    <w:lvl w:ilvl="3">
      <w:start w:val="1"/>
      <w:numFmt w:val="bullet"/>
      <w:lvlText w:val=""/>
      <w:lvlJc w:val="left"/>
      <w:pPr>
        <w:tabs>
          <w:tab w:val="num" w:pos="2836"/>
        </w:tabs>
        <w:ind w:left="2836" w:hanging="283"/>
      </w:pPr>
      <w:rPr>
        <w:rFonts w:ascii="Symbol" w:hAnsi="Symbol" w:cs="Symbol"/>
      </w:rPr>
    </w:lvl>
    <w:lvl w:ilvl="4">
      <w:start w:val="1"/>
      <w:numFmt w:val="bullet"/>
      <w:lvlText w:val=""/>
      <w:lvlJc w:val="left"/>
      <w:pPr>
        <w:tabs>
          <w:tab w:val="num" w:pos="3545"/>
        </w:tabs>
        <w:ind w:left="3545" w:hanging="283"/>
      </w:pPr>
      <w:rPr>
        <w:rFonts w:ascii="Symbol" w:hAnsi="Symbol" w:cs="Symbol"/>
      </w:rPr>
    </w:lvl>
    <w:lvl w:ilvl="5">
      <w:start w:val="1"/>
      <w:numFmt w:val="bullet"/>
      <w:lvlText w:val=""/>
      <w:lvlJc w:val="left"/>
      <w:pPr>
        <w:tabs>
          <w:tab w:val="num" w:pos="4254"/>
        </w:tabs>
        <w:ind w:left="4254" w:hanging="283"/>
      </w:pPr>
      <w:rPr>
        <w:rFonts w:ascii="Symbol" w:hAnsi="Symbol" w:cs="Symbol"/>
      </w:rPr>
    </w:lvl>
    <w:lvl w:ilvl="6">
      <w:start w:val="1"/>
      <w:numFmt w:val="bullet"/>
      <w:lvlText w:val=""/>
      <w:lvlJc w:val="left"/>
      <w:pPr>
        <w:tabs>
          <w:tab w:val="num" w:pos="4963"/>
        </w:tabs>
        <w:ind w:left="4963" w:hanging="283"/>
      </w:pPr>
      <w:rPr>
        <w:rFonts w:ascii="Symbol" w:hAnsi="Symbol" w:cs="Symbol"/>
      </w:rPr>
    </w:lvl>
    <w:lvl w:ilvl="7">
      <w:start w:val="1"/>
      <w:numFmt w:val="bullet"/>
      <w:lvlText w:val=""/>
      <w:lvlJc w:val="left"/>
      <w:pPr>
        <w:tabs>
          <w:tab w:val="num" w:pos="5672"/>
        </w:tabs>
        <w:ind w:left="5672" w:hanging="283"/>
      </w:pPr>
      <w:rPr>
        <w:rFonts w:ascii="Symbol" w:hAnsi="Symbol" w:cs="Symbol"/>
      </w:rPr>
    </w:lvl>
    <w:lvl w:ilvl="8">
      <w:start w:val="1"/>
      <w:numFmt w:val="bullet"/>
      <w:lvlText w:val=""/>
      <w:lvlJc w:val="left"/>
      <w:pPr>
        <w:tabs>
          <w:tab w:val="num" w:pos="6381"/>
        </w:tabs>
        <w:ind w:left="6381" w:hanging="283"/>
      </w:pPr>
      <w:rPr>
        <w:rFonts w:ascii="Symbol" w:hAnsi="Symbol" w:cs="Symbol"/>
      </w:rPr>
    </w:lvl>
  </w:abstractNum>
  <w:abstractNum w:abstractNumId="6" w15:restartNumberingAfterBreak="0">
    <w:nsid w:val="00000008"/>
    <w:multiLevelType w:val="multilevel"/>
    <w:tmpl w:val="00000008"/>
    <w:name w:val="WW8Num8"/>
    <w:lvl w:ilvl="0">
      <w:start w:val="1"/>
      <w:numFmt w:val="bullet"/>
      <w:suff w:val="nothing"/>
      <w:lvlText w:val=""/>
      <w:lvlJc w:val="left"/>
      <w:pPr>
        <w:tabs>
          <w:tab w:val="num" w:pos="0"/>
        </w:tabs>
        <w:ind w:left="0" w:firstLine="0"/>
      </w:pPr>
      <w:rPr>
        <w:rFonts w:ascii="Symbol" w:hAnsi="Symbol" w:cs="Symbol"/>
      </w:rPr>
    </w:lvl>
    <w:lvl w:ilvl="1">
      <w:start w:val="1"/>
      <w:numFmt w:val="bullet"/>
      <w:lvlText w:val=""/>
      <w:lvlJc w:val="left"/>
      <w:pPr>
        <w:tabs>
          <w:tab w:val="num" w:pos="1418"/>
        </w:tabs>
        <w:ind w:left="1418" w:hanging="283"/>
      </w:pPr>
      <w:rPr>
        <w:rFonts w:ascii="Symbol" w:hAnsi="Symbol" w:cs="Symbol"/>
      </w:rPr>
    </w:lvl>
    <w:lvl w:ilvl="2">
      <w:start w:val="1"/>
      <w:numFmt w:val="bullet"/>
      <w:lvlText w:val=""/>
      <w:lvlJc w:val="left"/>
      <w:pPr>
        <w:tabs>
          <w:tab w:val="num" w:pos="2127"/>
        </w:tabs>
        <w:ind w:left="2127" w:hanging="283"/>
      </w:pPr>
      <w:rPr>
        <w:rFonts w:ascii="Symbol" w:hAnsi="Symbol" w:cs="Symbol"/>
      </w:rPr>
    </w:lvl>
    <w:lvl w:ilvl="3">
      <w:start w:val="1"/>
      <w:numFmt w:val="bullet"/>
      <w:lvlText w:val=""/>
      <w:lvlJc w:val="left"/>
      <w:pPr>
        <w:tabs>
          <w:tab w:val="num" w:pos="2836"/>
        </w:tabs>
        <w:ind w:left="2836" w:hanging="283"/>
      </w:pPr>
      <w:rPr>
        <w:rFonts w:ascii="Symbol" w:hAnsi="Symbol" w:cs="Symbol"/>
      </w:rPr>
    </w:lvl>
    <w:lvl w:ilvl="4">
      <w:start w:val="1"/>
      <w:numFmt w:val="bullet"/>
      <w:lvlText w:val=""/>
      <w:lvlJc w:val="left"/>
      <w:pPr>
        <w:tabs>
          <w:tab w:val="num" w:pos="3545"/>
        </w:tabs>
        <w:ind w:left="3545" w:hanging="283"/>
      </w:pPr>
      <w:rPr>
        <w:rFonts w:ascii="Symbol" w:hAnsi="Symbol" w:cs="Symbol"/>
      </w:rPr>
    </w:lvl>
    <w:lvl w:ilvl="5">
      <w:start w:val="1"/>
      <w:numFmt w:val="bullet"/>
      <w:lvlText w:val=""/>
      <w:lvlJc w:val="left"/>
      <w:pPr>
        <w:tabs>
          <w:tab w:val="num" w:pos="4254"/>
        </w:tabs>
        <w:ind w:left="4254" w:hanging="283"/>
      </w:pPr>
      <w:rPr>
        <w:rFonts w:ascii="Symbol" w:hAnsi="Symbol" w:cs="Symbol"/>
      </w:rPr>
    </w:lvl>
    <w:lvl w:ilvl="6">
      <w:start w:val="1"/>
      <w:numFmt w:val="bullet"/>
      <w:lvlText w:val=""/>
      <w:lvlJc w:val="left"/>
      <w:pPr>
        <w:tabs>
          <w:tab w:val="num" w:pos="4963"/>
        </w:tabs>
        <w:ind w:left="4963" w:hanging="283"/>
      </w:pPr>
      <w:rPr>
        <w:rFonts w:ascii="Symbol" w:hAnsi="Symbol" w:cs="Symbol"/>
      </w:rPr>
    </w:lvl>
    <w:lvl w:ilvl="7">
      <w:start w:val="1"/>
      <w:numFmt w:val="bullet"/>
      <w:lvlText w:val=""/>
      <w:lvlJc w:val="left"/>
      <w:pPr>
        <w:tabs>
          <w:tab w:val="num" w:pos="5672"/>
        </w:tabs>
        <w:ind w:left="5672" w:hanging="283"/>
      </w:pPr>
      <w:rPr>
        <w:rFonts w:ascii="Symbol" w:hAnsi="Symbol" w:cs="Symbol"/>
      </w:rPr>
    </w:lvl>
    <w:lvl w:ilvl="8">
      <w:start w:val="1"/>
      <w:numFmt w:val="bullet"/>
      <w:lvlText w:val=""/>
      <w:lvlJc w:val="left"/>
      <w:pPr>
        <w:tabs>
          <w:tab w:val="num" w:pos="6381"/>
        </w:tabs>
        <w:ind w:left="6381" w:hanging="283"/>
      </w:pPr>
      <w:rPr>
        <w:rFonts w:ascii="Symbol" w:hAnsi="Symbol" w:cs="Symbol"/>
      </w:rPr>
    </w:lvl>
  </w:abstractNum>
  <w:abstractNum w:abstractNumId="7" w15:restartNumberingAfterBreak="0">
    <w:nsid w:val="00000009"/>
    <w:multiLevelType w:val="multilevel"/>
    <w:tmpl w:val="00000009"/>
    <w:name w:val="WW8Num9"/>
    <w:lvl w:ilvl="0">
      <w:start w:val="1"/>
      <w:numFmt w:val="bullet"/>
      <w:suff w:val="nothing"/>
      <w:lvlText w:val=""/>
      <w:lvlJc w:val="left"/>
      <w:pPr>
        <w:tabs>
          <w:tab w:val="num" w:pos="0"/>
        </w:tabs>
        <w:ind w:left="0" w:firstLine="0"/>
      </w:pPr>
      <w:rPr>
        <w:rFonts w:ascii="Symbol" w:hAnsi="Symbol" w:cs="Symbol"/>
      </w:rPr>
    </w:lvl>
    <w:lvl w:ilvl="1">
      <w:start w:val="1"/>
      <w:numFmt w:val="bullet"/>
      <w:lvlText w:val=""/>
      <w:lvlJc w:val="left"/>
      <w:pPr>
        <w:tabs>
          <w:tab w:val="num" w:pos="1418"/>
        </w:tabs>
        <w:ind w:left="1418" w:hanging="283"/>
      </w:pPr>
      <w:rPr>
        <w:rFonts w:ascii="Symbol" w:hAnsi="Symbol" w:cs="Symbol"/>
      </w:rPr>
    </w:lvl>
    <w:lvl w:ilvl="2">
      <w:start w:val="1"/>
      <w:numFmt w:val="bullet"/>
      <w:lvlText w:val=""/>
      <w:lvlJc w:val="left"/>
      <w:pPr>
        <w:tabs>
          <w:tab w:val="num" w:pos="2127"/>
        </w:tabs>
        <w:ind w:left="2127" w:hanging="283"/>
      </w:pPr>
      <w:rPr>
        <w:rFonts w:ascii="Symbol" w:hAnsi="Symbol" w:cs="Symbol"/>
      </w:rPr>
    </w:lvl>
    <w:lvl w:ilvl="3">
      <w:start w:val="1"/>
      <w:numFmt w:val="bullet"/>
      <w:lvlText w:val=""/>
      <w:lvlJc w:val="left"/>
      <w:pPr>
        <w:tabs>
          <w:tab w:val="num" w:pos="2836"/>
        </w:tabs>
        <w:ind w:left="2836" w:hanging="283"/>
      </w:pPr>
      <w:rPr>
        <w:rFonts w:ascii="Symbol" w:hAnsi="Symbol" w:cs="Symbol"/>
      </w:rPr>
    </w:lvl>
    <w:lvl w:ilvl="4">
      <w:start w:val="1"/>
      <w:numFmt w:val="bullet"/>
      <w:lvlText w:val=""/>
      <w:lvlJc w:val="left"/>
      <w:pPr>
        <w:tabs>
          <w:tab w:val="num" w:pos="3545"/>
        </w:tabs>
        <w:ind w:left="3545" w:hanging="283"/>
      </w:pPr>
      <w:rPr>
        <w:rFonts w:ascii="Symbol" w:hAnsi="Symbol" w:cs="Symbol"/>
      </w:rPr>
    </w:lvl>
    <w:lvl w:ilvl="5">
      <w:start w:val="1"/>
      <w:numFmt w:val="bullet"/>
      <w:lvlText w:val=""/>
      <w:lvlJc w:val="left"/>
      <w:pPr>
        <w:tabs>
          <w:tab w:val="num" w:pos="4254"/>
        </w:tabs>
        <w:ind w:left="4254" w:hanging="283"/>
      </w:pPr>
      <w:rPr>
        <w:rFonts w:ascii="Symbol" w:hAnsi="Symbol" w:cs="Symbol"/>
      </w:rPr>
    </w:lvl>
    <w:lvl w:ilvl="6">
      <w:start w:val="1"/>
      <w:numFmt w:val="bullet"/>
      <w:lvlText w:val=""/>
      <w:lvlJc w:val="left"/>
      <w:pPr>
        <w:tabs>
          <w:tab w:val="num" w:pos="4963"/>
        </w:tabs>
        <w:ind w:left="4963" w:hanging="283"/>
      </w:pPr>
      <w:rPr>
        <w:rFonts w:ascii="Symbol" w:hAnsi="Symbol" w:cs="Symbol"/>
      </w:rPr>
    </w:lvl>
    <w:lvl w:ilvl="7">
      <w:start w:val="1"/>
      <w:numFmt w:val="bullet"/>
      <w:lvlText w:val=""/>
      <w:lvlJc w:val="left"/>
      <w:pPr>
        <w:tabs>
          <w:tab w:val="num" w:pos="5672"/>
        </w:tabs>
        <w:ind w:left="5672" w:hanging="283"/>
      </w:pPr>
      <w:rPr>
        <w:rFonts w:ascii="Symbol" w:hAnsi="Symbol" w:cs="Symbol"/>
      </w:rPr>
    </w:lvl>
    <w:lvl w:ilvl="8">
      <w:start w:val="1"/>
      <w:numFmt w:val="bullet"/>
      <w:lvlText w:val=""/>
      <w:lvlJc w:val="left"/>
      <w:pPr>
        <w:tabs>
          <w:tab w:val="num" w:pos="6381"/>
        </w:tabs>
        <w:ind w:left="6381" w:hanging="283"/>
      </w:pPr>
      <w:rPr>
        <w:rFonts w:ascii="Symbol" w:hAnsi="Symbol" w:cs="Symbol"/>
      </w:rPr>
    </w:lvl>
  </w:abstractNum>
  <w:abstractNum w:abstractNumId="8" w15:restartNumberingAfterBreak="0">
    <w:nsid w:val="0000000A"/>
    <w:multiLevelType w:val="multilevel"/>
    <w:tmpl w:val="0000000A"/>
    <w:name w:val="WW8Num10"/>
    <w:lvl w:ilvl="0">
      <w:start w:val="1"/>
      <w:numFmt w:val="bullet"/>
      <w:suff w:val="nothing"/>
      <w:lvlText w:val=""/>
      <w:lvlJc w:val="left"/>
      <w:pPr>
        <w:tabs>
          <w:tab w:val="num" w:pos="0"/>
        </w:tabs>
        <w:ind w:left="0" w:firstLine="0"/>
      </w:pPr>
      <w:rPr>
        <w:rFonts w:ascii="Symbol" w:hAnsi="Symbol" w:cs="Symbol"/>
      </w:rPr>
    </w:lvl>
    <w:lvl w:ilvl="1">
      <w:start w:val="1"/>
      <w:numFmt w:val="bullet"/>
      <w:lvlText w:val=""/>
      <w:lvlJc w:val="left"/>
      <w:pPr>
        <w:tabs>
          <w:tab w:val="num" w:pos="1418"/>
        </w:tabs>
        <w:ind w:left="1418" w:hanging="283"/>
      </w:pPr>
      <w:rPr>
        <w:rFonts w:ascii="Symbol" w:hAnsi="Symbol" w:cs="Symbol"/>
      </w:rPr>
    </w:lvl>
    <w:lvl w:ilvl="2">
      <w:start w:val="1"/>
      <w:numFmt w:val="bullet"/>
      <w:lvlText w:val=""/>
      <w:lvlJc w:val="left"/>
      <w:pPr>
        <w:tabs>
          <w:tab w:val="num" w:pos="2127"/>
        </w:tabs>
        <w:ind w:left="2127" w:hanging="283"/>
      </w:pPr>
      <w:rPr>
        <w:rFonts w:ascii="Symbol" w:hAnsi="Symbol" w:cs="Symbol"/>
      </w:rPr>
    </w:lvl>
    <w:lvl w:ilvl="3">
      <w:start w:val="1"/>
      <w:numFmt w:val="bullet"/>
      <w:lvlText w:val=""/>
      <w:lvlJc w:val="left"/>
      <w:pPr>
        <w:tabs>
          <w:tab w:val="num" w:pos="2836"/>
        </w:tabs>
        <w:ind w:left="2836" w:hanging="283"/>
      </w:pPr>
      <w:rPr>
        <w:rFonts w:ascii="Symbol" w:hAnsi="Symbol" w:cs="Symbol"/>
      </w:rPr>
    </w:lvl>
    <w:lvl w:ilvl="4">
      <w:start w:val="1"/>
      <w:numFmt w:val="bullet"/>
      <w:lvlText w:val=""/>
      <w:lvlJc w:val="left"/>
      <w:pPr>
        <w:tabs>
          <w:tab w:val="num" w:pos="3545"/>
        </w:tabs>
        <w:ind w:left="3545" w:hanging="283"/>
      </w:pPr>
      <w:rPr>
        <w:rFonts w:ascii="Symbol" w:hAnsi="Symbol" w:cs="Symbol"/>
      </w:rPr>
    </w:lvl>
    <w:lvl w:ilvl="5">
      <w:start w:val="1"/>
      <w:numFmt w:val="bullet"/>
      <w:lvlText w:val=""/>
      <w:lvlJc w:val="left"/>
      <w:pPr>
        <w:tabs>
          <w:tab w:val="num" w:pos="4254"/>
        </w:tabs>
        <w:ind w:left="4254" w:hanging="283"/>
      </w:pPr>
      <w:rPr>
        <w:rFonts w:ascii="Symbol" w:hAnsi="Symbol" w:cs="Symbol"/>
      </w:rPr>
    </w:lvl>
    <w:lvl w:ilvl="6">
      <w:start w:val="1"/>
      <w:numFmt w:val="bullet"/>
      <w:lvlText w:val=""/>
      <w:lvlJc w:val="left"/>
      <w:pPr>
        <w:tabs>
          <w:tab w:val="num" w:pos="4963"/>
        </w:tabs>
        <w:ind w:left="4963" w:hanging="283"/>
      </w:pPr>
      <w:rPr>
        <w:rFonts w:ascii="Symbol" w:hAnsi="Symbol" w:cs="Symbol"/>
      </w:rPr>
    </w:lvl>
    <w:lvl w:ilvl="7">
      <w:start w:val="1"/>
      <w:numFmt w:val="bullet"/>
      <w:lvlText w:val=""/>
      <w:lvlJc w:val="left"/>
      <w:pPr>
        <w:tabs>
          <w:tab w:val="num" w:pos="5672"/>
        </w:tabs>
        <w:ind w:left="5672" w:hanging="283"/>
      </w:pPr>
      <w:rPr>
        <w:rFonts w:ascii="Symbol" w:hAnsi="Symbol" w:cs="Symbol"/>
      </w:rPr>
    </w:lvl>
    <w:lvl w:ilvl="8">
      <w:start w:val="1"/>
      <w:numFmt w:val="bullet"/>
      <w:lvlText w:val=""/>
      <w:lvlJc w:val="left"/>
      <w:pPr>
        <w:tabs>
          <w:tab w:val="num" w:pos="6381"/>
        </w:tabs>
        <w:ind w:left="6381" w:hanging="283"/>
      </w:pPr>
      <w:rPr>
        <w:rFonts w:ascii="Symbol" w:hAnsi="Symbol" w:cs="Symbol"/>
      </w:rPr>
    </w:lvl>
  </w:abstractNum>
  <w:abstractNum w:abstractNumId="9" w15:restartNumberingAfterBreak="0">
    <w:nsid w:val="0000000B"/>
    <w:multiLevelType w:val="multilevel"/>
    <w:tmpl w:val="0000000B"/>
    <w:name w:val="WW8Num11"/>
    <w:lvl w:ilvl="0">
      <w:start w:val="1"/>
      <w:numFmt w:val="bullet"/>
      <w:suff w:val="nothing"/>
      <w:lvlText w:val=""/>
      <w:lvlJc w:val="left"/>
      <w:pPr>
        <w:tabs>
          <w:tab w:val="num" w:pos="0"/>
        </w:tabs>
        <w:ind w:left="0" w:firstLine="0"/>
      </w:pPr>
      <w:rPr>
        <w:rFonts w:ascii="Symbol" w:hAnsi="Symbol" w:cs="Symbol"/>
      </w:rPr>
    </w:lvl>
    <w:lvl w:ilvl="1">
      <w:start w:val="1"/>
      <w:numFmt w:val="bullet"/>
      <w:lvlText w:val=""/>
      <w:lvlJc w:val="left"/>
      <w:pPr>
        <w:tabs>
          <w:tab w:val="num" w:pos="1418"/>
        </w:tabs>
        <w:ind w:left="1418" w:hanging="283"/>
      </w:pPr>
      <w:rPr>
        <w:rFonts w:ascii="Symbol" w:hAnsi="Symbol" w:cs="Symbol"/>
      </w:rPr>
    </w:lvl>
    <w:lvl w:ilvl="2">
      <w:start w:val="1"/>
      <w:numFmt w:val="bullet"/>
      <w:lvlText w:val=""/>
      <w:lvlJc w:val="left"/>
      <w:pPr>
        <w:tabs>
          <w:tab w:val="num" w:pos="2127"/>
        </w:tabs>
        <w:ind w:left="2127" w:hanging="283"/>
      </w:pPr>
      <w:rPr>
        <w:rFonts w:ascii="Symbol" w:hAnsi="Symbol" w:cs="Symbol"/>
      </w:rPr>
    </w:lvl>
    <w:lvl w:ilvl="3">
      <w:start w:val="1"/>
      <w:numFmt w:val="bullet"/>
      <w:lvlText w:val=""/>
      <w:lvlJc w:val="left"/>
      <w:pPr>
        <w:tabs>
          <w:tab w:val="num" w:pos="2836"/>
        </w:tabs>
        <w:ind w:left="2836" w:hanging="283"/>
      </w:pPr>
      <w:rPr>
        <w:rFonts w:ascii="Symbol" w:hAnsi="Symbol" w:cs="Symbol"/>
      </w:rPr>
    </w:lvl>
    <w:lvl w:ilvl="4">
      <w:start w:val="1"/>
      <w:numFmt w:val="bullet"/>
      <w:lvlText w:val=""/>
      <w:lvlJc w:val="left"/>
      <w:pPr>
        <w:tabs>
          <w:tab w:val="num" w:pos="3545"/>
        </w:tabs>
        <w:ind w:left="3545" w:hanging="283"/>
      </w:pPr>
      <w:rPr>
        <w:rFonts w:ascii="Symbol" w:hAnsi="Symbol" w:cs="Symbol"/>
      </w:rPr>
    </w:lvl>
    <w:lvl w:ilvl="5">
      <w:start w:val="1"/>
      <w:numFmt w:val="bullet"/>
      <w:lvlText w:val=""/>
      <w:lvlJc w:val="left"/>
      <w:pPr>
        <w:tabs>
          <w:tab w:val="num" w:pos="4254"/>
        </w:tabs>
        <w:ind w:left="4254" w:hanging="283"/>
      </w:pPr>
      <w:rPr>
        <w:rFonts w:ascii="Symbol" w:hAnsi="Symbol" w:cs="Symbol"/>
      </w:rPr>
    </w:lvl>
    <w:lvl w:ilvl="6">
      <w:start w:val="1"/>
      <w:numFmt w:val="bullet"/>
      <w:lvlText w:val=""/>
      <w:lvlJc w:val="left"/>
      <w:pPr>
        <w:tabs>
          <w:tab w:val="num" w:pos="4963"/>
        </w:tabs>
        <w:ind w:left="4963" w:hanging="283"/>
      </w:pPr>
      <w:rPr>
        <w:rFonts w:ascii="Symbol" w:hAnsi="Symbol" w:cs="Symbol"/>
      </w:rPr>
    </w:lvl>
    <w:lvl w:ilvl="7">
      <w:start w:val="1"/>
      <w:numFmt w:val="bullet"/>
      <w:lvlText w:val=""/>
      <w:lvlJc w:val="left"/>
      <w:pPr>
        <w:tabs>
          <w:tab w:val="num" w:pos="5672"/>
        </w:tabs>
        <w:ind w:left="5672" w:hanging="283"/>
      </w:pPr>
      <w:rPr>
        <w:rFonts w:ascii="Symbol" w:hAnsi="Symbol" w:cs="Symbol"/>
      </w:rPr>
    </w:lvl>
    <w:lvl w:ilvl="8">
      <w:start w:val="1"/>
      <w:numFmt w:val="bullet"/>
      <w:lvlText w:val=""/>
      <w:lvlJc w:val="left"/>
      <w:pPr>
        <w:tabs>
          <w:tab w:val="num" w:pos="6381"/>
        </w:tabs>
        <w:ind w:left="6381" w:hanging="283"/>
      </w:pPr>
      <w:rPr>
        <w:rFonts w:ascii="Symbol" w:hAnsi="Symbol" w:cs="Symbol"/>
      </w:rPr>
    </w:lvl>
  </w:abstractNum>
  <w:abstractNum w:abstractNumId="10" w15:restartNumberingAfterBreak="0">
    <w:nsid w:val="0000000C"/>
    <w:multiLevelType w:val="multilevel"/>
    <w:tmpl w:val="0000000C"/>
    <w:name w:val="WW8Num12"/>
    <w:lvl w:ilvl="0">
      <w:start w:val="1"/>
      <w:numFmt w:val="bullet"/>
      <w:suff w:val="nothing"/>
      <w:lvlText w:val=""/>
      <w:lvlJc w:val="left"/>
      <w:pPr>
        <w:tabs>
          <w:tab w:val="num" w:pos="0"/>
        </w:tabs>
        <w:ind w:left="0" w:firstLine="0"/>
      </w:pPr>
      <w:rPr>
        <w:rFonts w:ascii="Symbol" w:hAnsi="Symbol" w:cs="Symbol"/>
      </w:rPr>
    </w:lvl>
    <w:lvl w:ilvl="1">
      <w:start w:val="1"/>
      <w:numFmt w:val="bullet"/>
      <w:lvlText w:val=""/>
      <w:lvlJc w:val="left"/>
      <w:pPr>
        <w:tabs>
          <w:tab w:val="num" w:pos="1418"/>
        </w:tabs>
        <w:ind w:left="1418" w:hanging="283"/>
      </w:pPr>
      <w:rPr>
        <w:rFonts w:ascii="Symbol" w:hAnsi="Symbol" w:cs="Symbol"/>
      </w:rPr>
    </w:lvl>
    <w:lvl w:ilvl="2">
      <w:start w:val="1"/>
      <w:numFmt w:val="bullet"/>
      <w:lvlText w:val=""/>
      <w:lvlJc w:val="left"/>
      <w:pPr>
        <w:tabs>
          <w:tab w:val="num" w:pos="2127"/>
        </w:tabs>
        <w:ind w:left="2127" w:hanging="283"/>
      </w:pPr>
      <w:rPr>
        <w:rFonts w:ascii="Symbol" w:hAnsi="Symbol" w:cs="Symbol"/>
      </w:rPr>
    </w:lvl>
    <w:lvl w:ilvl="3">
      <w:start w:val="1"/>
      <w:numFmt w:val="bullet"/>
      <w:lvlText w:val=""/>
      <w:lvlJc w:val="left"/>
      <w:pPr>
        <w:tabs>
          <w:tab w:val="num" w:pos="2836"/>
        </w:tabs>
        <w:ind w:left="2836" w:hanging="283"/>
      </w:pPr>
      <w:rPr>
        <w:rFonts w:ascii="Symbol" w:hAnsi="Symbol" w:cs="Symbol"/>
      </w:rPr>
    </w:lvl>
    <w:lvl w:ilvl="4">
      <w:start w:val="1"/>
      <w:numFmt w:val="bullet"/>
      <w:lvlText w:val=""/>
      <w:lvlJc w:val="left"/>
      <w:pPr>
        <w:tabs>
          <w:tab w:val="num" w:pos="3545"/>
        </w:tabs>
        <w:ind w:left="3545" w:hanging="283"/>
      </w:pPr>
      <w:rPr>
        <w:rFonts w:ascii="Symbol" w:hAnsi="Symbol" w:cs="Symbol"/>
      </w:rPr>
    </w:lvl>
    <w:lvl w:ilvl="5">
      <w:start w:val="1"/>
      <w:numFmt w:val="bullet"/>
      <w:lvlText w:val=""/>
      <w:lvlJc w:val="left"/>
      <w:pPr>
        <w:tabs>
          <w:tab w:val="num" w:pos="4254"/>
        </w:tabs>
        <w:ind w:left="4254" w:hanging="283"/>
      </w:pPr>
      <w:rPr>
        <w:rFonts w:ascii="Symbol" w:hAnsi="Symbol" w:cs="Symbol"/>
      </w:rPr>
    </w:lvl>
    <w:lvl w:ilvl="6">
      <w:start w:val="1"/>
      <w:numFmt w:val="bullet"/>
      <w:lvlText w:val=""/>
      <w:lvlJc w:val="left"/>
      <w:pPr>
        <w:tabs>
          <w:tab w:val="num" w:pos="4963"/>
        </w:tabs>
        <w:ind w:left="4963" w:hanging="283"/>
      </w:pPr>
      <w:rPr>
        <w:rFonts w:ascii="Symbol" w:hAnsi="Symbol" w:cs="Symbol"/>
      </w:rPr>
    </w:lvl>
    <w:lvl w:ilvl="7">
      <w:start w:val="1"/>
      <w:numFmt w:val="bullet"/>
      <w:lvlText w:val=""/>
      <w:lvlJc w:val="left"/>
      <w:pPr>
        <w:tabs>
          <w:tab w:val="num" w:pos="5672"/>
        </w:tabs>
        <w:ind w:left="5672" w:hanging="283"/>
      </w:pPr>
      <w:rPr>
        <w:rFonts w:ascii="Symbol" w:hAnsi="Symbol" w:cs="Symbol"/>
      </w:rPr>
    </w:lvl>
    <w:lvl w:ilvl="8">
      <w:start w:val="1"/>
      <w:numFmt w:val="bullet"/>
      <w:lvlText w:val=""/>
      <w:lvlJc w:val="left"/>
      <w:pPr>
        <w:tabs>
          <w:tab w:val="num" w:pos="6381"/>
        </w:tabs>
        <w:ind w:left="6381" w:hanging="283"/>
      </w:pPr>
      <w:rPr>
        <w:rFonts w:ascii="Symbol" w:hAnsi="Symbol" w:cs="Symbol"/>
      </w:rPr>
    </w:lvl>
  </w:abstractNum>
  <w:abstractNum w:abstractNumId="11" w15:restartNumberingAfterBreak="0">
    <w:nsid w:val="0000000D"/>
    <w:multiLevelType w:val="multilevel"/>
    <w:tmpl w:val="0000000D"/>
    <w:name w:val="WW8Num13"/>
    <w:lvl w:ilvl="0">
      <w:start w:val="1"/>
      <w:numFmt w:val="decimal"/>
      <w:suff w:val="nothing"/>
      <w:lvlText w:val="%1."/>
      <w:lvlJc w:val="left"/>
      <w:pPr>
        <w:tabs>
          <w:tab w:val="num" w:pos="0"/>
        </w:tabs>
        <w:ind w:left="0" w:firstLine="0"/>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2" w15:restartNumberingAfterBreak="0">
    <w:nsid w:val="0000000E"/>
    <w:multiLevelType w:val="multilevel"/>
    <w:tmpl w:val="0000000E"/>
    <w:name w:val="WW8Num14"/>
    <w:lvl w:ilvl="0">
      <w:start w:val="1"/>
      <w:numFmt w:val="bullet"/>
      <w:suff w:val="nothing"/>
      <w:lvlText w:val=""/>
      <w:lvlJc w:val="left"/>
      <w:pPr>
        <w:tabs>
          <w:tab w:val="num" w:pos="0"/>
        </w:tabs>
        <w:ind w:left="0" w:firstLine="0"/>
      </w:pPr>
      <w:rPr>
        <w:rFonts w:ascii="Symbol" w:hAnsi="Symbol" w:cs="Symbol"/>
      </w:rPr>
    </w:lvl>
    <w:lvl w:ilvl="1">
      <w:start w:val="1"/>
      <w:numFmt w:val="bullet"/>
      <w:lvlText w:val=""/>
      <w:lvlJc w:val="left"/>
      <w:pPr>
        <w:tabs>
          <w:tab w:val="num" w:pos="1418"/>
        </w:tabs>
        <w:ind w:left="1418" w:hanging="283"/>
      </w:pPr>
      <w:rPr>
        <w:rFonts w:ascii="Symbol" w:hAnsi="Symbol" w:cs="Symbol"/>
      </w:rPr>
    </w:lvl>
    <w:lvl w:ilvl="2">
      <w:start w:val="1"/>
      <w:numFmt w:val="bullet"/>
      <w:lvlText w:val=""/>
      <w:lvlJc w:val="left"/>
      <w:pPr>
        <w:tabs>
          <w:tab w:val="num" w:pos="2127"/>
        </w:tabs>
        <w:ind w:left="2127" w:hanging="283"/>
      </w:pPr>
      <w:rPr>
        <w:rFonts w:ascii="Symbol" w:hAnsi="Symbol" w:cs="Symbol"/>
      </w:rPr>
    </w:lvl>
    <w:lvl w:ilvl="3">
      <w:start w:val="1"/>
      <w:numFmt w:val="bullet"/>
      <w:lvlText w:val=""/>
      <w:lvlJc w:val="left"/>
      <w:pPr>
        <w:tabs>
          <w:tab w:val="num" w:pos="2836"/>
        </w:tabs>
        <w:ind w:left="2836" w:hanging="283"/>
      </w:pPr>
      <w:rPr>
        <w:rFonts w:ascii="Symbol" w:hAnsi="Symbol" w:cs="Symbol"/>
      </w:rPr>
    </w:lvl>
    <w:lvl w:ilvl="4">
      <w:start w:val="1"/>
      <w:numFmt w:val="bullet"/>
      <w:lvlText w:val=""/>
      <w:lvlJc w:val="left"/>
      <w:pPr>
        <w:tabs>
          <w:tab w:val="num" w:pos="3545"/>
        </w:tabs>
        <w:ind w:left="3545" w:hanging="283"/>
      </w:pPr>
      <w:rPr>
        <w:rFonts w:ascii="Symbol" w:hAnsi="Symbol" w:cs="Symbol"/>
      </w:rPr>
    </w:lvl>
    <w:lvl w:ilvl="5">
      <w:start w:val="1"/>
      <w:numFmt w:val="bullet"/>
      <w:lvlText w:val=""/>
      <w:lvlJc w:val="left"/>
      <w:pPr>
        <w:tabs>
          <w:tab w:val="num" w:pos="4254"/>
        </w:tabs>
        <w:ind w:left="4254" w:hanging="283"/>
      </w:pPr>
      <w:rPr>
        <w:rFonts w:ascii="Symbol" w:hAnsi="Symbol" w:cs="Symbol"/>
      </w:rPr>
    </w:lvl>
    <w:lvl w:ilvl="6">
      <w:start w:val="1"/>
      <w:numFmt w:val="bullet"/>
      <w:lvlText w:val=""/>
      <w:lvlJc w:val="left"/>
      <w:pPr>
        <w:tabs>
          <w:tab w:val="num" w:pos="4963"/>
        </w:tabs>
        <w:ind w:left="4963" w:hanging="283"/>
      </w:pPr>
      <w:rPr>
        <w:rFonts w:ascii="Symbol" w:hAnsi="Symbol" w:cs="Symbol"/>
      </w:rPr>
    </w:lvl>
    <w:lvl w:ilvl="7">
      <w:start w:val="1"/>
      <w:numFmt w:val="bullet"/>
      <w:lvlText w:val=""/>
      <w:lvlJc w:val="left"/>
      <w:pPr>
        <w:tabs>
          <w:tab w:val="num" w:pos="5672"/>
        </w:tabs>
        <w:ind w:left="5672" w:hanging="283"/>
      </w:pPr>
      <w:rPr>
        <w:rFonts w:ascii="Symbol" w:hAnsi="Symbol" w:cs="Symbol"/>
      </w:rPr>
    </w:lvl>
    <w:lvl w:ilvl="8">
      <w:start w:val="1"/>
      <w:numFmt w:val="bullet"/>
      <w:lvlText w:val=""/>
      <w:lvlJc w:val="left"/>
      <w:pPr>
        <w:tabs>
          <w:tab w:val="num" w:pos="6381"/>
        </w:tabs>
        <w:ind w:left="6381" w:hanging="283"/>
      </w:pPr>
      <w:rPr>
        <w:rFonts w:ascii="Symbol" w:hAnsi="Symbol" w:cs="Symbol"/>
      </w:rPr>
    </w:lvl>
  </w:abstractNum>
  <w:abstractNum w:abstractNumId="13" w15:restartNumberingAfterBreak="0">
    <w:nsid w:val="0000000F"/>
    <w:multiLevelType w:val="multilevel"/>
    <w:tmpl w:val="0000000F"/>
    <w:name w:val="WW8Num15"/>
    <w:lvl w:ilvl="0">
      <w:start w:val="1"/>
      <w:numFmt w:val="bullet"/>
      <w:suff w:val="nothing"/>
      <w:lvlText w:val=""/>
      <w:lvlJc w:val="left"/>
      <w:pPr>
        <w:tabs>
          <w:tab w:val="num" w:pos="0"/>
        </w:tabs>
        <w:ind w:left="0" w:firstLine="0"/>
      </w:pPr>
      <w:rPr>
        <w:rFonts w:ascii="Symbol" w:hAnsi="Symbol" w:cs="Symbol"/>
      </w:rPr>
    </w:lvl>
    <w:lvl w:ilvl="1">
      <w:start w:val="1"/>
      <w:numFmt w:val="bullet"/>
      <w:lvlText w:val=""/>
      <w:lvlJc w:val="left"/>
      <w:pPr>
        <w:tabs>
          <w:tab w:val="num" w:pos="1418"/>
        </w:tabs>
        <w:ind w:left="1418" w:hanging="283"/>
      </w:pPr>
      <w:rPr>
        <w:rFonts w:ascii="Symbol" w:hAnsi="Symbol" w:cs="Symbol"/>
      </w:rPr>
    </w:lvl>
    <w:lvl w:ilvl="2">
      <w:start w:val="1"/>
      <w:numFmt w:val="bullet"/>
      <w:lvlText w:val=""/>
      <w:lvlJc w:val="left"/>
      <w:pPr>
        <w:tabs>
          <w:tab w:val="num" w:pos="2127"/>
        </w:tabs>
        <w:ind w:left="2127" w:hanging="283"/>
      </w:pPr>
      <w:rPr>
        <w:rFonts w:ascii="Symbol" w:hAnsi="Symbol" w:cs="Symbol"/>
      </w:rPr>
    </w:lvl>
    <w:lvl w:ilvl="3">
      <w:start w:val="1"/>
      <w:numFmt w:val="bullet"/>
      <w:lvlText w:val=""/>
      <w:lvlJc w:val="left"/>
      <w:pPr>
        <w:tabs>
          <w:tab w:val="num" w:pos="2836"/>
        </w:tabs>
        <w:ind w:left="2836" w:hanging="283"/>
      </w:pPr>
      <w:rPr>
        <w:rFonts w:ascii="Symbol" w:hAnsi="Symbol" w:cs="Symbol"/>
      </w:rPr>
    </w:lvl>
    <w:lvl w:ilvl="4">
      <w:start w:val="1"/>
      <w:numFmt w:val="bullet"/>
      <w:lvlText w:val=""/>
      <w:lvlJc w:val="left"/>
      <w:pPr>
        <w:tabs>
          <w:tab w:val="num" w:pos="3545"/>
        </w:tabs>
        <w:ind w:left="3545" w:hanging="283"/>
      </w:pPr>
      <w:rPr>
        <w:rFonts w:ascii="Symbol" w:hAnsi="Symbol" w:cs="Symbol"/>
      </w:rPr>
    </w:lvl>
    <w:lvl w:ilvl="5">
      <w:start w:val="1"/>
      <w:numFmt w:val="bullet"/>
      <w:lvlText w:val=""/>
      <w:lvlJc w:val="left"/>
      <w:pPr>
        <w:tabs>
          <w:tab w:val="num" w:pos="4254"/>
        </w:tabs>
        <w:ind w:left="4254" w:hanging="283"/>
      </w:pPr>
      <w:rPr>
        <w:rFonts w:ascii="Symbol" w:hAnsi="Symbol" w:cs="Symbol"/>
      </w:rPr>
    </w:lvl>
    <w:lvl w:ilvl="6">
      <w:start w:val="1"/>
      <w:numFmt w:val="bullet"/>
      <w:lvlText w:val=""/>
      <w:lvlJc w:val="left"/>
      <w:pPr>
        <w:tabs>
          <w:tab w:val="num" w:pos="4963"/>
        </w:tabs>
        <w:ind w:left="4963" w:hanging="283"/>
      </w:pPr>
      <w:rPr>
        <w:rFonts w:ascii="Symbol" w:hAnsi="Symbol" w:cs="Symbol"/>
      </w:rPr>
    </w:lvl>
    <w:lvl w:ilvl="7">
      <w:start w:val="1"/>
      <w:numFmt w:val="bullet"/>
      <w:lvlText w:val=""/>
      <w:lvlJc w:val="left"/>
      <w:pPr>
        <w:tabs>
          <w:tab w:val="num" w:pos="5672"/>
        </w:tabs>
        <w:ind w:left="5672" w:hanging="283"/>
      </w:pPr>
      <w:rPr>
        <w:rFonts w:ascii="Symbol" w:hAnsi="Symbol" w:cs="Symbol"/>
      </w:rPr>
    </w:lvl>
    <w:lvl w:ilvl="8">
      <w:start w:val="1"/>
      <w:numFmt w:val="bullet"/>
      <w:lvlText w:val=""/>
      <w:lvlJc w:val="left"/>
      <w:pPr>
        <w:tabs>
          <w:tab w:val="num" w:pos="6381"/>
        </w:tabs>
        <w:ind w:left="6381" w:hanging="283"/>
      </w:pPr>
      <w:rPr>
        <w:rFonts w:ascii="Symbol" w:hAnsi="Symbol" w:cs="Symbol"/>
      </w:rPr>
    </w:lvl>
  </w:abstractNum>
  <w:abstractNum w:abstractNumId="14" w15:restartNumberingAfterBreak="0">
    <w:nsid w:val="00000010"/>
    <w:multiLevelType w:val="multilevel"/>
    <w:tmpl w:val="00000010"/>
    <w:name w:val="WW8Num16"/>
    <w:lvl w:ilvl="0">
      <w:start w:val="1"/>
      <w:numFmt w:val="bullet"/>
      <w:suff w:val="nothing"/>
      <w:lvlText w:val=""/>
      <w:lvlJc w:val="left"/>
      <w:pPr>
        <w:tabs>
          <w:tab w:val="num" w:pos="0"/>
        </w:tabs>
        <w:ind w:left="0" w:firstLine="0"/>
      </w:pPr>
      <w:rPr>
        <w:rFonts w:ascii="Symbol" w:hAnsi="Symbol" w:cs="Symbol"/>
      </w:rPr>
    </w:lvl>
    <w:lvl w:ilvl="1">
      <w:start w:val="1"/>
      <w:numFmt w:val="bullet"/>
      <w:lvlText w:val=""/>
      <w:lvlJc w:val="left"/>
      <w:pPr>
        <w:tabs>
          <w:tab w:val="num" w:pos="1418"/>
        </w:tabs>
        <w:ind w:left="1418" w:hanging="283"/>
      </w:pPr>
      <w:rPr>
        <w:rFonts w:ascii="Symbol" w:hAnsi="Symbol" w:cs="Symbol"/>
      </w:rPr>
    </w:lvl>
    <w:lvl w:ilvl="2">
      <w:start w:val="1"/>
      <w:numFmt w:val="bullet"/>
      <w:lvlText w:val=""/>
      <w:lvlJc w:val="left"/>
      <w:pPr>
        <w:tabs>
          <w:tab w:val="num" w:pos="2127"/>
        </w:tabs>
        <w:ind w:left="2127" w:hanging="283"/>
      </w:pPr>
      <w:rPr>
        <w:rFonts w:ascii="Symbol" w:hAnsi="Symbol" w:cs="Symbol"/>
      </w:rPr>
    </w:lvl>
    <w:lvl w:ilvl="3">
      <w:start w:val="1"/>
      <w:numFmt w:val="bullet"/>
      <w:lvlText w:val=""/>
      <w:lvlJc w:val="left"/>
      <w:pPr>
        <w:tabs>
          <w:tab w:val="num" w:pos="2836"/>
        </w:tabs>
        <w:ind w:left="2836" w:hanging="283"/>
      </w:pPr>
      <w:rPr>
        <w:rFonts w:ascii="Symbol" w:hAnsi="Symbol" w:cs="Symbol"/>
      </w:rPr>
    </w:lvl>
    <w:lvl w:ilvl="4">
      <w:start w:val="1"/>
      <w:numFmt w:val="bullet"/>
      <w:lvlText w:val=""/>
      <w:lvlJc w:val="left"/>
      <w:pPr>
        <w:tabs>
          <w:tab w:val="num" w:pos="3545"/>
        </w:tabs>
        <w:ind w:left="3545" w:hanging="283"/>
      </w:pPr>
      <w:rPr>
        <w:rFonts w:ascii="Symbol" w:hAnsi="Symbol" w:cs="Symbol"/>
      </w:rPr>
    </w:lvl>
    <w:lvl w:ilvl="5">
      <w:start w:val="1"/>
      <w:numFmt w:val="bullet"/>
      <w:lvlText w:val=""/>
      <w:lvlJc w:val="left"/>
      <w:pPr>
        <w:tabs>
          <w:tab w:val="num" w:pos="4254"/>
        </w:tabs>
        <w:ind w:left="4254" w:hanging="283"/>
      </w:pPr>
      <w:rPr>
        <w:rFonts w:ascii="Symbol" w:hAnsi="Symbol" w:cs="Symbol"/>
      </w:rPr>
    </w:lvl>
    <w:lvl w:ilvl="6">
      <w:start w:val="1"/>
      <w:numFmt w:val="bullet"/>
      <w:lvlText w:val=""/>
      <w:lvlJc w:val="left"/>
      <w:pPr>
        <w:tabs>
          <w:tab w:val="num" w:pos="4963"/>
        </w:tabs>
        <w:ind w:left="4963" w:hanging="283"/>
      </w:pPr>
      <w:rPr>
        <w:rFonts w:ascii="Symbol" w:hAnsi="Symbol" w:cs="Symbol"/>
      </w:rPr>
    </w:lvl>
    <w:lvl w:ilvl="7">
      <w:start w:val="1"/>
      <w:numFmt w:val="bullet"/>
      <w:lvlText w:val=""/>
      <w:lvlJc w:val="left"/>
      <w:pPr>
        <w:tabs>
          <w:tab w:val="num" w:pos="5672"/>
        </w:tabs>
        <w:ind w:left="5672" w:hanging="283"/>
      </w:pPr>
      <w:rPr>
        <w:rFonts w:ascii="Symbol" w:hAnsi="Symbol" w:cs="Symbol"/>
      </w:rPr>
    </w:lvl>
    <w:lvl w:ilvl="8">
      <w:start w:val="1"/>
      <w:numFmt w:val="bullet"/>
      <w:lvlText w:val=""/>
      <w:lvlJc w:val="left"/>
      <w:pPr>
        <w:tabs>
          <w:tab w:val="num" w:pos="6381"/>
        </w:tabs>
        <w:ind w:left="6381" w:hanging="283"/>
      </w:pPr>
      <w:rPr>
        <w:rFonts w:ascii="Symbol" w:hAnsi="Symbol" w:cs="Symbol"/>
      </w:rPr>
    </w:lvl>
  </w:abstractNum>
  <w:abstractNum w:abstractNumId="15" w15:restartNumberingAfterBreak="0">
    <w:nsid w:val="00000011"/>
    <w:multiLevelType w:val="multilevel"/>
    <w:tmpl w:val="00000011"/>
    <w:name w:val="WW8Num17"/>
    <w:lvl w:ilvl="0">
      <w:start w:val="1"/>
      <w:numFmt w:val="bullet"/>
      <w:suff w:val="nothing"/>
      <w:lvlText w:val=""/>
      <w:lvlJc w:val="left"/>
      <w:pPr>
        <w:tabs>
          <w:tab w:val="num" w:pos="0"/>
        </w:tabs>
        <w:ind w:left="0" w:firstLine="0"/>
      </w:pPr>
      <w:rPr>
        <w:rFonts w:ascii="Symbol" w:hAnsi="Symbol" w:cs="Symbol"/>
      </w:rPr>
    </w:lvl>
    <w:lvl w:ilvl="1">
      <w:start w:val="1"/>
      <w:numFmt w:val="bullet"/>
      <w:lvlText w:val=""/>
      <w:lvlJc w:val="left"/>
      <w:pPr>
        <w:tabs>
          <w:tab w:val="num" w:pos="1418"/>
        </w:tabs>
        <w:ind w:left="1418" w:hanging="283"/>
      </w:pPr>
      <w:rPr>
        <w:rFonts w:ascii="Symbol" w:hAnsi="Symbol" w:cs="Symbol"/>
      </w:rPr>
    </w:lvl>
    <w:lvl w:ilvl="2">
      <w:start w:val="1"/>
      <w:numFmt w:val="bullet"/>
      <w:lvlText w:val=""/>
      <w:lvlJc w:val="left"/>
      <w:pPr>
        <w:tabs>
          <w:tab w:val="num" w:pos="2127"/>
        </w:tabs>
        <w:ind w:left="2127" w:hanging="283"/>
      </w:pPr>
      <w:rPr>
        <w:rFonts w:ascii="Symbol" w:hAnsi="Symbol" w:cs="Symbol"/>
      </w:rPr>
    </w:lvl>
    <w:lvl w:ilvl="3">
      <w:start w:val="1"/>
      <w:numFmt w:val="bullet"/>
      <w:lvlText w:val=""/>
      <w:lvlJc w:val="left"/>
      <w:pPr>
        <w:tabs>
          <w:tab w:val="num" w:pos="2836"/>
        </w:tabs>
        <w:ind w:left="2836" w:hanging="283"/>
      </w:pPr>
      <w:rPr>
        <w:rFonts w:ascii="Symbol" w:hAnsi="Symbol" w:cs="Symbol"/>
      </w:rPr>
    </w:lvl>
    <w:lvl w:ilvl="4">
      <w:start w:val="1"/>
      <w:numFmt w:val="bullet"/>
      <w:lvlText w:val=""/>
      <w:lvlJc w:val="left"/>
      <w:pPr>
        <w:tabs>
          <w:tab w:val="num" w:pos="3545"/>
        </w:tabs>
        <w:ind w:left="3545" w:hanging="283"/>
      </w:pPr>
      <w:rPr>
        <w:rFonts w:ascii="Symbol" w:hAnsi="Symbol" w:cs="Symbol"/>
      </w:rPr>
    </w:lvl>
    <w:lvl w:ilvl="5">
      <w:start w:val="1"/>
      <w:numFmt w:val="bullet"/>
      <w:lvlText w:val=""/>
      <w:lvlJc w:val="left"/>
      <w:pPr>
        <w:tabs>
          <w:tab w:val="num" w:pos="4254"/>
        </w:tabs>
        <w:ind w:left="4254" w:hanging="283"/>
      </w:pPr>
      <w:rPr>
        <w:rFonts w:ascii="Symbol" w:hAnsi="Symbol" w:cs="Symbol"/>
      </w:rPr>
    </w:lvl>
    <w:lvl w:ilvl="6">
      <w:start w:val="1"/>
      <w:numFmt w:val="bullet"/>
      <w:lvlText w:val=""/>
      <w:lvlJc w:val="left"/>
      <w:pPr>
        <w:tabs>
          <w:tab w:val="num" w:pos="4963"/>
        </w:tabs>
        <w:ind w:left="4963" w:hanging="283"/>
      </w:pPr>
      <w:rPr>
        <w:rFonts w:ascii="Symbol" w:hAnsi="Symbol" w:cs="Symbol"/>
      </w:rPr>
    </w:lvl>
    <w:lvl w:ilvl="7">
      <w:start w:val="1"/>
      <w:numFmt w:val="bullet"/>
      <w:lvlText w:val=""/>
      <w:lvlJc w:val="left"/>
      <w:pPr>
        <w:tabs>
          <w:tab w:val="num" w:pos="5672"/>
        </w:tabs>
        <w:ind w:left="5672" w:hanging="283"/>
      </w:pPr>
      <w:rPr>
        <w:rFonts w:ascii="Symbol" w:hAnsi="Symbol" w:cs="Symbol"/>
      </w:rPr>
    </w:lvl>
    <w:lvl w:ilvl="8">
      <w:start w:val="1"/>
      <w:numFmt w:val="bullet"/>
      <w:lvlText w:val=""/>
      <w:lvlJc w:val="left"/>
      <w:pPr>
        <w:tabs>
          <w:tab w:val="num" w:pos="6381"/>
        </w:tabs>
        <w:ind w:left="6381" w:hanging="283"/>
      </w:pPr>
      <w:rPr>
        <w:rFonts w:ascii="Symbol" w:hAnsi="Symbol" w:cs="Symbol"/>
      </w:rPr>
    </w:lvl>
  </w:abstractNum>
  <w:abstractNum w:abstractNumId="16" w15:restartNumberingAfterBreak="0">
    <w:nsid w:val="00000012"/>
    <w:multiLevelType w:val="multilevel"/>
    <w:tmpl w:val="00000012"/>
    <w:name w:val="WW8Num18"/>
    <w:lvl w:ilvl="0">
      <w:start w:val="1"/>
      <w:numFmt w:val="decimal"/>
      <w:suff w:val="nothing"/>
      <w:lvlText w:val="%1."/>
      <w:lvlJc w:val="left"/>
      <w:pPr>
        <w:tabs>
          <w:tab w:val="num" w:pos="0"/>
        </w:tabs>
        <w:ind w:left="0" w:firstLine="0"/>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7" w15:restartNumberingAfterBreak="0">
    <w:nsid w:val="00000013"/>
    <w:multiLevelType w:val="multilevel"/>
    <w:tmpl w:val="00000013"/>
    <w:name w:val="WW8Num19"/>
    <w:lvl w:ilvl="0">
      <w:start w:val="1"/>
      <w:numFmt w:val="decimal"/>
      <w:suff w:val="nothing"/>
      <w:lvlText w:val="%1."/>
      <w:lvlJc w:val="left"/>
      <w:pPr>
        <w:tabs>
          <w:tab w:val="num" w:pos="0"/>
        </w:tabs>
        <w:ind w:left="0" w:firstLine="0"/>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8" w15:restartNumberingAfterBreak="0">
    <w:nsid w:val="00000014"/>
    <w:multiLevelType w:val="multilevel"/>
    <w:tmpl w:val="00000014"/>
    <w:name w:val="WW8Num20"/>
    <w:lvl w:ilvl="0">
      <w:start w:val="1"/>
      <w:numFmt w:val="decimal"/>
      <w:suff w:val="nothing"/>
      <w:lvlText w:val="%1."/>
      <w:lvlJc w:val="left"/>
      <w:pPr>
        <w:tabs>
          <w:tab w:val="num" w:pos="0"/>
        </w:tabs>
        <w:ind w:left="0" w:firstLine="0"/>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9" w15:restartNumberingAfterBreak="0">
    <w:nsid w:val="00000015"/>
    <w:multiLevelType w:val="multilevel"/>
    <w:tmpl w:val="00000015"/>
    <w:name w:val="WW8Num21"/>
    <w:lvl w:ilvl="0">
      <w:start w:val="1"/>
      <w:numFmt w:val="decimal"/>
      <w:suff w:val="nothing"/>
      <w:lvlText w:val="%1."/>
      <w:lvlJc w:val="left"/>
      <w:pPr>
        <w:tabs>
          <w:tab w:val="num" w:pos="0"/>
        </w:tabs>
        <w:ind w:left="0" w:firstLine="0"/>
      </w:pPr>
    </w:lvl>
    <w:lvl w:ilvl="1">
      <w:start w:val="1"/>
      <w:numFmt w:val="bullet"/>
      <w:suff w:val="nothing"/>
      <w:lvlText w:val=""/>
      <w:lvlJc w:val="left"/>
      <w:pPr>
        <w:tabs>
          <w:tab w:val="num" w:pos="0"/>
        </w:tabs>
        <w:ind w:left="0" w:firstLine="0"/>
      </w:pPr>
      <w:rPr>
        <w:rFonts w:ascii="Symbol" w:hAnsi="Symbol" w:cs="Symbol"/>
      </w:rPr>
    </w:lvl>
    <w:lvl w:ilvl="2">
      <w:start w:val="1"/>
      <w:numFmt w:val="bullet"/>
      <w:lvlText w:val=""/>
      <w:lvlJc w:val="left"/>
      <w:pPr>
        <w:tabs>
          <w:tab w:val="num" w:pos="2127"/>
        </w:tabs>
        <w:ind w:left="2127" w:hanging="283"/>
      </w:pPr>
      <w:rPr>
        <w:rFonts w:ascii="Symbol" w:hAnsi="Symbol" w:cs="Symbol"/>
      </w:rPr>
    </w:lvl>
    <w:lvl w:ilvl="3">
      <w:start w:val="1"/>
      <w:numFmt w:val="bullet"/>
      <w:lvlText w:val=""/>
      <w:lvlJc w:val="left"/>
      <w:pPr>
        <w:tabs>
          <w:tab w:val="num" w:pos="2836"/>
        </w:tabs>
        <w:ind w:left="2836" w:hanging="283"/>
      </w:pPr>
      <w:rPr>
        <w:rFonts w:ascii="Symbol" w:hAnsi="Symbol" w:cs="Symbol"/>
      </w:rPr>
    </w:lvl>
    <w:lvl w:ilvl="4">
      <w:start w:val="1"/>
      <w:numFmt w:val="bullet"/>
      <w:lvlText w:val=""/>
      <w:lvlJc w:val="left"/>
      <w:pPr>
        <w:tabs>
          <w:tab w:val="num" w:pos="3545"/>
        </w:tabs>
        <w:ind w:left="3545" w:hanging="283"/>
      </w:pPr>
      <w:rPr>
        <w:rFonts w:ascii="Symbol" w:hAnsi="Symbol" w:cs="Symbol"/>
      </w:rPr>
    </w:lvl>
    <w:lvl w:ilvl="5">
      <w:start w:val="1"/>
      <w:numFmt w:val="bullet"/>
      <w:lvlText w:val=""/>
      <w:lvlJc w:val="left"/>
      <w:pPr>
        <w:tabs>
          <w:tab w:val="num" w:pos="4254"/>
        </w:tabs>
        <w:ind w:left="4254" w:hanging="283"/>
      </w:pPr>
      <w:rPr>
        <w:rFonts w:ascii="Symbol" w:hAnsi="Symbol" w:cs="Symbol"/>
      </w:rPr>
    </w:lvl>
    <w:lvl w:ilvl="6">
      <w:start w:val="1"/>
      <w:numFmt w:val="bullet"/>
      <w:lvlText w:val=""/>
      <w:lvlJc w:val="left"/>
      <w:pPr>
        <w:tabs>
          <w:tab w:val="num" w:pos="4963"/>
        </w:tabs>
        <w:ind w:left="4963" w:hanging="283"/>
      </w:pPr>
      <w:rPr>
        <w:rFonts w:ascii="Symbol" w:hAnsi="Symbol" w:cs="Symbol"/>
      </w:rPr>
    </w:lvl>
    <w:lvl w:ilvl="7">
      <w:start w:val="1"/>
      <w:numFmt w:val="bullet"/>
      <w:lvlText w:val=""/>
      <w:lvlJc w:val="left"/>
      <w:pPr>
        <w:tabs>
          <w:tab w:val="num" w:pos="5672"/>
        </w:tabs>
        <w:ind w:left="5672" w:hanging="283"/>
      </w:pPr>
      <w:rPr>
        <w:rFonts w:ascii="Symbol" w:hAnsi="Symbol" w:cs="Symbol"/>
      </w:rPr>
    </w:lvl>
    <w:lvl w:ilvl="8">
      <w:start w:val="1"/>
      <w:numFmt w:val="bullet"/>
      <w:lvlText w:val=""/>
      <w:lvlJc w:val="left"/>
      <w:pPr>
        <w:tabs>
          <w:tab w:val="num" w:pos="6381"/>
        </w:tabs>
        <w:ind w:left="6381" w:hanging="283"/>
      </w:pPr>
      <w:rPr>
        <w:rFonts w:ascii="Symbol" w:hAnsi="Symbol" w:cs="Symbol"/>
      </w:rPr>
    </w:lvl>
  </w:abstractNum>
  <w:abstractNum w:abstractNumId="20" w15:restartNumberingAfterBreak="0">
    <w:nsid w:val="00000016"/>
    <w:multiLevelType w:val="multilevel"/>
    <w:tmpl w:val="00000016"/>
    <w:name w:val="WW8Num22"/>
    <w:lvl w:ilvl="0">
      <w:start w:val="1"/>
      <w:numFmt w:val="decimal"/>
      <w:suff w:val="nothing"/>
      <w:lvlText w:val="%1."/>
      <w:lvlJc w:val="left"/>
      <w:pPr>
        <w:tabs>
          <w:tab w:val="num" w:pos="0"/>
        </w:tabs>
        <w:ind w:left="0" w:firstLine="0"/>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21" w15:restartNumberingAfterBreak="0">
    <w:nsid w:val="00000017"/>
    <w:multiLevelType w:val="multilevel"/>
    <w:tmpl w:val="00000017"/>
    <w:name w:val="WW8Num23"/>
    <w:lvl w:ilvl="0">
      <w:start w:val="1"/>
      <w:numFmt w:val="bullet"/>
      <w:suff w:val="nothing"/>
      <w:lvlText w:val=""/>
      <w:lvlJc w:val="left"/>
      <w:pPr>
        <w:tabs>
          <w:tab w:val="num" w:pos="0"/>
        </w:tabs>
        <w:ind w:left="0" w:firstLine="0"/>
      </w:pPr>
      <w:rPr>
        <w:rFonts w:ascii="Symbol" w:hAnsi="Symbol" w:cs="Symbol"/>
      </w:rPr>
    </w:lvl>
    <w:lvl w:ilvl="1">
      <w:start w:val="1"/>
      <w:numFmt w:val="bullet"/>
      <w:lvlText w:val=""/>
      <w:lvlJc w:val="left"/>
      <w:pPr>
        <w:tabs>
          <w:tab w:val="num" w:pos="1418"/>
        </w:tabs>
        <w:ind w:left="1418" w:hanging="283"/>
      </w:pPr>
      <w:rPr>
        <w:rFonts w:ascii="Symbol" w:hAnsi="Symbol" w:cs="Symbol"/>
      </w:rPr>
    </w:lvl>
    <w:lvl w:ilvl="2">
      <w:start w:val="1"/>
      <w:numFmt w:val="bullet"/>
      <w:lvlText w:val=""/>
      <w:lvlJc w:val="left"/>
      <w:pPr>
        <w:tabs>
          <w:tab w:val="num" w:pos="2127"/>
        </w:tabs>
        <w:ind w:left="2127" w:hanging="283"/>
      </w:pPr>
      <w:rPr>
        <w:rFonts w:ascii="Symbol" w:hAnsi="Symbol" w:cs="Symbol"/>
      </w:rPr>
    </w:lvl>
    <w:lvl w:ilvl="3">
      <w:start w:val="1"/>
      <w:numFmt w:val="bullet"/>
      <w:lvlText w:val=""/>
      <w:lvlJc w:val="left"/>
      <w:pPr>
        <w:tabs>
          <w:tab w:val="num" w:pos="2836"/>
        </w:tabs>
        <w:ind w:left="2836" w:hanging="283"/>
      </w:pPr>
      <w:rPr>
        <w:rFonts w:ascii="Symbol" w:hAnsi="Symbol" w:cs="Symbol"/>
      </w:rPr>
    </w:lvl>
    <w:lvl w:ilvl="4">
      <w:start w:val="1"/>
      <w:numFmt w:val="bullet"/>
      <w:lvlText w:val=""/>
      <w:lvlJc w:val="left"/>
      <w:pPr>
        <w:tabs>
          <w:tab w:val="num" w:pos="3545"/>
        </w:tabs>
        <w:ind w:left="3545" w:hanging="283"/>
      </w:pPr>
      <w:rPr>
        <w:rFonts w:ascii="Symbol" w:hAnsi="Symbol" w:cs="Symbol"/>
      </w:rPr>
    </w:lvl>
    <w:lvl w:ilvl="5">
      <w:start w:val="1"/>
      <w:numFmt w:val="bullet"/>
      <w:lvlText w:val=""/>
      <w:lvlJc w:val="left"/>
      <w:pPr>
        <w:tabs>
          <w:tab w:val="num" w:pos="4254"/>
        </w:tabs>
        <w:ind w:left="4254" w:hanging="283"/>
      </w:pPr>
      <w:rPr>
        <w:rFonts w:ascii="Symbol" w:hAnsi="Symbol" w:cs="Symbol"/>
      </w:rPr>
    </w:lvl>
    <w:lvl w:ilvl="6">
      <w:start w:val="1"/>
      <w:numFmt w:val="bullet"/>
      <w:lvlText w:val=""/>
      <w:lvlJc w:val="left"/>
      <w:pPr>
        <w:tabs>
          <w:tab w:val="num" w:pos="4963"/>
        </w:tabs>
        <w:ind w:left="4963" w:hanging="283"/>
      </w:pPr>
      <w:rPr>
        <w:rFonts w:ascii="Symbol" w:hAnsi="Symbol" w:cs="Symbol"/>
      </w:rPr>
    </w:lvl>
    <w:lvl w:ilvl="7">
      <w:start w:val="1"/>
      <w:numFmt w:val="bullet"/>
      <w:lvlText w:val=""/>
      <w:lvlJc w:val="left"/>
      <w:pPr>
        <w:tabs>
          <w:tab w:val="num" w:pos="5672"/>
        </w:tabs>
        <w:ind w:left="5672" w:hanging="283"/>
      </w:pPr>
      <w:rPr>
        <w:rFonts w:ascii="Symbol" w:hAnsi="Symbol" w:cs="Symbol"/>
      </w:rPr>
    </w:lvl>
    <w:lvl w:ilvl="8">
      <w:start w:val="1"/>
      <w:numFmt w:val="bullet"/>
      <w:lvlText w:val=""/>
      <w:lvlJc w:val="left"/>
      <w:pPr>
        <w:tabs>
          <w:tab w:val="num" w:pos="6381"/>
        </w:tabs>
        <w:ind w:left="6381" w:hanging="283"/>
      </w:pPr>
      <w:rPr>
        <w:rFonts w:ascii="Symbol" w:hAnsi="Symbol" w:cs="Symbol"/>
      </w:rPr>
    </w:lvl>
  </w:abstractNum>
  <w:abstractNum w:abstractNumId="22" w15:restartNumberingAfterBreak="0">
    <w:nsid w:val="00000018"/>
    <w:multiLevelType w:val="multilevel"/>
    <w:tmpl w:val="00000018"/>
    <w:name w:val="WW8Num24"/>
    <w:lvl w:ilvl="0">
      <w:start w:val="1"/>
      <w:numFmt w:val="bullet"/>
      <w:suff w:val="nothing"/>
      <w:lvlText w:val=""/>
      <w:lvlJc w:val="left"/>
      <w:pPr>
        <w:tabs>
          <w:tab w:val="num" w:pos="0"/>
        </w:tabs>
        <w:ind w:left="0" w:firstLine="0"/>
      </w:pPr>
      <w:rPr>
        <w:rFonts w:ascii="Symbol" w:hAnsi="Symbol" w:cs="Symbol"/>
      </w:rPr>
    </w:lvl>
    <w:lvl w:ilvl="1">
      <w:start w:val="1"/>
      <w:numFmt w:val="bullet"/>
      <w:lvlText w:val=""/>
      <w:lvlJc w:val="left"/>
      <w:pPr>
        <w:tabs>
          <w:tab w:val="num" w:pos="1418"/>
        </w:tabs>
        <w:ind w:left="1418" w:hanging="283"/>
      </w:pPr>
      <w:rPr>
        <w:rFonts w:ascii="Symbol" w:hAnsi="Symbol" w:cs="Symbol"/>
      </w:rPr>
    </w:lvl>
    <w:lvl w:ilvl="2">
      <w:start w:val="1"/>
      <w:numFmt w:val="bullet"/>
      <w:lvlText w:val=""/>
      <w:lvlJc w:val="left"/>
      <w:pPr>
        <w:tabs>
          <w:tab w:val="num" w:pos="2127"/>
        </w:tabs>
        <w:ind w:left="2127" w:hanging="283"/>
      </w:pPr>
      <w:rPr>
        <w:rFonts w:ascii="Symbol" w:hAnsi="Symbol" w:cs="Symbol"/>
      </w:rPr>
    </w:lvl>
    <w:lvl w:ilvl="3">
      <w:start w:val="1"/>
      <w:numFmt w:val="bullet"/>
      <w:lvlText w:val=""/>
      <w:lvlJc w:val="left"/>
      <w:pPr>
        <w:tabs>
          <w:tab w:val="num" w:pos="2836"/>
        </w:tabs>
        <w:ind w:left="2836" w:hanging="283"/>
      </w:pPr>
      <w:rPr>
        <w:rFonts w:ascii="Symbol" w:hAnsi="Symbol" w:cs="Symbol"/>
      </w:rPr>
    </w:lvl>
    <w:lvl w:ilvl="4">
      <w:start w:val="1"/>
      <w:numFmt w:val="bullet"/>
      <w:lvlText w:val=""/>
      <w:lvlJc w:val="left"/>
      <w:pPr>
        <w:tabs>
          <w:tab w:val="num" w:pos="3545"/>
        </w:tabs>
        <w:ind w:left="3545" w:hanging="283"/>
      </w:pPr>
      <w:rPr>
        <w:rFonts w:ascii="Symbol" w:hAnsi="Symbol" w:cs="Symbol"/>
      </w:rPr>
    </w:lvl>
    <w:lvl w:ilvl="5">
      <w:start w:val="1"/>
      <w:numFmt w:val="bullet"/>
      <w:lvlText w:val=""/>
      <w:lvlJc w:val="left"/>
      <w:pPr>
        <w:tabs>
          <w:tab w:val="num" w:pos="4254"/>
        </w:tabs>
        <w:ind w:left="4254" w:hanging="283"/>
      </w:pPr>
      <w:rPr>
        <w:rFonts w:ascii="Symbol" w:hAnsi="Symbol" w:cs="Symbol"/>
      </w:rPr>
    </w:lvl>
    <w:lvl w:ilvl="6">
      <w:start w:val="1"/>
      <w:numFmt w:val="bullet"/>
      <w:lvlText w:val=""/>
      <w:lvlJc w:val="left"/>
      <w:pPr>
        <w:tabs>
          <w:tab w:val="num" w:pos="4963"/>
        </w:tabs>
        <w:ind w:left="4963" w:hanging="283"/>
      </w:pPr>
      <w:rPr>
        <w:rFonts w:ascii="Symbol" w:hAnsi="Symbol" w:cs="Symbol"/>
      </w:rPr>
    </w:lvl>
    <w:lvl w:ilvl="7">
      <w:start w:val="1"/>
      <w:numFmt w:val="bullet"/>
      <w:lvlText w:val=""/>
      <w:lvlJc w:val="left"/>
      <w:pPr>
        <w:tabs>
          <w:tab w:val="num" w:pos="5672"/>
        </w:tabs>
        <w:ind w:left="5672" w:hanging="283"/>
      </w:pPr>
      <w:rPr>
        <w:rFonts w:ascii="Symbol" w:hAnsi="Symbol" w:cs="Symbol"/>
      </w:rPr>
    </w:lvl>
    <w:lvl w:ilvl="8">
      <w:start w:val="1"/>
      <w:numFmt w:val="bullet"/>
      <w:lvlText w:val=""/>
      <w:lvlJc w:val="left"/>
      <w:pPr>
        <w:tabs>
          <w:tab w:val="num" w:pos="6381"/>
        </w:tabs>
        <w:ind w:left="6381" w:hanging="283"/>
      </w:pPr>
      <w:rPr>
        <w:rFonts w:ascii="Symbol" w:hAnsi="Symbol" w:cs="Symbol"/>
      </w:rPr>
    </w:lvl>
  </w:abstractNum>
  <w:abstractNum w:abstractNumId="23" w15:restartNumberingAfterBreak="0">
    <w:nsid w:val="00000019"/>
    <w:multiLevelType w:val="multilevel"/>
    <w:tmpl w:val="00000019"/>
    <w:name w:val="WW8Num25"/>
    <w:lvl w:ilvl="0">
      <w:start w:val="1"/>
      <w:numFmt w:val="bullet"/>
      <w:suff w:val="nothing"/>
      <w:lvlText w:val=""/>
      <w:lvlJc w:val="left"/>
      <w:pPr>
        <w:tabs>
          <w:tab w:val="num" w:pos="0"/>
        </w:tabs>
        <w:ind w:left="0" w:firstLine="0"/>
      </w:pPr>
      <w:rPr>
        <w:rFonts w:ascii="Symbol" w:hAnsi="Symbol" w:cs="Symbol"/>
      </w:rPr>
    </w:lvl>
    <w:lvl w:ilvl="1">
      <w:start w:val="1"/>
      <w:numFmt w:val="bullet"/>
      <w:lvlText w:val=""/>
      <w:lvlJc w:val="left"/>
      <w:pPr>
        <w:tabs>
          <w:tab w:val="num" w:pos="1418"/>
        </w:tabs>
        <w:ind w:left="1418" w:hanging="283"/>
      </w:pPr>
      <w:rPr>
        <w:rFonts w:ascii="Symbol" w:hAnsi="Symbol" w:cs="Symbol"/>
      </w:rPr>
    </w:lvl>
    <w:lvl w:ilvl="2">
      <w:start w:val="1"/>
      <w:numFmt w:val="bullet"/>
      <w:lvlText w:val=""/>
      <w:lvlJc w:val="left"/>
      <w:pPr>
        <w:tabs>
          <w:tab w:val="num" w:pos="2127"/>
        </w:tabs>
        <w:ind w:left="2127" w:hanging="283"/>
      </w:pPr>
      <w:rPr>
        <w:rFonts w:ascii="Symbol" w:hAnsi="Symbol" w:cs="Symbol"/>
      </w:rPr>
    </w:lvl>
    <w:lvl w:ilvl="3">
      <w:start w:val="1"/>
      <w:numFmt w:val="bullet"/>
      <w:lvlText w:val=""/>
      <w:lvlJc w:val="left"/>
      <w:pPr>
        <w:tabs>
          <w:tab w:val="num" w:pos="2836"/>
        </w:tabs>
        <w:ind w:left="2836" w:hanging="283"/>
      </w:pPr>
      <w:rPr>
        <w:rFonts w:ascii="Symbol" w:hAnsi="Symbol" w:cs="Symbol"/>
      </w:rPr>
    </w:lvl>
    <w:lvl w:ilvl="4">
      <w:start w:val="1"/>
      <w:numFmt w:val="bullet"/>
      <w:lvlText w:val=""/>
      <w:lvlJc w:val="left"/>
      <w:pPr>
        <w:tabs>
          <w:tab w:val="num" w:pos="3545"/>
        </w:tabs>
        <w:ind w:left="3545" w:hanging="283"/>
      </w:pPr>
      <w:rPr>
        <w:rFonts w:ascii="Symbol" w:hAnsi="Symbol" w:cs="Symbol"/>
      </w:rPr>
    </w:lvl>
    <w:lvl w:ilvl="5">
      <w:start w:val="1"/>
      <w:numFmt w:val="bullet"/>
      <w:lvlText w:val=""/>
      <w:lvlJc w:val="left"/>
      <w:pPr>
        <w:tabs>
          <w:tab w:val="num" w:pos="4254"/>
        </w:tabs>
        <w:ind w:left="4254" w:hanging="283"/>
      </w:pPr>
      <w:rPr>
        <w:rFonts w:ascii="Symbol" w:hAnsi="Symbol" w:cs="Symbol"/>
      </w:rPr>
    </w:lvl>
    <w:lvl w:ilvl="6">
      <w:start w:val="1"/>
      <w:numFmt w:val="bullet"/>
      <w:lvlText w:val=""/>
      <w:lvlJc w:val="left"/>
      <w:pPr>
        <w:tabs>
          <w:tab w:val="num" w:pos="4963"/>
        </w:tabs>
        <w:ind w:left="4963" w:hanging="283"/>
      </w:pPr>
      <w:rPr>
        <w:rFonts w:ascii="Symbol" w:hAnsi="Symbol" w:cs="Symbol"/>
      </w:rPr>
    </w:lvl>
    <w:lvl w:ilvl="7">
      <w:start w:val="1"/>
      <w:numFmt w:val="bullet"/>
      <w:lvlText w:val=""/>
      <w:lvlJc w:val="left"/>
      <w:pPr>
        <w:tabs>
          <w:tab w:val="num" w:pos="5672"/>
        </w:tabs>
        <w:ind w:left="5672" w:hanging="283"/>
      </w:pPr>
      <w:rPr>
        <w:rFonts w:ascii="Symbol" w:hAnsi="Symbol" w:cs="Symbol"/>
      </w:rPr>
    </w:lvl>
    <w:lvl w:ilvl="8">
      <w:start w:val="1"/>
      <w:numFmt w:val="bullet"/>
      <w:lvlText w:val=""/>
      <w:lvlJc w:val="left"/>
      <w:pPr>
        <w:tabs>
          <w:tab w:val="num" w:pos="6381"/>
        </w:tabs>
        <w:ind w:left="6381" w:hanging="283"/>
      </w:pPr>
      <w:rPr>
        <w:rFonts w:ascii="Symbol" w:hAnsi="Symbol" w:cs="Symbol"/>
      </w:rPr>
    </w:lvl>
  </w:abstractNum>
  <w:abstractNum w:abstractNumId="24" w15:restartNumberingAfterBreak="0">
    <w:nsid w:val="0000001A"/>
    <w:multiLevelType w:val="multilevel"/>
    <w:tmpl w:val="0000001A"/>
    <w:name w:val="WW8Num26"/>
    <w:lvl w:ilvl="0">
      <w:start w:val="1"/>
      <w:numFmt w:val="decimal"/>
      <w:suff w:val="nothing"/>
      <w:lvlText w:val="%1."/>
      <w:lvlJc w:val="left"/>
      <w:pPr>
        <w:tabs>
          <w:tab w:val="num" w:pos="0"/>
        </w:tabs>
        <w:ind w:left="0" w:firstLine="0"/>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25" w15:restartNumberingAfterBreak="0">
    <w:nsid w:val="0000001B"/>
    <w:multiLevelType w:val="multilevel"/>
    <w:tmpl w:val="0000001B"/>
    <w:name w:val="WW8Num27"/>
    <w:lvl w:ilvl="0">
      <w:start w:val="1"/>
      <w:numFmt w:val="bullet"/>
      <w:suff w:val="nothing"/>
      <w:lvlText w:val=""/>
      <w:lvlJc w:val="left"/>
      <w:pPr>
        <w:tabs>
          <w:tab w:val="num" w:pos="0"/>
        </w:tabs>
        <w:ind w:left="0" w:firstLine="0"/>
      </w:pPr>
      <w:rPr>
        <w:rFonts w:ascii="Symbol" w:hAnsi="Symbol" w:cs="Symbol"/>
      </w:rPr>
    </w:lvl>
    <w:lvl w:ilvl="1">
      <w:start w:val="1"/>
      <w:numFmt w:val="bullet"/>
      <w:lvlText w:val=""/>
      <w:lvlJc w:val="left"/>
      <w:pPr>
        <w:tabs>
          <w:tab w:val="num" w:pos="1418"/>
        </w:tabs>
        <w:ind w:left="1418" w:hanging="283"/>
      </w:pPr>
      <w:rPr>
        <w:rFonts w:ascii="Symbol" w:hAnsi="Symbol" w:cs="Symbol"/>
      </w:rPr>
    </w:lvl>
    <w:lvl w:ilvl="2">
      <w:start w:val="1"/>
      <w:numFmt w:val="bullet"/>
      <w:lvlText w:val=""/>
      <w:lvlJc w:val="left"/>
      <w:pPr>
        <w:tabs>
          <w:tab w:val="num" w:pos="2127"/>
        </w:tabs>
        <w:ind w:left="2127" w:hanging="283"/>
      </w:pPr>
      <w:rPr>
        <w:rFonts w:ascii="Symbol" w:hAnsi="Symbol" w:cs="Symbol"/>
      </w:rPr>
    </w:lvl>
    <w:lvl w:ilvl="3">
      <w:start w:val="1"/>
      <w:numFmt w:val="bullet"/>
      <w:lvlText w:val=""/>
      <w:lvlJc w:val="left"/>
      <w:pPr>
        <w:tabs>
          <w:tab w:val="num" w:pos="2836"/>
        </w:tabs>
        <w:ind w:left="2836" w:hanging="283"/>
      </w:pPr>
      <w:rPr>
        <w:rFonts w:ascii="Symbol" w:hAnsi="Symbol" w:cs="Symbol"/>
      </w:rPr>
    </w:lvl>
    <w:lvl w:ilvl="4">
      <w:start w:val="1"/>
      <w:numFmt w:val="bullet"/>
      <w:lvlText w:val=""/>
      <w:lvlJc w:val="left"/>
      <w:pPr>
        <w:tabs>
          <w:tab w:val="num" w:pos="3545"/>
        </w:tabs>
        <w:ind w:left="3545" w:hanging="283"/>
      </w:pPr>
      <w:rPr>
        <w:rFonts w:ascii="Symbol" w:hAnsi="Symbol" w:cs="Symbol"/>
      </w:rPr>
    </w:lvl>
    <w:lvl w:ilvl="5">
      <w:start w:val="1"/>
      <w:numFmt w:val="bullet"/>
      <w:lvlText w:val=""/>
      <w:lvlJc w:val="left"/>
      <w:pPr>
        <w:tabs>
          <w:tab w:val="num" w:pos="4254"/>
        </w:tabs>
        <w:ind w:left="4254" w:hanging="283"/>
      </w:pPr>
      <w:rPr>
        <w:rFonts w:ascii="Symbol" w:hAnsi="Symbol" w:cs="Symbol"/>
      </w:rPr>
    </w:lvl>
    <w:lvl w:ilvl="6">
      <w:start w:val="1"/>
      <w:numFmt w:val="bullet"/>
      <w:lvlText w:val=""/>
      <w:lvlJc w:val="left"/>
      <w:pPr>
        <w:tabs>
          <w:tab w:val="num" w:pos="4963"/>
        </w:tabs>
        <w:ind w:left="4963" w:hanging="283"/>
      </w:pPr>
      <w:rPr>
        <w:rFonts w:ascii="Symbol" w:hAnsi="Symbol" w:cs="Symbol"/>
      </w:rPr>
    </w:lvl>
    <w:lvl w:ilvl="7">
      <w:start w:val="1"/>
      <w:numFmt w:val="bullet"/>
      <w:lvlText w:val=""/>
      <w:lvlJc w:val="left"/>
      <w:pPr>
        <w:tabs>
          <w:tab w:val="num" w:pos="5672"/>
        </w:tabs>
        <w:ind w:left="5672" w:hanging="283"/>
      </w:pPr>
      <w:rPr>
        <w:rFonts w:ascii="Symbol" w:hAnsi="Symbol" w:cs="Symbol"/>
      </w:rPr>
    </w:lvl>
    <w:lvl w:ilvl="8">
      <w:start w:val="1"/>
      <w:numFmt w:val="bullet"/>
      <w:lvlText w:val=""/>
      <w:lvlJc w:val="left"/>
      <w:pPr>
        <w:tabs>
          <w:tab w:val="num" w:pos="6381"/>
        </w:tabs>
        <w:ind w:left="6381" w:hanging="283"/>
      </w:pPr>
      <w:rPr>
        <w:rFonts w:ascii="Symbol" w:hAnsi="Symbol" w:cs="Symbol"/>
      </w:rPr>
    </w:lvl>
  </w:abstractNum>
  <w:abstractNum w:abstractNumId="26" w15:restartNumberingAfterBreak="0">
    <w:nsid w:val="0000001C"/>
    <w:multiLevelType w:val="multilevel"/>
    <w:tmpl w:val="0000001C"/>
    <w:name w:val="WW8Num28"/>
    <w:lvl w:ilvl="0">
      <w:start w:val="1"/>
      <w:numFmt w:val="decimal"/>
      <w:suff w:val="nothing"/>
      <w:lvlText w:val="%1."/>
      <w:lvlJc w:val="left"/>
      <w:pPr>
        <w:tabs>
          <w:tab w:val="num" w:pos="0"/>
        </w:tabs>
        <w:ind w:left="0" w:firstLine="0"/>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27" w15:restartNumberingAfterBreak="0">
    <w:nsid w:val="0000001D"/>
    <w:multiLevelType w:val="multilevel"/>
    <w:tmpl w:val="0000001D"/>
    <w:name w:val="WW8Num29"/>
    <w:lvl w:ilvl="0">
      <w:start w:val="1"/>
      <w:numFmt w:val="decimal"/>
      <w:suff w:val="nothing"/>
      <w:lvlText w:val="%1."/>
      <w:lvlJc w:val="left"/>
      <w:pPr>
        <w:tabs>
          <w:tab w:val="num" w:pos="0"/>
        </w:tabs>
        <w:ind w:left="0" w:firstLine="0"/>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28" w15:restartNumberingAfterBreak="0">
    <w:nsid w:val="0000001E"/>
    <w:multiLevelType w:val="multilevel"/>
    <w:tmpl w:val="0000001E"/>
    <w:name w:val="WW8Num30"/>
    <w:lvl w:ilvl="0">
      <w:start w:val="1"/>
      <w:numFmt w:val="decimal"/>
      <w:suff w:val="nothing"/>
      <w:lvlText w:val="%1."/>
      <w:lvlJc w:val="left"/>
      <w:pPr>
        <w:tabs>
          <w:tab w:val="num" w:pos="0"/>
        </w:tabs>
        <w:ind w:left="0" w:firstLine="0"/>
      </w:pPr>
    </w:lvl>
    <w:lvl w:ilvl="1">
      <w:start w:val="1"/>
      <w:numFmt w:val="bullet"/>
      <w:suff w:val="nothing"/>
      <w:lvlText w:val=""/>
      <w:lvlJc w:val="left"/>
      <w:pPr>
        <w:tabs>
          <w:tab w:val="num" w:pos="0"/>
        </w:tabs>
        <w:ind w:left="0" w:firstLine="0"/>
      </w:pPr>
      <w:rPr>
        <w:rFonts w:ascii="Symbol" w:hAnsi="Symbol" w:cs="Symbol"/>
      </w:rPr>
    </w:lvl>
    <w:lvl w:ilvl="2">
      <w:start w:val="1"/>
      <w:numFmt w:val="bullet"/>
      <w:lvlText w:val=""/>
      <w:lvlJc w:val="left"/>
      <w:pPr>
        <w:tabs>
          <w:tab w:val="num" w:pos="2127"/>
        </w:tabs>
        <w:ind w:left="2127" w:hanging="283"/>
      </w:pPr>
      <w:rPr>
        <w:rFonts w:ascii="Symbol" w:hAnsi="Symbol" w:cs="Symbol"/>
      </w:rPr>
    </w:lvl>
    <w:lvl w:ilvl="3">
      <w:start w:val="1"/>
      <w:numFmt w:val="bullet"/>
      <w:lvlText w:val=""/>
      <w:lvlJc w:val="left"/>
      <w:pPr>
        <w:tabs>
          <w:tab w:val="num" w:pos="2836"/>
        </w:tabs>
        <w:ind w:left="2836" w:hanging="283"/>
      </w:pPr>
      <w:rPr>
        <w:rFonts w:ascii="Symbol" w:hAnsi="Symbol" w:cs="Symbol"/>
      </w:rPr>
    </w:lvl>
    <w:lvl w:ilvl="4">
      <w:start w:val="1"/>
      <w:numFmt w:val="bullet"/>
      <w:lvlText w:val=""/>
      <w:lvlJc w:val="left"/>
      <w:pPr>
        <w:tabs>
          <w:tab w:val="num" w:pos="3545"/>
        </w:tabs>
        <w:ind w:left="3545" w:hanging="283"/>
      </w:pPr>
      <w:rPr>
        <w:rFonts w:ascii="Symbol" w:hAnsi="Symbol" w:cs="Symbol"/>
      </w:rPr>
    </w:lvl>
    <w:lvl w:ilvl="5">
      <w:start w:val="1"/>
      <w:numFmt w:val="bullet"/>
      <w:lvlText w:val=""/>
      <w:lvlJc w:val="left"/>
      <w:pPr>
        <w:tabs>
          <w:tab w:val="num" w:pos="4254"/>
        </w:tabs>
        <w:ind w:left="4254" w:hanging="283"/>
      </w:pPr>
      <w:rPr>
        <w:rFonts w:ascii="Symbol" w:hAnsi="Symbol" w:cs="Symbol"/>
      </w:rPr>
    </w:lvl>
    <w:lvl w:ilvl="6">
      <w:start w:val="1"/>
      <w:numFmt w:val="bullet"/>
      <w:lvlText w:val=""/>
      <w:lvlJc w:val="left"/>
      <w:pPr>
        <w:tabs>
          <w:tab w:val="num" w:pos="4963"/>
        </w:tabs>
        <w:ind w:left="4963" w:hanging="283"/>
      </w:pPr>
      <w:rPr>
        <w:rFonts w:ascii="Symbol" w:hAnsi="Symbol" w:cs="Symbol"/>
      </w:rPr>
    </w:lvl>
    <w:lvl w:ilvl="7">
      <w:start w:val="1"/>
      <w:numFmt w:val="bullet"/>
      <w:lvlText w:val=""/>
      <w:lvlJc w:val="left"/>
      <w:pPr>
        <w:tabs>
          <w:tab w:val="num" w:pos="5672"/>
        </w:tabs>
        <w:ind w:left="5672" w:hanging="283"/>
      </w:pPr>
      <w:rPr>
        <w:rFonts w:ascii="Symbol" w:hAnsi="Symbol" w:cs="Symbol"/>
      </w:rPr>
    </w:lvl>
    <w:lvl w:ilvl="8">
      <w:start w:val="1"/>
      <w:numFmt w:val="bullet"/>
      <w:lvlText w:val=""/>
      <w:lvlJc w:val="left"/>
      <w:pPr>
        <w:tabs>
          <w:tab w:val="num" w:pos="6381"/>
        </w:tabs>
        <w:ind w:left="6381" w:hanging="283"/>
      </w:pPr>
      <w:rPr>
        <w:rFonts w:ascii="Symbol" w:hAnsi="Symbol" w:cs="Symbol"/>
      </w:rPr>
    </w:lvl>
  </w:abstractNum>
  <w:abstractNum w:abstractNumId="29" w15:restartNumberingAfterBreak="0">
    <w:nsid w:val="0000001F"/>
    <w:multiLevelType w:val="multilevel"/>
    <w:tmpl w:val="0000001F"/>
    <w:name w:val="WW8Num31"/>
    <w:lvl w:ilvl="0">
      <w:start w:val="1"/>
      <w:numFmt w:val="decimal"/>
      <w:suff w:val="nothing"/>
      <w:lvlText w:val="%1."/>
      <w:lvlJc w:val="left"/>
      <w:pPr>
        <w:tabs>
          <w:tab w:val="num" w:pos="0"/>
        </w:tabs>
        <w:ind w:left="0" w:firstLine="0"/>
      </w:pPr>
    </w:lvl>
    <w:lvl w:ilvl="1">
      <w:start w:val="1"/>
      <w:numFmt w:val="bullet"/>
      <w:suff w:val="nothing"/>
      <w:lvlText w:val=""/>
      <w:lvlJc w:val="left"/>
      <w:pPr>
        <w:tabs>
          <w:tab w:val="num" w:pos="0"/>
        </w:tabs>
        <w:ind w:left="0" w:firstLine="0"/>
      </w:pPr>
      <w:rPr>
        <w:rFonts w:ascii="Symbol" w:hAnsi="Symbol" w:cs="Symbol"/>
      </w:rPr>
    </w:lvl>
    <w:lvl w:ilvl="2">
      <w:start w:val="1"/>
      <w:numFmt w:val="bullet"/>
      <w:lvlText w:val=""/>
      <w:lvlJc w:val="left"/>
      <w:pPr>
        <w:tabs>
          <w:tab w:val="num" w:pos="2127"/>
        </w:tabs>
        <w:ind w:left="2127" w:hanging="283"/>
      </w:pPr>
      <w:rPr>
        <w:rFonts w:ascii="Symbol" w:hAnsi="Symbol" w:cs="Symbol"/>
      </w:rPr>
    </w:lvl>
    <w:lvl w:ilvl="3">
      <w:start w:val="1"/>
      <w:numFmt w:val="bullet"/>
      <w:lvlText w:val=""/>
      <w:lvlJc w:val="left"/>
      <w:pPr>
        <w:tabs>
          <w:tab w:val="num" w:pos="2836"/>
        </w:tabs>
        <w:ind w:left="2836" w:hanging="283"/>
      </w:pPr>
      <w:rPr>
        <w:rFonts w:ascii="Symbol" w:hAnsi="Symbol" w:cs="Symbol"/>
      </w:rPr>
    </w:lvl>
    <w:lvl w:ilvl="4">
      <w:start w:val="1"/>
      <w:numFmt w:val="bullet"/>
      <w:lvlText w:val=""/>
      <w:lvlJc w:val="left"/>
      <w:pPr>
        <w:tabs>
          <w:tab w:val="num" w:pos="3545"/>
        </w:tabs>
        <w:ind w:left="3545" w:hanging="283"/>
      </w:pPr>
      <w:rPr>
        <w:rFonts w:ascii="Symbol" w:hAnsi="Symbol" w:cs="Symbol"/>
      </w:rPr>
    </w:lvl>
    <w:lvl w:ilvl="5">
      <w:start w:val="1"/>
      <w:numFmt w:val="bullet"/>
      <w:lvlText w:val=""/>
      <w:lvlJc w:val="left"/>
      <w:pPr>
        <w:tabs>
          <w:tab w:val="num" w:pos="4254"/>
        </w:tabs>
        <w:ind w:left="4254" w:hanging="283"/>
      </w:pPr>
      <w:rPr>
        <w:rFonts w:ascii="Symbol" w:hAnsi="Symbol" w:cs="Symbol"/>
      </w:rPr>
    </w:lvl>
    <w:lvl w:ilvl="6">
      <w:start w:val="1"/>
      <w:numFmt w:val="bullet"/>
      <w:lvlText w:val=""/>
      <w:lvlJc w:val="left"/>
      <w:pPr>
        <w:tabs>
          <w:tab w:val="num" w:pos="4963"/>
        </w:tabs>
        <w:ind w:left="4963" w:hanging="283"/>
      </w:pPr>
      <w:rPr>
        <w:rFonts w:ascii="Symbol" w:hAnsi="Symbol" w:cs="Symbol"/>
      </w:rPr>
    </w:lvl>
    <w:lvl w:ilvl="7">
      <w:start w:val="1"/>
      <w:numFmt w:val="bullet"/>
      <w:lvlText w:val=""/>
      <w:lvlJc w:val="left"/>
      <w:pPr>
        <w:tabs>
          <w:tab w:val="num" w:pos="5672"/>
        </w:tabs>
        <w:ind w:left="5672" w:hanging="283"/>
      </w:pPr>
      <w:rPr>
        <w:rFonts w:ascii="Symbol" w:hAnsi="Symbol" w:cs="Symbol"/>
      </w:rPr>
    </w:lvl>
    <w:lvl w:ilvl="8">
      <w:start w:val="1"/>
      <w:numFmt w:val="bullet"/>
      <w:lvlText w:val=""/>
      <w:lvlJc w:val="left"/>
      <w:pPr>
        <w:tabs>
          <w:tab w:val="num" w:pos="6381"/>
        </w:tabs>
        <w:ind w:left="6381" w:hanging="283"/>
      </w:pPr>
      <w:rPr>
        <w:rFonts w:ascii="Symbol" w:hAnsi="Symbol" w:cs="Symbol"/>
      </w:rPr>
    </w:lvl>
  </w:abstractNum>
  <w:abstractNum w:abstractNumId="30" w15:restartNumberingAfterBreak="0">
    <w:nsid w:val="00000020"/>
    <w:multiLevelType w:val="multilevel"/>
    <w:tmpl w:val="00000020"/>
    <w:name w:val="WW8Num32"/>
    <w:lvl w:ilvl="0">
      <w:start w:val="1"/>
      <w:numFmt w:val="decimal"/>
      <w:suff w:val="nothing"/>
      <w:lvlText w:val="%1."/>
      <w:lvlJc w:val="left"/>
      <w:pPr>
        <w:tabs>
          <w:tab w:val="num" w:pos="0"/>
        </w:tabs>
        <w:ind w:left="0" w:firstLine="0"/>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31" w15:restartNumberingAfterBreak="0">
    <w:nsid w:val="00000021"/>
    <w:multiLevelType w:val="multilevel"/>
    <w:tmpl w:val="00000021"/>
    <w:name w:val="WW8Num33"/>
    <w:lvl w:ilvl="0">
      <w:start w:val="1"/>
      <w:numFmt w:val="decimal"/>
      <w:suff w:val="nothing"/>
      <w:lvlText w:val="%1."/>
      <w:lvlJc w:val="left"/>
      <w:pPr>
        <w:tabs>
          <w:tab w:val="num" w:pos="0"/>
        </w:tabs>
        <w:ind w:left="0" w:firstLine="0"/>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32" w15:restartNumberingAfterBreak="0">
    <w:nsid w:val="00000022"/>
    <w:multiLevelType w:val="multilevel"/>
    <w:tmpl w:val="00000022"/>
    <w:name w:val="WW8Num34"/>
    <w:lvl w:ilvl="0">
      <w:start w:val="1"/>
      <w:numFmt w:val="decimal"/>
      <w:suff w:val="nothing"/>
      <w:lvlText w:val="%1."/>
      <w:lvlJc w:val="left"/>
      <w:pPr>
        <w:tabs>
          <w:tab w:val="num" w:pos="0"/>
        </w:tabs>
        <w:ind w:left="0" w:firstLine="0"/>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33" w15:restartNumberingAfterBreak="0">
    <w:nsid w:val="00000023"/>
    <w:multiLevelType w:val="multilevel"/>
    <w:tmpl w:val="00000023"/>
    <w:name w:val="WW8Num35"/>
    <w:lvl w:ilvl="0">
      <w:start w:val="1"/>
      <w:numFmt w:val="bullet"/>
      <w:suff w:val="nothing"/>
      <w:lvlText w:val=""/>
      <w:lvlJc w:val="left"/>
      <w:pPr>
        <w:tabs>
          <w:tab w:val="num" w:pos="0"/>
        </w:tabs>
        <w:ind w:left="0" w:firstLine="0"/>
      </w:pPr>
      <w:rPr>
        <w:rFonts w:ascii="Symbol" w:hAnsi="Symbol" w:cs="Symbol"/>
      </w:rPr>
    </w:lvl>
    <w:lvl w:ilvl="1">
      <w:start w:val="1"/>
      <w:numFmt w:val="bullet"/>
      <w:lvlText w:val=""/>
      <w:lvlJc w:val="left"/>
      <w:pPr>
        <w:tabs>
          <w:tab w:val="num" w:pos="1418"/>
        </w:tabs>
        <w:ind w:left="1418" w:hanging="283"/>
      </w:pPr>
      <w:rPr>
        <w:rFonts w:ascii="Symbol" w:hAnsi="Symbol" w:cs="Symbol"/>
      </w:rPr>
    </w:lvl>
    <w:lvl w:ilvl="2">
      <w:start w:val="1"/>
      <w:numFmt w:val="bullet"/>
      <w:lvlText w:val=""/>
      <w:lvlJc w:val="left"/>
      <w:pPr>
        <w:tabs>
          <w:tab w:val="num" w:pos="2127"/>
        </w:tabs>
        <w:ind w:left="2127" w:hanging="283"/>
      </w:pPr>
      <w:rPr>
        <w:rFonts w:ascii="Symbol" w:hAnsi="Symbol" w:cs="Symbol"/>
      </w:rPr>
    </w:lvl>
    <w:lvl w:ilvl="3">
      <w:start w:val="1"/>
      <w:numFmt w:val="bullet"/>
      <w:lvlText w:val=""/>
      <w:lvlJc w:val="left"/>
      <w:pPr>
        <w:tabs>
          <w:tab w:val="num" w:pos="2836"/>
        </w:tabs>
        <w:ind w:left="2836" w:hanging="283"/>
      </w:pPr>
      <w:rPr>
        <w:rFonts w:ascii="Symbol" w:hAnsi="Symbol" w:cs="Symbol"/>
      </w:rPr>
    </w:lvl>
    <w:lvl w:ilvl="4">
      <w:start w:val="1"/>
      <w:numFmt w:val="bullet"/>
      <w:lvlText w:val=""/>
      <w:lvlJc w:val="left"/>
      <w:pPr>
        <w:tabs>
          <w:tab w:val="num" w:pos="3545"/>
        </w:tabs>
        <w:ind w:left="3545" w:hanging="283"/>
      </w:pPr>
      <w:rPr>
        <w:rFonts w:ascii="Symbol" w:hAnsi="Symbol" w:cs="Symbol"/>
      </w:rPr>
    </w:lvl>
    <w:lvl w:ilvl="5">
      <w:start w:val="1"/>
      <w:numFmt w:val="bullet"/>
      <w:lvlText w:val=""/>
      <w:lvlJc w:val="left"/>
      <w:pPr>
        <w:tabs>
          <w:tab w:val="num" w:pos="4254"/>
        </w:tabs>
        <w:ind w:left="4254" w:hanging="283"/>
      </w:pPr>
      <w:rPr>
        <w:rFonts w:ascii="Symbol" w:hAnsi="Symbol" w:cs="Symbol"/>
      </w:rPr>
    </w:lvl>
    <w:lvl w:ilvl="6">
      <w:start w:val="1"/>
      <w:numFmt w:val="bullet"/>
      <w:lvlText w:val=""/>
      <w:lvlJc w:val="left"/>
      <w:pPr>
        <w:tabs>
          <w:tab w:val="num" w:pos="4963"/>
        </w:tabs>
        <w:ind w:left="4963" w:hanging="283"/>
      </w:pPr>
      <w:rPr>
        <w:rFonts w:ascii="Symbol" w:hAnsi="Symbol" w:cs="Symbol"/>
      </w:rPr>
    </w:lvl>
    <w:lvl w:ilvl="7">
      <w:start w:val="1"/>
      <w:numFmt w:val="bullet"/>
      <w:lvlText w:val=""/>
      <w:lvlJc w:val="left"/>
      <w:pPr>
        <w:tabs>
          <w:tab w:val="num" w:pos="5672"/>
        </w:tabs>
        <w:ind w:left="5672" w:hanging="283"/>
      </w:pPr>
      <w:rPr>
        <w:rFonts w:ascii="Symbol" w:hAnsi="Symbol" w:cs="Symbol"/>
      </w:rPr>
    </w:lvl>
    <w:lvl w:ilvl="8">
      <w:start w:val="1"/>
      <w:numFmt w:val="bullet"/>
      <w:lvlText w:val=""/>
      <w:lvlJc w:val="left"/>
      <w:pPr>
        <w:tabs>
          <w:tab w:val="num" w:pos="6381"/>
        </w:tabs>
        <w:ind w:left="6381" w:hanging="283"/>
      </w:pPr>
      <w:rPr>
        <w:rFonts w:ascii="Symbol" w:hAnsi="Symbol" w:cs="Symbol"/>
      </w:rPr>
    </w:lvl>
  </w:abstractNum>
  <w:abstractNum w:abstractNumId="34" w15:restartNumberingAfterBreak="0">
    <w:nsid w:val="00000024"/>
    <w:multiLevelType w:val="multilevel"/>
    <w:tmpl w:val="00000024"/>
    <w:name w:val="WW8Num36"/>
    <w:lvl w:ilvl="0">
      <w:start w:val="1"/>
      <w:numFmt w:val="bullet"/>
      <w:suff w:val="nothing"/>
      <w:lvlText w:val=""/>
      <w:lvlJc w:val="left"/>
      <w:pPr>
        <w:tabs>
          <w:tab w:val="num" w:pos="0"/>
        </w:tabs>
        <w:ind w:left="0" w:firstLine="0"/>
      </w:pPr>
      <w:rPr>
        <w:rFonts w:ascii="Symbol" w:hAnsi="Symbol" w:cs="Symbol"/>
      </w:rPr>
    </w:lvl>
    <w:lvl w:ilvl="1">
      <w:start w:val="1"/>
      <w:numFmt w:val="bullet"/>
      <w:lvlText w:val=""/>
      <w:lvlJc w:val="left"/>
      <w:pPr>
        <w:tabs>
          <w:tab w:val="num" w:pos="1418"/>
        </w:tabs>
        <w:ind w:left="1418" w:hanging="283"/>
      </w:pPr>
      <w:rPr>
        <w:rFonts w:ascii="Symbol" w:hAnsi="Symbol" w:cs="Symbol"/>
      </w:rPr>
    </w:lvl>
    <w:lvl w:ilvl="2">
      <w:start w:val="1"/>
      <w:numFmt w:val="bullet"/>
      <w:lvlText w:val=""/>
      <w:lvlJc w:val="left"/>
      <w:pPr>
        <w:tabs>
          <w:tab w:val="num" w:pos="2127"/>
        </w:tabs>
        <w:ind w:left="2127" w:hanging="283"/>
      </w:pPr>
      <w:rPr>
        <w:rFonts w:ascii="Symbol" w:hAnsi="Symbol" w:cs="Symbol"/>
      </w:rPr>
    </w:lvl>
    <w:lvl w:ilvl="3">
      <w:start w:val="1"/>
      <w:numFmt w:val="bullet"/>
      <w:lvlText w:val=""/>
      <w:lvlJc w:val="left"/>
      <w:pPr>
        <w:tabs>
          <w:tab w:val="num" w:pos="2836"/>
        </w:tabs>
        <w:ind w:left="2836" w:hanging="283"/>
      </w:pPr>
      <w:rPr>
        <w:rFonts w:ascii="Symbol" w:hAnsi="Symbol" w:cs="Symbol"/>
      </w:rPr>
    </w:lvl>
    <w:lvl w:ilvl="4">
      <w:start w:val="1"/>
      <w:numFmt w:val="bullet"/>
      <w:lvlText w:val=""/>
      <w:lvlJc w:val="left"/>
      <w:pPr>
        <w:tabs>
          <w:tab w:val="num" w:pos="3545"/>
        </w:tabs>
        <w:ind w:left="3545" w:hanging="283"/>
      </w:pPr>
      <w:rPr>
        <w:rFonts w:ascii="Symbol" w:hAnsi="Symbol" w:cs="Symbol"/>
      </w:rPr>
    </w:lvl>
    <w:lvl w:ilvl="5">
      <w:start w:val="1"/>
      <w:numFmt w:val="bullet"/>
      <w:lvlText w:val=""/>
      <w:lvlJc w:val="left"/>
      <w:pPr>
        <w:tabs>
          <w:tab w:val="num" w:pos="4254"/>
        </w:tabs>
        <w:ind w:left="4254" w:hanging="283"/>
      </w:pPr>
      <w:rPr>
        <w:rFonts w:ascii="Symbol" w:hAnsi="Symbol" w:cs="Symbol"/>
      </w:rPr>
    </w:lvl>
    <w:lvl w:ilvl="6">
      <w:start w:val="1"/>
      <w:numFmt w:val="bullet"/>
      <w:lvlText w:val=""/>
      <w:lvlJc w:val="left"/>
      <w:pPr>
        <w:tabs>
          <w:tab w:val="num" w:pos="4963"/>
        </w:tabs>
        <w:ind w:left="4963" w:hanging="283"/>
      </w:pPr>
      <w:rPr>
        <w:rFonts w:ascii="Symbol" w:hAnsi="Symbol" w:cs="Symbol"/>
      </w:rPr>
    </w:lvl>
    <w:lvl w:ilvl="7">
      <w:start w:val="1"/>
      <w:numFmt w:val="bullet"/>
      <w:lvlText w:val=""/>
      <w:lvlJc w:val="left"/>
      <w:pPr>
        <w:tabs>
          <w:tab w:val="num" w:pos="5672"/>
        </w:tabs>
        <w:ind w:left="5672" w:hanging="283"/>
      </w:pPr>
      <w:rPr>
        <w:rFonts w:ascii="Symbol" w:hAnsi="Symbol" w:cs="Symbol"/>
      </w:rPr>
    </w:lvl>
    <w:lvl w:ilvl="8">
      <w:start w:val="1"/>
      <w:numFmt w:val="bullet"/>
      <w:lvlText w:val=""/>
      <w:lvlJc w:val="left"/>
      <w:pPr>
        <w:tabs>
          <w:tab w:val="num" w:pos="6381"/>
        </w:tabs>
        <w:ind w:left="6381" w:hanging="283"/>
      </w:pPr>
      <w:rPr>
        <w:rFonts w:ascii="Symbol" w:hAnsi="Symbol" w:cs="Symbol"/>
      </w:rPr>
    </w:lvl>
  </w:abstractNum>
  <w:abstractNum w:abstractNumId="35" w15:restartNumberingAfterBreak="0">
    <w:nsid w:val="00000025"/>
    <w:multiLevelType w:val="multilevel"/>
    <w:tmpl w:val="00000025"/>
    <w:name w:val="WW8Num37"/>
    <w:lvl w:ilvl="0">
      <w:start w:val="1"/>
      <w:numFmt w:val="bullet"/>
      <w:suff w:val="nothing"/>
      <w:lvlText w:val=""/>
      <w:lvlJc w:val="left"/>
      <w:pPr>
        <w:tabs>
          <w:tab w:val="num" w:pos="0"/>
        </w:tabs>
        <w:ind w:left="0" w:firstLine="0"/>
      </w:pPr>
      <w:rPr>
        <w:rFonts w:ascii="Symbol" w:hAnsi="Symbol" w:cs="Symbol"/>
      </w:rPr>
    </w:lvl>
    <w:lvl w:ilvl="1">
      <w:start w:val="1"/>
      <w:numFmt w:val="bullet"/>
      <w:lvlText w:val=""/>
      <w:lvlJc w:val="left"/>
      <w:pPr>
        <w:tabs>
          <w:tab w:val="num" w:pos="1418"/>
        </w:tabs>
        <w:ind w:left="1418" w:hanging="283"/>
      </w:pPr>
      <w:rPr>
        <w:rFonts w:ascii="Symbol" w:hAnsi="Symbol" w:cs="Symbol"/>
      </w:rPr>
    </w:lvl>
    <w:lvl w:ilvl="2">
      <w:start w:val="1"/>
      <w:numFmt w:val="bullet"/>
      <w:lvlText w:val=""/>
      <w:lvlJc w:val="left"/>
      <w:pPr>
        <w:tabs>
          <w:tab w:val="num" w:pos="2127"/>
        </w:tabs>
        <w:ind w:left="2127" w:hanging="283"/>
      </w:pPr>
      <w:rPr>
        <w:rFonts w:ascii="Symbol" w:hAnsi="Symbol" w:cs="Symbol"/>
      </w:rPr>
    </w:lvl>
    <w:lvl w:ilvl="3">
      <w:start w:val="1"/>
      <w:numFmt w:val="bullet"/>
      <w:lvlText w:val=""/>
      <w:lvlJc w:val="left"/>
      <w:pPr>
        <w:tabs>
          <w:tab w:val="num" w:pos="2836"/>
        </w:tabs>
        <w:ind w:left="2836" w:hanging="283"/>
      </w:pPr>
      <w:rPr>
        <w:rFonts w:ascii="Symbol" w:hAnsi="Symbol" w:cs="Symbol"/>
      </w:rPr>
    </w:lvl>
    <w:lvl w:ilvl="4">
      <w:start w:val="1"/>
      <w:numFmt w:val="bullet"/>
      <w:lvlText w:val=""/>
      <w:lvlJc w:val="left"/>
      <w:pPr>
        <w:tabs>
          <w:tab w:val="num" w:pos="3545"/>
        </w:tabs>
        <w:ind w:left="3545" w:hanging="283"/>
      </w:pPr>
      <w:rPr>
        <w:rFonts w:ascii="Symbol" w:hAnsi="Symbol" w:cs="Symbol"/>
      </w:rPr>
    </w:lvl>
    <w:lvl w:ilvl="5">
      <w:start w:val="1"/>
      <w:numFmt w:val="bullet"/>
      <w:lvlText w:val=""/>
      <w:lvlJc w:val="left"/>
      <w:pPr>
        <w:tabs>
          <w:tab w:val="num" w:pos="4254"/>
        </w:tabs>
        <w:ind w:left="4254" w:hanging="283"/>
      </w:pPr>
      <w:rPr>
        <w:rFonts w:ascii="Symbol" w:hAnsi="Symbol" w:cs="Symbol"/>
      </w:rPr>
    </w:lvl>
    <w:lvl w:ilvl="6">
      <w:start w:val="1"/>
      <w:numFmt w:val="bullet"/>
      <w:lvlText w:val=""/>
      <w:lvlJc w:val="left"/>
      <w:pPr>
        <w:tabs>
          <w:tab w:val="num" w:pos="4963"/>
        </w:tabs>
        <w:ind w:left="4963" w:hanging="283"/>
      </w:pPr>
      <w:rPr>
        <w:rFonts w:ascii="Symbol" w:hAnsi="Symbol" w:cs="Symbol"/>
      </w:rPr>
    </w:lvl>
    <w:lvl w:ilvl="7">
      <w:start w:val="1"/>
      <w:numFmt w:val="bullet"/>
      <w:lvlText w:val=""/>
      <w:lvlJc w:val="left"/>
      <w:pPr>
        <w:tabs>
          <w:tab w:val="num" w:pos="5672"/>
        </w:tabs>
        <w:ind w:left="5672" w:hanging="283"/>
      </w:pPr>
      <w:rPr>
        <w:rFonts w:ascii="Symbol" w:hAnsi="Symbol" w:cs="Symbol"/>
      </w:rPr>
    </w:lvl>
    <w:lvl w:ilvl="8">
      <w:start w:val="1"/>
      <w:numFmt w:val="bullet"/>
      <w:lvlText w:val=""/>
      <w:lvlJc w:val="left"/>
      <w:pPr>
        <w:tabs>
          <w:tab w:val="num" w:pos="6381"/>
        </w:tabs>
        <w:ind w:left="6381" w:hanging="283"/>
      </w:pPr>
      <w:rPr>
        <w:rFonts w:ascii="Symbol" w:hAnsi="Symbol" w:cs="Symbol"/>
      </w:rPr>
    </w:lvl>
  </w:abstractNum>
  <w:abstractNum w:abstractNumId="36" w15:restartNumberingAfterBreak="0">
    <w:nsid w:val="00000026"/>
    <w:multiLevelType w:val="multilevel"/>
    <w:tmpl w:val="00000026"/>
    <w:name w:val="WW8Num38"/>
    <w:lvl w:ilvl="0">
      <w:start w:val="1"/>
      <w:numFmt w:val="bullet"/>
      <w:lvlText w:val=""/>
      <w:lvlJc w:val="left"/>
      <w:pPr>
        <w:tabs>
          <w:tab w:val="num" w:pos="709"/>
        </w:tabs>
        <w:ind w:left="709" w:hanging="283"/>
      </w:pPr>
      <w:rPr>
        <w:rFonts w:ascii="Symbol" w:hAnsi="Symbol" w:cs="Symbol"/>
      </w:rPr>
    </w:lvl>
    <w:lvl w:ilvl="1">
      <w:start w:val="1"/>
      <w:numFmt w:val="bullet"/>
      <w:lvlText w:val=""/>
      <w:lvlJc w:val="left"/>
      <w:pPr>
        <w:tabs>
          <w:tab w:val="num" w:pos="1418"/>
        </w:tabs>
        <w:ind w:left="1418" w:hanging="283"/>
      </w:pPr>
      <w:rPr>
        <w:rFonts w:ascii="Symbol" w:hAnsi="Symbol" w:cs="Symbol"/>
      </w:rPr>
    </w:lvl>
    <w:lvl w:ilvl="2">
      <w:start w:val="1"/>
      <w:numFmt w:val="bullet"/>
      <w:lvlText w:val=""/>
      <w:lvlJc w:val="left"/>
      <w:pPr>
        <w:tabs>
          <w:tab w:val="num" w:pos="2127"/>
        </w:tabs>
        <w:ind w:left="2127" w:hanging="283"/>
      </w:pPr>
      <w:rPr>
        <w:rFonts w:ascii="Symbol" w:hAnsi="Symbol" w:cs="Symbol"/>
      </w:rPr>
    </w:lvl>
    <w:lvl w:ilvl="3">
      <w:start w:val="1"/>
      <w:numFmt w:val="bullet"/>
      <w:lvlText w:val=""/>
      <w:lvlJc w:val="left"/>
      <w:pPr>
        <w:tabs>
          <w:tab w:val="num" w:pos="2836"/>
        </w:tabs>
        <w:ind w:left="2836" w:hanging="283"/>
      </w:pPr>
      <w:rPr>
        <w:rFonts w:ascii="Symbol" w:hAnsi="Symbol" w:cs="Symbol"/>
      </w:rPr>
    </w:lvl>
    <w:lvl w:ilvl="4">
      <w:start w:val="1"/>
      <w:numFmt w:val="bullet"/>
      <w:lvlText w:val=""/>
      <w:lvlJc w:val="left"/>
      <w:pPr>
        <w:tabs>
          <w:tab w:val="num" w:pos="3545"/>
        </w:tabs>
        <w:ind w:left="3545" w:hanging="283"/>
      </w:pPr>
      <w:rPr>
        <w:rFonts w:ascii="Symbol" w:hAnsi="Symbol" w:cs="Symbol"/>
      </w:rPr>
    </w:lvl>
    <w:lvl w:ilvl="5">
      <w:start w:val="1"/>
      <w:numFmt w:val="bullet"/>
      <w:lvlText w:val=""/>
      <w:lvlJc w:val="left"/>
      <w:pPr>
        <w:tabs>
          <w:tab w:val="num" w:pos="4254"/>
        </w:tabs>
        <w:ind w:left="4254" w:hanging="283"/>
      </w:pPr>
      <w:rPr>
        <w:rFonts w:ascii="Symbol" w:hAnsi="Symbol" w:cs="Symbol"/>
      </w:rPr>
    </w:lvl>
    <w:lvl w:ilvl="6">
      <w:start w:val="1"/>
      <w:numFmt w:val="bullet"/>
      <w:lvlText w:val=""/>
      <w:lvlJc w:val="left"/>
      <w:pPr>
        <w:tabs>
          <w:tab w:val="num" w:pos="4963"/>
        </w:tabs>
        <w:ind w:left="4963" w:hanging="283"/>
      </w:pPr>
      <w:rPr>
        <w:rFonts w:ascii="Symbol" w:hAnsi="Symbol" w:cs="Symbol"/>
      </w:rPr>
    </w:lvl>
    <w:lvl w:ilvl="7">
      <w:start w:val="1"/>
      <w:numFmt w:val="bullet"/>
      <w:lvlText w:val=""/>
      <w:lvlJc w:val="left"/>
      <w:pPr>
        <w:tabs>
          <w:tab w:val="num" w:pos="5672"/>
        </w:tabs>
        <w:ind w:left="5672" w:hanging="283"/>
      </w:pPr>
      <w:rPr>
        <w:rFonts w:ascii="Symbol" w:hAnsi="Symbol" w:cs="Symbol"/>
      </w:rPr>
    </w:lvl>
    <w:lvl w:ilvl="8">
      <w:start w:val="1"/>
      <w:numFmt w:val="bullet"/>
      <w:lvlText w:val=""/>
      <w:lvlJc w:val="left"/>
      <w:pPr>
        <w:tabs>
          <w:tab w:val="num" w:pos="6381"/>
        </w:tabs>
        <w:ind w:left="6381" w:hanging="283"/>
      </w:pPr>
      <w:rPr>
        <w:rFonts w:ascii="Symbol" w:hAnsi="Symbol" w:cs="Symbol"/>
      </w:rPr>
    </w:lvl>
  </w:abstractNum>
  <w:abstractNum w:abstractNumId="37" w15:restartNumberingAfterBreak="0">
    <w:nsid w:val="00000027"/>
    <w:multiLevelType w:val="multilevel"/>
    <w:tmpl w:val="00000027"/>
    <w:name w:val="WW8Num39"/>
    <w:lvl w:ilvl="0">
      <w:start w:val="1"/>
      <w:numFmt w:val="bullet"/>
      <w:lvlText w:val=""/>
      <w:lvlJc w:val="left"/>
      <w:pPr>
        <w:tabs>
          <w:tab w:val="num" w:pos="709"/>
        </w:tabs>
        <w:ind w:left="709" w:hanging="283"/>
      </w:pPr>
      <w:rPr>
        <w:rFonts w:ascii="Symbol" w:hAnsi="Symbol" w:cs="Symbol"/>
      </w:rPr>
    </w:lvl>
    <w:lvl w:ilvl="1">
      <w:start w:val="1"/>
      <w:numFmt w:val="bullet"/>
      <w:lvlText w:val=""/>
      <w:lvlJc w:val="left"/>
      <w:pPr>
        <w:tabs>
          <w:tab w:val="num" w:pos="1418"/>
        </w:tabs>
        <w:ind w:left="1418" w:hanging="283"/>
      </w:pPr>
      <w:rPr>
        <w:rFonts w:ascii="Symbol" w:hAnsi="Symbol" w:cs="Symbol"/>
      </w:rPr>
    </w:lvl>
    <w:lvl w:ilvl="2">
      <w:start w:val="1"/>
      <w:numFmt w:val="bullet"/>
      <w:lvlText w:val=""/>
      <w:lvlJc w:val="left"/>
      <w:pPr>
        <w:tabs>
          <w:tab w:val="num" w:pos="2127"/>
        </w:tabs>
        <w:ind w:left="2127" w:hanging="283"/>
      </w:pPr>
      <w:rPr>
        <w:rFonts w:ascii="Symbol" w:hAnsi="Symbol" w:cs="Symbol"/>
      </w:rPr>
    </w:lvl>
    <w:lvl w:ilvl="3">
      <w:start w:val="1"/>
      <w:numFmt w:val="bullet"/>
      <w:lvlText w:val=""/>
      <w:lvlJc w:val="left"/>
      <w:pPr>
        <w:tabs>
          <w:tab w:val="num" w:pos="2836"/>
        </w:tabs>
        <w:ind w:left="2836" w:hanging="283"/>
      </w:pPr>
      <w:rPr>
        <w:rFonts w:ascii="Symbol" w:hAnsi="Symbol" w:cs="Symbol"/>
      </w:rPr>
    </w:lvl>
    <w:lvl w:ilvl="4">
      <w:start w:val="1"/>
      <w:numFmt w:val="bullet"/>
      <w:lvlText w:val=""/>
      <w:lvlJc w:val="left"/>
      <w:pPr>
        <w:tabs>
          <w:tab w:val="num" w:pos="3545"/>
        </w:tabs>
        <w:ind w:left="3545" w:hanging="283"/>
      </w:pPr>
      <w:rPr>
        <w:rFonts w:ascii="Symbol" w:hAnsi="Symbol" w:cs="Symbol"/>
      </w:rPr>
    </w:lvl>
    <w:lvl w:ilvl="5">
      <w:start w:val="1"/>
      <w:numFmt w:val="bullet"/>
      <w:lvlText w:val=""/>
      <w:lvlJc w:val="left"/>
      <w:pPr>
        <w:tabs>
          <w:tab w:val="num" w:pos="4254"/>
        </w:tabs>
        <w:ind w:left="4254" w:hanging="283"/>
      </w:pPr>
      <w:rPr>
        <w:rFonts w:ascii="Symbol" w:hAnsi="Symbol" w:cs="Symbol"/>
      </w:rPr>
    </w:lvl>
    <w:lvl w:ilvl="6">
      <w:start w:val="1"/>
      <w:numFmt w:val="bullet"/>
      <w:lvlText w:val=""/>
      <w:lvlJc w:val="left"/>
      <w:pPr>
        <w:tabs>
          <w:tab w:val="num" w:pos="4963"/>
        </w:tabs>
        <w:ind w:left="4963" w:hanging="283"/>
      </w:pPr>
      <w:rPr>
        <w:rFonts w:ascii="Symbol" w:hAnsi="Symbol" w:cs="Symbol"/>
      </w:rPr>
    </w:lvl>
    <w:lvl w:ilvl="7">
      <w:start w:val="1"/>
      <w:numFmt w:val="bullet"/>
      <w:lvlText w:val=""/>
      <w:lvlJc w:val="left"/>
      <w:pPr>
        <w:tabs>
          <w:tab w:val="num" w:pos="5672"/>
        </w:tabs>
        <w:ind w:left="5672" w:hanging="283"/>
      </w:pPr>
      <w:rPr>
        <w:rFonts w:ascii="Symbol" w:hAnsi="Symbol" w:cs="Symbol"/>
      </w:rPr>
    </w:lvl>
    <w:lvl w:ilvl="8">
      <w:start w:val="1"/>
      <w:numFmt w:val="bullet"/>
      <w:lvlText w:val=""/>
      <w:lvlJc w:val="left"/>
      <w:pPr>
        <w:tabs>
          <w:tab w:val="num" w:pos="6381"/>
        </w:tabs>
        <w:ind w:left="6381" w:hanging="283"/>
      </w:pPr>
      <w:rPr>
        <w:rFonts w:ascii="Symbol" w:hAnsi="Symbol" w:cs="Symbol"/>
      </w:rPr>
    </w:lvl>
  </w:abstractNum>
  <w:abstractNum w:abstractNumId="38" w15:restartNumberingAfterBreak="0">
    <w:nsid w:val="00000028"/>
    <w:multiLevelType w:val="multilevel"/>
    <w:tmpl w:val="00000028"/>
    <w:name w:val="WW8Num40"/>
    <w:lvl w:ilvl="0">
      <w:start w:val="1"/>
      <w:numFmt w:val="bullet"/>
      <w:suff w:val="nothing"/>
      <w:lvlText w:val=""/>
      <w:lvlJc w:val="left"/>
      <w:pPr>
        <w:tabs>
          <w:tab w:val="num" w:pos="0"/>
        </w:tabs>
        <w:ind w:left="0" w:firstLine="0"/>
      </w:pPr>
      <w:rPr>
        <w:rFonts w:ascii="Symbol" w:hAnsi="Symbol" w:cs="Symbol"/>
      </w:rPr>
    </w:lvl>
    <w:lvl w:ilvl="1">
      <w:start w:val="1"/>
      <w:numFmt w:val="bullet"/>
      <w:lvlText w:val=""/>
      <w:lvlJc w:val="left"/>
      <w:pPr>
        <w:tabs>
          <w:tab w:val="num" w:pos="1418"/>
        </w:tabs>
        <w:ind w:left="1418" w:hanging="283"/>
      </w:pPr>
      <w:rPr>
        <w:rFonts w:ascii="Symbol" w:hAnsi="Symbol" w:cs="Symbol"/>
      </w:rPr>
    </w:lvl>
    <w:lvl w:ilvl="2">
      <w:start w:val="1"/>
      <w:numFmt w:val="bullet"/>
      <w:lvlText w:val=""/>
      <w:lvlJc w:val="left"/>
      <w:pPr>
        <w:tabs>
          <w:tab w:val="num" w:pos="2127"/>
        </w:tabs>
        <w:ind w:left="2127" w:hanging="283"/>
      </w:pPr>
      <w:rPr>
        <w:rFonts w:ascii="Symbol" w:hAnsi="Symbol" w:cs="Symbol"/>
      </w:rPr>
    </w:lvl>
    <w:lvl w:ilvl="3">
      <w:start w:val="1"/>
      <w:numFmt w:val="bullet"/>
      <w:lvlText w:val=""/>
      <w:lvlJc w:val="left"/>
      <w:pPr>
        <w:tabs>
          <w:tab w:val="num" w:pos="2836"/>
        </w:tabs>
        <w:ind w:left="2836" w:hanging="283"/>
      </w:pPr>
      <w:rPr>
        <w:rFonts w:ascii="Symbol" w:hAnsi="Symbol" w:cs="Symbol"/>
      </w:rPr>
    </w:lvl>
    <w:lvl w:ilvl="4">
      <w:start w:val="1"/>
      <w:numFmt w:val="bullet"/>
      <w:lvlText w:val=""/>
      <w:lvlJc w:val="left"/>
      <w:pPr>
        <w:tabs>
          <w:tab w:val="num" w:pos="3545"/>
        </w:tabs>
        <w:ind w:left="3545" w:hanging="283"/>
      </w:pPr>
      <w:rPr>
        <w:rFonts w:ascii="Symbol" w:hAnsi="Symbol" w:cs="Symbol"/>
      </w:rPr>
    </w:lvl>
    <w:lvl w:ilvl="5">
      <w:start w:val="1"/>
      <w:numFmt w:val="bullet"/>
      <w:lvlText w:val=""/>
      <w:lvlJc w:val="left"/>
      <w:pPr>
        <w:tabs>
          <w:tab w:val="num" w:pos="4254"/>
        </w:tabs>
        <w:ind w:left="4254" w:hanging="283"/>
      </w:pPr>
      <w:rPr>
        <w:rFonts w:ascii="Symbol" w:hAnsi="Symbol" w:cs="Symbol"/>
      </w:rPr>
    </w:lvl>
    <w:lvl w:ilvl="6">
      <w:start w:val="1"/>
      <w:numFmt w:val="bullet"/>
      <w:lvlText w:val=""/>
      <w:lvlJc w:val="left"/>
      <w:pPr>
        <w:tabs>
          <w:tab w:val="num" w:pos="4963"/>
        </w:tabs>
        <w:ind w:left="4963" w:hanging="283"/>
      </w:pPr>
      <w:rPr>
        <w:rFonts w:ascii="Symbol" w:hAnsi="Symbol" w:cs="Symbol"/>
      </w:rPr>
    </w:lvl>
    <w:lvl w:ilvl="7">
      <w:start w:val="1"/>
      <w:numFmt w:val="bullet"/>
      <w:lvlText w:val=""/>
      <w:lvlJc w:val="left"/>
      <w:pPr>
        <w:tabs>
          <w:tab w:val="num" w:pos="5672"/>
        </w:tabs>
        <w:ind w:left="5672" w:hanging="283"/>
      </w:pPr>
      <w:rPr>
        <w:rFonts w:ascii="Symbol" w:hAnsi="Symbol" w:cs="Symbol"/>
      </w:rPr>
    </w:lvl>
    <w:lvl w:ilvl="8">
      <w:start w:val="1"/>
      <w:numFmt w:val="bullet"/>
      <w:lvlText w:val=""/>
      <w:lvlJc w:val="left"/>
      <w:pPr>
        <w:tabs>
          <w:tab w:val="num" w:pos="6381"/>
        </w:tabs>
        <w:ind w:left="6381" w:hanging="283"/>
      </w:pPr>
      <w:rPr>
        <w:rFonts w:ascii="Symbol" w:hAnsi="Symbol" w:cs="Symbol"/>
      </w:rPr>
    </w:lvl>
  </w:abstractNum>
  <w:abstractNum w:abstractNumId="39" w15:restartNumberingAfterBreak="0">
    <w:nsid w:val="00000029"/>
    <w:multiLevelType w:val="multilevel"/>
    <w:tmpl w:val="00000029"/>
    <w:name w:val="WW8Num41"/>
    <w:lvl w:ilvl="0">
      <w:start w:val="1"/>
      <w:numFmt w:val="bullet"/>
      <w:suff w:val="nothing"/>
      <w:lvlText w:val=""/>
      <w:lvlJc w:val="left"/>
      <w:pPr>
        <w:tabs>
          <w:tab w:val="num" w:pos="0"/>
        </w:tabs>
        <w:ind w:left="0" w:firstLine="0"/>
      </w:pPr>
      <w:rPr>
        <w:rFonts w:ascii="Symbol" w:hAnsi="Symbol" w:cs="Symbol"/>
      </w:rPr>
    </w:lvl>
    <w:lvl w:ilvl="1">
      <w:start w:val="1"/>
      <w:numFmt w:val="bullet"/>
      <w:lvlText w:val=""/>
      <w:lvlJc w:val="left"/>
      <w:pPr>
        <w:tabs>
          <w:tab w:val="num" w:pos="1418"/>
        </w:tabs>
        <w:ind w:left="1418" w:hanging="283"/>
      </w:pPr>
      <w:rPr>
        <w:rFonts w:ascii="Symbol" w:hAnsi="Symbol" w:cs="Symbol"/>
      </w:rPr>
    </w:lvl>
    <w:lvl w:ilvl="2">
      <w:start w:val="1"/>
      <w:numFmt w:val="bullet"/>
      <w:lvlText w:val=""/>
      <w:lvlJc w:val="left"/>
      <w:pPr>
        <w:tabs>
          <w:tab w:val="num" w:pos="2127"/>
        </w:tabs>
        <w:ind w:left="2127" w:hanging="283"/>
      </w:pPr>
      <w:rPr>
        <w:rFonts w:ascii="Symbol" w:hAnsi="Symbol" w:cs="Symbol"/>
      </w:rPr>
    </w:lvl>
    <w:lvl w:ilvl="3">
      <w:start w:val="1"/>
      <w:numFmt w:val="bullet"/>
      <w:lvlText w:val=""/>
      <w:lvlJc w:val="left"/>
      <w:pPr>
        <w:tabs>
          <w:tab w:val="num" w:pos="2836"/>
        </w:tabs>
        <w:ind w:left="2836" w:hanging="283"/>
      </w:pPr>
      <w:rPr>
        <w:rFonts w:ascii="Symbol" w:hAnsi="Symbol" w:cs="Symbol"/>
      </w:rPr>
    </w:lvl>
    <w:lvl w:ilvl="4">
      <w:start w:val="1"/>
      <w:numFmt w:val="bullet"/>
      <w:lvlText w:val=""/>
      <w:lvlJc w:val="left"/>
      <w:pPr>
        <w:tabs>
          <w:tab w:val="num" w:pos="3545"/>
        </w:tabs>
        <w:ind w:left="3545" w:hanging="283"/>
      </w:pPr>
      <w:rPr>
        <w:rFonts w:ascii="Symbol" w:hAnsi="Symbol" w:cs="Symbol"/>
      </w:rPr>
    </w:lvl>
    <w:lvl w:ilvl="5">
      <w:start w:val="1"/>
      <w:numFmt w:val="bullet"/>
      <w:lvlText w:val=""/>
      <w:lvlJc w:val="left"/>
      <w:pPr>
        <w:tabs>
          <w:tab w:val="num" w:pos="4254"/>
        </w:tabs>
        <w:ind w:left="4254" w:hanging="283"/>
      </w:pPr>
      <w:rPr>
        <w:rFonts w:ascii="Symbol" w:hAnsi="Symbol" w:cs="Symbol"/>
      </w:rPr>
    </w:lvl>
    <w:lvl w:ilvl="6">
      <w:start w:val="1"/>
      <w:numFmt w:val="bullet"/>
      <w:lvlText w:val=""/>
      <w:lvlJc w:val="left"/>
      <w:pPr>
        <w:tabs>
          <w:tab w:val="num" w:pos="4963"/>
        </w:tabs>
        <w:ind w:left="4963" w:hanging="283"/>
      </w:pPr>
      <w:rPr>
        <w:rFonts w:ascii="Symbol" w:hAnsi="Symbol" w:cs="Symbol"/>
      </w:rPr>
    </w:lvl>
    <w:lvl w:ilvl="7">
      <w:start w:val="1"/>
      <w:numFmt w:val="bullet"/>
      <w:lvlText w:val=""/>
      <w:lvlJc w:val="left"/>
      <w:pPr>
        <w:tabs>
          <w:tab w:val="num" w:pos="5672"/>
        </w:tabs>
        <w:ind w:left="5672" w:hanging="283"/>
      </w:pPr>
      <w:rPr>
        <w:rFonts w:ascii="Symbol" w:hAnsi="Symbol" w:cs="Symbol"/>
      </w:rPr>
    </w:lvl>
    <w:lvl w:ilvl="8">
      <w:start w:val="1"/>
      <w:numFmt w:val="bullet"/>
      <w:lvlText w:val=""/>
      <w:lvlJc w:val="left"/>
      <w:pPr>
        <w:tabs>
          <w:tab w:val="num" w:pos="6381"/>
        </w:tabs>
        <w:ind w:left="6381" w:hanging="283"/>
      </w:pPr>
      <w:rPr>
        <w:rFonts w:ascii="Symbol" w:hAnsi="Symbol" w:cs="Symbol"/>
      </w:rPr>
    </w:lvl>
  </w:abstractNum>
  <w:abstractNum w:abstractNumId="40" w15:restartNumberingAfterBreak="0">
    <w:nsid w:val="0000002A"/>
    <w:multiLevelType w:val="multilevel"/>
    <w:tmpl w:val="0000002A"/>
    <w:name w:val="WW8Num42"/>
    <w:lvl w:ilvl="0">
      <w:start w:val="1"/>
      <w:numFmt w:val="bullet"/>
      <w:suff w:val="nothing"/>
      <w:lvlText w:val=""/>
      <w:lvlJc w:val="left"/>
      <w:pPr>
        <w:tabs>
          <w:tab w:val="num" w:pos="0"/>
        </w:tabs>
        <w:ind w:left="0" w:firstLine="0"/>
      </w:pPr>
      <w:rPr>
        <w:rFonts w:ascii="Symbol" w:hAnsi="Symbol" w:cs="Symbol"/>
      </w:rPr>
    </w:lvl>
    <w:lvl w:ilvl="1">
      <w:start w:val="1"/>
      <w:numFmt w:val="bullet"/>
      <w:lvlText w:val=""/>
      <w:lvlJc w:val="left"/>
      <w:pPr>
        <w:tabs>
          <w:tab w:val="num" w:pos="1418"/>
        </w:tabs>
        <w:ind w:left="1418" w:hanging="283"/>
      </w:pPr>
      <w:rPr>
        <w:rFonts w:ascii="Symbol" w:hAnsi="Symbol" w:cs="Symbol"/>
      </w:rPr>
    </w:lvl>
    <w:lvl w:ilvl="2">
      <w:start w:val="1"/>
      <w:numFmt w:val="bullet"/>
      <w:lvlText w:val=""/>
      <w:lvlJc w:val="left"/>
      <w:pPr>
        <w:tabs>
          <w:tab w:val="num" w:pos="2127"/>
        </w:tabs>
        <w:ind w:left="2127" w:hanging="283"/>
      </w:pPr>
      <w:rPr>
        <w:rFonts w:ascii="Symbol" w:hAnsi="Symbol" w:cs="Symbol"/>
      </w:rPr>
    </w:lvl>
    <w:lvl w:ilvl="3">
      <w:start w:val="1"/>
      <w:numFmt w:val="bullet"/>
      <w:lvlText w:val=""/>
      <w:lvlJc w:val="left"/>
      <w:pPr>
        <w:tabs>
          <w:tab w:val="num" w:pos="2836"/>
        </w:tabs>
        <w:ind w:left="2836" w:hanging="283"/>
      </w:pPr>
      <w:rPr>
        <w:rFonts w:ascii="Symbol" w:hAnsi="Symbol" w:cs="Symbol"/>
      </w:rPr>
    </w:lvl>
    <w:lvl w:ilvl="4">
      <w:start w:val="1"/>
      <w:numFmt w:val="bullet"/>
      <w:lvlText w:val=""/>
      <w:lvlJc w:val="left"/>
      <w:pPr>
        <w:tabs>
          <w:tab w:val="num" w:pos="3545"/>
        </w:tabs>
        <w:ind w:left="3545" w:hanging="283"/>
      </w:pPr>
      <w:rPr>
        <w:rFonts w:ascii="Symbol" w:hAnsi="Symbol" w:cs="Symbol"/>
      </w:rPr>
    </w:lvl>
    <w:lvl w:ilvl="5">
      <w:start w:val="1"/>
      <w:numFmt w:val="bullet"/>
      <w:lvlText w:val=""/>
      <w:lvlJc w:val="left"/>
      <w:pPr>
        <w:tabs>
          <w:tab w:val="num" w:pos="4254"/>
        </w:tabs>
        <w:ind w:left="4254" w:hanging="283"/>
      </w:pPr>
      <w:rPr>
        <w:rFonts w:ascii="Symbol" w:hAnsi="Symbol" w:cs="Symbol"/>
      </w:rPr>
    </w:lvl>
    <w:lvl w:ilvl="6">
      <w:start w:val="1"/>
      <w:numFmt w:val="bullet"/>
      <w:lvlText w:val=""/>
      <w:lvlJc w:val="left"/>
      <w:pPr>
        <w:tabs>
          <w:tab w:val="num" w:pos="4963"/>
        </w:tabs>
        <w:ind w:left="4963" w:hanging="283"/>
      </w:pPr>
      <w:rPr>
        <w:rFonts w:ascii="Symbol" w:hAnsi="Symbol" w:cs="Symbol"/>
      </w:rPr>
    </w:lvl>
    <w:lvl w:ilvl="7">
      <w:start w:val="1"/>
      <w:numFmt w:val="bullet"/>
      <w:lvlText w:val=""/>
      <w:lvlJc w:val="left"/>
      <w:pPr>
        <w:tabs>
          <w:tab w:val="num" w:pos="5672"/>
        </w:tabs>
        <w:ind w:left="5672" w:hanging="283"/>
      </w:pPr>
      <w:rPr>
        <w:rFonts w:ascii="Symbol" w:hAnsi="Symbol" w:cs="Symbol"/>
      </w:rPr>
    </w:lvl>
    <w:lvl w:ilvl="8">
      <w:start w:val="1"/>
      <w:numFmt w:val="bullet"/>
      <w:lvlText w:val=""/>
      <w:lvlJc w:val="left"/>
      <w:pPr>
        <w:tabs>
          <w:tab w:val="num" w:pos="6381"/>
        </w:tabs>
        <w:ind w:left="6381" w:hanging="283"/>
      </w:pPr>
      <w:rPr>
        <w:rFonts w:ascii="Symbol" w:hAnsi="Symbol" w:cs="Symbol"/>
      </w:rPr>
    </w:lvl>
  </w:abstractNum>
  <w:abstractNum w:abstractNumId="41" w15:restartNumberingAfterBreak="0">
    <w:nsid w:val="0000002B"/>
    <w:multiLevelType w:val="multilevel"/>
    <w:tmpl w:val="0000002B"/>
    <w:name w:val="WW8Num43"/>
    <w:lvl w:ilvl="0">
      <w:start w:val="1"/>
      <w:numFmt w:val="bullet"/>
      <w:suff w:val="nothing"/>
      <w:lvlText w:val=""/>
      <w:lvlJc w:val="left"/>
      <w:pPr>
        <w:tabs>
          <w:tab w:val="num" w:pos="0"/>
        </w:tabs>
        <w:ind w:left="0" w:firstLine="0"/>
      </w:pPr>
      <w:rPr>
        <w:rFonts w:ascii="Symbol" w:hAnsi="Symbol" w:cs="Symbol"/>
      </w:rPr>
    </w:lvl>
    <w:lvl w:ilvl="1">
      <w:start w:val="1"/>
      <w:numFmt w:val="bullet"/>
      <w:lvlText w:val=""/>
      <w:lvlJc w:val="left"/>
      <w:pPr>
        <w:tabs>
          <w:tab w:val="num" w:pos="1418"/>
        </w:tabs>
        <w:ind w:left="1418" w:hanging="283"/>
      </w:pPr>
      <w:rPr>
        <w:rFonts w:ascii="Symbol" w:hAnsi="Symbol" w:cs="Symbol"/>
      </w:rPr>
    </w:lvl>
    <w:lvl w:ilvl="2">
      <w:start w:val="1"/>
      <w:numFmt w:val="bullet"/>
      <w:lvlText w:val=""/>
      <w:lvlJc w:val="left"/>
      <w:pPr>
        <w:tabs>
          <w:tab w:val="num" w:pos="2127"/>
        </w:tabs>
        <w:ind w:left="2127" w:hanging="283"/>
      </w:pPr>
      <w:rPr>
        <w:rFonts w:ascii="Symbol" w:hAnsi="Symbol" w:cs="Symbol"/>
      </w:rPr>
    </w:lvl>
    <w:lvl w:ilvl="3">
      <w:start w:val="1"/>
      <w:numFmt w:val="bullet"/>
      <w:lvlText w:val=""/>
      <w:lvlJc w:val="left"/>
      <w:pPr>
        <w:tabs>
          <w:tab w:val="num" w:pos="2836"/>
        </w:tabs>
        <w:ind w:left="2836" w:hanging="283"/>
      </w:pPr>
      <w:rPr>
        <w:rFonts w:ascii="Symbol" w:hAnsi="Symbol" w:cs="Symbol"/>
      </w:rPr>
    </w:lvl>
    <w:lvl w:ilvl="4">
      <w:start w:val="1"/>
      <w:numFmt w:val="bullet"/>
      <w:lvlText w:val=""/>
      <w:lvlJc w:val="left"/>
      <w:pPr>
        <w:tabs>
          <w:tab w:val="num" w:pos="3545"/>
        </w:tabs>
        <w:ind w:left="3545" w:hanging="283"/>
      </w:pPr>
      <w:rPr>
        <w:rFonts w:ascii="Symbol" w:hAnsi="Symbol" w:cs="Symbol"/>
      </w:rPr>
    </w:lvl>
    <w:lvl w:ilvl="5">
      <w:start w:val="1"/>
      <w:numFmt w:val="bullet"/>
      <w:lvlText w:val=""/>
      <w:lvlJc w:val="left"/>
      <w:pPr>
        <w:tabs>
          <w:tab w:val="num" w:pos="4254"/>
        </w:tabs>
        <w:ind w:left="4254" w:hanging="283"/>
      </w:pPr>
      <w:rPr>
        <w:rFonts w:ascii="Symbol" w:hAnsi="Symbol" w:cs="Symbol"/>
      </w:rPr>
    </w:lvl>
    <w:lvl w:ilvl="6">
      <w:start w:val="1"/>
      <w:numFmt w:val="bullet"/>
      <w:lvlText w:val=""/>
      <w:lvlJc w:val="left"/>
      <w:pPr>
        <w:tabs>
          <w:tab w:val="num" w:pos="4963"/>
        </w:tabs>
        <w:ind w:left="4963" w:hanging="283"/>
      </w:pPr>
      <w:rPr>
        <w:rFonts w:ascii="Symbol" w:hAnsi="Symbol" w:cs="Symbol"/>
      </w:rPr>
    </w:lvl>
    <w:lvl w:ilvl="7">
      <w:start w:val="1"/>
      <w:numFmt w:val="bullet"/>
      <w:lvlText w:val=""/>
      <w:lvlJc w:val="left"/>
      <w:pPr>
        <w:tabs>
          <w:tab w:val="num" w:pos="5672"/>
        </w:tabs>
        <w:ind w:left="5672" w:hanging="283"/>
      </w:pPr>
      <w:rPr>
        <w:rFonts w:ascii="Symbol" w:hAnsi="Symbol" w:cs="Symbol"/>
      </w:rPr>
    </w:lvl>
    <w:lvl w:ilvl="8">
      <w:start w:val="1"/>
      <w:numFmt w:val="bullet"/>
      <w:lvlText w:val=""/>
      <w:lvlJc w:val="left"/>
      <w:pPr>
        <w:tabs>
          <w:tab w:val="num" w:pos="6381"/>
        </w:tabs>
        <w:ind w:left="6381" w:hanging="283"/>
      </w:pPr>
      <w:rPr>
        <w:rFonts w:ascii="Symbol" w:hAnsi="Symbol" w:cs="Symbol"/>
      </w:rPr>
    </w:lvl>
  </w:abstractNum>
  <w:abstractNum w:abstractNumId="42" w15:restartNumberingAfterBreak="0">
    <w:nsid w:val="0000002C"/>
    <w:multiLevelType w:val="multilevel"/>
    <w:tmpl w:val="0000002C"/>
    <w:name w:val="WW8Num44"/>
    <w:lvl w:ilvl="0">
      <w:start w:val="1"/>
      <w:numFmt w:val="bullet"/>
      <w:suff w:val="nothing"/>
      <w:lvlText w:val=""/>
      <w:lvlJc w:val="left"/>
      <w:pPr>
        <w:tabs>
          <w:tab w:val="num" w:pos="0"/>
        </w:tabs>
        <w:ind w:left="0" w:firstLine="0"/>
      </w:pPr>
      <w:rPr>
        <w:rFonts w:ascii="Symbol" w:hAnsi="Symbol" w:cs="Symbol"/>
      </w:rPr>
    </w:lvl>
    <w:lvl w:ilvl="1">
      <w:start w:val="1"/>
      <w:numFmt w:val="bullet"/>
      <w:lvlText w:val=""/>
      <w:lvlJc w:val="left"/>
      <w:pPr>
        <w:tabs>
          <w:tab w:val="num" w:pos="1418"/>
        </w:tabs>
        <w:ind w:left="1418" w:hanging="283"/>
      </w:pPr>
      <w:rPr>
        <w:rFonts w:ascii="Symbol" w:hAnsi="Symbol" w:cs="Symbol"/>
      </w:rPr>
    </w:lvl>
    <w:lvl w:ilvl="2">
      <w:start w:val="1"/>
      <w:numFmt w:val="bullet"/>
      <w:lvlText w:val=""/>
      <w:lvlJc w:val="left"/>
      <w:pPr>
        <w:tabs>
          <w:tab w:val="num" w:pos="2127"/>
        </w:tabs>
        <w:ind w:left="2127" w:hanging="283"/>
      </w:pPr>
      <w:rPr>
        <w:rFonts w:ascii="Symbol" w:hAnsi="Symbol" w:cs="Symbol"/>
      </w:rPr>
    </w:lvl>
    <w:lvl w:ilvl="3">
      <w:start w:val="1"/>
      <w:numFmt w:val="bullet"/>
      <w:lvlText w:val=""/>
      <w:lvlJc w:val="left"/>
      <w:pPr>
        <w:tabs>
          <w:tab w:val="num" w:pos="2836"/>
        </w:tabs>
        <w:ind w:left="2836" w:hanging="283"/>
      </w:pPr>
      <w:rPr>
        <w:rFonts w:ascii="Symbol" w:hAnsi="Symbol" w:cs="Symbol"/>
      </w:rPr>
    </w:lvl>
    <w:lvl w:ilvl="4">
      <w:start w:val="1"/>
      <w:numFmt w:val="bullet"/>
      <w:lvlText w:val=""/>
      <w:lvlJc w:val="left"/>
      <w:pPr>
        <w:tabs>
          <w:tab w:val="num" w:pos="3545"/>
        </w:tabs>
        <w:ind w:left="3545" w:hanging="283"/>
      </w:pPr>
      <w:rPr>
        <w:rFonts w:ascii="Symbol" w:hAnsi="Symbol" w:cs="Symbol"/>
      </w:rPr>
    </w:lvl>
    <w:lvl w:ilvl="5">
      <w:start w:val="1"/>
      <w:numFmt w:val="bullet"/>
      <w:lvlText w:val=""/>
      <w:lvlJc w:val="left"/>
      <w:pPr>
        <w:tabs>
          <w:tab w:val="num" w:pos="4254"/>
        </w:tabs>
        <w:ind w:left="4254" w:hanging="283"/>
      </w:pPr>
      <w:rPr>
        <w:rFonts w:ascii="Symbol" w:hAnsi="Symbol" w:cs="Symbol"/>
      </w:rPr>
    </w:lvl>
    <w:lvl w:ilvl="6">
      <w:start w:val="1"/>
      <w:numFmt w:val="bullet"/>
      <w:lvlText w:val=""/>
      <w:lvlJc w:val="left"/>
      <w:pPr>
        <w:tabs>
          <w:tab w:val="num" w:pos="4963"/>
        </w:tabs>
        <w:ind w:left="4963" w:hanging="283"/>
      </w:pPr>
      <w:rPr>
        <w:rFonts w:ascii="Symbol" w:hAnsi="Symbol" w:cs="Symbol"/>
      </w:rPr>
    </w:lvl>
    <w:lvl w:ilvl="7">
      <w:start w:val="1"/>
      <w:numFmt w:val="bullet"/>
      <w:lvlText w:val=""/>
      <w:lvlJc w:val="left"/>
      <w:pPr>
        <w:tabs>
          <w:tab w:val="num" w:pos="5672"/>
        </w:tabs>
        <w:ind w:left="5672" w:hanging="283"/>
      </w:pPr>
      <w:rPr>
        <w:rFonts w:ascii="Symbol" w:hAnsi="Symbol" w:cs="Symbol"/>
      </w:rPr>
    </w:lvl>
    <w:lvl w:ilvl="8">
      <w:start w:val="1"/>
      <w:numFmt w:val="bullet"/>
      <w:lvlText w:val=""/>
      <w:lvlJc w:val="left"/>
      <w:pPr>
        <w:tabs>
          <w:tab w:val="num" w:pos="6381"/>
        </w:tabs>
        <w:ind w:left="6381" w:hanging="283"/>
      </w:pPr>
      <w:rPr>
        <w:rFonts w:ascii="Symbol" w:hAnsi="Symbol" w:cs="Symbol"/>
      </w:rPr>
    </w:lvl>
  </w:abstractNum>
  <w:abstractNum w:abstractNumId="43" w15:restartNumberingAfterBreak="0">
    <w:nsid w:val="0000002D"/>
    <w:multiLevelType w:val="multilevel"/>
    <w:tmpl w:val="0000002D"/>
    <w:name w:val="WW8Num45"/>
    <w:lvl w:ilvl="0">
      <w:start w:val="1"/>
      <w:numFmt w:val="bullet"/>
      <w:suff w:val="nothing"/>
      <w:lvlText w:val=""/>
      <w:lvlJc w:val="left"/>
      <w:pPr>
        <w:tabs>
          <w:tab w:val="num" w:pos="0"/>
        </w:tabs>
        <w:ind w:left="0" w:firstLine="0"/>
      </w:pPr>
      <w:rPr>
        <w:rFonts w:ascii="Symbol" w:hAnsi="Symbol" w:cs="Symbol"/>
      </w:rPr>
    </w:lvl>
    <w:lvl w:ilvl="1">
      <w:start w:val="1"/>
      <w:numFmt w:val="bullet"/>
      <w:lvlText w:val=""/>
      <w:lvlJc w:val="left"/>
      <w:pPr>
        <w:tabs>
          <w:tab w:val="num" w:pos="1418"/>
        </w:tabs>
        <w:ind w:left="1418" w:hanging="283"/>
      </w:pPr>
      <w:rPr>
        <w:rFonts w:ascii="Symbol" w:hAnsi="Symbol" w:cs="Symbol"/>
      </w:rPr>
    </w:lvl>
    <w:lvl w:ilvl="2">
      <w:start w:val="1"/>
      <w:numFmt w:val="bullet"/>
      <w:lvlText w:val=""/>
      <w:lvlJc w:val="left"/>
      <w:pPr>
        <w:tabs>
          <w:tab w:val="num" w:pos="2127"/>
        </w:tabs>
        <w:ind w:left="2127" w:hanging="283"/>
      </w:pPr>
      <w:rPr>
        <w:rFonts w:ascii="Symbol" w:hAnsi="Symbol" w:cs="Symbol"/>
      </w:rPr>
    </w:lvl>
    <w:lvl w:ilvl="3">
      <w:start w:val="1"/>
      <w:numFmt w:val="bullet"/>
      <w:lvlText w:val=""/>
      <w:lvlJc w:val="left"/>
      <w:pPr>
        <w:tabs>
          <w:tab w:val="num" w:pos="2836"/>
        </w:tabs>
        <w:ind w:left="2836" w:hanging="283"/>
      </w:pPr>
      <w:rPr>
        <w:rFonts w:ascii="Symbol" w:hAnsi="Symbol" w:cs="Symbol"/>
      </w:rPr>
    </w:lvl>
    <w:lvl w:ilvl="4">
      <w:start w:val="1"/>
      <w:numFmt w:val="bullet"/>
      <w:lvlText w:val=""/>
      <w:lvlJc w:val="left"/>
      <w:pPr>
        <w:tabs>
          <w:tab w:val="num" w:pos="3545"/>
        </w:tabs>
        <w:ind w:left="3545" w:hanging="283"/>
      </w:pPr>
      <w:rPr>
        <w:rFonts w:ascii="Symbol" w:hAnsi="Symbol" w:cs="Symbol"/>
      </w:rPr>
    </w:lvl>
    <w:lvl w:ilvl="5">
      <w:start w:val="1"/>
      <w:numFmt w:val="bullet"/>
      <w:lvlText w:val=""/>
      <w:lvlJc w:val="left"/>
      <w:pPr>
        <w:tabs>
          <w:tab w:val="num" w:pos="4254"/>
        </w:tabs>
        <w:ind w:left="4254" w:hanging="283"/>
      </w:pPr>
      <w:rPr>
        <w:rFonts w:ascii="Symbol" w:hAnsi="Symbol" w:cs="Symbol"/>
      </w:rPr>
    </w:lvl>
    <w:lvl w:ilvl="6">
      <w:start w:val="1"/>
      <w:numFmt w:val="bullet"/>
      <w:lvlText w:val=""/>
      <w:lvlJc w:val="left"/>
      <w:pPr>
        <w:tabs>
          <w:tab w:val="num" w:pos="4963"/>
        </w:tabs>
        <w:ind w:left="4963" w:hanging="283"/>
      </w:pPr>
      <w:rPr>
        <w:rFonts w:ascii="Symbol" w:hAnsi="Symbol" w:cs="Symbol"/>
      </w:rPr>
    </w:lvl>
    <w:lvl w:ilvl="7">
      <w:start w:val="1"/>
      <w:numFmt w:val="bullet"/>
      <w:lvlText w:val=""/>
      <w:lvlJc w:val="left"/>
      <w:pPr>
        <w:tabs>
          <w:tab w:val="num" w:pos="5672"/>
        </w:tabs>
        <w:ind w:left="5672" w:hanging="283"/>
      </w:pPr>
      <w:rPr>
        <w:rFonts w:ascii="Symbol" w:hAnsi="Symbol" w:cs="Symbol"/>
      </w:rPr>
    </w:lvl>
    <w:lvl w:ilvl="8">
      <w:start w:val="1"/>
      <w:numFmt w:val="bullet"/>
      <w:lvlText w:val=""/>
      <w:lvlJc w:val="left"/>
      <w:pPr>
        <w:tabs>
          <w:tab w:val="num" w:pos="6381"/>
        </w:tabs>
        <w:ind w:left="6381" w:hanging="283"/>
      </w:pPr>
      <w:rPr>
        <w:rFonts w:ascii="Symbol" w:hAnsi="Symbol" w:cs="Symbol"/>
      </w:rPr>
    </w:lvl>
  </w:abstractNum>
  <w:abstractNum w:abstractNumId="44" w15:restartNumberingAfterBreak="0">
    <w:nsid w:val="0000002E"/>
    <w:multiLevelType w:val="multilevel"/>
    <w:tmpl w:val="0000002E"/>
    <w:name w:val="WW8Num46"/>
    <w:lvl w:ilvl="0">
      <w:start w:val="1"/>
      <w:numFmt w:val="bullet"/>
      <w:suff w:val="nothing"/>
      <w:lvlText w:val=""/>
      <w:lvlJc w:val="left"/>
      <w:pPr>
        <w:tabs>
          <w:tab w:val="num" w:pos="0"/>
        </w:tabs>
        <w:ind w:left="0" w:firstLine="0"/>
      </w:pPr>
      <w:rPr>
        <w:rFonts w:ascii="Symbol" w:hAnsi="Symbol" w:cs="Symbol"/>
      </w:rPr>
    </w:lvl>
    <w:lvl w:ilvl="1">
      <w:start w:val="1"/>
      <w:numFmt w:val="bullet"/>
      <w:lvlText w:val=""/>
      <w:lvlJc w:val="left"/>
      <w:pPr>
        <w:tabs>
          <w:tab w:val="num" w:pos="1418"/>
        </w:tabs>
        <w:ind w:left="1418" w:hanging="283"/>
      </w:pPr>
      <w:rPr>
        <w:rFonts w:ascii="Symbol" w:hAnsi="Symbol" w:cs="Symbol"/>
      </w:rPr>
    </w:lvl>
    <w:lvl w:ilvl="2">
      <w:start w:val="1"/>
      <w:numFmt w:val="bullet"/>
      <w:lvlText w:val=""/>
      <w:lvlJc w:val="left"/>
      <w:pPr>
        <w:tabs>
          <w:tab w:val="num" w:pos="2127"/>
        </w:tabs>
        <w:ind w:left="2127" w:hanging="283"/>
      </w:pPr>
      <w:rPr>
        <w:rFonts w:ascii="Symbol" w:hAnsi="Symbol" w:cs="Symbol"/>
      </w:rPr>
    </w:lvl>
    <w:lvl w:ilvl="3">
      <w:start w:val="1"/>
      <w:numFmt w:val="bullet"/>
      <w:lvlText w:val=""/>
      <w:lvlJc w:val="left"/>
      <w:pPr>
        <w:tabs>
          <w:tab w:val="num" w:pos="2836"/>
        </w:tabs>
        <w:ind w:left="2836" w:hanging="283"/>
      </w:pPr>
      <w:rPr>
        <w:rFonts w:ascii="Symbol" w:hAnsi="Symbol" w:cs="Symbol"/>
      </w:rPr>
    </w:lvl>
    <w:lvl w:ilvl="4">
      <w:start w:val="1"/>
      <w:numFmt w:val="bullet"/>
      <w:lvlText w:val=""/>
      <w:lvlJc w:val="left"/>
      <w:pPr>
        <w:tabs>
          <w:tab w:val="num" w:pos="3545"/>
        </w:tabs>
        <w:ind w:left="3545" w:hanging="283"/>
      </w:pPr>
      <w:rPr>
        <w:rFonts w:ascii="Symbol" w:hAnsi="Symbol" w:cs="Symbol"/>
      </w:rPr>
    </w:lvl>
    <w:lvl w:ilvl="5">
      <w:start w:val="1"/>
      <w:numFmt w:val="bullet"/>
      <w:lvlText w:val=""/>
      <w:lvlJc w:val="left"/>
      <w:pPr>
        <w:tabs>
          <w:tab w:val="num" w:pos="4254"/>
        </w:tabs>
        <w:ind w:left="4254" w:hanging="283"/>
      </w:pPr>
      <w:rPr>
        <w:rFonts w:ascii="Symbol" w:hAnsi="Symbol" w:cs="Symbol"/>
      </w:rPr>
    </w:lvl>
    <w:lvl w:ilvl="6">
      <w:start w:val="1"/>
      <w:numFmt w:val="bullet"/>
      <w:lvlText w:val=""/>
      <w:lvlJc w:val="left"/>
      <w:pPr>
        <w:tabs>
          <w:tab w:val="num" w:pos="4963"/>
        </w:tabs>
        <w:ind w:left="4963" w:hanging="283"/>
      </w:pPr>
      <w:rPr>
        <w:rFonts w:ascii="Symbol" w:hAnsi="Symbol" w:cs="Symbol"/>
      </w:rPr>
    </w:lvl>
    <w:lvl w:ilvl="7">
      <w:start w:val="1"/>
      <w:numFmt w:val="bullet"/>
      <w:lvlText w:val=""/>
      <w:lvlJc w:val="left"/>
      <w:pPr>
        <w:tabs>
          <w:tab w:val="num" w:pos="5672"/>
        </w:tabs>
        <w:ind w:left="5672" w:hanging="283"/>
      </w:pPr>
      <w:rPr>
        <w:rFonts w:ascii="Symbol" w:hAnsi="Symbol" w:cs="Symbol"/>
      </w:rPr>
    </w:lvl>
    <w:lvl w:ilvl="8">
      <w:start w:val="1"/>
      <w:numFmt w:val="bullet"/>
      <w:lvlText w:val=""/>
      <w:lvlJc w:val="left"/>
      <w:pPr>
        <w:tabs>
          <w:tab w:val="num" w:pos="6381"/>
        </w:tabs>
        <w:ind w:left="6381" w:hanging="283"/>
      </w:pPr>
      <w:rPr>
        <w:rFonts w:ascii="Symbol" w:hAnsi="Symbol" w:cs="Symbol"/>
      </w:rPr>
    </w:lvl>
  </w:abstractNum>
  <w:abstractNum w:abstractNumId="45" w15:restartNumberingAfterBreak="0">
    <w:nsid w:val="0000002F"/>
    <w:multiLevelType w:val="multilevel"/>
    <w:tmpl w:val="0000002F"/>
    <w:name w:val="WW8Num47"/>
    <w:lvl w:ilvl="0">
      <w:start w:val="1"/>
      <w:numFmt w:val="bullet"/>
      <w:suff w:val="nothing"/>
      <w:lvlText w:val=""/>
      <w:lvlJc w:val="left"/>
      <w:pPr>
        <w:tabs>
          <w:tab w:val="num" w:pos="0"/>
        </w:tabs>
        <w:ind w:left="0" w:firstLine="0"/>
      </w:pPr>
      <w:rPr>
        <w:rFonts w:ascii="Symbol" w:hAnsi="Symbol" w:cs="Symbol"/>
      </w:rPr>
    </w:lvl>
    <w:lvl w:ilvl="1">
      <w:start w:val="1"/>
      <w:numFmt w:val="bullet"/>
      <w:lvlText w:val=""/>
      <w:lvlJc w:val="left"/>
      <w:pPr>
        <w:tabs>
          <w:tab w:val="num" w:pos="1418"/>
        </w:tabs>
        <w:ind w:left="1418" w:hanging="283"/>
      </w:pPr>
      <w:rPr>
        <w:rFonts w:ascii="Symbol" w:hAnsi="Symbol" w:cs="Symbol"/>
      </w:rPr>
    </w:lvl>
    <w:lvl w:ilvl="2">
      <w:start w:val="1"/>
      <w:numFmt w:val="bullet"/>
      <w:lvlText w:val=""/>
      <w:lvlJc w:val="left"/>
      <w:pPr>
        <w:tabs>
          <w:tab w:val="num" w:pos="2127"/>
        </w:tabs>
        <w:ind w:left="2127" w:hanging="283"/>
      </w:pPr>
      <w:rPr>
        <w:rFonts w:ascii="Symbol" w:hAnsi="Symbol" w:cs="Symbol"/>
      </w:rPr>
    </w:lvl>
    <w:lvl w:ilvl="3">
      <w:start w:val="1"/>
      <w:numFmt w:val="bullet"/>
      <w:lvlText w:val=""/>
      <w:lvlJc w:val="left"/>
      <w:pPr>
        <w:tabs>
          <w:tab w:val="num" w:pos="2836"/>
        </w:tabs>
        <w:ind w:left="2836" w:hanging="283"/>
      </w:pPr>
      <w:rPr>
        <w:rFonts w:ascii="Symbol" w:hAnsi="Symbol" w:cs="Symbol"/>
      </w:rPr>
    </w:lvl>
    <w:lvl w:ilvl="4">
      <w:start w:val="1"/>
      <w:numFmt w:val="bullet"/>
      <w:lvlText w:val=""/>
      <w:lvlJc w:val="left"/>
      <w:pPr>
        <w:tabs>
          <w:tab w:val="num" w:pos="3545"/>
        </w:tabs>
        <w:ind w:left="3545" w:hanging="283"/>
      </w:pPr>
      <w:rPr>
        <w:rFonts w:ascii="Symbol" w:hAnsi="Symbol" w:cs="Symbol"/>
      </w:rPr>
    </w:lvl>
    <w:lvl w:ilvl="5">
      <w:start w:val="1"/>
      <w:numFmt w:val="bullet"/>
      <w:lvlText w:val=""/>
      <w:lvlJc w:val="left"/>
      <w:pPr>
        <w:tabs>
          <w:tab w:val="num" w:pos="4254"/>
        </w:tabs>
        <w:ind w:left="4254" w:hanging="283"/>
      </w:pPr>
      <w:rPr>
        <w:rFonts w:ascii="Symbol" w:hAnsi="Symbol" w:cs="Symbol"/>
      </w:rPr>
    </w:lvl>
    <w:lvl w:ilvl="6">
      <w:start w:val="1"/>
      <w:numFmt w:val="bullet"/>
      <w:lvlText w:val=""/>
      <w:lvlJc w:val="left"/>
      <w:pPr>
        <w:tabs>
          <w:tab w:val="num" w:pos="4963"/>
        </w:tabs>
        <w:ind w:left="4963" w:hanging="283"/>
      </w:pPr>
      <w:rPr>
        <w:rFonts w:ascii="Symbol" w:hAnsi="Symbol" w:cs="Symbol"/>
      </w:rPr>
    </w:lvl>
    <w:lvl w:ilvl="7">
      <w:start w:val="1"/>
      <w:numFmt w:val="bullet"/>
      <w:lvlText w:val=""/>
      <w:lvlJc w:val="left"/>
      <w:pPr>
        <w:tabs>
          <w:tab w:val="num" w:pos="5672"/>
        </w:tabs>
        <w:ind w:left="5672" w:hanging="283"/>
      </w:pPr>
      <w:rPr>
        <w:rFonts w:ascii="Symbol" w:hAnsi="Symbol" w:cs="Symbol"/>
      </w:rPr>
    </w:lvl>
    <w:lvl w:ilvl="8">
      <w:start w:val="1"/>
      <w:numFmt w:val="bullet"/>
      <w:lvlText w:val=""/>
      <w:lvlJc w:val="left"/>
      <w:pPr>
        <w:tabs>
          <w:tab w:val="num" w:pos="6381"/>
        </w:tabs>
        <w:ind w:left="6381" w:hanging="283"/>
      </w:pPr>
      <w:rPr>
        <w:rFonts w:ascii="Symbol" w:hAnsi="Symbol" w:cs="Symbol"/>
      </w:rPr>
    </w:lvl>
  </w:abstractNum>
  <w:abstractNum w:abstractNumId="46" w15:restartNumberingAfterBreak="0">
    <w:nsid w:val="00000030"/>
    <w:multiLevelType w:val="multilevel"/>
    <w:tmpl w:val="00000030"/>
    <w:name w:val="WW8Num48"/>
    <w:lvl w:ilvl="0">
      <w:start w:val="1"/>
      <w:numFmt w:val="bullet"/>
      <w:suff w:val="nothing"/>
      <w:lvlText w:val=""/>
      <w:lvlJc w:val="left"/>
      <w:pPr>
        <w:tabs>
          <w:tab w:val="num" w:pos="0"/>
        </w:tabs>
        <w:ind w:left="0" w:firstLine="0"/>
      </w:pPr>
      <w:rPr>
        <w:rFonts w:ascii="Symbol" w:hAnsi="Symbol" w:cs="Symbol"/>
      </w:rPr>
    </w:lvl>
    <w:lvl w:ilvl="1">
      <w:start w:val="1"/>
      <w:numFmt w:val="bullet"/>
      <w:lvlText w:val=""/>
      <w:lvlJc w:val="left"/>
      <w:pPr>
        <w:tabs>
          <w:tab w:val="num" w:pos="1418"/>
        </w:tabs>
        <w:ind w:left="1418" w:hanging="283"/>
      </w:pPr>
      <w:rPr>
        <w:rFonts w:ascii="Symbol" w:hAnsi="Symbol" w:cs="Symbol"/>
      </w:rPr>
    </w:lvl>
    <w:lvl w:ilvl="2">
      <w:start w:val="1"/>
      <w:numFmt w:val="bullet"/>
      <w:lvlText w:val=""/>
      <w:lvlJc w:val="left"/>
      <w:pPr>
        <w:tabs>
          <w:tab w:val="num" w:pos="2127"/>
        </w:tabs>
        <w:ind w:left="2127" w:hanging="283"/>
      </w:pPr>
      <w:rPr>
        <w:rFonts w:ascii="Symbol" w:hAnsi="Symbol" w:cs="Symbol"/>
      </w:rPr>
    </w:lvl>
    <w:lvl w:ilvl="3">
      <w:start w:val="1"/>
      <w:numFmt w:val="bullet"/>
      <w:lvlText w:val=""/>
      <w:lvlJc w:val="left"/>
      <w:pPr>
        <w:tabs>
          <w:tab w:val="num" w:pos="2836"/>
        </w:tabs>
        <w:ind w:left="2836" w:hanging="283"/>
      </w:pPr>
      <w:rPr>
        <w:rFonts w:ascii="Symbol" w:hAnsi="Symbol" w:cs="Symbol"/>
      </w:rPr>
    </w:lvl>
    <w:lvl w:ilvl="4">
      <w:start w:val="1"/>
      <w:numFmt w:val="bullet"/>
      <w:lvlText w:val=""/>
      <w:lvlJc w:val="left"/>
      <w:pPr>
        <w:tabs>
          <w:tab w:val="num" w:pos="3545"/>
        </w:tabs>
        <w:ind w:left="3545" w:hanging="283"/>
      </w:pPr>
      <w:rPr>
        <w:rFonts w:ascii="Symbol" w:hAnsi="Symbol" w:cs="Symbol"/>
      </w:rPr>
    </w:lvl>
    <w:lvl w:ilvl="5">
      <w:start w:val="1"/>
      <w:numFmt w:val="bullet"/>
      <w:lvlText w:val=""/>
      <w:lvlJc w:val="left"/>
      <w:pPr>
        <w:tabs>
          <w:tab w:val="num" w:pos="4254"/>
        </w:tabs>
        <w:ind w:left="4254" w:hanging="283"/>
      </w:pPr>
      <w:rPr>
        <w:rFonts w:ascii="Symbol" w:hAnsi="Symbol" w:cs="Symbol"/>
      </w:rPr>
    </w:lvl>
    <w:lvl w:ilvl="6">
      <w:start w:val="1"/>
      <w:numFmt w:val="bullet"/>
      <w:lvlText w:val=""/>
      <w:lvlJc w:val="left"/>
      <w:pPr>
        <w:tabs>
          <w:tab w:val="num" w:pos="4963"/>
        </w:tabs>
        <w:ind w:left="4963" w:hanging="283"/>
      </w:pPr>
      <w:rPr>
        <w:rFonts w:ascii="Symbol" w:hAnsi="Symbol" w:cs="Symbol"/>
      </w:rPr>
    </w:lvl>
    <w:lvl w:ilvl="7">
      <w:start w:val="1"/>
      <w:numFmt w:val="bullet"/>
      <w:lvlText w:val=""/>
      <w:lvlJc w:val="left"/>
      <w:pPr>
        <w:tabs>
          <w:tab w:val="num" w:pos="5672"/>
        </w:tabs>
        <w:ind w:left="5672" w:hanging="283"/>
      </w:pPr>
      <w:rPr>
        <w:rFonts w:ascii="Symbol" w:hAnsi="Symbol" w:cs="Symbol"/>
      </w:rPr>
    </w:lvl>
    <w:lvl w:ilvl="8">
      <w:start w:val="1"/>
      <w:numFmt w:val="bullet"/>
      <w:lvlText w:val=""/>
      <w:lvlJc w:val="left"/>
      <w:pPr>
        <w:tabs>
          <w:tab w:val="num" w:pos="6381"/>
        </w:tabs>
        <w:ind w:left="6381" w:hanging="283"/>
      </w:pPr>
      <w:rPr>
        <w:rFonts w:ascii="Symbol" w:hAnsi="Symbol" w:cs="Symbol"/>
      </w:rPr>
    </w:lvl>
  </w:abstractNum>
  <w:abstractNum w:abstractNumId="47" w15:restartNumberingAfterBreak="0">
    <w:nsid w:val="00000031"/>
    <w:multiLevelType w:val="multilevel"/>
    <w:tmpl w:val="00000031"/>
    <w:name w:val="WW8Num49"/>
    <w:lvl w:ilvl="0">
      <w:start w:val="1"/>
      <w:numFmt w:val="bullet"/>
      <w:suff w:val="nothing"/>
      <w:lvlText w:val=""/>
      <w:lvlJc w:val="left"/>
      <w:pPr>
        <w:tabs>
          <w:tab w:val="num" w:pos="0"/>
        </w:tabs>
        <w:ind w:left="0" w:firstLine="0"/>
      </w:pPr>
      <w:rPr>
        <w:rFonts w:ascii="Symbol" w:hAnsi="Symbol" w:cs="Symbol"/>
      </w:rPr>
    </w:lvl>
    <w:lvl w:ilvl="1">
      <w:start w:val="1"/>
      <w:numFmt w:val="bullet"/>
      <w:lvlText w:val=""/>
      <w:lvlJc w:val="left"/>
      <w:pPr>
        <w:tabs>
          <w:tab w:val="num" w:pos="1418"/>
        </w:tabs>
        <w:ind w:left="1418" w:hanging="283"/>
      </w:pPr>
      <w:rPr>
        <w:rFonts w:ascii="Symbol" w:hAnsi="Symbol" w:cs="Symbol"/>
      </w:rPr>
    </w:lvl>
    <w:lvl w:ilvl="2">
      <w:start w:val="1"/>
      <w:numFmt w:val="bullet"/>
      <w:lvlText w:val=""/>
      <w:lvlJc w:val="left"/>
      <w:pPr>
        <w:tabs>
          <w:tab w:val="num" w:pos="2127"/>
        </w:tabs>
        <w:ind w:left="2127" w:hanging="283"/>
      </w:pPr>
      <w:rPr>
        <w:rFonts w:ascii="Symbol" w:hAnsi="Symbol" w:cs="Symbol"/>
      </w:rPr>
    </w:lvl>
    <w:lvl w:ilvl="3">
      <w:start w:val="1"/>
      <w:numFmt w:val="bullet"/>
      <w:lvlText w:val=""/>
      <w:lvlJc w:val="left"/>
      <w:pPr>
        <w:tabs>
          <w:tab w:val="num" w:pos="2836"/>
        </w:tabs>
        <w:ind w:left="2836" w:hanging="283"/>
      </w:pPr>
      <w:rPr>
        <w:rFonts w:ascii="Symbol" w:hAnsi="Symbol" w:cs="Symbol"/>
      </w:rPr>
    </w:lvl>
    <w:lvl w:ilvl="4">
      <w:start w:val="1"/>
      <w:numFmt w:val="bullet"/>
      <w:lvlText w:val=""/>
      <w:lvlJc w:val="left"/>
      <w:pPr>
        <w:tabs>
          <w:tab w:val="num" w:pos="3545"/>
        </w:tabs>
        <w:ind w:left="3545" w:hanging="283"/>
      </w:pPr>
      <w:rPr>
        <w:rFonts w:ascii="Symbol" w:hAnsi="Symbol" w:cs="Symbol"/>
      </w:rPr>
    </w:lvl>
    <w:lvl w:ilvl="5">
      <w:start w:val="1"/>
      <w:numFmt w:val="bullet"/>
      <w:lvlText w:val=""/>
      <w:lvlJc w:val="left"/>
      <w:pPr>
        <w:tabs>
          <w:tab w:val="num" w:pos="4254"/>
        </w:tabs>
        <w:ind w:left="4254" w:hanging="283"/>
      </w:pPr>
      <w:rPr>
        <w:rFonts w:ascii="Symbol" w:hAnsi="Symbol" w:cs="Symbol"/>
      </w:rPr>
    </w:lvl>
    <w:lvl w:ilvl="6">
      <w:start w:val="1"/>
      <w:numFmt w:val="bullet"/>
      <w:lvlText w:val=""/>
      <w:lvlJc w:val="left"/>
      <w:pPr>
        <w:tabs>
          <w:tab w:val="num" w:pos="4963"/>
        </w:tabs>
        <w:ind w:left="4963" w:hanging="283"/>
      </w:pPr>
      <w:rPr>
        <w:rFonts w:ascii="Symbol" w:hAnsi="Symbol" w:cs="Symbol"/>
      </w:rPr>
    </w:lvl>
    <w:lvl w:ilvl="7">
      <w:start w:val="1"/>
      <w:numFmt w:val="bullet"/>
      <w:lvlText w:val=""/>
      <w:lvlJc w:val="left"/>
      <w:pPr>
        <w:tabs>
          <w:tab w:val="num" w:pos="5672"/>
        </w:tabs>
        <w:ind w:left="5672" w:hanging="283"/>
      </w:pPr>
      <w:rPr>
        <w:rFonts w:ascii="Symbol" w:hAnsi="Symbol" w:cs="Symbol"/>
      </w:rPr>
    </w:lvl>
    <w:lvl w:ilvl="8">
      <w:start w:val="1"/>
      <w:numFmt w:val="bullet"/>
      <w:lvlText w:val=""/>
      <w:lvlJc w:val="left"/>
      <w:pPr>
        <w:tabs>
          <w:tab w:val="num" w:pos="6381"/>
        </w:tabs>
        <w:ind w:left="6381" w:hanging="283"/>
      </w:pPr>
      <w:rPr>
        <w:rFonts w:ascii="Symbol" w:hAnsi="Symbol" w:cs="Symbol"/>
      </w:rPr>
    </w:lvl>
  </w:abstractNum>
  <w:abstractNum w:abstractNumId="48" w15:restartNumberingAfterBreak="0">
    <w:nsid w:val="00000032"/>
    <w:multiLevelType w:val="multilevel"/>
    <w:tmpl w:val="00000032"/>
    <w:name w:val="WW8Num50"/>
    <w:lvl w:ilvl="0">
      <w:start w:val="1"/>
      <w:numFmt w:val="bullet"/>
      <w:suff w:val="nothing"/>
      <w:lvlText w:val=""/>
      <w:lvlJc w:val="left"/>
      <w:pPr>
        <w:tabs>
          <w:tab w:val="num" w:pos="0"/>
        </w:tabs>
        <w:ind w:left="0" w:firstLine="0"/>
      </w:pPr>
      <w:rPr>
        <w:rFonts w:ascii="Symbol" w:hAnsi="Symbol" w:cs="Symbol"/>
      </w:rPr>
    </w:lvl>
    <w:lvl w:ilvl="1">
      <w:start w:val="1"/>
      <w:numFmt w:val="bullet"/>
      <w:lvlText w:val=""/>
      <w:lvlJc w:val="left"/>
      <w:pPr>
        <w:tabs>
          <w:tab w:val="num" w:pos="1418"/>
        </w:tabs>
        <w:ind w:left="1418" w:hanging="283"/>
      </w:pPr>
      <w:rPr>
        <w:rFonts w:ascii="Symbol" w:hAnsi="Symbol" w:cs="Symbol"/>
      </w:rPr>
    </w:lvl>
    <w:lvl w:ilvl="2">
      <w:start w:val="1"/>
      <w:numFmt w:val="bullet"/>
      <w:lvlText w:val=""/>
      <w:lvlJc w:val="left"/>
      <w:pPr>
        <w:tabs>
          <w:tab w:val="num" w:pos="2127"/>
        </w:tabs>
        <w:ind w:left="2127" w:hanging="283"/>
      </w:pPr>
      <w:rPr>
        <w:rFonts w:ascii="Symbol" w:hAnsi="Symbol" w:cs="Symbol"/>
      </w:rPr>
    </w:lvl>
    <w:lvl w:ilvl="3">
      <w:start w:val="1"/>
      <w:numFmt w:val="bullet"/>
      <w:lvlText w:val=""/>
      <w:lvlJc w:val="left"/>
      <w:pPr>
        <w:tabs>
          <w:tab w:val="num" w:pos="2836"/>
        </w:tabs>
        <w:ind w:left="2836" w:hanging="283"/>
      </w:pPr>
      <w:rPr>
        <w:rFonts w:ascii="Symbol" w:hAnsi="Symbol" w:cs="Symbol"/>
      </w:rPr>
    </w:lvl>
    <w:lvl w:ilvl="4">
      <w:start w:val="1"/>
      <w:numFmt w:val="bullet"/>
      <w:lvlText w:val=""/>
      <w:lvlJc w:val="left"/>
      <w:pPr>
        <w:tabs>
          <w:tab w:val="num" w:pos="3545"/>
        </w:tabs>
        <w:ind w:left="3545" w:hanging="283"/>
      </w:pPr>
      <w:rPr>
        <w:rFonts w:ascii="Symbol" w:hAnsi="Symbol" w:cs="Symbol"/>
      </w:rPr>
    </w:lvl>
    <w:lvl w:ilvl="5">
      <w:start w:val="1"/>
      <w:numFmt w:val="bullet"/>
      <w:lvlText w:val=""/>
      <w:lvlJc w:val="left"/>
      <w:pPr>
        <w:tabs>
          <w:tab w:val="num" w:pos="4254"/>
        </w:tabs>
        <w:ind w:left="4254" w:hanging="283"/>
      </w:pPr>
      <w:rPr>
        <w:rFonts w:ascii="Symbol" w:hAnsi="Symbol" w:cs="Symbol"/>
      </w:rPr>
    </w:lvl>
    <w:lvl w:ilvl="6">
      <w:start w:val="1"/>
      <w:numFmt w:val="bullet"/>
      <w:lvlText w:val=""/>
      <w:lvlJc w:val="left"/>
      <w:pPr>
        <w:tabs>
          <w:tab w:val="num" w:pos="4963"/>
        </w:tabs>
        <w:ind w:left="4963" w:hanging="283"/>
      </w:pPr>
      <w:rPr>
        <w:rFonts w:ascii="Symbol" w:hAnsi="Symbol" w:cs="Symbol"/>
      </w:rPr>
    </w:lvl>
    <w:lvl w:ilvl="7">
      <w:start w:val="1"/>
      <w:numFmt w:val="bullet"/>
      <w:lvlText w:val=""/>
      <w:lvlJc w:val="left"/>
      <w:pPr>
        <w:tabs>
          <w:tab w:val="num" w:pos="5672"/>
        </w:tabs>
        <w:ind w:left="5672" w:hanging="283"/>
      </w:pPr>
      <w:rPr>
        <w:rFonts w:ascii="Symbol" w:hAnsi="Symbol" w:cs="Symbol"/>
      </w:rPr>
    </w:lvl>
    <w:lvl w:ilvl="8">
      <w:start w:val="1"/>
      <w:numFmt w:val="bullet"/>
      <w:lvlText w:val=""/>
      <w:lvlJc w:val="left"/>
      <w:pPr>
        <w:tabs>
          <w:tab w:val="num" w:pos="6381"/>
        </w:tabs>
        <w:ind w:left="6381" w:hanging="283"/>
      </w:pPr>
      <w:rPr>
        <w:rFonts w:ascii="Symbol" w:hAnsi="Symbol" w:cs="Symbol"/>
      </w:rPr>
    </w:lvl>
  </w:abstractNum>
  <w:abstractNum w:abstractNumId="49" w15:restartNumberingAfterBreak="0">
    <w:nsid w:val="00000033"/>
    <w:multiLevelType w:val="multilevel"/>
    <w:tmpl w:val="00000033"/>
    <w:name w:val="WW8Num51"/>
    <w:lvl w:ilvl="0">
      <w:start w:val="1"/>
      <w:numFmt w:val="bullet"/>
      <w:suff w:val="nothing"/>
      <w:lvlText w:val=""/>
      <w:lvlJc w:val="left"/>
      <w:pPr>
        <w:tabs>
          <w:tab w:val="num" w:pos="0"/>
        </w:tabs>
        <w:ind w:left="0" w:firstLine="0"/>
      </w:pPr>
      <w:rPr>
        <w:rFonts w:ascii="Symbol" w:hAnsi="Symbol" w:cs="Symbol"/>
      </w:rPr>
    </w:lvl>
    <w:lvl w:ilvl="1">
      <w:start w:val="1"/>
      <w:numFmt w:val="bullet"/>
      <w:lvlText w:val=""/>
      <w:lvlJc w:val="left"/>
      <w:pPr>
        <w:tabs>
          <w:tab w:val="num" w:pos="1418"/>
        </w:tabs>
        <w:ind w:left="1418" w:hanging="283"/>
      </w:pPr>
      <w:rPr>
        <w:rFonts w:ascii="Symbol" w:hAnsi="Symbol" w:cs="Symbol"/>
      </w:rPr>
    </w:lvl>
    <w:lvl w:ilvl="2">
      <w:start w:val="1"/>
      <w:numFmt w:val="bullet"/>
      <w:lvlText w:val=""/>
      <w:lvlJc w:val="left"/>
      <w:pPr>
        <w:tabs>
          <w:tab w:val="num" w:pos="2127"/>
        </w:tabs>
        <w:ind w:left="2127" w:hanging="283"/>
      </w:pPr>
      <w:rPr>
        <w:rFonts w:ascii="Symbol" w:hAnsi="Symbol" w:cs="Symbol"/>
      </w:rPr>
    </w:lvl>
    <w:lvl w:ilvl="3">
      <w:start w:val="1"/>
      <w:numFmt w:val="bullet"/>
      <w:lvlText w:val=""/>
      <w:lvlJc w:val="left"/>
      <w:pPr>
        <w:tabs>
          <w:tab w:val="num" w:pos="2836"/>
        </w:tabs>
        <w:ind w:left="2836" w:hanging="283"/>
      </w:pPr>
      <w:rPr>
        <w:rFonts w:ascii="Symbol" w:hAnsi="Symbol" w:cs="Symbol"/>
      </w:rPr>
    </w:lvl>
    <w:lvl w:ilvl="4">
      <w:start w:val="1"/>
      <w:numFmt w:val="bullet"/>
      <w:lvlText w:val=""/>
      <w:lvlJc w:val="left"/>
      <w:pPr>
        <w:tabs>
          <w:tab w:val="num" w:pos="3545"/>
        </w:tabs>
        <w:ind w:left="3545" w:hanging="283"/>
      </w:pPr>
      <w:rPr>
        <w:rFonts w:ascii="Symbol" w:hAnsi="Symbol" w:cs="Symbol"/>
      </w:rPr>
    </w:lvl>
    <w:lvl w:ilvl="5">
      <w:start w:val="1"/>
      <w:numFmt w:val="bullet"/>
      <w:lvlText w:val=""/>
      <w:lvlJc w:val="left"/>
      <w:pPr>
        <w:tabs>
          <w:tab w:val="num" w:pos="4254"/>
        </w:tabs>
        <w:ind w:left="4254" w:hanging="283"/>
      </w:pPr>
      <w:rPr>
        <w:rFonts w:ascii="Symbol" w:hAnsi="Symbol" w:cs="Symbol"/>
      </w:rPr>
    </w:lvl>
    <w:lvl w:ilvl="6">
      <w:start w:val="1"/>
      <w:numFmt w:val="bullet"/>
      <w:lvlText w:val=""/>
      <w:lvlJc w:val="left"/>
      <w:pPr>
        <w:tabs>
          <w:tab w:val="num" w:pos="4963"/>
        </w:tabs>
        <w:ind w:left="4963" w:hanging="283"/>
      </w:pPr>
      <w:rPr>
        <w:rFonts w:ascii="Symbol" w:hAnsi="Symbol" w:cs="Symbol"/>
      </w:rPr>
    </w:lvl>
    <w:lvl w:ilvl="7">
      <w:start w:val="1"/>
      <w:numFmt w:val="bullet"/>
      <w:lvlText w:val=""/>
      <w:lvlJc w:val="left"/>
      <w:pPr>
        <w:tabs>
          <w:tab w:val="num" w:pos="5672"/>
        </w:tabs>
        <w:ind w:left="5672" w:hanging="283"/>
      </w:pPr>
      <w:rPr>
        <w:rFonts w:ascii="Symbol" w:hAnsi="Symbol" w:cs="Symbol"/>
      </w:rPr>
    </w:lvl>
    <w:lvl w:ilvl="8">
      <w:start w:val="1"/>
      <w:numFmt w:val="bullet"/>
      <w:lvlText w:val=""/>
      <w:lvlJc w:val="left"/>
      <w:pPr>
        <w:tabs>
          <w:tab w:val="num" w:pos="6381"/>
        </w:tabs>
        <w:ind w:left="6381" w:hanging="283"/>
      </w:pPr>
      <w:rPr>
        <w:rFonts w:ascii="Symbol" w:hAnsi="Symbol" w:cs="Symbol"/>
      </w:rPr>
    </w:lvl>
  </w:abstractNum>
  <w:abstractNum w:abstractNumId="50" w15:restartNumberingAfterBreak="0">
    <w:nsid w:val="00000034"/>
    <w:multiLevelType w:val="multilevel"/>
    <w:tmpl w:val="00000034"/>
    <w:name w:val="WW8Num52"/>
    <w:lvl w:ilvl="0">
      <w:start w:val="1"/>
      <w:numFmt w:val="bullet"/>
      <w:suff w:val="nothing"/>
      <w:lvlText w:val=""/>
      <w:lvlJc w:val="left"/>
      <w:pPr>
        <w:tabs>
          <w:tab w:val="num" w:pos="0"/>
        </w:tabs>
        <w:ind w:left="0" w:firstLine="0"/>
      </w:pPr>
      <w:rPr>
        <w:rFonts w:ascii="Symbol" w:hAnsi="Symbol" w:cs="Symbol"/>
      </w:rPr>
    </w:lvl>
    <w:lvl w:ilvl="1">
      <w:start w:val="1"/>
      <w:numFmt w:val="bullet"/>
      <w:lvlText w:val=""/>
      <w:lvlJc w:val="left"/>
      <w:pPr>
        <w:tabs>
          <w:tab w:val="num" w:pos="1418"/>
        </w:tabs>
        <w:ind w:left="1418" w:hanging="283"/>
      </w:pPr>
      <w:rPr>
        <w:rFonts w:ascii="Symbol" w:hAnsi="Symbol" w:cs="Symbol"/>
      </w:rPr>
    </w:lvl>
    <w:lvl w:ilvl="2">
      <w:start w:val="1"/>
      <w:numFmt w:val="bullet"/>
      <w:lvlText w:val=""/>
      <w:lvlJc w:val="left"/>
      <w:pPr>
        <w:tabs>
          <w:tab w:val="num" w:pos="2127"/>
        </w:tabs>
        <w:ind w:left="2127" w:hanging="283"/>
      </w:pPr>
      <w:rPr>
        <w:rFonts w:ascii="Symbol" w:hAnsi="Symbol" w:cs="Symbol"/>
      </w:rPr>
    </w:lvl>
    <w:lvl w:ilvl="3">
      <w:start w:val="1"/>
      <w:numFmt w:val="bullet"/>
      <w:lvlText w:val=""/>
      <w:lvlJc w:val="left"/>
      <w:pPr>
        <w:tabs>
          <w:tab w:val="num" w:pos="2836"/>
        </w:tabs>
        <w:ind w:left="2836" w:hanging="283"/>
      </w:pPr>
      <w:rPr>
        <w:rFonts w:ascii="Symbol" w:hAnsi="Symbol" w:cs="Symbol"/>
      </w:rPr>
    </w:lvl>
    <w:lvl w:ilvl="4">
      <w:start w:val="1"/>
      <w:numFmt w:val="bullet"/>
      <w:lvlText w:val=""/>
      <w:lvlJc w:val="left"/>
      <w:pPr>
        <w:tabs>
          <w:tab w:val="num" w:pos="3545"/>
        </w:tabs>
        <w:ind w:left="3545" w:hanging="283"/>
      </w:pPr>
      <w:rPr>
        <w:rFonts w:ascii="Symbol" w:hAnsi="Symbol" w:cs="Symbol"/>
      </w:rPr>
    </w:lvl>
    <w:lvl w:ilvl="5">
      <w:start w:val="1"/>
      <w:numFmt w:val="bullet"/>
      <w:lvlText w:val=""/>
      <w:lvlJc w:val="left"/>
      <w:pPr>
        <w:tabs>
          <w:tab w:val="num" w:pos="4254"/>
        </w:tabs>
        <w:ind w:left="4254" w:hanging="283"/>
      </w:pPr>
      <w:rPr>
        <w:rFonts w:ascii="Symbol" w:hAnsi="Symbol" w:cs="Symbol"/>
      </w:rPr>
    </w:lvl>
    <w:lvl w:ilvl="6">
      <w:start w:val="1"/>
      <w:numFmt w:val="bullet"/>
      <w:lvlText w:val=""/>
      <w:lvlJc w:val="left"/>
      <w:pPr>
        <w:tabs>
          <w:tab w:val="num" w:pos="4963"/>
        </w:tabs>
        <w:ind w:left="4963" w:hanging="283"/>
      </w:pPr>
      <w:rPr>
        <w:rFonts w:ascii="Symbol" w:hAnsi="Symbol" w:cs="Symbol"/>
      </w:rPr>
    </w:lvl>
    <w:lvl w:ilvl="7">
      <w:start w:val="1"/>
      <w:numFmt w:val="bullet"/>
      <w:lvlText w:val=""/>
      <w:lvlJc w:val="left"/>
      <w:pPr>
        <w:tabs>
          <w:tab w:val="num" w:pos="5672"/>
        </w:tabs>
        <w:ind w:left="5672" w:hanging="283"/>
      </w:pPr>
      <w:rPr>
        <w:rFonts w:ascii="Symbol" w:hAnsi="Symbol" w:cs="Symbol"/>
      </w:rPr>
    </w:lvl>
    <w:lvl w:ilvl="8">
      <w:start w:val="1"/>
      <w:numFmt w:val="bullet"/>
      <w:lvlText w:val=""/>
      <w:lvlJc w:val="left"/>
      <w:pPr>
        <w:tabs>
          <w:tab w:val="num" w:pos="6381"/>
        </w:tabs>
        <w:ind w:left="6381" w:hanging="283"/>
      </w:pPr>
      <w:rPr>
        <w:rFonts w:ascii="Symbol" w:hAnsi="Symbol" w:cs="Symbol"/>
      </w:rPr>
    </w:lvl>
  </w:abstractNum>
  <w:abstractNum w:abstractNumId="51" w15:restartNumberingAfterBreak="0">
    <w:nsid w:val="00000035"/>
    <w:multiLevelType w:val="multilevel"/>
    <w:tmpl w:val="00000035"/>
    <w:name w:val="WW8Num53"/>
    <w:lvl w:ilvl="0">
      <w:start w:val="1"/>
      <w:numFmt w:val="bullet"/>
      <w:suff w:val="nothing"/>
      <w:lvlText w:val=""/>
      <w:lvlJc w:val="left"/>
      <w:pPr>
        <w:tabs>
          <w:tab w:val="num" w:pos="0"/>
        </w:tabs>
        <w:ind w:left="0" w:firstLine="0"/>
      </w:pPr>
      <w:rPr>
        <w:rFonts w:ascii="Symbol" w:hAnsi="Symbol" w:cs="Symbol"/>
      </w:rPr>
    </w:lvl>
    <w:lvl w:ilvl="1">
      <w:start w:val="1"/>
      <w:numFmt w:val="bullet"/>
      <w:lvlText w:val=""/>
      <w:lvlJc w:val="left"/>
      <w:pPr>
        <w:tabs>
          <w:tab w:val="num" w:pos="1418"/>
        </w:tabs>
        <w:ind w:left="1418" w:hanging="283"/>
      </w:pPr>
      <w:rPr>
        <w:rFonts w:ascii="Symbol" w:hAnsi="Symbol" w:cs="Symbol"/>
      </w:rPr>
    </w:lvl>
    <w:lvl w:ilvl="2">
      <w:start w:val="1"/>
      <w:numFmt w:val="bullet"/>
      <w:lvlText w:val=""/>
      <w:lvlJc w:val="left"/>
      <w:pPr>
        <w:tabs>
          <w:tab w:val="num" w:pos="2127"/>
        </w:tabs>
        <w:ind w:left="2127" w:hanging="283"/>
      </w:pPr>
      <w:rPr>
        <w:rFonts w:ascii="Symbol" w:hAnsi="Symbol" w:cs="Symbol"/>
      </w:rPr>
    </w:lvl>
    <w:lvl w:ilvl="3">
      <w:start w:val="1"/>
      <w:numFmt w:val="bullet"/>
      <w:lvlText w:val=""/>
      <w:lvlJc w:val="left"/>
      <w:pPr>
        <w:tabs>
          <w:tab w:val="num" w:pos="2836"/>
        </w:tabs>
        <w:ind w:left="2836" w:hanging="283"/>
      </w:pPr>
      <w:rPr>
        <w:rFonts w:ascii="Symbol" w:hAnsi="Symbol" w:cs="Symbol"/>
      </w:rPr>
    </w:lvl>
    <w:lvl w:ilvl="4">
      <w:start w:val="1"/>
      <w:numFmt w:val="bullet"/>
      <w:lvlText w:val=""/>
      <w:lvlJc w:val="left"/>
      <w:pPr>
        <w:tabs>
          <w:tab w:val="num" w:pos="3545"/>
        </w:tabs>
        <w:ind w:left="3545" w:hanging="283"/>
      </w:pPr>
      <w:rPr>
        <w:rFonts w:ascii="Symbol" w:hAnsi="Symbol" w:cs="Symbol"/>
      </w:rPr>
    </w:lvl>
    <w:lvl w:ilvl="5">
      <w:start w:val="1"/>
      <w:numFmt w:val="bullet"/>
      <w:lvlText w:val=""/>
      <w:lvlJc w:val="left"/>
      <w:pPr>
        <w:tabs>
          <w:tab w:val="num" w:pos="4254"/>
        </w:tabs>
        <w:ind w:left="4254" w:hanging="283"/>
      </w:pPr>
      <w:rPr>
        <w:rFonts w:ascii="Symbol" w:hAnsi="Symbol" w:cs="Symbol"/>
      </w:rPr>
    </w:lvl>
    <w:lvl w:ilvl="6">
      <w:start w:val="1"/>
      <w:numFmt w:val="bullet"/>
      <w:lvlText w:val=""/>
      <w:lvlJc w:val="left"/>
      <w:pPr>
        <w:tabs>
          <w:tab w:val="num" w:pos="4963"/>
        </w:tabs>
        <w:ind w:left="4963" w:hanging="283"/>
      </w:pPr>
      <w:rPr>
        <w:rFonts w:ascii="Symbol" w:hAnsi="Symbol" w:cs="Symbol"/>
      </w:rPr>
    </w:lvl>
    <w:lvl w:ilvl="7">
      <w:start w:val="1"/>
      <w:numFmt w:val="bullet"/>
      <w:lvlText w:val=""/>
      <w:lvlJc w:val="left"/>
      <w:pPr>
        <w:tabs>
          <w:tab w:val="num" w:pos="5672"/>
        </w:tabs>
        <w:ind w:left="5672" w:hanging="283"/>
      </w:pPr>
      <w:rPr>
        <w:rFonts w:ascii="Symbol" w:hAnsi="Symbol" w:cs="Symbol"/>
      </w:rPr>
    </w:lvl>
    <w:lvl w:ilvl="8">
      <w:start w:val="1"/>
      <w:numFmt w:val="bullet"/>
      <w:lvlText w:val=""/>
      <w:lvlJc w:val="left"/>
      <w:pPr>
        <w:tabs>
          <w:tab w:val="num" w:pos="6381"/>
        </w:tabs>
        <w:ind w:left="6381" w:hanging="283"/>
      </w:pPr>
      <w:rPr>
        <w:rFonts w:ascii="Symbol" w:hAnsi="Symbol" w:cs="Symbol"/>
      </w:rPr>
    </w:lvl>
  </w:abstractNum>
  <w:abstractNum w:abstractNumId="52" w15:restartNumberingAfterBreak="0">
    <w:nsid w:val="00000036"/>
    <w:multiLevelType w:val="multilevel"/>
    <w:tmpl w:val="00000036"/>
    <w:name w:val="WW8Num54"/>
    <w:lvl w:ilvl="0">
      <w:start w:val="1"/>
      <w:numFmt w:val="bullet"/>
      <w:suff w:val="nothing"/>
      <w:lvlText w:val=""/>
      <w:lvlJc w:val="left"/>
      <w:pPr>
        <w:tabs>
          <w:tab w:val="num" w:pos="0"/>
        </w:tabs>
        <w:ind w:left="0" w:firstLine="0"/>
      </w:pPr>
      <w:rPr>
        <w:rFonts w:ascii="Symbol" w:hAnsi="Symbol" w:cs="Symbol"/>
      </w:rPr>
    </w:lvl>
    <w:lvl w:ilvl="1">
      <w:start w:val="1"/>
      <w:numFmt w:val="bullet"/>
      <w:lvlText w:val=""/>
      <w:lvlJc w:val="left"/>
      <w:pPr>
        <w:tabs>
          <w:tab w:val="num" w:pos="1418"/>
        </w:tabs>
        <w:ind w:left="1418" w:hanging="283"/>
      </w:pPr>
      <w:rPr>
        <w:rFonts w:ascii="Symbol" w:hAnsi="Symbol" w:cs="Symbol"/>
      </w:rPr>
    </w:lvl>
    <w:lvl w:ilvl="2">
      <w:start w:val="1"/>
      <w:numFmt w:val="bullet"/>
      <w:lvlText w:val=""/>
      <w:lvlJc w:val="left"/>
      <w:pPr>
        <w:tabs>
          <w:tab w:val="num" w:pos="2127"/>
        </w:tabs>
        <w:ind w:left="2127" w:hanging="283"/>
      </w:pPr>
      <w:rPr>
        <w:rFonts w:ascii="Symbol" w:hAnsi="Symbol" w:cs="Symbol"/>
      </w:rPr>
    </w:lvl>
    <w:lvl w:ilvl="3">
      <w:start w:val="1"/>
      <w:numFmt w:val="bullet"/>
      <w:lvlText w:val=""/>
      <w:lvlJc w:val="left"/>
      <w:pPr>
        <w:tabs>
          <w:tab w:val="num" w:pos="2836"/>
        </w:tabs>
        <w:ind w:left="2836" w:hanging="283"/>
      </w:pPr>
      <w:rPr>
        <w:rFonts w:ascii="Symbol" w:hAnsi="Symbol" w:cs="Symbol"/>
      </w:rPr>
    </w:lvl>
    <w:lvl w:ilvl="4">
      <w:start w:val="1"/>
      <w:numFmt w:val="bullet"/>
      <w:lvlText w:val=""/>
      <w:lvlJc w:val="left"/>
      <w:pPr>
        <w:tabs>
          <w:tab w:val="num" w:pos="3545"/>
        </w:tabs>
        <w:ind w:left="3545" w:hanging="283"/>
      </w:pPr>
      <w:rPr>
        <w:rFonts w:ascii="Symbol" w:hAnsi="Symbol" w:cs="Symbol"/>
      </w:rPr>
    </w:lvl>
    <w:lvl w:ilvl="5">
      <w:start w:val="1"/>
      <w:numFmt w:val="bullet"/>
      <w:lvlText w:val=""/>
      <w:lvlJc w:val="left"/>
      <w:pPr>
        <w:tabs>
          <w:tab w:val="num" w:pos="4254"/>
        </w:tabs>
        <w:ind w:left="4254" w:hanging="283"/>
      </w:pPr>
      <w:rPr>
        <w:rFonts w:ascii="Symbol" w:hAnsi="Symbol" w:cs="Symbol"/>
      </w:rPr>
    </w:lvl>
    <w:lvl w:ilvl="6">
      <w:start w:val="1"/>
      <w:numFmt w:val="bullet"/>
      <w:lvlText w:val=""/>
      <w:lvlJc w:val="left"/>
      <w:pPr>
        <w:tabs>
          <w:tab w:val="num" w:pos="4963"/>
        </w:tabs>
        <w:ind w:left="4963" w:hanging="283"/>
      </w:pPr>
      <w:rPr>
        <w:rFonts w:ascii="Symbol" w:hAnsi="Symbol" w:cs="Symbol"/>
      </w:rPr>
    </w:lvl>
    <w:lvl w:ilvl="7">
      <w:start w:val="1"/>
      <w:numFmt w:val="bullet"/>
      <w:lvlText w:val=""/>
      <w:lvlJc w:val="left"/>
      <w:pPr>
        <w:tabs>
          <w:tab w:val="num" w:pos="5672"/>
        </w:tabs>
        <w:ind w:left="5672" w:hanging="283"/>
      </w:pPr>
      <w:rPr>
        <w:rFonts w:ascii="Symbol" w:hAnsi="Symbol" w:cs="Symbol"/>
      </w:rPr>
    </w:lvl>
    <w:lvl w:ilvl="8">
      <w:start w:val="1"/>
      <w:numFmt w:val="bullet"/>
      <w:lvlText w:val=""/>
      <w:lvlJc w:val="left"/>
      <w:pPr>
        <w:tabs>
          <w:tab w:val="num" w:pos="6381"/>
        </w:tabs>
        <w:ind w:left="6381" w:hanging="283"/>
      </w:pPr>
      <w:rPr>
        <w:rFonts w:ascii="Symbol" w:hAnsi="Symbol" w:cs="Symbol"/>
      </w:rPr>
    </w:lvl>
  </w:abstractNum>
  <w:abstractNum w:abstractNumId="53" w15:restartNumberingAfterBreak="0">
    <w:nsid w:val="00000037"/>
    <w:multiLevelType w:val="multilevel"/>
    <w:tmpl w:val="00000037"/>
    <w:name w:val="WW8Num55"/>
    <w:lvl w:ilvl="0">
      <w:start w:val="1"/>
      <w:numFmt w:val="bullet"/>
      <w:suff w:val="nothing"/>
      <w:lvlText w:val=""/>
      <w:lvlJc w:val="left"/>
      <w:pPr>
        <w:tabs>
          <w:tab w:val="num" w:pos="0"/>
        </w:tabs>
        <w:ind w:left="0" w:firstLine="0"/>
      </w:pPr>
      <w:rPr>
        <w:rFonts w:ascii="Symbol" w:hAnsi="Symbol" w:cs="Symbol"/>
      </w:rPr>
    </w:lvl>
    <w:lvl w:ilvl="1">
      <w:start w:val="1"/>
      <w:numFmt w:val="bullet"/>
      <w:lvlText w:val=""/>
      <w:lvlJc w:val="left"/>
      <w:pPr>
        <w:tabs>
          <w:tab w:val="num" w:pos="1418"/>
        </w:tabs>
        <w:ind w:left="1418" w:hanging="283"/>
      </w:pPr>
      <w:rPr>
        <w:rFonts w:ascii="Symbol" w:hAnsi="Symbol" w:cs="Symbol"/>
      </w:rPr>
    </w:lvl>
    <w:lvl w:ilvl="2">
      <w:start w:val="1"/>
      <w:numFmt w:val="bullet"/>
      <w:lvlText w:val=""/>
      <w:lvlJc w:val="left"/>
      <w:pPr>
        <w:tabs>
          <w:tab w:val="num" w:pos="2127"/>
        </w:tabs>
        <w:ind w:left="2127" w:hanging="283"/>
      </w:pPr>
      <w:rPr>
        <w:rFonts w:ascii="Symbol" w:hAnsi="Symbol" w:cs="Symbol"/>
      </w:rPr>
    </w:lvl>
    <w:lvl w:ilvl="3">
      <w:start w:val="1"/>
      <w:numFmt w:val="bullet"/>
      <w:lvlText w:val=""/>
      <w:lvlJc w:val="left"/>
      <w:pPr>
        <w:tabs>
          <w:tab w:val="num" w:pos="2836"/>
        </w:tabs>
        <w:ind w:left="2836" w:hanging="283"/>
      </w:pPr>
      <w:rPr>
        <w:rFonts w:ascii="Symbol" w:hAnsi="Symbol" w:cs="Symbol"/>
      </w:rPr>
    </w:lvl>
    <w:lvl w:ilvl="4">
      <w:start w:val="1"/>
      <w:numFmt w:val="bullet"/>
      <w:lvlText w:val=""/>
      <w:lvlJc w:val="left"/>
      <w:pPr>
        <w:tabs>
          <w:tab w:val="num" w:pos="3545"/>
        </w:tabs>
        <w:ind w:left="3545" w:hanging="283"/>
      </w:pPr>
      <w:rPr>
        <w:rFonts w:ascii="Symbol" w:hAnsi="Symbol" w:cs="Symbol"/>
      </w:rPr>
    </w:lvl>
    <w:lvl w:ilvl="5">
      <w:start w:val="1"/>
      <w:numFmt w:val="bullet"/>
      <w:lvlText w:val=""/>
      <w:lvlJc w:val="left"/>
      <w:pPr>
        <w:tabs>
          <w:tab w:val="num" w:pos="4254"/>
        </w:tabs>
        <w:ind w:left="4254" w:hanging="283"/>
      </w:pPr>
      <w:rPr>
        <w:rFonts w:ascii="Symbol" w:hAnsi="Symbol" w:cs="Symbol"/>
      </w:rPr>
    </w:lvl>
    <w:lvl w:ilvl="6">
      <w:start w:val="1"/>
      <w:numFmt w:val="bullet"/>
      <w:lvlText w:val=""/>
      <w:lvlJc w:val="left"/>
      <w:pPr>
        <w:tabs>
          <w:tab w:val="num" w:pos="4963"/>
        </w:tabs>
        <w:ind w:left="4963" w:hanging="283"/>
      </w:pPr>
      <w:rPr>
        <w:rFonts w:ascii="Symbol" w:hAnsi="Symbol" w:cs="Symbol"/>
      </w:rPr>
    </w:lvl>
    <w:lvl w:ilvl="7">
      <w:start w:val="1"/>
      <w:numFmt w:val="bullet"/>
      <w:lvlText w:val=""/>
      <w:lvlJc w:val="left"/>
      <w:pPr>
        <w:tabs>
          <w:tab w:val="num" w:pos="5672"/>
        </w:tabs>
        <w:ind w:left="5672" w:hanging="283"/>
      </w:pPr>
      <w:rPr>
        <w:rFonts w:ascii="Symbol" w:hAnsi="Symbol" w:cs="Symbol"/>
      </w:rPr>
    </w:lvl>
    <w:lvl w:ilvl="8">
      <w:start w:val="1"/>
      <w:numFmt w:val="bullet"/>
      <w:lvlText w:val=""/>
      <w:lvlJc w:val="left"/>
      <w:pPr>
        <w:tabs>
          <w:tab w:val="num" w:pos="6381"/>
        </w:tabs>
        <w:ind w:left="6381" w:hanging="283"/>
      </w:pPr>
      <w:rPr>
        <w:rFonts w:ascii="Symbol" w:hAnsi="Symbol" w:cs="Symbol"/>
      </w:rPr>
    </w:lvl>
  </w:abstractNum>
  <w:abstractNum w:abstractNumId="54" w15:restartNumberingAfterBreak="0">
    <w:nsid w:val="00000038"/>
    <w:multiLevelType w:val="multilevel"/>
    <w:tmpl w:val="00000038"/>
    <w:name w:val="WW8Num56"/>
    <w:lvl w:ilvl="0">
      <w:start w:val="1"/>
      <w:numFmt w:val="bullet"/>
      <w:suff w:val="nothing"/>
      <w:lvlText w:val=""/>
      <w:lvlJc w:val="left"/>
      <w:pPr>
        <w:tabs>
          <w:tab w:val="num" w:pos="0"/>
        </w:tabs>
        <w:ind w:left="0" w:firstLine="0"/>
      </w:pPr>
      <w:rPr>
        <w:rFonts w:ascii="Symbol" w:hAnsi="Symbol" w:cs="Symbol"/>
      </w:rPr>
    </w:lvl>
    <w:lvl w:ilvl="1">
      <w:start w:val="1"/>
      <w:numFmt w:val="bullet"/>
      <w:lvlText w:val=""/>
      <w:lvlJc w:val="left"/>
      <w:pPr>
        <w:tabs>
          <w:tab w:val="num" w:pos="1418"/>
        </w:tabs>
        <w:ind w:left="1418" w:hanging="283"/>
      </w:pPr>
      <w:rPr>
        <w:rFonts w:ascii="Symbol" w:hAnsi="Symbol" w:cs="Symbol"/>
      </w:rPr>
    </w:lvl>
    <w:lvl w:ilvl="2">
      <w:start w:val="1"/>
      <w:numFmt w:val="bullet"/>
      <w:lvlText w:val=""/>
      <w:lvlJc w:val="left"/>
      <w:pPr>
        <w:tabs>
          <w:tab w:val="num" w:pos="2127"/>
        </w:tabs>
        <w:ind w:left="2127" w:hanging="283"/>
      </w:pPr>
      <w:rPr>
        <w:rFonts w:ascii="Symbol" w:hAnsi="Symbol" w:cs="Symbol"/>
      </w:rPr>
    </w:lvl>
    <w:lvl w:ilvl="3">
      <w:start w:val="1"/>
      <w:numFmt w:val="bullet"/>
      <w:lvlText w:val=""/>
      <w:lvlJc w:val="left"/>
      <w:pPr>
        <w:tabs>
          <w:tab w:val="num" w:pos="2836"/>
        </w:tabs>
        <w:ind w:left="2836" w:hanging="283"/>
      </w:pPr>
      <w:rPr>
        <w:rFonts w:ascii="Symbol" w:hAnsi="Symbol" w:cs="Symbol"/>
      </w:rPr>
    </w:lvl>
    <w:lvl w:ilvl="4">
      <w:start w:val="1"/>
      <w:numFmt w:val="bullet"/>
      <w:lvlText w:val=""/>
      <w:lvlJc w:val="left"/>
      <w:pPr>
        <w:tabs>
          <w:tab w:val="num" w:pos="3545"/>
        </w:tabs>
        <w:ind w:left="3545" w:hanging="283"/>
      </w:pPr>
      <w:rPr>
        <w:rFonts w:ascii="Symbol" w:hAnsi="Symbol" w:cs="Symbol"/>
      </w:rPr>
    </w:lvl>
    <w:lvl w:ilvl="5">
      <w:start w:val="1"/>
      <w:numFmt w:val="bullet"/>
      <w:lvlText w:val=""/>
      <w:lvlJc w:val="left"/>
      <w:pPr>
        <w:tabs>
          <w:tab w:val="num" w:pos="4254"/>
        </w:tabs>
        <w:ind w:left="4254" w:hanging="283"/>
      </w:pPr>
      <w:rPr>
        <w:rFonts w:ascii="Symbol" w:hAnsi="Symbol" w:cs="Symbol"/>
      </w:rPr>
    </w:lvl>
    <w:lvl w:ilvl="6">
      <w:start w:val="1"/>
      <w:numFmt w:val="bullet"/>
      <w:lvlText w:val=""/>
      <w:lvlJc w:val="left"/>
      <w:pPr>
        <w:tabs>
          <w:tab w:val="num" w:pos="4963"/>
        </w:tabs>
        <w:ind w:left="4963" w:hanging="283"/>
      </w:pPr>
      <w:rPr>
        <w:rFonts w:ascii="Symbol" w:hAnsi="Symbol" w:cs="Symbol"/>
      </w:rPr>
    </w:lvl>
    <w:lvl w:ilvl="7">
      <w:start w:val="1"/>
      <w:numFmt w:val="bullet"/>
      <w:lvlText w:val=""/>
      <w:lvlJc w:val="left"/>
      <w:pPr>
        <w:tabs>
          <w:tab w:val="num" w:pos="5672"/>
        </w:tabs>
        <w:ind w:left="5672" w:hanging="283"/>
      </w:pPr>
      <w:rPr>
        <w:rFonts w:ascii="Symbol" w:hAnsi="Symbol" w:cs="Symbol"/>
      </w:rPr>
    </w:lvl>
    <w:lvl w:ilvl="8">
      <w:start w:val="1"/>
      <w:numFmt w:val="bullet"/>
      <w:lvlText w:val=""/>
      <w:lvlJc w:val="left"/>
      <w:pPr>
        <w:tabs>
          <w:tab w:val="num" w:pos="6381"/>
        </w:tabs>
        <w:ind w:left="6381" w:hanging="283"/>
      </w:pPr>
      <w:rPr>
        <w:rFonts w:ascii="Symbol" w:hAnsi="Symbol" w:cs="Symbol"/>
      </w:rPr>
    </w:lvl>
  </w:abstractNum>
  <w:abstractNum w:abstractNumId="55" w15:restartNumberingAfterBreak="0">
    <w:nsid w:val="00000039"/>
    <w:multiLevelType w:val="multilevel"/>
    <w:tmpl w:val="00000039"/>
    <w:name w:val="WW8Num57"/>
    <w:lvl w:ilvl="0">
      <w:start w:val="1"/>
      <w:numFmt w:val="bullet"/>
      <w:suff w:val="nothing"/>
      <w:lvlText w:val=""/>
      <w:lvlJc w:val="left"/>
      <w:pPr>
        <w:tabs>
          <w:tab w:val="num" w:pos="0"/>
        </w:tabs>
        <w:ind w:left="0" w:firstLine="0"/>
      </w:pPr>
      <w:rPr>
        <w:rFonts w:ascii="Symbol" w:hAnsi="Symbol" w:cs="Symbol"/>
      </w:rPr>
    </w:lvl>
    <w:lvl w:ilvl="1">
      <w:start w:val="1"/>
      <w:numFmt w:val="bullet"/>
      <w:lvlText w:val=""/>
      <w:lvlJc w:val="left"/>
      <w:pPr>
        <w:tabs>
          <w:tab w:val="num" w:pos="1418"/>
        </w:tabs>
        <w:ind w:left="1418" w:hanging="283"/>
      </w:pPr>
      <w:rPr>
        <w:rFonts w:ascii="Symbol" w:hAnsi="Symbol" w:cs="Symbol"/>
      </w:rPr>
    </w:lvl>
    <w:lvl w:ilvl="2">
      <w:start w:val="1"/>
      <w:numFmt w:val="bullet"/>
      <w:lvlText w:val=""/>
      <w:lvlJc w:val="left"/>
      <w:pPr>
        <w:tabs>
          <w:tab w:val="num" w:pos="2127"/>
        </w:tabs>
        <w:ind w:left="2127" w:hanging="283"/>
      </w:pPr>
      <w:rPr>
        <w:rFonts w:ascii="Symbol" w:hAnsi="Symbol" w:cs="Symbol"/>
      </w:rPr>
    </w:lvl>
    <w:lvl w:ilvl="3">
      <w:start w:val="1"/>
      <w:numFmt w:val="bullet"/>
      <w:lvlText w:val=""/>
      <w:lvlJc w:val="left"/>
      <w:pPr>
        <w:tabs>
          <w:tab w:val="num" w:pos="2836"/>
        </w:tabs>
        <w:ind w:left="2836" w:hanging="283"/>
      </w:pPr>
      <w:rPr>
        <w:rFonts w:ascii="Symbol" w:hAnsi="Symbol" w:cs="Symbol"/>
      </w:rPr>
    </w:lvl>
    <w:lvl w:ilvl="4">
      <w:start w:val="1"/>
      <w:numFmt w:val="bullet"/>
      <w:lvlText w:val=""/>
      <w:lvlJc w:val="left"/>
      <w:pPr>
        <w:tabs>
          <w:tab w:val="num" w:pos="3545"/>
        </w:tabs>
        <w:ind w:left="3545" w:hanging="283"/>
      </w:pPr>
      <w:rPr>
        <w:rFonts w:ascii="Symbol" w:hAnsi="Symbol" w:cs="Symbol"/>
      </w:rPr>
    </w:lvl>
    <w:lvl w:ilvl="5">
      <w:start w:val="1"/>
      <w:numFmt w:val="bullet"/>
      <w:lvlText w:val=""/>
      <w:lvlJc w:val="left"/>
      <w:pPr>
        <w:tabs>
          <w:tab w:val="num" w:pos="4254"/>
        </w:tabs>
        <w:ind w:left="4254" w:hanging="283"/>
      </w:pPr>
      <w:rPr>
        <w:rFonts w:ascii="Symbol" w:hAnsi="Symbol" w:cs="Symbol"/>
      </w:rPr>
    </w:lvl>
    <w:lvl w:ilvl="6">
      <w:start w:val="1"/>
      <w:numFmt w:val="bullet"/>
      <w:lvlText w:val=""/>
      <w:lvlJc w:val="left"/>
      <w:pPr>
        <w:tabs>
          <w:tab w:val="num" w:pos="4963"/>
        </w:tabs>
        <w:ind w:left="4963" w:hanging="283"/>
      </w:pPr>
      <w:rPr>
        <w:rFonts w:ascii="Symbol" w:hAnsi="Symbol" w:cs="Symbol"/>
      </w:rPr>
    </w:lvl>
    <w:lvl w:ilvl="7">
      <w:start w:val="1"/>
      <w:numFmt w:val="bullet"/>
      <w:lvlText w:val=""/>
      <w:lvlJc w:val="left"/>
      <w:pPr>
        <w:tabs>
          <w:tab w:val="num" w:pos="5672"/>
        </w:tabs>
        <w:ind w:left="5672" w:hanging="283"/>
      </w:pPr>
      <w:rPr>
        <w:rFonts w:ascii="Symbol" w:hAnsi="Symbol" w:cs="Symbol"/>
      </w:rPr>
    </w:lvl>
    <w:lvl w:ilvl="8">
      <w:start w:val="1"/>
      <w:numFmt w:val="bullet"/>
      <w:lvlText w:val=""/>
      <w:lvlJc w:val="left"/>
      <w:pPr>
        <w:tabs>
          <w:tab w:val="num" w:pos="6381"/>
        </w:tabs>
        <w:ind w:left="6381" w:hanging="283"/>
      </w:pPr>
      <w:rPr>
        <w:rFonts w:ascii="Symbol" w:hAnsi="Symbol" w:cs="Symbol"/>
      </w:rPr>
    </w:lvl>
  </w:abstractNum>
  <w:abstractNum w:abstractNumId="56" w15:restartNumberingAfterBreak="0">
    <w:nsid w:val="0000003A"/>
    <w:multiLevelType w:val="multilevel"/>
    <w:tmpl w:val="0000003A"/>
    <w:name w:val="WW8Num58"/>
    <w:lvl w:ilvl="0">
      <w:start w:val="1"/>
      <w:numFmt w:val="bullet"/>
      <w:suff w:val="nothing"/>
      <w:lvlText w:val=""/>
      <w:lvlJc w:val="left"/>
      <w:pPr>
        <w:tabs>
          <w:tab w:val="num" w:pos="0"/>
        </w:tabs>
        <w:ind w:left="0" w:firstLine="0"/>
      </w:pPr>
      <w:rPr>
        <w:rFonts w:ascii="Symbol" w:hAnsi="Symbol" w:cs="Symbol"/>
      </w:rPr>
    </w:lvl>
    <w:lvl w:ilvl="1">
      <w:start w:val="1"/>
      <w:numFmt w:val="bullet"/>
      <w:lvlText w:val=""/>
      <w:lvlJc w:val="left"/>
      <w:pPr>
        <w:tabs>
          <w:tab w:val="num" w:pos="1418"/>
        </w:tabs>
        <w:ind w:left="1418" w:hanging="283"/>
      </w:pPr>
      <w:rPr>
        <w:rFonts w:ascii="Symbol" w:hAnsi="Symbol" w:cs="Symbol"/>
      </w:rPr>
    </w:lvl>
    <w:lvl w:ilvl="2">
      <w:start w:val="1"/>
      <w:numFmt w:val="bullet"/>
      <w:lvlText w:val=""/>
      <w:lvlJc w:val="left"/>
      <w:pPr>
        <w:tabs>
          <w:tab w:val="num" w:pos="2127"/>
        </w:tabs>
        <w:ind w:left="2127" w:hanging="283"/>
      </w:pPr>
      <w:rPr>
        <w:rFonts w:ascii="Symbol" w:hAnsi="Symbol" w:cs="Symbol"/>
      </w:rPr>
    </w:lvl>
    <w:lvl w:ilvl="3">
      <w:start w:val="1"/>
      <w:numFmt w:val="bullet"/>
      <w:lvlText w:val=""/>
      <w:lvlJc w:val="left"/>
      <w:pPr>
        <w:tabs>
          <w:tab w:val="num" w:pos="2836"/>
        </w:tabs>
        <w:ind w:left="2836" w:hanging="283"/>
      </w:pPr>
      <w:rPr>
        <w:rFonts w:ascii="Symbol" w:hAnsi="Symbol" w:cs="Symbol"/>
      </w:rPr>
    </w:lvl>
    <w:lvl w:ilvl="4">
      <w:start w:val="1"/>
      <w:numFmt w:val="bullet"/>
      <w:lvlText w:val=""/>
      <w:lvlJc w:val="left"/>
      <w:pPr>
        <w:tabs>
          <w:tab w:val="num" w:pos="3545"/>
        </w:tabs>
        <w:ind w:left="3545" w:hanging="283"/>
      </w:pPr>
      <w:rPr>
        <w:rFonts w:ascii="Symbol" w:hAnsi="Symbol" w:cs="Symbol"/>
      </w:rPr>
    </w:lvl>
    <w:lvl w:ilvl="5">
      <w:start w:val="1"/>
      <w:numFmt w:val="bullet"/>
      <w:lvlText w:val=""/>
      <w:lvlJc w:val="left"/>
      <w:pPr>
        <w:tabs>
          <w:tab w:val="num" w:pos="4254"/>
        </w:tabs>
        <w:ind w:left="4254" w:hanging="283"/>
      </w:pPr>
      <w:rPr>
        <w:rFonts w:ascii="Symbol" w:hAnsi="Symbol" w:cs="Symbol"/>
      </w:rPr>
    </w:lvl>
    <w:lvl w:ilvl="6">
      <w:start w:val="1"/>
      <w:numFmt w:val="bullet"/>
      <w:lvlText w:val=""/>
      <w:lvlJc w:val="left"/>
      <w:pPr>
        <w:tabs>
          <w:tab w:val="num" w:pos="4963"/>
        </w:tabs>
        <w:ind w:left="4963" w:hanging="283"/>
      </w:pPr>
      <w:rPr>
        <w:rFonts w:ascii="Symbol" w:hAnsi="Symbol" w:cs="Symbol"/>
      </w:rPr>
    </w:lvl>
    <w:lvl w:ilvl="7">
      <w:start w:val="1"/>
      <w:numFmt w:val="bullet"/>
      <w:lvlText w:val=""/>
      <w:lvlJc w:val="left"/>
      <w:pPr>
        <w:tabs>
          <w:tab w:val="num" w:pos="5672"/>
        </w:tabs>
        <w:ind w:left="5672" w:hanging="283"/>
      </w:pPr>
      <w:rPr>
        <w:rFonts w:ascii="Symbol" w:hAnsi="Symbol" w:cs="Symbol"/>
      </w:rPr>
    </w:lvl>
    <w:lvl w:ilvl="8">
      <w:start w:val="1"/>
      <w:numFmt w:val="bullet"/>
      <w:lvlText w:val=""/>
      <w:lvlJc w:val="left"/>
      <w:pPr>
        <w:tabs>
          <w:tab w:val="num" w:pos="6381"/>
        </w:tabs>
        <w:ind w:left="6381" w:hanging="283"/>
      </w:pPr>
      <w:rPr>
        <w:rFonts w:ascii="Symbol" w:hAnsi="Symbol" w:cs="Symbol"/>
      </w:rPr>
    </w:lvl>
  </w:abstractNum>
  <w:abstractNum w:abstractNumId="57" w15:restartNumberingAfterBreak="0">
    <w:nsid w:val="0000003B"/>
    <w:multiLevelType w:val="multilevel"/>
    <w:tmpl w:val="0000003B"/>
    <w:name w:val="WW8Num59"/>
    <w:lvl w:ilvl="0">
      <w:start w:val="1"/>
      <w:numFmt w:val="bullet"/>
      <w:suff w:val="nothing"/>
      <w:lvlText w:val=""/>
      <w:lvlJc w:val="left"/>
      <w:pPr>
        <w:tabs>
          <w:tab w:val="num" w:pos="0"/>
        </w:tabs>
        <w:ind w:left="0" w:firstLine="0"/>
      </w:pPr>
      <w:rPr>
        <w:rFonts w:ascii="Symbol" w:hAnsi="Symbol" w:cs="Symbol"/>
      </w:rPr>
    </w:lvl>
    <w:lvl w:ilvl="1">
      <w:start w:val="1"/>
      <w:numFmt w:val="bullet"/>
      <w:lvlText w:val=""/>
      <w:lvlJc w:val="left"/>
      <w:pPr>
        <w:tabs>
          <w:tab w:val="num" w:pos="1418"/>
        </w:tabs>
        <w:ind w:left="1418" w:hanging="283"/>
      </w:pPr>
      <w:rPr>
        <w:rFonts w:ascii="Symbol" w:hAnsi="Symbol" w:cs="Symbol"/>
      </w:rPr>
    </w:lvl>
    <w:lvl w:ilvl="2">
      <w:start w:val="1"/>
      <w:numFmt w:val="bullet"/>
      <w:lvlText w:val=""/>
      <w:lvlJc w:val="left"/>
      <w:pPr>
        <w:tabs>
          <w:tab w:val="num" w:pos="2127"/>
        </w:tabs>
        <w:ind w:left="2127" w:hanging="283"/>
      </w:pPr>
      <w:rPr>
        <w:rFonts w:ascii="Symbol" w:hAnsi="Symbol" w:cs="Symbol"/>
      </w:rPr>
    </w:lvl>
    <w:lvl w:ilvl="3">
      <w:start w:val="1"/>
      <w:numFmt w:val="bullet"/>
      <w:lvlText w:val=""/>
      <w:lvlJc w:val="left"/>
      <w:pPr>
        <w:tabs>
          <w:tab w:val="num" w:pos="2836"/>
        </w:tabs>
        <w:ind w:left="2836" w:hanging="283"/>
      </w:pPr>
      <w:rPr>
        <w:rFonts w:ascii="Symbol" w:hAnsi="Symbol" w:cs="Symbol"/>
      </w:rPr>
    </w:lvl>
    <w:lvl w:ilvl="4">
      <w:start w:val="1"/>
      <w:numFmt w:val="bullet"/>
      <w:lvlText w:val=""/>
      <w:lvlJc w:val="left"/>
      <w:pPr>
        <w:tabs>
          <w:tab w:val="num" w:pos="3545"/>
        </w:tabs>
        <w:ind w:left="3545" w:hanging="283"/>
      </w:pPr>
      <w:rPr>
        <w:rFonts w:ascii="Symbol" w:hAnsi="Symbol" w:cs="Symbol"/>
      </w:rPr>
    </w:lvl>
    <w:lvl w:ilvl="5">
      <w:start w:val="1"/>
      <w:numFmt w:val="bullet"/>
      <w:lvlText w:val=""/>
      <w:lvlJc w:val="left"/>
      <w:pPr>
        <w:tabs>
          <w:tab w:val="num" w:pos="4254"/>
        </w:tabs>
        <w:ind w:left="4254" w:hanging="283"/>
      </w:pPr>
      <w:rPr>
        <w:rFonts w:ascii="Symbol" w:hAnsi="Symbol" w:cs="Symbol"/>
      </w:rPr>
    </w:lvl>
    <w:lvl w:ilvl="6">
      <w:start w:val="1"/>
      <w:numFmt w:val="bullet"/>
      <w:lvlText w:val=""/>
      <w:lvlJc w:val="left"/>
      <w:pPr>
        <w:tabs>
          <w:tab w:val="num" w:pos="4963"/>
        </w:tabs>
        <w:ind w:left="4963" w:hanging="283"/>
      </w:pPr>
      <w:rPr>
        <w:rFonts w:ascii="Symbol" w:hAnsi="Symbol" w:cs="Symbol"/>
      </w:rPr>
    </w:lvl>
    <w:lvl w:ilvl="7">
      <w:start w:val="1"/>
      <w:numFmt w:val="bullet"/>
      <w:lvlText w:val=""/>
      <w:lvlJc w:val="left"/>
      <w:pPr>
        <w:tabs>
          <w:tab w:val="num" w:pos="5672"/>
        </w:tabs>
        <w:ind w:left="5672" w:hanging="283"/>
      </w:pPr>
      <w:rPr>
        <w:rFonts w:ascii="Symbol" w:hAnsi="Symbol" w:cs="Symbol"/>
      </w:rPr>
    </w:lvl>
    <w:lvl w:ilvl="8">
      <w:start w:val="1"/>
      <w:numFmt w:val="bullet"/>
      <w:lvlText w:val=""/>
      <w:lvlJc w:val="left"/>
      <w:pPr>
        <w:tabs>
          <w:tab w:val="num" w:pos="6381"/>
        </w:tabs>
        <w:ind w:left="6381" w:hanging="283"/>
      </w:pPr>
      <w:rPr>
        <w:rFonts w:ascii="Symbol" w:hAnsi="Symbol" w:cs="Symbol"/>
      </w:rPr>
    </w:lvl>
  </w:abstractNum>
  <w:abstractNum w:abstractNumId="58" w15:restartNumberingAfterBreak="0">
    <w:nsid w:val="0000003C"/>
    <w:multiLevelType w:val="multilevel"/>
    <w:tmpl w:val="0000003C"/>
    <w:name w:val="WW8Num60"/>
    <w:lvl w:ilvl="0">
      <w:start w:val="1"/>
      <w:numFmt w:val="bullet"/>
      <w:suff w:val="nothing"/>
      <w:lvlText w:val=""/>
      <w:lvlJc w:val="left"/>
      <w:pPr>
        <w:tabs>
          <w:tab w:val="num" w:pos="0"/>
        </w:tabs>
        <w:ind w:left="0" w:firstLine="0"/>
      </w:pPr>
      <w:rPr>
        <w:rFonts w:ascii="Symbol" w:hAnsi="Symbol" w:cs="Symbol"/>
      </w:rPr>
    </w:lvl>
    <w:lvl w:ilvl="1">
      <w:start w:val="1"/>
      <w:numFmt w:val="bullet"/>
      <w:lvlText w:val=""/>
      <w:lvlJc w:val="left"/>
      <w:pPr>
        <w:tabs>
          <w:tab w:val="num" w:pos="1418"/>
        </w:tabs>
        <w:ind w:left="1418" w:hanging="283"/>
      </w:pPr>
      <w:rPr>
        <w:rFonts w:ascii="Symbol" w:hAnsi="Symbol" w:cs="Symbol"/>
      </w:rPr>
    </w:lvl>
    <w:lvl w:ilvl="2">
      <w:start w:val="1"/>
      <w:numFmt w:val="bullet"/>
      <w:lvlText w:val=""/>
      <w:lvlJc w:val="left"/>
      <w:pPr>
        <w:tabs>
          <w:tab w:val="num" w:pos="2127"/>
        </w:tabs>
        <w:ind w:left="2127" w:hanging="283"/>
      </w:pPr>
      <w:rPr>
        <w:rFonts w:ascii="Symbol" w:hAnsi="Symbol" w:cs="Symbol"/>
      </w:rPr>
    </w:lvl>
    <w:lvl w:ilvl="3">
      <w:start w:val="1"/>
      <w:numFmt w:val="bullet"/>
      <w:lvlText w:val=""/>
      <w:lvlJc w:val="left"/>
      <w:pPr>
        <w:tabs>
          <w:tab w:val="num" w:pos="2836"/>
        </w:tabs>
        <w:ind w:left="2836" w:hanging="283"/>
      </w:pPr>
      <w:rPr>
        <w:rFonts w:ascii="Symbol" w:hAnsi="Symbol" w:cs="Symbol"/>
      </w:rPr>
    </w:lvl>
    <w:lvl w:ilvl="4">
      <w:start w:val="1"/>
      <w:numFmt w:val="bullet"/>
      <w:lvlText w:val=""/>
      <w:lvlJc w:val="left"/>
      <w:pPr>
        <w:tabs>
          <w:tab w:val="num" w:pos="3545"/>
        </w:tabs>
        <w:ind w:left="3545" w:hanging="283"/>
      </w:pPr>
      <w:rPr>
        <w:rFonts w:ascii="Symbol" w:hAnsi="Symbol" w:cs="Symbol"/>
      </w:rPr>
    </w:lvl>
    <w:lvl w:ilvl="5">
      <w:start w:val="1"/>
      <w:numFmt w:val="bullet"/>
      <w:lvlText w:val=""/>
      <w:lvlJc w:val="left"/>
      <w:pPr>
        <w:tabs>
          <w:tab w:val="num" w:pos="4254"/>
        </w:tabs>
        <w:ind w:left="4254" w:hanging="283"/>
      </w:pPr>
      <w:rPr>
        <w:rFonts w:ascii="Symbol" w:hAnsi="Symbol" w:cs="Symbol"/>
      </w:rPr>
    </w:lvl>
    <w:lvl w:ilvl="6">
      <w:start w:val="1"/>
      <w:numFmt w:val="bullet"/>
      <w:lvlText w:val=""/>
      <w:lvlJc w:val="left"/>
      <w:pPr>
        <w:tabs>
          <w:tab w:val="num" w:pos="4963"/>
        </w:tabs>
        <w:ind w:left="4963" w:hanging="283"/>
      </w:pPr>
      <w:rPr>
        <w:rFonts w:ascii="Symbol" w:hAnsi="Symbol" w:cs="Symbol"/>
      </w:rPr>
    </w:lvl>
    <w:lvl w:ilvl="7">
      <w:start w:val="1"/>
      <w:numFmt w:val="bullet"/>
      <w:lvlText w:val=""/>
      <w:lvlJc w:val="left"/>
      <w:pPr>
        <w:tabs>
          <w:tab w:val="num" w:pos="5672"/>
        </w:tabs>
        <w:ind w:left="5672" w:hanging="283"/>
      </w:pPr>
      <w:rPr>
        <w:rFonts w:ascii="Symbol" w:hAnsi="Symbol" w:cs="Symbol"/>
      </w:rPr>
    </w:lvl>
    <w:lvl w:ilvl="8">
      <w:start w:val="1"/>
      <w:numFmt w:val="bullet"/>
      <w:lvlText w:val=""/>
      <w:lvlJc w:val="left"/>
      <w:pPr>
        <w:tabs>
          <w:tab w:val="num" w:pos="6381"/>
        </w:tabs>
        <w:ind w:left="6381" w:hanging="283"/>
      </w:pPr>
      <w:rPr>
        <w:rFonts w:ascii="Symbol" w:hAnsi="Symbol" w:cs="Symbol"/>
      </w:rPr>
    </w:lvl>
  </w:abstractNum>
  <w:abstractNum w:abstractNumId="59" w15:restartNumberingAfterBreak="0">
    <w:nsid w:val="0000003D"/>
    <w:multiLevelType w:val="multilevel"/>
    <w:tmpl w:val="0000003D"/>
    <w:name w:val="WW8Num61"/>
    <w:lvl w:ilvl="0">
      <w:start w:val="1"/>
      <w:numFmt w:val="bullet"/>
      <w:suff w:val="nothing"/>
      <w:lvlText w:val=""/>
      <w:lvlJc w:val="left"/>
      <w:pPr>
        <w:tabs>
          <w:tab w:val="num" w:pos="0"/>
        </w:tabs>
        <w:ind w:left="0" w:firstLine="0"/>
      </w:pPr>
      <w:rPr>
        <w:rFonts w:ascii="Symbol" w:hAnsi="Symbol" w:cs="Symbol"/>
      </w:rPr>
    </w:lvl>
    <w:lvl w:ilvl="1">
      <w:start w:val="1"/>
      <w:numFmt w:val="bullet"/>
      <w:lvlText w:val=""/>
      <w:lvlJc w:val="left"/>
      <w:pPr>
        <w:tabs>
          <w:tab w:val="num" w:pos="1418"/>
        </w:tabs>
        <w:ind w:left="1418" w:hanging="283"/>
      </w:pPr>
      <w:rPr>
        <w:rFonts w:ascii="Symbol" w:hAnsi="Symbol" w:cs="Symbol"/>
      </w:rPr>
    </w:lvl>
    <w:lvl w:ilvl="2">
      <w:start w:val="1"/>
      <w:numFmt w:val="bullet"/>
      <w:lvlText w:val=""/>
      <w:lvlJc w:val="left"/>
      <w:pPr>
        <w:tabs>
          <w:tab w:val="num" w:pos="2127"/>
        </w:tabs>
        <w:ind w:left="2127" w:hanging="283"/>
      </w:pPr>
      <w:rPr>
        <w:rFonts w:ascii="Symbol" w:hAnsi="Symbol" w:cs="Symbol"/>
      </w:rPr>
    </w:lvl>
    <w:lvl w:ilvl="3">
      <w:start w:val="1"/>
      <w:numFmt w:val="bullet"/>
      <w:lvlText w:val=""/>
      <w:lvlJc w:val="left"/>
      <w:pPr>
        <w:tabs>
          <w:tab w:val="num" w:pos="2836"/>
        </w:tabs>
        <w:ind w:left="2836" w:hanging="283"/>
      </w:pPr>
      <w:rPr>
        <w:rFonts w:ascii="Symbol" w:hAnsi="Symbol" w:cs="Symbol"/>
      </w:rPr>
    </w:lvl>
    <w:lvl w:ilvl="4">
      <w:start w:val="1"/>
      <w:numFmt w:val="bullet"/>
      <w:lvlText w:val=""/>
      <w:lvlJc w:val="left"/>
      <w:pPr>
        <w:tabs>
          <w:tab w:val="num" w:pos="3545"/>
        </w:tabs>
        <w:ind w:left="3545" w:hanging="283"/>
      </w:pPr>
      <w:rPr>
        <w:rFonts w:ascii="Symbol" w:hAnsi="Symbol" w:cs="Symbol"/>
      </w:rPr>
    </w:lvl>
    <w:lvl w:ilvl="5">
      <w:start w:val="1"/>
      <w:numFmt w:val="bullet"/>
      <w:lvlText w:val=""/>
      <w:lvlJc w:val="left"/>
      <w:pPr>
        <w:tabs>
          <w:tab w:val="num" w:pos="4254"/>
        </w:tabs>
        <w:ind w:left="4254" w:hanging="283"/>
      </w:pPr>
      <w:rPr>
        <w:rFonts w:ascii="Symbol" w:hAnsi="Symbol" w:cs="Symbol"/>
      </w:rPr>
    </w:lvl>
    <w:lvl w:ilvl="6">
      <w:start w:val="1"/>
      <w:numFmt w:val="bullet"/>
      <w:lvlText w:val=""/>
      <w:lvlJc w:val="left"/>
      <w:pPr>
        <w:tabs>
          <w:tab w:val="num" w:pos="4963"/>
        </w:tabs>
        <w:ind w:left="4963" w:hanging="283"/>
      </w:pPr>
      <w:rPr>
        <w:rFonts w:ascii="Symbol" w:hAnsi="Symbol" w:cs="Symbol"/>
      </w:rPr>
    </w:lvl>
    <w:lvl w:ilvl="7">
      <w:start w:val="1"/>
      <w:numFmt w:val="bullet"/>
      <w:lvlText w:val=""/>
      <w:lvlJc w:val="left"/>
      <w:pPr>
        <w:tabs>
          <w:tab w:val="num" w:pos="5672"/>
        </w:tabs>
        <w:ind w:left="5672" w:hanging="283"/>
      </w:pPr>
      <w:rPr>
        <w:rFonts w:ascii="Symbol" w:hAnsi="Symbol" w:cs="Symbol"/>
      </w:rPr>
    </w:lvl>
    <w:lvl w:ilvl="8">
      <w:start w:val="1"/>
      <w:numFmt w:val="bullet"/>
      <w:lvlText w:val=""/>
      <w:lvlJc w:val="left"/>
      <w:pPr>
        <w:tabs>
          <w:tab w:val="num" w:pos="6381"/>
        </w:tabs>
        <w:ind w:left="6381" w:hanging="283"/>
      </w:pPr>
      <w:rPr>
        <w:rFonts w:ascii="Symbol" w:hAnsi="Symbol" w:cs="Symbol"/>
      </w:rPr>
    </w:lvl>
  </w:abstractNum>
  <w:abstractNum w:abstractNumId="60" w15:restartNumberingAfterBreak="0">
    <w:nsid w:val="0000003E"/>
    <w:multiLevelType w:val="multilevel"/>
    <w:tmpl w:val="0000003E"/>
    <w:name w:val="WW8Num62"/>
    <w:lvl w:ilvl="0">
      <w:start w:val="1"/>
      <w:numFmt w:val="bullet"/>
      <w:suff w:val="nothing"/>
      <w:lvlText w:val=""/>
      <w:lvlJc w:val="left"/>
      <w:pPr>
        <w:tabs>
          <w:tab w:val="num" w:pos="0"/>
        </w:tabs>
        <w:ind w:left="0" w:firstLine="0"/>
      </w:pPr>
      <w:rPr>
        <w:rFonts w:ascii="Symbol" w:hAnsi="Symbol" w:cs="Symbol"/>
      </w:rPr>
    </w:lvl>
    <w:lvl w:ilvl="1">
      <w:start w:val="1"/>
      <w:numFmt w:val="bullet"/>
      <w:lvlText w:val=""/>
      <w:lvlJc w:val="left"/>
      <w:pPr>
        <w:tabs>
          <w:tab w:val="num" w:pos="1418"/>
        </w:tabs>
        <w:ind w:left="1418" w:hanging="283"/>
      </w:pPr>
      <w:rPr>
        <w:rFonts w:ascii="Symbol" w:hAnsi="Symbol" w:cs="Symbol"/>
      </w:rPr>
    </w:lvl>
    <w:lvl w:ilvl="2">
      <w:start w:val="1"/>
      <w:numFmt w:val="bullet"/>
      <w:lvlText w:val=""/>
      <w:lvlJc w:val="left"/>
      <w:pPr>
        <w:tabs>
          <w:tab w:val="num" w:pos="2127"/>
        </w:tabs>
        <w:ind w:left="2127" w:hanging="283"/>
      </w:pPr>
      <w:rPr>
        <w:rFonts w:ascii="Symbol" w:hAnsi="Symbol" w:cs="Symbol"/>
      </w:rPr>
    </w:lvl>
    <w:lvl w:ilvl="3">
      <w:start w:val="1"/>
      <w:numFmt w:val="bullet"/>
      <w:lvlText w:val=""/>
      <w:lvlJc w:val="left"/>
      <w:pPr>
        <w:tabs>
          <w:tab w:val="num" w:pos="2836"/>
        </w:tabs>
        <w:ind w:left="2836" w:hanging="283"/>
      </w:pPr>
      <w:rPr>
        <w:rFonts w:ascii="Symbol" w:hAnsi="Symbol" w:cs="Symbol"/>
      </w:rPr>
    </w:lvl>
    <w:lvl w:ilvl="4">
      <w:start w:val="1"/>
      <w:numFmt w:val="bullet"/>
      <w:lvlText w:val=""/>
      <w:lvlJc w:val="left"/>
      <w:pPr>
        <w:tabs>
          <w:tab w:val="num" w:pos="3545"/>
        </w:tabs>
        <w:ind w:left="3545" w:hanging="283"/>
      </w:pPr>
      <w:rPr>
        <w:rFonts w:ascii="Symbol" w:hAnsi="Symbol" w:cs="Symbol"/>
      </w:rPr>
    </w:lvl>
    <w:lvl w:ilvl="5">
      <w:start w:val="1"/>
      <w:numFmt w:val="bullet"/>
      <w:lvlText w:val=""/>
      <w:lvlJc w:val="left"/>
      <w:pPr>
        <w:tabs>
          <w:tab w:val="num" w:pos="4254"/>
        </w:tabs>
        <w:ind w:left="4254" w:hanging="283"/>
      </w:pPr>
      <w:rPr>
        <w:rFonts w:ascii="Symbol" w:hAnsi="Symbol" w:cs="Symbol"/>
      </w:rPr>
    </w:lvl>
    <w:lvl w:ilvl="6">
      <w:start w:val="1"/>
      <w:numFmt w:val="bullet"/>
      <w:lvlText w:val=""/>
      <w:lvlJc w:val="left"/>
      <w:pPr>
        <w:tabs>
          <w:tab w:val="num" w:pos="4963"/>
        </w:tabs>
        <w:ind w:left="4963" w:hanging="283"/>
      </w:pPr>
      <w:rPr>
        <w:rFonts w:ascii="Symbol" w:hAnsi="Symbol" w:cs="Symbol"/>
      </w:rPr>
    </w:lvl>
    <w:lvl w:ilvl="7">
      <w:start w:val="1"/>
      <w:numFmt w:val="bullet"/>
      <w:lvlText w:val=""/>
      <w:lvlJc w:val="left"/>
      <w:pPr>
        <w:tabs>
          <w:tab w:val="num" w:pos="5672"/>
        </w:tabs>
        <w:ind w:left="5672" w:hanging="283"/>
      </w:pPr>
      <w:rPr>
        <w:rFonts w:ascii="Symbol" w:hAnsi="Symbol" w:cs="Symbol"/>
      </w:rPr>
    </w:lvl>
    <w:lvl w:ilvl="8">
      <w:start w:val="1"/>
      <w:numFmt w:val="bullet"/>
      <w:lvlText w:val=""/>
      <w:lvlJc w:val="left"/>
      <w:pPr>
        <w:tabs>
          <w:tab w:val="num" w:pos="6381"/>
        </w:tabs>
        <w:ind w:left="6381" w:hanging="283"/>
      </w:pPr>
      <w:rPr>
        <w:rFonts w:ascii="Symbol" w:hAnsi="Symbol" w:cs="Symbol"/>
      </w:rPr>
    </w:lvl>
  </w:abstractNum>
  <w:abstractNum w:abstractNumId="61" w15:restartNumberingAfterBreak="0">
    <w:nsid w:val="0000003F"/>
    <w:multiLevelType w:val="multilevel"/>
    <w:tmpl w:val="0000003F"/>
    <w:name w:val="WW8Num63"/>
    <w:lvl w:ilvl="0">
      <w:start w:val="1"/>
      <w:numFmt w:val="bullet"/>
      <w:suff w:val="nothing"/>
      <w:lvlText w:val=""/>
      <w:lvlJc w:val="left"/>
      <w:pPr>
        <w:tabs>
          <w:tab w:val="num" w:pos="0"/>
        </w:tabs>
        <w:ind w:left="0" w:firstLine="0"/>
      </w:pPr>
      <w:rPr>
        <w:rFonts w:ascii="Symbol" w:hAnsi="Symbol" w:cs="Symbol"/>
      </w:rPr>
    </w:lvl>
    <w:lvl w:ilvl="1">
      <w:start w:val="1"/>
      <w:numFmt w:val="bullet"/>
      <w:lvlText w:val=""/>
      <w:lvlJc w:val="left"/>
      <w:pPr>
        <w:tabs>
          <w:tab w:val="num" w:pos="1418"/>
        </w:tabs>
        <w:ind w:left="1418" w:hanging="283"/>
      </w:pPr>
      <w:rPr>
        <w:rFonts w:ascii="Symbol" w:hAnsi="Symbol" w:cs="Symbol"/>
      </w:rPr>
    </w:lvl>
    <w:lvl w:ilvl="2">
      <w:start w:val="1"/>
      <w:numFmt w:val="bullet"/>
      <w:lvlText w:val=""/>
      <w:lvlJc w:val="left"/>
      <w:pPr>
        <w:tabs>
          <w:tab w:val="num" w:pos="2127"/>
        </w:tabs>
        <w:ind w:left="2127" w:hanging="283"/>
      </w:pPr>
      <w:rPr>
        <w:rFonts w:ascii="Symbol" w:hAnsi="Symbol" w:cs="Symbol"/>
      </w:rPr>
    </w:lvl>
    <w:lvl w:ilvl="3">
      <w:start w:val="1"/>
      <w:numFmt w:val="bullet"/>
      <w:lvlText w:val=""/>
      <w:lvlJc w:val="left"/>
      <w:pPr>
        <w:tabs>
          <w:tab w:val="num" w:pos="2836"/>
        </w:tabs>
        <w:ind w:left="2836" w:hanging="283"/>
      </w:pPr>
      <w:rPr>
        <w:rFonts w:ascii="Symbol" w:hAnsi="Symbol" w:cs="Symbol"/>
      </w:rPr>
    </w:lvl>
    <w:lvl w:ilvl="4">
      <w:start w:val="1"/>
      <w:numFmt w:val="bullet"/>
      <w:lvlText w:val=""/>
      <w:lvlJc w:val="left"/>
      <w:pPr>
        <w:tabs>
          <w:tab w:val="num" w:pos="3545"/>
        </w:tabs>
        <w:ind w:left="3545" w:hanging="283"/>
      </w:pPr>
      <w:rPr>
        <w:rFonts w:ascii="Symbol" w:hAnsi="Symbol" w:cs="Symbol"/>
      </w:rPr>
    </w:lvl>
    <w:lvl w:ilvl="5">
      <w:start w:val="1"/>
      <w:numFmt w:val="bullet"/>
      <w:lvlText w:val=""/>
      <w:lvlJc w:val="left"/>
      <w:pPr>
        <w:tabs>
          <w:tab w:val="num" w:pos="4254"/>
        </w:tabs>
        <w:ind w:left="4254" w:hanging="283"/>
      </w:pPr>
      <w:rPr>
        <w:rFonts w:ascii="Symbol" w:hAnsi="Symbol" w:cs="Symbol"/>
      </w:rPr>
    </w:lvl>
    <w:lvl w:ilvl="6">
      <w:start w:val="1"/>
      <w:numFmt w:val="bullet"/>
      <w:lvlText w:val=""/>
      <w:lvlJc w:val="left"/>
      <w:pPr>
        <w:tabs>
          <w:tab w:val="num" w:pos="4963"/>
        </w:tabs>
        <w:ind w:left="4963" w:hanging="283"/>
      </w:pPr>
      <w:rPr>
        <w:rFonts w:ascii="Symbol" w:hAnsi="Symbol" w:cs="Symbol"/>
      </w:rPr>
    </w:lvl>
    <w:lvl w:ilvl="7">
      <w:start w:val="1"/>
      <w:numFmt w:val="bullet"/>
      <w:lvlText w:val=""/>
      <w:lvlJc w:val="left"/>
      <w:pPr>
        <w:tabs>
          <w:tab w:val="num" w:pos="5672"/>
        </w:tabs>
        <w:ind w:left="5672" w:hanging="283"/>
      </w:pPr>
      <w:rPr>
        <w:rFonts w:ascii="Symbol" w:hAnsi="Symbol" w:cs="Symbol"/>
      </w:rPr>
    </w:lvl>
    <w:lvl w:ilvl="8">
      <w:start w:val="1"/>
      <w:numFmt w:val="bullet"/>
      <w:lvlText w:val=""/>
      <w:lvlJc w:val="left"/>
      <w:pPr>
        <w:tabs>
          <w:tab w:val="num" w:pos="6381"/>
        </w:tabs>
        <w:ind w:left="6381" w:hanging="283"/>
      </w:pPr>
      <w:rPr>
        <w:rFonts w:ascii="Symbol" w:hAnsi="Symbol" w:cs="Symbol"/>
      </w:rPr>
    </w:lvl>
  </w:abstractNum>
  <w:abstractNum w:abstractNumId="62" w15:restartNumberingAfterBreak="0">
    <w:nsid w:val="00000040"/>
    <w:multiLevelType w:val="multilevel"/>
    <w:tmpl w:val="00000040"/>
    <w:name w:val="WW8Num64"/>
    <w:lvl w:ilvl="0">
      <w:start w:val="1"/>
      <w:numFmt w:val="decimal"/>
      <w:suff w:val="nothing"/>
      <w:lvlText w:val="%1."/>
      <w:lvlJc w:val="left"/>
      <w:pPr>
        <w:tabs>
          <w:tab w:val="num" w:pos="0"/>
        </w:tabs>
        <w:ind w:left="0" w:firstLine="0"/>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63" w15:restartNumberingAfterBreak="0">
    <w:nsid w:val="00000041"/>
    <w:multiLevelType w:val="multilevel"/>
    <w:tmpl w:val="00000041"/>
    <w:name w:val="WW8Num65"/>
    <w:lvl w:ilvl="0">
      <w:start w:val="1"/>
      <w:numFmt w:val="decimal"/>
      <w:suff w:val="nothing"/>
      <w:lvlText w:val="%1."/>
      <w:lvlJc w:val="left"/>
      <w:pPr>
        <w:tabs>
          <w:tab w:val="num" w:pos="0"/>
        </w:tabs>
        <w:ind w:left="0" w:firstLine="0"/>
      </w:pPr>
    </w:lvl>
    <w:lvl w:ilvl="1">
      <w:start w:val="1"/>
      <w:numFmt w:val="bullet"/>
      <w:suff w:val="nothing"/>
      <w:lvlText w:val=""/>
      <w:lvlJc w:val="left"/>
      <w:pPr>
        <w:tabs>
          <w:tab w:val="num" w:pos="0"/>
        </w:tabs>
        <w:ind w:left="0" w:firstLine="0"/>
      </w:pPr>
      <w:rPr>
        <w:rFonts w:ascii="Symbol" w:hAnsi="Symbol" w:cs="Symbol"/>
      </w:rPr>
    </w:lvl>
    <w:lvl w:ilvl="2">
      <w:start w:val="1"/>
      <w:numFmt w:val="bullet"/>
      <w:lvlText w:val=""/>
      <w:lvlJc w:val="left"/>
      <w:pPr>
        <w:tabs>
          <w:tab w:val="num" w:pos="2127"/>
        </w:tabs>
        <w:ind w:left="2127" w:hanging="283"/>
      </w:pPr>
      <w:rPr>
        <w:rFonts w:ascii="Symbol" w:hAnsi="Symbol" w:cs="Symbol"/>
      </w:rPr>
    </w:lvl>
    <w:lvl w:ilvl="3">
      <w:start w:val="1"/>
      <w:numFmt w:val="bullet"/>
      <w:lvlText w:val=""/>
      <w:lvlJc w:val="left"/>
      <w:pPr>
        <w:tabs>
          <w:tab w:val="num" w:pos="2836"/>
        </w:tabs>
        <w:ind w:left="2836" w:hanging="283"/>
      </w:pPr>
      <w:rPr>
        <w:rFonts w:ascii="Symbol" w:hAnsi="Symbol" w:cs="Symbol"/>
      </w:rPr>
    </w:lvl>
    <w:lvl w:ilvl="4">
      <w:start w:val="1"/>
      <w:numFmt w:val="bullet"/>
      <w:lvlText w:val=""/>
      <w:lvlJc w:val="left"/>
      <w:pPr>
        <w:tabs>
          <w:tab w:val="num" w:pos="3545"/>
        </w:tabs>
        <w:ind w:left="3545" w:hanging="283"/>
      </w:pPr>
      <w:rPr>
        <w:rFonts w:ascii="Symbol" w:hAnsi="Symbol" w:cs="Symbol"/>
      </w:rPr>
    </w:lvl>
    <w:lvl w:ilvl="5">
      <w:start w:val="1"/>
      <w:numFmt w:val="bullet"/>
      <w:lvlText w:val=""/>
      <w:lvlJc w:val="left"/>
      <w:pPr>
        <w:tabs>
          <w:tab w:val="num" w:pos="4254"/>
        </w:tabs>
        <w:ind w:left="4254" w:hanging="283"/>
      </w:pPr>
      <w:rPr>
        <w:rFonts w:ascii="Symbol" w:hAnsi="Symbol" w:cs="Symbol"/>
      </w:rPr>
    </w:lvl>
    <w:lvl w:ilvl="6">
      <w:start w:val="1"/>
      <w:numFmt w:val="bullet"/>
      <w:lvlText w:val=""/>
      <w:lvlJc w:val="left"/>
      <w:pPr>
        <w:tabs>
          <w:tab w:val="num" w:pos="4963"/>
        </w:tabs>
        <w:ind w:left="4963" w:hanging="283"/>
      </w:pPr>
      <w:rPr>
        <w:rFonts w:ascii="Symbol" w:hAnsi="Symbol" w:cs="Symbol"/>
      </w:rPr>
    </w:lvl>
    <w:lvl w:ilvl="7">
      <w:start w:val="1"/>
      <w:numFmt w:val="bullet"/>
      <w:lvlText w:val=""/>
      <w:lvlJc w:val="left"/>
      <w:pPr>
        <w:tabs>
          <w:tab w:val="num" w:pos="5672"/>
        </w:tabs>
        <w:ind w:left="5672" w:hanging="283"/>
      </w:pPr>
      <w:rPr>
        <w:rFonts w:ascii="Symbol" w:hAnsi="Symbol" w:cs="Symbol"/>
      </w:rPr>
    </w:lvl>
    <w:lvl w:ilvl="8">
      <w:start w:val="1"/>
      <w:numFmt w:val="bullet"/>
      <w:lvlText w:val=""/>
      <w:lvlJc w:val="left"/>
      <w:pPr>
        <w:tabs>
          <w:tab w:val="num" w:pos="6381"/>
        </w:tabs>
        <w:ind w:left="6381" w:hanging="283"/>
      </w:pPr>
      <w:rPr>
        <w:rFonts w:ascii="Symbol" w:hAnsi="Symbol" w:cs="Symbol"/>
      </w:rPr>
    </w:lvl>
  </w:abstractNum>
  <w:abstractNum w:abstractNumId="64" w15:restartNumberingAfterBreak="0">
    <w:nsid w:val="00000042"/>
    <w:multiLevelType w:val="multilevel"/>
    <w:tmpl w:val="00000042"/>
    <w:name w:val="WW8Num66"/>
    <w:lvl w:ilvl="0">
      <w:start w:val="1"/>
      <w:numFmt w:val="decimal"/>
      <w:suff w:val="nothing"/>
      <w:lvlText w:val="%1."/>
      <w:lvlJc w:val="left"/>
      <w:pPr>
        <w:tabs>
          <w:tab w:val="num" w:pos="0"/>
        </w:tabs>
        <w:ind w:left="0" w:firstLine="0"/>
      </w:pPr>
    </w:lvl>
    <w:lvl w:ilvl="1">
      <w:start w:val="1"/>
      <w:numFmt w:val="bullet"/>
      <w:suff w:val="nothing"/>
      <w:lvlText w:val=""/>
      <w:lvlJc w:val="left"/>
      <w:pPr>
        <w:tabs>
          <w:tab w:val="num" w:pos="0"/>
        </w:tabs>
        <w:ind w:left="0" w:firstLine="0"/>
      </w:pPr>
      <w:rPr>
        <w:rFonts w:ascii="Symbol" w:hAnsi="Symbol" w:cs="Symbol"/>
      </w:rPr>
    </w:lvl>
    <w:lvl w:ilvl="2">
      <w:start w:val="1"/>
      <w:numFmt w:val="bullet"/>
      <w:lvlText w:val=""/>
      <w:lvlJc w:val="left"/>
      <w:pPr>
        <w:tabs>
          <w:tab w:val="num" w:pos="2127"/>
        </w:tabs>
        <w:ind w:left="2127" w:hanging="283"/>
      </w:pPr>
      <w:rPr>
        <w:rFonts w:ascii="Symbol" w:hAnsi="Symbol" w:cs="Symbol"/>
      </w:rPr>
    </w:lvl>
    <w:lvl w:ilvl="3">
      <w:start w:val="1"/>
      <w:numFmt w:val="bullet"/>
      <w:lvlText w:val=""/>
      <w:lvlJc w:val="left"/>
      <w:pPr>
        <w:tabs>
          <w:tab w:val="num" w:pos="2836"/>
        </w:tabs>
        <w:ind w:left="2836" w:hanging="283"/>
      </w:pPr>
      <w:rPr>
        <w:rFonts w:ascii="Symbol" w:hAnsi="Symbol" w:cs="Symbol"/>
      </w:rPr>
    </w:lvl>
    <w:lvl w:ilvl="4">
      <w:start w:val="1"/>
      <w:numFmt w:val="bullet"/>
      <w:lvlText w:val=""/>
      <w:lvlJc w:val="left"/>
      <w:pPr>
        <w:tabs>
          <w:tab w:val="num" w:pos="3545"/>
        </w:tabs>
        <w:ind w:left="3545" w:hanging="283"/>
      </w:pPr>
      <w:rPr>
        <w:rFonts w:ascii="Symbol" w:hAnsi="Symbol" w:cs="Symbol"/>
      </w:rPr>
    </w:lvl>
    <w:lvl w:ilvl="5">
      <w:start w:val="1"/>
      <w:numFmt w:val="bullet"/>
      <w:lvlText w:val=""/>
      <w:lvlJc w:val="left"/>
      <w:pPr>
        <w:tabs>
          <w:tab w:val="num" w:pos="4254"/>
        </w:tabs>
        <w:ind w:left="4254" w:hanging="283"/>
      </w:pPr>
      <w:rPr>
        <w:rFonts w:ascii="Symbol" w:hAnsi="Symbol" w:cs="Symbol"/>
      </w:rPr>
    </w:lvl>
    <w:lvl w:ilvl="6">
      <w:start w:val="1"/>
      <w:numFmt w:val="bullet"/>
      <w:lvlText w:val=""/>
      <w:lvlJc w:val="left"/>
      <w:pPr>
        <w:tabs>
          <w:tab w:val="num" w:pos="4963"/>
        </w:tabs>
        <w:ind w:left="4963" w:hanging="283"/>
      </w:pPr>
      <w:rPr>
        <w:rFonts w:ascii="Symbol" w:hAnsi="Symbol" w:cs="Symbol"/>
      </w:rPr>
    </w:lvl>
    <w:lvl w:ilvl="7">
      <w:start w:val="1"/>
      <w:numFmt w:val="bullet"/>
      <w:lvlText w:val=""/>
      <w:lvlJc w:val="left"/>
      <w:pPr>
        <w:tabs>
          <w:tab w:val="num" w:pos="5672"/>
        </w:tabs>
        <w:ind w:left="5672" w:hanging="283"/>
      </w:pPr>
      <w:rPr>
        <w:rFonts w:ascii="Symbol" w:hAnsi="Symbol" w:cs="Symbol"/>
      </w:rPr>
    </w:lvl>
    <w:lvl w:ilvl="8">
      <w:start w:val="1"/>
      <w:numFmt w:val="bullet"/>
      <w:lvlText w:val=""/>
      <w:lvlJc w:val="left"/>
      <w:pPr>
        <w:tabs>
          <w:tab w:val="num" w:pos="6381"/>
        </w:tabs>
        <w:ind w:left="6381" w:hanging="283"/>
      </w:pPr>
      <w:rPr>
        <w:rFonts w:ascii="Symbol" w:hAnsi="Symbol" w:cs="Symbol"/>
      </w:rPr>
    </w:lvl>
  </w:abstractNum>
  <w:abstractNum w:abstractNumId="65" w15:restartNumberingAfterBreak="0">
    <w:nsid w:val="00000043"/>
    <w:multiLevelType w:val="multilevel"/>
    <w:tmpl w:val="00000043"/>
    <w:name w:val="WW8Num67"/>
    <w:lvl w:ilvl="0">
      <w:start w:val="1"/>
      <w:numFmt w:val="decimal"/>
      <w:suff w:val="nothing"/>
      <w:lvlText w:val="%1."/>
      <w:lvlJc w:val="left"/>
      <w:pPr>
        <w:tabs>
          <w:tab w:val="num" w:pos="0"/>
        </w:tabs>
        <w:ind w:left="0" w:firstLine="0"/>
      </w:pPr>
    </w:lvl>
    <w:lvl w:ilvl="1">
      <w:start w:val="1"/>
      <w:numFmt w:val="bullet"/>
      <w:suff w:val="nothing"/>
      <w:lvlText w:val=""/>
      <w:lvlJc w:val="left"/>
      <w:pPr>
        <w:tabs>
          <w:tab w:val="num" w:pos="0"/>
        </w:tabs>
        <w:ind w:left="0" w:firstLine="0"/>
      </w:pPr>
      <w:rPr>
        <w:rFonts w:ascii="Symbol" w:hAnsi="Symbol" w:cs="Symbol"/>
      </w:rPr>
    </w:lvl>
    <w:lvl w:ilvl="2">
      <w:start w:val="1"/>
      <w:numFmt w:val="bullet"/>
      <w:lvlText w:val=""/>
      <w:lvlJc w:val="left"/>
      <w:pPr>
        <w:tabs>
          <w:tab w:val="num" w:pos="2127"/>
        </w:tabs>
        <w:ind w:left="2127" w:hanging="283"/>
      </w:pPr>
      <w:rPr>
        <w:rFonts w:ascii="Symbol" w:hAnsi="Symbol" w:cs="Symbol"/>
      </w:rPr>
    </w:lvl>
    <w:lvl w:ilvl="3">
      <w:start w:val="1"/>
      <w:numFmt w:val="bullet"/>
      <w:lvlText w:val=""/>
      <w:lvlJc w:val="left"/>
      <w:pPr>
        <w:tabs>
          <w:tab w:val="num" w:pos="2836"/>
        </w:tabs>
        <w:ind w:left="2836" w:hanging="283"/>
      </w:pPr>
      <w:rPr>
        <w:rFonts w:ascii="Symbol" w:hAnsi="Symbol" w:cs="Symbol"/>
      </w:rPr>
    </w:lvl>
    <w:lvl w:ilvl="4">
      <w:start w:val="1"/>
      <w:numFmt w:val="bullet"/>
      <w:lvlText w:val=""/>
      <w:lvlJc w:val="left"/>
      <w:pPr>
        <w:tabs>
          <w:tab w:val="num" w:pos="3545"/>
        </w:tabs>
        <w:ind w:left="3545" w:hanging="283"/>
      </w:pPr>
      <w:rPr>
        <w:rFonts w:ascii="Symbol" w:hAnsi="Symbol" w:cs="Symbol"/>
      </w:rPr>
    </w:lvl>
    <w:lvl w:ilvl="5">
      <w:start w:val="1"/>
      <w:numFmt w:val="bullet"/>
      <w:lvlText w:val=""/>
      <w:lvlJc w:val="left"/>
      <w:pPr>
        <w:tabs>
          <w:tab w:val="num" w:pos="4254"/>
        </w:tabs>
        <w:ind w:left="4254" w:hanging="283"/>
      </w:pPr>
      <w:rPr>
        <w:rFonts w:ascii="Symbol" w:hAnsi="Symbol" w:cs="Symbol"/>
      </w:rPr>
    </w:lvl>
    <w:lvl w:ilvl="6">
      <w:start w:val="1"/>
      <w:numFmt w:val="bullet"/>
      <w:lvlText w:val=""/>
      <w:lvlJc w:val="left"/>
      <w:pPr>
        <w:tabs>
          <w:tab w:val="num" w:pos="4963"/>
        </w:tabs>
        <w:ind w:left="4963" w:hanging="283"/>
      </w:pPr>
      <w:rPr>
        <w:rFonts w:ascii="Symbol" w:hAnsi="Symbol" w:cs="Symbol"/>
      </w:rPr>
    </w:lvl>
    <w:lvl w:ilvl="7">
      <w:start w:val="1"/>
      <w:numFmt w:val="bullet"/>
      <w:lvlText w:val=""/>
      <w:lvlJc w:val="left"/>
      <w:pPr>
        <w:tabs>
          <w:tab w:val="num" w:pos="5672"/>
        </w:tabs>
        <w:ind w:left="5672" w:hanging="283"/>
      </w:pPr>
      <w:rPr>
        <w:rFonts w:ascii="Symbol" w:hAnsi="Symbol" w:cs="Symbol"/>
      </w:rPr>
    </w:lvl>
    <w:lvl w:ilvl="8">
      <w:start w:val="1"/>
      <w:numFmt w:val="bullet"/>
      <w:lvlText w:val=""/>
      <w:lvlJc w:val="left"/>
      <w:pPr>
        <w:tabs>
          <w:tab w:val="num" w:pos="6381"/>
        </w:tabs>
        <w:ind w:left="6381" w:hanging="283"/>
      </w:pPr>
      <w:rPr>
        <w:rFonts w:ascii="Symbol" w:hAnsi="Symbol" w:cs="Symbol"/>
      </w:rPr>
    </w:lvl>
  </w:abstractNum>
  <w:abstractNum w:abstractNumId="66" w15:restartNumberingAfterBreak="0">
    <w:nsid w:val="00000044"/>
    <w:multiLevelType w:val="multilevel"/>
    <w:tmpl w:val="00000044"/>
    <w:name w:val="WW8Num68"/>
    <w:lvl w:ilvl="0">
      <w:start w:val="1"/>
      <w:numFmt w:val="decimal"/>
      <w:suff w:val="nothing"/>
      <w:lvlText w:val="%1."/>
      <w:lvlJc w:val="left"/>
      <w:pPr>
        <w:tabs>
          <w:tab w:val="num" w:pos="0"/>
        </w:tabs>
        <w:ind w:left="0" w:firstLine="0"/>
      </w:pPr>
    </w:lvl>
    <w:lvl w:ilvl="1">
      <w:start w:val="1"/>
      <w:numFmt w:val="bullet"/>
      <w:suff w:val="nothing"/>
      <w:lvlText w:val=""/>
      <w:lvlJc w:val="left"/>
      <w:pPr>
        <w:tabs>
          <w:tab w:val="num" w:pos="0"/>
        </w:tabs>
        <w:ind w:left="0" w:firstLine="0"/>
      </w:pPr>
      <w:rPr>
        <w:rFonts w:ascii="Symbol" w:hAnsi="Symbol" w:cs="Symbol"/>
      </w:rPr>
    </w:lvl>
    <w:lvl w:ilvl="2">
      <w:start w:val="1"/>
      <w:numFmt w:val="bullet"/>
      <w:lvlText w:val=""/>
      <w:lvlJc w:val="left"/>
      <w:pPr>
        <w:tabs>
          <w:tab w:val="num" w:pos="2127"/>
        </w:tabs>
        <w:ind w:left="2127" w:hanging="283"/>
      </w:pPr>
      <w:rPr>
        <w:rFonts w:ascii="Symbol" w:hAnsi="Symbol" w:cs="Symbol"/>
      </w:rPr>
    </w:lvl>
    <w:lvl w:ilvl="3">
      <w:start w:val="1"/>
      <w:numFmt w:val="bullet"/>
      <w:lvlText w:val=""/>
      <w:lvlJc w:val="left"/>
      <w:pPr>
        <w:tabs>
          <w:tab w:val="num" w:pos="2836"/>
        </w:tabs>
        <w:ind w:left="2836" w:hanging="283"/>
      </w:pPr>
      <w:rPr>
        <w:rFonts w:ascii="Symbol" w:hAnsi="Symbol" w:cs="Symbol"/>
      </w:rPr>
    </w:lvl>
    <w:lvl w:ilvl="4">
      <w:start w:val="1"/>
      <w:numFmt w:val="bullet"/>
      <w:lvlText w:val=""/>
      <w:lvlJc w:val="left"/>
      <w:pPr>
        <w:tabs>
          <w:tab w:val="num" w:pos="3545"/>
        </w:tabs>
        <w:ind w:left="3545" w:hanging="283"/>
      </w:pPr>
      <w:rPr>
        <w:rFonts w:ascii="Symbol" w:hAnsi="Symbol" w:cs="Symbol"/>
      </w:rPr>
    </w:lvl>
    <w:lvl w:ilvl="5">
      <w:start w:val="1"/>
      <w:numFmt w:val="bullet"/>
      <w:lvlText w:val=""/>
      <w:lvlJc w:val="left"/>
      <w:pPr>
        <w:tabs>
          <w:tab w:val="num" w:pos="4254"/>
        </w:tabs>
        <w:ind w:left="4254" w:hanging="283"/>
      </w:pPr>
      <w:rPr>
        <w:rFonts w:ascii="Symbol" w:hAnsi="Symbol" w:cs="Symbol"/>
      </w:rPr>
    </w:lvl>
    <w:lvl w:ilvl="6">
      <w:start w:val="1"/>
      <w:numFmt w:val="bullet"/>
      <w:lvlText w:val=""/>
      <w:lvlJc w:val="left"/>
      <w:pPr>
        <w:tabs>
          <w:tab w:val="num" w:pos="4963"/>
        </w:tabs>
        <w:ind w:left="4963" w:hanging="283"/>
      </w:pPr>
      <w:rPr>
        <w:rFonts w:ascii="Symbol" w:hAnsi="Symbol" w:cs="Symbol"/>
      </w:rPr>
    </w:lvl>
    <w:lvl w:ilvl="7">
      <w:start w:val="1"/>
      <w:numFmt w:val="bullet"/>
      <w:lvlText w:val=""/>
      <w:lvlJc w:val="left"/>
      <w:pPr>
        <w:tabs>
          <w:tab w:val="num" w:pos="5672"/>
        </w:tabs>
        <w:ind w:left="5672" w:hanging="283"/>
      </w:pPr>
      <w:rPr>
        <w:rFonts w:ascii="Symbol" w:hAnsi="Symbol" w:cs="Symbol"/>
      </w:rPr>
    </w:lvl>
    <w:lvl w:ilvl="8">
      <w:start w:val="1"/>
      <w:numFmt w:val="bullet"/>
      <w:lvlText w:val=""/>
      <w:lvlJc w:val="left"/>
      <w:pPr>
        <w:tabs>
          <w:tab w:val="num" w:pos="6381"/>
        </w:tabs>
        <w:ind w:left="6381" w:hanging="283"/>
      </w:pPr>
      <w:rPr>
        <w:rFonts w:ascii="Symbol" w:hAnsi="Symbol" w:cs="Symbol"/>
      </w:rPr>
    </w:lvl>
  </w:abstractNum>
  <w:abstractNum w:abstractNumId="67" w15:restartNumberingAfterBreak="0">
    <w:nsid w:val="7C4A72D8"/>
    <w:multiLevelType w:val="hybridMultilevel"/>
    <w:tmpl w:val="4B3CC2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82703558">
    <w:abstractNumId w:val="0"/>
  </w:num>
  <w:num w:numId="2" w16cid:durableId="616453639">
    <w:abstractNumId w:val="1"/>
  </w:num>
  <w:num w:numId="3" w16cid:durableId="519273361">
    <w:abstractNumId w:val="2"/>
  </w:num>
  <w:num w:numId="4" w16cid:durableId="1184830433">
    <w:abstractNumId w:val="3"/>
  </w:num>
  <w:num w:numId="5" w16cid:durableId="1416979270">
    <w:abstractNumId w:val="4"/>
  </w:num>
  <w:num w:numId="6" w16cid:durableId="1341466963">
    <w:abstractNumId w:val="5"/>
  </w:num>
  <w:num w:numId="7" w16cid:durableId="106511398">
    <w:abstractNumId w:val="6"/>
  </w:num>
  <w:num w:numId="8" w16cid:durableId="1238246041">
    <w:abstractNumId w:val="7"/>
  </w:num>
  <w:num w:numId="9" w16cid:durableId="108280968">
    <w:abstractNumId w:val="8"/>
  </w:num>
  <w:num w:numId="10" w16cid:durableId="1589267816">
    <w:abstractNumId w:val="9"/>
  </w:num>
  <w:num w:numId="11" w16cid:durableId="1714425522">
    <w:abstractNumId w:val="10"/>
  </w:num>
  <w:num w:numId="12" w16cid:durableId="1916743660">
    <w:abstractNumId w:val="11"/>
  </w:num>
  <w:num w:numId="13" w16cid:durableId="550189497">
    <w:abstractNumId w:val="12"/>
  </w:num>
  <w:num w:numId="14" w16cid:durableId="1029532494">
    <w:abstractNumId w:val="13"/>
  </w:num>
  <w:num w:numId="15" w16cid:durableId="1879513500">
    <w:abstractNumId w:val="14"/>
  </w:num>
  <w:num w:numId="16" w16cid:durableId="987444270">
    <w:abstractNumId w:val="15"/>
  </w:num>
  <w:num w:numId="17" w16cid:durableId="245189543">
    <w:abstractNumId w:val="16"/>
  </w:num>
  <w:num w:numId="18" w16cid:durableId="2146388788">
    <w:abstractNumId w:val="17"/>
  </w:num>
  <w:num w:numId="19" w16cid:durableId="1565723406">
    <w:abstractNumId w:val="18"/>
  </w:num>
  <w:num w:numId="20" w16cid:durableId="1262451198">
    <w:abstractNumId w:val="19"/>
  </w:num>
  <w:num w:numId="21" w16cid:durableId="1766723983">
    <w:abstractNumId w:val="20"/>
  </w:num>
  <w:num w:numId="22" w16cid:durableId="1131291146">
    <w:abstractNumId w:val="21"/>
  </w:num>
  <w:num w:numId="23" w16cid:durableId="83768894">
    <w:abstractNumId w:val="22"/>
  </w:num>
  <w:num w:numId="24" w16cid:durableId="334305253">
    <w:abstractNumId w:val="23"/>
  </w:num>
  <w:num w:numId="25" w16cid:durableId="1467433566">
    <w:abstractNumId w:val="24"/>
  </w:num>
  <w:num w:numId="26" w16cid:durableId="1658419236">
    <w:abstractNumId w:val="25"/>
  </w:num>
  <w:num w:numId="27" w16cid:durableId="1310524394">
    <w:abstractNumId w:val="26"/>
  </w:num>
  <w:num w:numId="28" w16cid:durableId="1516531654">
    <w:abstractNumId w:val="27"/>
  </w:num>
  <w:num w:numId="29" w16cid:durableId="1169783748">
    <w:abstractNumId w:val="28"/>
  </w:num>
  <w:num w:numId="30" w16cid:durableId="1515604964">
    <w:abstractNumId w:val="29"/>
  </w:num>
  <w:num w:numId="31" w16cid:durableId="960650801">
    <w:abstractNumId w:val="30"/>
  </w:num>
  <w:num w:numId="32" w16cid:durableId="1362633568">
    <w:abstractNumId w:val="31"/>
  </w:num>
  <w:num w:numId="33" w16cid:durableId="1146509826">
    <w:abstractNumId w:val="32"/>
  </w:num>
  <w:num w:numId="34" w16cid:durableId="1011299753">
    <w:abstractNumId w:val="33"/>
  </w:num>
  <w:num w:numId="35" w16cid:durableId="1163353023">
    <w:abstractNumId w:val="34"/>
  </w:num>
  <w:num w:numId="36" w16cid:durableId="2081714010">
    <w:abstractNumId w:val="35"/>
  </w:num>
  <w:num w:numId="37" w16cid:durableId="221719070">
    <w:abstractNumId w:val="36"/>
  </w:num>
  <w:num w:numId="38" w16cid:durableId="1765834419">
    <w:abstractNumId w:val="37"/>
  </w:num>
  <w:num w:numId="39" w16cid:durableId="2129347297">
    <w:abstractNumId w:val="38"/>
  </w:num>
  <w:num w:numId="40" w16cid:durableId="2081980093">
    <w:abstractNumId w:val="39"/>
  </w:num>
  <w:num w:numId="41" w16cid:durableId="1817719545">
    <w:abstractNumId w:val="40"/>
  </w:num>
  <w:num w:numId="42" w16cid:durableId="1104423899">
    <w:abstractNumId w:val="41"/>
  </w:num>
  <w:num w:numId="43" w16cid:durableId="429589188">
    <w:abstractNumId w:val="42"/>
  </w:num>
  <w:num w:numId="44" w16cid:durableId="891846193">
    <w:abstractNumId w:val="43"/>
  </w:num>
  <w:num w:numId="45" w16cid:durableId="2115859606">
    <w:abstractNumId w:val="44"/>
  </w:num>
  <w:num w:numId="46" w16cid:durableId="1744329215">
    <w:abstractNumId w:val="45"/>
  </w:num>
  <w:num w:numId="47" w16cid:durableId="1148324171">
    <w:abstractNumId w:val="46"/>
  </w:num>
  <w:num w:numId="48" w16cid:durableId="1101951803">
    <w:abstractNumId w:val="47"/>
  </w:num>
  <w:num w:numId="49" w16cid:durableId="1781146451">
    <w:abstractNumId w:val="48"/>
  </w:num>
  <w:num w:numId="50" w16cid:durableId="1580210555">
    <w:abstractNumId w:val="49"/>
  </w:num>
  <w:num w:numId="51" w16cid:durableId="807239236">
    <w:abstractNumId w:val="50"/>
  </w:num>
  <w:num w:numId="52" w16cid:durableId="1478261478">
    <w:abstractNumId w:val="51"/>
  </w:num>
  <w:num w:numId="53" w16cid:durableId="455442269">
    <w:abstractNumId w:val="52"/>
  </w:num>
  <w:num w:numId="54" w16cid:durableId="1700619041">
    <w:abstractNumId w:val="53"/>
  </w:num>
  <w:num w:numId="55" w16cid:durableId="677275366">
    <w:abstractNumId w:val="54"/>
  </w:num>
  <w:num w:numId="56" w16cid:durableId="1464233063">
    <w:abstractNumId w:val="55"/>
  </w:num>
  <w:num w:numId="57" w16cid:durableId="1904556968">
    <w:abstractNumId w:val="56"/>
  </w:num>
  <w:num w:numId="58" w16cid:durableId="1481649542">
    <w:abstractNumId w:val="57"/>
  </w:num>
  <w:num w:numId="59" w16cid:durableId="627510254">
    <w:abstractNumId w:val="58"/>
  </w:num>
  <w:num w:numId="60" w16cid:durableId="1353150204">
    <w:abstractNumId w:val="59"/>
  </w:num>
  <w:num w:numId="61" w16cid:durableId="213347148">
    <w:abstractNumId w:val="60"/>
  </w:num>
  <w:num w:numId="62" w16cid:durableId="302345632">
    <w:abstractNumId w:val="61"/>
  </w:num>
  <w:num w:numId="63" w16cid:durableId="1966814723">
    <w:abstractNumId w:val="62"/>
  </w:num>
  <w:num w:numId="64" w16cid:durableId="1635330916">
    <w:abstractNumId w:val="63"/>
  </w:num>
  <w:num w:numId="65" w16cid:durableId="1154948204">
    <w:abstractNumId w:val="64"/>
  </w:num>
  <w:num w:numId="66" w16cid:durableId="333455460">
    <w:abstractNumId w:val="65"/>
  </w:num>
  <w:num w:numId="67" w16cid:durableId="1646620639">
    <w:abstractNumId w:val="66"/>
  </w:num>
  <w:num w:numId="68" w16cid:durableId="905069622">
    <w:abstractNumId w:val="6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3FC"/>
    <w:rsid w:val="000D3BEC"/>
    <w:rsid w:val="000F49B1"/>
    <w:rsid w:val="00273BB6"/>
    <w:rsid w:val="00311FF9"/>
    <w:rsid w:val="003637AA"/>
    <w:rsid w:val="004449EA"/>
    <w:rsid w:val="004B1E0C"/>
    <w:rsid w:val="007B3191"/>
    <w:rsid w:val="00943170"/>
    <w:rsid w:val="00A46BB0"/>
    <w:rsid w:val="00B606AA"/>
    <w:rsid w:val="00B67371"/>
    <w:rsid w:val="00BA07CE"/>
    <w:rsid w:val="00C237A2"/>
    <w:rsid w:val="00DC5C6E"/>
    <w:rsid w:val="00E353FC"/>
    <w:rsid w:val="00F426B6"/>
    <w:rsid w:val="00F9465D"/>
    <w:rsid w:val="00FC58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99392B"/>
  <w15:chartTrackingRefBased/>
  <w15:docId w15:val="{4EAD56D2-D061-497A-BEA1-76CAC92D0F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1FF9"/>
    <w:pPr>
      <w:suppressAutoHyphens/>
      <w:spacing w:after="0" w:line="240" w:lineRule="auto"/>
    </w:pPr>
    <w:rPr>
      <w:rFonts w:ascii="Liberation Serif" w:eastAsia="Songti SC" w:hAnsi="Liberation Serif" w:cs="Arial Unicode MS"/>
      <w:lang w:val="en-GB" w:eastAsia="zh-CN" w:bidi="hi-IN"/>
      <w14:ligatures w14:val="none"/>
    </w:rPr>
  </w:style>
  <w:style w:type="paragraph" w:styleId="Heading1">
    <w:name w:val="heading 1"/>
    <w:basedOn w:val="Normal"/>
    <w:next w:val="Normal"/>
    <w:link w:val="Heading1Char"/>
    <w:qFormat/>
    <w:rsid w:val="00E353F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nhideWhenUsed/>
    <w:qFormat/>
    <w:rsid w:val="00E353F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nhideWhenUsed/>
    <w:qFormat/>
    <w:rsid w:val="00E353F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nhideWhenUsed/>
    <w:qFormat/>
    <w:rsid w:val="00E353F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353F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353F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53F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53F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53F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53F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353F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353F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353F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353F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353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53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53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53FC"/>
    <w:rPr>
      <w:rFonts w:eastAsiaTheme="majorEastAsia" w:cstheme="majorBidi"/>
      <w:color w:val="272727" w:themeColor="text1" w:themeTint="D8"/>
    </w:rPr>
  </w:style>
  <w:style w:type="paragraph" w:styleId="Title">
    <w:name w:val="Title"/>
    <w:basedOn w:val="Normal"/>
    <w:next w:val="Normal"/>
    <w:link w:val="TitleChar"/>
    <w:uiPriority w:val="10"/>
    <w:qFormat/>
    <w:rsid w:val="00E353F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53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53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53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53FC"/>
    <w:pPr>
      <w:spacing w:before="160"/>
      <w:jc w:val="center"/>
    </w:pPr>
    <w:rPr>
      <w:i/>
      <w:iCs/>
      <w:color w:val="404040" w:themeColor="text1" w:themeTint="BF"/>
    </w:rPr>
  </w:style>
  <w:style w:type="character" w:customStyle="1" w:styleId="QuoteChar">
    <w:name w:val="Quote Char"/>
    <w:basedOn w:val="DefaultParagraphFont"/>
    <w:link w:val="Quote"/>
    <w:uiPriority w:val="29"/>
    <w:rsid w:val="00E353FC"/>
    <w:rPr>
      <w:i/>
      <w:iCs/>
      <w:color w:val="404040" w:themeColor="text1" w:themeTint="BF"/>
    </w:rPr>
  </w:style>
  <w:style w:type="paragraph" w:styleId="ListParagraph">
    <w:name w:val="List Paragraph"/>
    <w:basedOn w:val="Normal"/>
    <w:uiPriority w:val="34"/>
    <w:qFormat/>
    <w:rsid w:val="00E353FC"/>
    <w:pPr>
      <w:ind w:left="720"/>
      <w:contextualSpacing/>
    </w:pPr>
  </w:style>
  <w:style w:type="character" w:styleId="IntenseEmphasis">
    <w:name w:val="Intense Emphasis"/>
    <w:basedOn w:val="DefaultParagraphFont"/>
    <w:uiPriority w:val="21"/>
    <w:qFormat/>
    <w:rsid w:val="00E353FC"/>
    <w:rPr>
      <w:i/>
      <w:iCs/>
      <w:color w:val="2F5496" w:themeColor="accent1" w:themeShade="BF"/>
    </w:rPr>
  </w:style>
  <w:style w:type="paragraph" w:styleId="IntenseQuote">
    <w:name w:val="Intense Quote"/>
    <w:basedOn w:val="Normal"/>
    <w:next w:val="Normal"/>
    <w:link w:val="IntenseQuoteChar"/>
    <w:uiPriority w:val="30"/>
    <w:qFormat/>
    <w:rsid w:val="00E353F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353FC"/>
    <w:rPr>
      <w:i/>
      <w:iCs/>
      <w:color w:val="2F5496" w:themeColor="accent1" w:themeShade="BF"/>
    </w:rPr>
  </w:style>
  <w:style w:type="character" w:styleId="IntenseReference">
    <w:name w:val="Intense Reference"/>
    <w:basedOn w:val="DefaultParagraphFont"/>
    <w:uiPriority w:val="32"/>
    <w:qFormat/>
    <w:rsid w:val="00E353FC"/>
    <w:rPr>
      <w:b/>
      <w:bCs/>
      <w:smallCaps/>
      <w:color w:val="2F5496" w:themeColor="accent1" w:themeShade="BF"/>
      <w:spacing w:val="5"/>
    </w:rPr>
  </w:style>
  <w:style w:type="character" w:customStyle="1" w:styleId="WW8Num5z1">
    <w:name w:val="WW8Num5z1"/>
    <w:rsid w:val="00311FF9"/>
    <w:rPr>
      <w:rFonts w:ascii="Symbol" w:hAnsi="Symbol" w:cs="Symbol"/>
    </w:rPr>
  </w:style>
  <w:style w:type="character" w:customStyle="1" w:styleId="WW8Num7z0">
    <w:name w:val="WW8Num7z0"/>
    <w:rsid w:val="00311FF9"/>
    <w:rPr>
      <w:rFonts w:ascii="Symbol" w:hAnsi="Symbol" w:cs="Symbol"/>
    </w:rPr>
  </w:style>
  <w:style w:type="character" w:customStyle="1" w:styleId="WW8Num8z0">
    <w:name w:val="WW8Num8z0"/>
    <w:rsid w:val="00311FF9"/>
    <w:rPr>
      <w:rFonts w:ascii="Symbol" w:hAnsi="Symbol" w:cs="Symbol"/>
    </w:rPr>
  </w:style>
  <w:style w:type="character" w:customStyle="1" w:styleId="WW8Num9z0">
    <w:name w:val="WW8Num9z0"/>
    <w:rsid w:val="00311FF9"/>
    <w:rPr>
      <w:rFonts w:ascii="Symbol" w:hAnsi="Symbol" w:cs="Symbol"/>
    </w:rPr>
  </w:style>
  <w:style w:type="character" w:customStyle="1" w:styleId="WW8Num10z0">
    <w:name w:val="WW8Num10z0"/>
    <w:rsid w:val="00311FF9"/>
    <w:rPr>
      <w:rFonts w:ascii="Symbol" w:hAnsi="Symbol" w:cs="Symbol"/>
    </w:rPr>
  </w:style>
  <w:style w:type="character" w:customStyle="1" w:styleId="WW8Num11z0">
    <w:name w:val="WW8Num11z0"/>
    <w:rsid w:val="00311FF9"/>
    <w:rPr>
      <w:rFonts w:ascii="Symbol" w:hAnsi="Symbol" w:cs="Symbol"/>
    </w:rPr>
  </w:style>
  <w:style w:type="character" w:customStyle="1" w:styleId="WW8Num12z0">
    <w:name w:val="WW8Num12z0"/>
    <w:rsid w:val="00311FF9"/>
    <w:rPr>
      <w:rFonts w:ascii="Symbol" w:hAnsi="Symbol" w:cs="Symbol"/>
    </w:rPr>
  </w:style>
  <w:style w:type="character" w:customStyle="1" w:styleId="WW8Num14z0">
    <w:name w:val="WW8Num14z0"/>
    <w:rsid w:val="00311FF9"/>
    <w:rPr>
      <w:rFonts w:ascii="Symbol" w:hAnsi="Symbol" w:cs="Symbol"/>
    </w:rPr>
  </w:style>
  <w:style w:type="character" w:customStyle="1" w:styleId="WW8Num15z0">
    <w:name w:val="WW8Num15z0"/>
    <w:rsid w:val="00311FF9"/>
    <w:rPr>
      <w:rFonts w:ascii="Symbol" w:hAnsi="Symbol" w:cs="Symbol"/>
    </w:rPr>
  </w:style>
  <w:style w:type="character" w:customStyle="1" w:styleId="WW8Num16z0">
    <w:name w:val="WW8Num16z0"/>
    <w:rsid w:val="00311FF9"/>
    <w:rPr>
      <w:rFonts w:ascii="Symbol" w:hAnsi="Symbol" w:cs="Symbol"/>
    </w:rPr>
  </w:style>
  <w:style w:type="character" w:customStyle="1" w:styleId="WW8Num17z0">
    <w:name w:val="WW8Num17z0"/>
    <w:rsid w:val="00311FF9"/>
    <w:rPr>
      <w:rFonts w:ascii="Symbol" w:hAnsi="Symbol" w:cs="Symbol"/>
    </w:rPr>
  </w:style>
  <w:style w:type="character" w:customStyle="1" w:styleId="WW8Num21z1">
    <w:name w:val="WW8Num21z1"/>
    <w:rsid w:val="00311FF9"/>
    <w:rPr>
      <w:rFonts w:ascii="Symbol" w:hAnsi="Symbol" w:cs="Symbol"/>
    </w:rPr>
  </w:style>
  <w:style w:type="character" w:customStyle="1" w:styleId="WW8Num23z0">
    <w:name w:val="WW8Num23z0"/>
    <w:rsid w:val="00311FF9"/>
    <w:rPr>
      <w:rFonts w:ascii="Symbol" w:hAnsi="Symbol" w:cs="Symbol"/>
    </w:rPr>
  </w:style>
  <w:style w:type="character" w:customStyle="1" w:styleId="WW8Num24z0">
    <w:name w:val="WW8Num24z0"/>
    <w:rsid w:val="00311FF9"/>
    <w:rPr>
      <w:rFonts w:ascii="Symbol" w:hAnsi="Symbol" w:cs="Symbol"/>
    </w:rPr>
  </w:style>
  <w:style w:type="character" w:customStyle="1" w:styleId="WW8Num25z0">
    <w:name w:val="WW8Num25z0"/>
    <w:rsid w:val="00311FF9"/>
    <w:rPr>
      <w:rFonts w:ascii="Symbol" w:hAnsi="Symbol" w:cs="Symbol"/>
    </w:rPr>
  </w:style>
  <w:style w:type="character" w:customStyle="1" w:styleId="WW8Num27z0">
    <w:name w:val="WW8Num27z0"/>
    <w:rsid w:val="00311FF9"/>
    <w:rPr>
      <w:rFonts w:ascii="Symbol" w:hAnsi="Symbol" w:cs="Symbol"/>
    </w:rPr>
  </w:style>
  <w:style w:type="character" w:customStyle="1" w:styleId="WW8Num30z1">
    <w:name w:val="WW8Num30z1"/>
    <w:rsid w:val="00311FF9"/>
    <w:rPr>
      <w:rFonts w:ascii="Symbol" w:hAnsi="Symbol" w:cs="Symbol"/>
    </w:rPr>
  </w:style>
  <w:style w:type="character" w:customStyle="1" w:styleId="WW8Num31z1">
    <w:name w:val="WW8Num31z1"/>
    <w:rsid w:val="00311FF9"/>
    <w:rPr>
      <w:rFonts w:ascii="Symbol" w:hAnsi="Symbol" w:cs="Symbol"/>
    </w:rPr>
  </w:style>
  <w:style w:type="character" w:customStyle="1" w:styleId="WW8Num35z0">
    <w:name w:val="WW8Num35z0"/>
    <w:rsid w:val="00311FF9"/>
    <w:rPr>
      <w:rFonts w:ascii="Symbol" w:hAnsi="Symbol" w:cs="Symbol"/>
    </w:rPr>
  </w:style>
  <w:style w:type="character" w:customStyle="1" w:styleId="WW8Num36z0">
    <w:name w:val="WW8Num36z0"/>
    <w:rsid w:val="00311FF9"/>
    <w:rPr>
      <w:rFonts w:ascii="Symbol" w:hAnsi="Symbol" w:cs="Symbol"/>
    </w:rPr>
  </w:style>
  <w:style w:type="character" w:customStyle="1" w:styleId="WW8Num37z0">
    <w:name w:val="WW8Num37z0"/>
    <w:rsid w:val="00311FF9"/>
    <w:rPr>
      <w:rFonts w:ascii="Symbol" w:hAnsi="Symbol" w:cs="Symbol"/>
    </w:rPr>
  </w:style>
  <w:style w:type="character" w:customStyle="1" w:styleId="WW8Num38z0">
    <w:name w:val="WW8Num38z0"/>
    <w:rsid w:val="00311FF9"/>
    <w:rPr>
      <w:rFonts w:ascii="Symbol" w:hAnsi="Symbol" w:cs="Symbol"/>
    </w:rPr>
  </w:style>
  <w:style w:type="character" w:customStyle="1" w:styleId="WW8Num39z0">
    <w:name w:val="WW8Num39z0"/>
    <w:rsid w:val="00311FF9"/>
    <w:rPr>
      <w:rFonts w:ascii="Symbol" w:hAnsi="Symbol" w:cs="Symbol"/>
    </w:rPr>
  </w:style>
  <w:style w:type="character" w:customStyle="1" w:styleId="WW8Num40z0">
    <w:name w:val="WW8Num40z0"/>
    <w:rsid w:val="00311FF9"/>
    <w:rPr>
      <w:rFonts w:ascii="Symbol" w:hAnsi="Symbol" w:cs="Symbol"/>
    </w:rPr>
  </w:style>
  <w:style w:type="character" w:customStyle="1" w:styleId="WW8Num41z0">
    <w:name w:val="WW8Num41z0"/>
    <w:rsid w:val="00311FF9"/>
    <w:rPr>
      <w:rFonts w:ascii="Symbol" w:hAnsi="Symbol" w:cs="Symbol"/>
    </w:rPr>
  </w:style>
  <w:style w:type="character" w:customStyle="1" w:styleId="WW8Num42z0">
    <w:name w:val="WW8Num42z0"/>
    <w:rsid w:val="00311FF9"/>
    <w:rPr>
      <w:rFonts w:ascii="Symbol" w:hAnsi="Symbol" w:cs="Symbol"/>
    </w:rPr>
  </w:style>
  <w:style w:type="character" w:customStyle="1" w:styleId="WW8Num43z0">
    <w:name w:val="WW8Num43z0"/>
    <w:rsid w:val="00311FF9"/>
    <w:rPr>
      <w:rFonts w:ascii="Symbol" w:hAnsi="Symbol" w:cs="Symbol"/>
    </w:rPr>
  </w:style>
  <w:style w:type="character" w:customStyle="1" w:styleId="WW8Num44z0">
    <w:name w:val="WW8Num44z0"/>
    <w:rsid w:val="00311FF9"/>
    <w:rPr>
      <w:rFonts w:ascii="Symbol" w:hAnsi="Symbol" w:cs="Symbol"/>
    </w:rPr>
  </w:style>
  <w:style w:type="character" w:customStyle="1" w:styleId="WW8Num45z0">
    <w:name w:val="WW8Num45z0"/>
    <w:rsid w:val="00311FF9"/>
    <w:rPr>
      <w:rFonts w:ascii="Symbol" w:hAnsi="Symbol" w:cs="Symbol"/>
    </w:rPr>
  </w:style>
  <w:style w:type="character" w:customStyle="1" w:styleId="WW8Num46z0">
    <w:name w:val="WW8Num46z0"/>
    <w:rsid w:val="00311FF9"/>
    <w:rPr>
      <w:rFonts w:ascii="Symbol" w:hAnsi="Symbol" w:cs="Symbol"/>
    </w:rPr>
  </w:style>
  <w:style w:type="character" w:customStyle="1" w:styleId="WW8Num47z0">
    <w:name w:val="WW8Num47z0"/>
    <w:rsid w:val="00311FF9"/>
    <w:rPr>
      <w:rFonts w:ascii="Symbol" w:hAnsi="Symbol" w:cs="Symbol"/>
    </w:rPr>
  </w:style>
  <w:style w:type="character" w:customStyle="1" w:styleId="WW8Num48z0">
    <w:name w:val="WW8Num48z0"/>
    <w:rsid w:val="00311FF9"/>
    <w:rPr>
      <w:rFonts w:ascii="Symbol" w:hAnsi="Symbol" w:cs="Symbol"/>
    </w:rPr>
  </w:style>
  <w:style w:type="character" w:customStyle="1" w:styleId="WW8Num49z0">
    <w:name w:val="WW8Num49z0"/>
    <w:rsid w:val="00311FF9"/>
    <w:rPr>
      <w:rFonts w:ascii="Symbol" w:hAnsi="Symbol" w:cs="Symbol"/>
    </w:rPr>
  </w:style>
  <w:style w:type="character" w:customStyle="1" w:styleId="WW8Num50z0">
    <w:name w:val="WW8Num50z0"/>
    <w:rsid w:val="00311FF9"/>
    <w:rPr>
      <w:rFonts w:ascii="Symbol" w:hAnsi="Symbol" w:cs="Symbol"/>
    </w:rPr>
  </w:style>
  <w:style w:type="character" w:customStyle="1" w:styleId="WW8Num51z0">
    <w:name w:val="WW8Num51z0"/>
    <w:rsid w:val="00311FF9"/>
    <w:rPr>
      <w:rFonts w:ascii="Symbol" w:hAnsi="Symbol" w:cs="Symbol"/>
    </w:rPr>
  </w:style>
  <w:style w:type="character" w:customStyle="1" w:styleId="WW8Num52z0">
    <w:name w:val="WW8Num52z0"/>
    <w:rsid w:val="00311FF9"/>
    <w:rPr>
      <w:rFonts w:ascii="Symbol" w:hAnsi="Symbol" w:cs="Symbol"/>
    </w:rPr>
  </w:style>
  <w:style w:type="character" w:customStyle="1" w:styleId="WW8Num53z0">
    <w:name w:val="WW8Num53z0"/>
    <w:rsid w:val="00311FF9"/>
    <w:rPr>
      <w:rFonts w:ascii="Symbol" w:hAnsi="Symbol" w:cs="Symbol"/>
    </w:rPr>
  </w:style>
  <w:style w:type="character" w:customStyle="1" w:styleId="WW8Num54z0">
    <w:name w:val="WW8Num54z0"/>
    <w:rsid w:val="00311FF9"/>
    <w:rPr>
      <w:rFonts w:ascii="Symbol" w:hAnsi="Symbol" w:cs="Symbol"/>
    </w:rPr>
  </w:style>
  <w:style w:type="character" w:customStyle="1" w:styleId="WW8Num55z0">
    <w:name w:val="WW8Num55z0"/>
    <w:rsid w:val="00311FF9"/>
    <w:rPr>
      <w:rFonts w:ascii="Symbol" w:hAnsi="Symbol" w:cs="Symbol"/>
    </w:rPr>
  </w:style>
  <w:style w:type="character" w:customStyle="1" w:styleId="WW8Num56z0">
    <w:name w:val="WW8Num56z0"/>
    <w:rsid w:val="00311FF9"/>
    <w:rPr>
      <w:rFonts w:ascii="Symbol" w:hAnsi="Symbol" w:cs="Symbol"/>
    </w:rPr>
  </w:style>
  <w:style w:type="character" w:customStyle="1" w:styleId="WW8Num57z0">
    <w:name w:val="WW8Num57z0"/>
    <w:rsid w:val="00311FF9"/>
    <w:rPr>
      <w:rFonts w:ascii="Symbol" w:hAnsi="Symbol" w:cs="Symbol"/>
    </w:rPr>
  </w:style>
  <w:style w:type="character" w:customStyle="1" w:styleId="WW8Num58z0">
    <w:name w:val="WW8Num58z0"/>
    <w:rsid w:val="00311FF9"/>
    <w:rPr>
      <w:rFonts w:ascii="Symbol" w:hAnsi="Symbol" w:cs="Symbol"/>
    </w:rPr>
  </w:style>
  <w:style w:type="character" w:customStyle="1" w:styleId="WW8Num59z0">
    <w:name w:val="WW8Num59z0"/>
    <w:rsid w:val="00311FF9"/>
    <w:rPr>
      <w:rFonts w:ascii="Symbol" w:hAnsi="Symbol" w:cs="Symbol"/>
    </w:rPr>
  </w:style>
  <w:style w:type="character" w:customStyle="1" w:styleId="WW8Num60z0">
    <w:name w:val="WW8Num60z0"/>
    <w:rsid w:val="00311FF9"/>
    <w:rPr>
      <w:rFonts w:ascii="Symbol" w:hAnsi="Symbol" w:cs="Symbol"/>
    </w:rPr>
  </w:style>
  <w:style w:type="character" w:customStyle="1" w:styleId="WW8Num61z0">
    <w:name w:val="WW8Num61z0"/>
    <w:rsid w:val="00311FF9"/>
    <w:rPr>
      <w:rFonts w:ascii="Symbol" w:hAnsi="Symbol" w:cs="Symbol"/>
    </w:rPr>
  </w:style>
  <w:style w:type="character" w:customStyle="1" w:styleId="WW8Num62z0">
    <w:name w:val="WW8Num62z0"/>
    <w:rsid w:val="00311FF9"/>
    <w:rPr>
      <w:rFonts w:ascii="Symbol" w:hAnsi="Symbol" w:cs="Symbol"/>
    </w:rPr>
  </w:style>
  <w:style w:type="character" w:customStyle="1" w:styleId="WW8Num63z0">
    <w:name w:val="WW8Num63z0"/>
    <w:rsid w:val="00311FF9"/>
    <w:rPr>
      <w:rFonts w:ascii="Symbol" w:hAnsi="Symbol" w:cs="Symbol"/>
    </w:rPr>
  </w:style>
  <w:style w:type="character" w:customStyle="1" w:styleId="WW8Num65z1">
    <w:name w:val="WW8Num65z1"/>
    <w:rsid w:val="00311FF9"/>
    <w:rPr>
      <w:rFonts w:ascii="Symbol" w:hAnsi="Symbol" w:cs="Symbol"/>
    </w:rPr>
  </w:style>
  <w:style w:type="character" w:customStyle="1" w:styleId="WW8Num66z1">
    <w:name w:val="WW8Num66z1"/>
    <w:rsid w:val="00311FF9"/>
    <w:rPr>
      <w:rFonts w:ascii="Symbol" w:hAnsi="Symbol" w:cs="Symbol"/>
    </w:rPr>
  </w:style>
  <w:style w:type="character" w:customStyle="1" w:styleId="WW8Num67z1">
    <w:name w:val="WW8Num67z1"/>
    <w:rsid w:val="00311FF9"/>
    <w:rPr>
      <w:rFonts w:ascii="Symbol" w:hAnsi="Symbol" w:cs="Symbol"/>
    </w:rPr>
  </w:style>
  <w:style w:type="character" w:customStyle="1" w:styleId="WW8Num68z1">
    <w:name w:val="WW8Num68z1"/>
    <w:rsid w:val="00311FF9"/>
    <w:rPr>
      <w:rFonts w:ascii="Symbol" w:hAnsi="Symbol" w:cs="Symbol"/>
    </w:rPr>
  </w:style>
  <w:style w:type="character" w:customStyle="1" w:styleId="DefaultParagraphFont2">
    <w:name w:val="Default Paragraph Font2"/>
    <w:rsid w:val="00311FF9"/>
  </w:style>
  <w:style w:type="character" w:customStyle="1" w:styleId="WW8Num4z1">
    <w:name w:val="WW8Num4z1"/>
    <w:rsid w:val="00311FF9"/>
    <w:rPr>
      <w:rFonts w:ascii="Symbol" w:hAnsi="Symbol" w:cs="Symbol"/>
    </w:rPr>
  </w:style>
  <w:style w:type="character" w:customStyle="1" w:styleId="WW8Num6z0">
    <w:name w:val="WW8Num6z0"/>
    <w:rsid w:val="00311FF9"/>
    <w:rPr>
      <w:rFonts w:ascii="Symbol" w:hAnsi="Symbol" w:cs="Symbol"/>
    </w:rPr>
  </w:style>
  <w:style w:type="character" w:customStyle="1" w:styleId="WW8Num13z0">
    <w:name w:val="WW8Num13z0"/>
    <w:rsid w:val="00311FF9"/>
    <w:rPr>
      <w:rFonts w:ascii="Symbol" w:hAnsi="Symbol" w:cs="Symbol"/>
    </w:rPr>
  </w:style>
  <w:style w:type="character" w:customStyle="1" w:styleId="WW8Num20z1">
    <w:name w:val="WW8Num20z1"/>
    <w:rsid w:val="00311FF9"/>
    <w:rPr>
      <w:rFonts w:ascii="Symbol" w:hAnsi="Symbol" w:cs="Symbol"/>
    </w:rPr>
  </w:style>
  <w:style w:type="character" w:customStyle="1" w:styleId="WW8Num22z0">
    <w:name w:val="WW8Num22z0"/>
    <w:rsid w:val="00311FF9"/>
    <w:rPr>
      <w:rFonts w:ascii="Symbol" w:hAnsi="Symbol" w:cs="Symbol"/>
    </w:rPr>
  </w:style>
  <w:style w:type="character" w:customStyle="1" w:styleId="WW8Num26z0">
    <w:name w:val="WW8Num26z0"/>
    <w:rsid w:val="00311FF9"/>
    <w:rPr>
      <w:rFonts w:ascii="Symbol" w:hAnsi="Symbol" w:cs="Symbol"/>
    </w:rPr>
  </w:style>
  <w:style w:type="character" w:customStyle="1" w:styleId="WW8Num29z1">
    <w:name w:val="WW8Num29z1"/>
    <w:rsid w:val="00311FF9"/>
    <w:rPr>
      <w:rFonts w:ascii="Symbol" w:hAnsi="Symbol" w:cs="Symbol"/>
    </w:rPr>
  </w:style>
  <w:style w:type="character" w:customStyle="1" w:styleId="WW8Num34z0">
    <w:name w:val="WW8Num34z0"/>
    <w:rsid w:val="00311FF9"/>
    <w:rPr>
      <w:rFonts w:ascii="Symbol" w:hAnsi="Symbol" w:cs="Symbol"/>
    </w:rPr>
  </w:style>
  <w:style w:type="character" w:customStyle="1" w:styleId="WW8Num64z1">
    <w:name w:val="WW8Num64z1"/>
    <w:rsid w:val="00311FF9"/>
    <w:rPr>
      <w:rFonts w:ascii="Symbol" w:hAnsi="Symbol" w:cs="Symbol"/>
    </w:rPr>
  </w:style>
  <w:style w:type="character" w:customStyle="1" w:styleId="DefaultParagraphFont1">
    <w:name w:val="Default Paragraph Font1"/>
    <w:rsid w:val="00311FF9"/>
  </w:style>
  <w:style w:type="character" w:styleId="Strong">
    <w:name w:val="Strong"/>
    <w:qFormat/>
    <w:rsid w:val="00311FF9"/>
    <w:rPr>
      <w:b/>
      <w:bCs/>
    </w:rPr>
  </w:style>
  <w:style w:type="character" w:customStyle="1" w:styleId="NumberingSymbols">
    <w:name w:val="Numbering Symbols"/>
    <w:rsid w:val="00311FF9"/>
  </w:style>
  <w:style w:type="character" w:customStyle="1" w:styleId="Bullets">
    <w:name w:val="Bullets"/>
    <w:rsid w:val="00311FF9"/>
    <w:rPr>
      <w:rFonts w:ascii="OpenSymbol" w:eastAsia="OpenSymbol" w:hAnsi="OpenSymbol" w:cs="OpenSymbol"/>
    </w:rPr>
  </w:style>
  <w:style w:type="character" w:customStyle="1" w:styleId="SourceText">
    <w:name w:val="Source Text"/>
    <w:rsid w:val="00311FF9"/>
    <w:rPr>
      <w:rFonts w:ascii="Liberation Mono" w:eastAsia="Liberation Mono" w:hAnsi="Liberation Mono" w:cs="Liberation Mono"/>
    </w:rPr>
  </w:style>
  <w:style w:type="character" w:styleId="Emphasis">
    <w:name w:val="Emphasis"/>
    <w:qFormat/>
    <w:rsid w:val="00311FF9"/>
    <w:rPr>
      <w:i/>
      <w:iCs/>
    </w:rPr>
  </w:style>
  <w:style w:type="character" w:styleId="Hyperlink">
    <w:name w:val="Hyperlink"/>
    <w:uiPriority w:val="99"/>
    <w:rsid w:val="00311FF9"/>
    <w:rPr>
      <w:color w:val="000080"/>
      <w:u w:val="single"/>
    </w:rPr>
  </w:style>
  <w:style w:type="character" w:customStyle="1" w:styleId="ListLabel1">
    <w:name w:val="ListLabel 1"/>
    <w:rsid w:val="00311FF9"/>
  </w:style>
  <w:style w:type="character" w:customStyle="1" w:styleId="ListLabel2">
    <w:name w:val="ListLabel 2"/>
    <w:rsid w:val="00311FF9"/>
  </w:style>
  <w:style w:type="character" w:customStyle="1" w:styleId="ListLabel3">
    <w:name w:val="ListLabel 3"/>
    <w:rsid w:val="00311FF9"/>
  </w:style>
  <w:style w:type="character" w:customStyle="1" w:styleId="ListLabel4">
    <w:name w:val="ListLabel 4"/>
    <w:rsid w:val="00311FF9"/>
  </w:style>
  <w:style w:type="character" w:customStyle="1" w:styleId="ListLabel5">
    <w:name w:val="ListLabel 5"/>
    <w:rsid w:val="00311FF9"/>
  </w:style>
  <w:style w:type="character" w:customStyle="1" w:styleId="ListLabel6">
    <w:name w:val="ListLabel 6"/>
    <w:rsid w:val="00311FF9"/>
  </w:style>
  <w:style w:type="character" w:customStyle="1" w:styleId="ListLabel7">
    <w:name w:val="ListLabel 7"/>
    <w:rsid w:val="00311FF9"/>
  </w:style>
  <w:style w:type="character" w:customStyle="1" w:styleId="ListLabel8">
    <w:name w:val="ListLabel 8"/>
    <w:rsid w:val="00311FF9"/>
  </w:style>
  <w:style w:type="character" w:customStyle="1" w:styleId="ListLabel9">
    <w:name w:val="ListLabel 9"/>
    <w:rsid w:val="00311FF9"/>
  </w:style>
  <w:style w:type="character" w:customStyle="1" w:styleId="ListLabel10">
    <w:name w:val="ListLabel 10"/>
    <w:rsid w:val="00311FF9"/>
  </w:style>
  <w:style w:type="character" w:customStyle="1" w:styleId="ListLabel11">
    <w:name w:val="ListLabel 11"/>
    <w:rsid w:val="00311FF9"/>
  </w:style>
  <w:style w:type="character" w:customStyle="1" w:styleId="ListLabel12">
    <w:name w:val="ListLabel 12"/>
    <w:rsid w:val="00311FF9"/>
  </w:style>
  <w:style w:type="character" w:customStyle="1" w:styleId="ListLabel13">
    <w:name w:val="ListLabel 13"/>
    <w:rsid w:val="00311FF9"/>
  </w:style>
  <w:style w:type="character" w:customStyle="1" w:styleId="ListLabel14">
    <w:name w:val="ListLabel 14"/>
    <w:rsid w:val="00311FF9"/>
  </w:style>
  <w:style w:type="character" w:customStyle="1" w:styleId="ListLabel15">
    <w:name w:val="ListLabel 15"/>
    <w:rsid w:val="00311FF9"/>
  </w:style>
  <w:style w:type="character" w:customStyle="1" w:styleId="ListLabel16">
    <w:name w:val="ListLabel 16"/>
    <w:rsid w:val="00311FF9"/>
  </w:style>
  <w:style w:type="character" w:customStyle="1" w:styleId="ListLabel17">
    <w:name w:val="ListLabel 17"/>
    <w:rsid w:val="00311FF9"/>
  </w:style>
  <w:style w:type="character" w:customStyle="1" w:styleId="ListLabel18">
    <w:name w:val="ListLabel 18"/>
    <w:rsid w:val="00311FF9"/>
  </w:style>
  <w:style w:type="character" w:customStyle="1" w:styleId="ListLabel19">
    <w:name w:val="ListLabel 19"/>
    <w:rsid w:val="00311FF9"/>
  </w:style>
  <w:style w:type="character" w:customStyle="1" w:styleId="ListLabel20">
    <w:name w:val="ListLabel 20"/>
    <w:rsid w:val="00311FF9"/>
  </w:style>
  <w:style w:type="character" w:customStyle="1" w:styleId="ListLabel21">
    <w:name w:val="ListLabel 21"/>
    <w:rsid w:val="00311FF9"/>
  </w:style>
  <w:style w:type="character" w:customStyle="1" w:styleId="ListLabel22">
    <w:name w:val="ListLabel 22"/>
    <w:rsid w:val="00311FF9"/>
  </w:style>
  <w:style w:type="character" w:customStyle="1" w:styleId="ListLabel23">
    <w:name w:val="ListLabel 23"/>
    <w:rsid w:val="00311FF9"/>
  </w:style>
  <w:style w:type="character" w:customStyle="1" w:styleId="ListLabel24">
    <w:name w:val="ListLabel 24"/>
    <w:rsid w:val="00311FF9"/>
  </w:style>
  <w:style w:type="character" w:customStyle="1" w:styleId="ListLabel25">
    <w:name w:val="ListLabel 25"/>
    <w:rsid w:val="00311FF9"/>
  </w:style>
  <w:style w:type="character" w:customStyle="1" w:styleId="ListLabel26">
    <w:name w:val="ListLabel 26"/>
    <w:rsid w:val="00311FF9"/>
  </w:style>
  <w:style w:type="character" w:customStyle="1" w:styleId="ListLabel27">
    <w:name w:val="ListLabel 27"/>
    <w:rsid w:val="00311FF9"/>
  </w:style>
  <w:style w:type="character" w:customStyle="1" w:styleId="ListLabel28">
    <w:name w:val="ListLabel 28"/>
    <w:rsid w:val="00311FF9"/>
  </w:style>
  <w:style w:type="character" w:customStyle="1" w:styleId="ListLabel29">
    <w:name w:val="ListLabel 29"/>
    <w:rsid w:val="00311FF9"/>
    <w:rPr>
      <w:rFonts w:cs="Symbol"/>
    </w:rPr>
  </w:style>
  <w:style w:type="character" w:customStyle="1" w:styleId="ListLabel30">
    <w:name w:val="ListLabel 30"/>
    <w:rsid w:val="00311FF9"/>
    <w:rPr>
      <w:rFonts w:cs="Symbol"/>
    </w:rPr>
  </w:style>
  <w:style w:type="character" w:customStyle="1" w:styleId="ListLabel31">
    <w:name w:val="ListLabel 31"/>
    <w:rsid w:val="00311FF9"/>
    <w:rPr>
      <w:rFonts w:cs="Symbol"/>
    </w:rPr>
  </w:style>
  <w:style w:type="character" w:customStyle="1" w:styleId="ListLabel32">
    <w:name w:val="ListLabel 32"/>
    <w:rsid w:val="00311FF9"/>
    <w:rPr>
      <w:rFonts w:cs="Symbol"/>
    </w:rPr>
  </w:style>
  <w:style w:type="character" w:customStyle="1" w:styleId="ListLabel33">
    <w:name w:val="ListLabel 33"/>
    <w:rsid w:val="00311FF9"/>
    <w:rPr>
      <w:rFonts w:cs="Symbol"/>
    </w:rPr>
  </w:style>
  <w:style w:type="character" w:customStyle="1" w:styleId="ListLabel34">
    <w:name w:val="ListLabel 34"/>
    <w:rsid w:val="00311FF9"/>
    <w:rPr>
      <w:rFonts w:cs="Symbol"/>
    </w:rPr>
  </w:style>
  <w:style w:type="character" w:customStyle="1" w:styleId="ListLabel35">
    <w:name w:val="ListLabel 35"/>
    <w:rsid w:val="00311FF9"/>
    <w:rPr>
      <w:rFonts w:cs="Symbol"/>
    </w:rPr>
  </w:style>
  <w:style w:type="character" w:customStyle="1" w:styleId="ListLabel36">
    <w:name w:val="ListLabel 36"/>
    <w:rsid w:val="00311FF9"/>
    <w:rPr>
      <w:rFonts w:cs="Symbol"/>
    </w:rPr>
  </w:style>
  <w:style w:type="character" w:customStyle="1" w:styleId="ListLabel37">
    <w:name w:val="ListLabel 37"/>
    <w:rsid w:val="00311FF9"/>
  </w:style>
  <w:style w:type="character" w:customStyle="1" w:styleId="ListLabel38">
    <w:name w:val="ListLabel 38"/>
    <w:rsid w:val="00311FF9"/>
  </w:style>
  <w:style w:type="character" w:customStyle="1" w:styleId="ListLabel39">
    <w:name w:val="ListLabel 39"/>
    <w:rsid w:val="00311FF9"/>
  </w:style>
  <w:style w:type="character" w:customStyle="1" w:styleId="ListLabel40">
    <w:name w:val="ListLabel 40"/>
    <w:rsid w:val="00311FF9"/>
  </w:style>
  <w:style w:type="character" w:customStyle="1" w:styleId="ListLabel41">
    <w:name w:val="ListLabel 41"/>
    <w:rsid w:val="00311FF9"/>
  </w:style>
  <w:style w:type="character" w:customStyle="1" w:styleId="ListLabel42">
    <w:name w:val="ListLabel 42"/>
    <w:rsid w:val="00311FF9"/>
  </w:style>
  <w:style w:type="character" w:customStyle="1" w:styleId="ListLabel43">
    <w:name w:val="ListLabel 43"/>
    <w:rsid w:val="00311FF9"/>
  </w:style>
  <w:style w:type="character" w:customStyle="1" w:styleId="ListLabel44">
    <w:name w:val="ListLabel 44"/>
    <w:rsid w:val="00311FF9"/>
  </w:style>
  <w:style w:type="character" w:customStyle="1" w:styleId="ListLabel45">
    <w:name w:val="ListLabel 45"/>
    <w:rsid w:val="00311FF9"/>
  </w:style>
  <w:style w:type="character" w:customStyle="1" w:styleId="ListLabel46">
    <w:name w:val="ListLabel 46"/>
    <w:rsid w:val="00311FF9"/>
    <w:rPr>
      <w:rFonts w:cs="Symbol"/>
    </w:rPr>
  </w:style>
  <w:style w:type="character" w:customStyle="1" w:styleId="ListLabel47">
    <w:name w:val="ListLabel 47"/>
    <w:rsid w:val="00311FF9"/>
    <w:rPr>
      <w:rFonts w:cs="Symbol"/>
    </w:rPr>
  </w:style>
  <w:style w:type="character" w:customStyle="1" w:styleId="ListLabel48">
    <w:name w:val="ListLabel 48"/>
    <w:rsid w:val="00311FF9"/>
    <w:rPr>
      <w:rFonts w:cs="Symbol"/>
    </w:rPr>
  </w:style>
  <w:style w:type="character" w:customStyle="1" w:styleId="ListLabel49">
    <w:name w:val="ListLabel 49"/>
    <w:rsid w:val="00311FF9"/>
    <w:rPr>
      <w:rFonts w:cs="Symbol"/>
    </w:rPr>
  </w:style>
  <w:style w:type="character" w:customStyle="1" w:styleId="ListLabel50">
    <w:name w:val="ListLabel 50"/>
    <w:rsid w:val="00311FF9"/>
    <w:rPr>
      <w:rFonts w:cs="Symbol"/>
    </w:rPr>
  </w:style>
  <w:style w:type="character" w:customStyle="1" w:styleId="ListLabel51">
    <w:name w:val="ListLabel 51"/>
    <w:rsid w:val="00311FF9"/>
    <w:rPr>
      <w:rFonts w:cs="Symbol"/>
    </w:rPr>
  </w:style>
  <w:style w:type="character" w:customStyle="1" w:styleId="ListLabel52">
    <w:name w:val="ListLabel 52"/>
    <w:rsid w:val="00311FF9"/>
    <w:rPr>
      <w:rFonts w:cs="Symbol"/>
    </w:rPr>
  </w:style>
  <w:style w:type="character" w:customStyle="1" w:styleId="ListLabel53">
    <w:name w:val="ListLabel 53"/>
    <w:rsid w:val="00311FF9"/>
    <w:rPr>
      <w:rFonts w:cs="Symbol"/>
    </w:rPr>
  </w:style>
  <w:style w:type="character" w:customStyle="1" w:styleId="ListLabel54">
    <w:name w:val="ListLabel 54"/>
    <w:rsid w:val="00311FF9"/>
    <w:rPr>
      <w:rFonts w:cs="Symbol"/>
    </w:rPr>
  </w:style>
  <w:style w:type="character" w:customStyle="1" w:styleId="ListLabel55">
    <w:name w:val="ListLabel 55"/>
    <w:rsid w:val="00311FF9"/>
    <w:rPr>
      <w:rFonts w:cs="Symbol"/>
    </w:rPr>
  </w:style>
  <w:style w:type="character" w:customStyle="1" w:styleId="ListLabel56">
    <w:name w:val="ListLabel 56"/>
    <w:rsid w:val="00311FF9"/>
    <w:rPr>
      <w:rFonts w:cs="Symbol"/>
    </w:rPr>
  </w:style>
  <w:style w:type="character" w:customStyle="1" w:styleId="ListLabel57">
    <w:name w:val="ListLabel 57"/>
    <w:rsid w:val="00311FF9"/>
    <w:rPr>
      <w:rFonts w:cs="Symbol"/>
    </w:rPr>
  </w:style>
  <w:style w:type="character" w:customStyle="1" w:styleId="ListLabel58">
    <w:name w:val="ListLabel 58"/>
    <w:rsid w:val="00311FF9"/>
    <w:rPr>
      <w:rFonts w:cs="Symbol"/>
    </w:rPr>
  </w:style>
  <w:style w:type="character" w:customStyle="1" w:styleId="ListLabel59">
    <w:name w:val="ListLabel 59"/>
    <w:rsid w:val="00311FF9"/>
    <w:rPr>
      <w:rFonts w:cs="Symbol"/>
    </w:rPr>
  </w:style>
  <w:style w:type="character" w:customStyle="1" w:styleId="ListLabel60">
    <w:name w:val="ListLabel 60"/>
    <w:rsid w:val="00311FF9"/>
    <w:rPr>
      <w:rFonts w:cs="Symbol"/>
    </w:rPr>
  </w:style>
  <w:style w:type="character" w:customStyle="1" w:styleId="ListLabel61">
    <w:name w:val="ListLabel 61"/>
    <w:rsid w:val="00311FF9"/>
    <w:rPr>
      <w:rFonts w:cs="Symbol"/>
    </w:rPr>
  </w:style>
  <w:style w:type="character" w:customStyle="1" w:styleId="ListLabel62">
    <w:name w:val="ListLabel 62"/>
    <w:rsid w:val="00311FF9"/>
    <w:rPr>
      <w:rFonts w:cs="Symbol"/>
    </w:rPr>
  </w:style>
  <w:style w:type="character" w:customStyle="1" w:styleId="ListLabel63">
    <w:name w:val="ListLabel 63"/>
    <w:rsid w:val="00311FF9"/>
    <w:rPr>
      <w:rFonts w:cs="Symbol"/>
    </w:rPr>
  </w:style>
  <w:style w:type="character" w:customStyle="1" w:styleId="ListLabel64">
    <w:name w:val="ListLabel 64"/>
    <w:rsid w:val="00311FF9"/>
    <w:rPr>
      <w:rFonts w:cs="Symbol"/>
    </w:rPr>
  </w:style>
  <w:style w:type="character" w:customStyle="1" w:styleId="ListLabel65">
    <w:name w:val="ListLabel 65"/>
    <w:rsid w:val="00311FF9"/>
    <w:rPr>
      <w:rFonts w:cs="Symbol"/>
    </w:rPr>
  </w:style>
  <w:style w:type="character" w:customStyle="1" w:styleId="ListLabel66">
    <w:name w:val="ListLabel 66"/>
    <w:rsid w:val="00311FF9"/>
    <w:rPr>
      <w:rFonts w:cs="Symbol"/>
    </w:rPr>
  </w:style>
  <w:style w:type="character" w:customStyle="1" w:styleId="ListLabel67">
    <w:name w:val="ListLabel 67"/>
    <w:rsid w:val="00311FF9"/>
    <w:rPr>
      <w:rFonts w:cs="Symbol"/>
    </w:rPr>
  </w:style>
  <w:style w:type="character" w:customStyle="1" w:styleId="ListLabel68">
    <w:name w:val="ListLabel 68"/>
    <w:rsid w:val="00311FF9"/>
    <w:rPr>
      <w:rFonts w:cs="Symbol"/>
    </w:rPr>
  </w:style>
  <w:style w:type="character" w:customStyle="1" w:styleId="ListLabel69">
    <w:name w:val="ListLabel 69"/>
    <w:rsid w:val="00311FF9"/>
    <w:rPr>
      <w:rFonts w:cs="Symbol"/>
    </w:rPr>
  </w:style>
  <w:style w:type="character" w:customStyle="1" w:styleId="ListLabel70">
    <w:name w:val="ListLabel 70"/>
    <w:rsid w:val="00311FF9"/>
    <w:rPr>
      <w:rFonts w:cs="Symbol"/>
    </w:rPr>
  </w:style>
  <w:style w:type="character" w:customStyle="1" w:styleId="ListLabel71">
    <w:name w:val="ListLabel 71"/>
    <w:rsid w:val="00311FF9"/>
    <w:rPr>
      <w:rFonts w:cs="Symbol"/>
    </w:rPr>
  </w:style>
  <w:style w:type="character" w:customStyle="1" w:styleId="ListLabel72">
    <w:name w:val="ListLabel 72"/>
    <w:rsid w:val="00311FF9"/>
    <w:rPr>
      <w:rFonts w:cs="Symbol"/>
    </w:rPr>
  </w:style>
  <w:style w:type="character" w:customStyle="1" w:styleId="ListLabel73">
    <w:name w:val="ListLabel 73"/>
    <w:rsid w:val="00311FF9"/>
    <w:rPr>
      <w:rFonts w:cs="Symbol"/>
    </w:rPr>
  </w:style>
  <w:style w:type="character" w:customStyle="1" w:styleId="ListLabel74">
    <w:name w:val="ListLabel 74"/>
    <w:rsid w:val="00311FF9"/>
    <w:rPr>
      <w:rFonts w:cs="Symbol"/>
    </w:rPr>
  </w:style>
  <w:style w:type="character" w:customStyle="1" w:styleId="ListLabel75">
    <w:name w:val="ListLabel 75"/>
    <w:rsid w:val="00311FF9"/>
    <w:rPr>
      <w:rFonts w:cs="Symbol"/>
    </w:rPr>
  </w:style>
  <w:style w:type="character" w:customStyle="1" w:styleId="ListLabel76">
    <w:name w:val="ListLabel 76"/>
    <w:rsid w:val="00311FF9"/>
    <w:rPr>
      <w:rFonts w:cs="Symbol"/>
    </w:rPr>
  </w:style>
  <w:style w:type="character" w:customStyle="1" w:styleId="ListLabel77">
    <w:name w:val="ListLabel 77"/>
    <w:rsid w:val="00311FF9"/>
    <w:rPr>
      <w:rFonts w:cs="Symbol"/>
    </w:rPr>
  </w:style>
  <w:style w:type="character" w:customStyle="1" w:styleId="ListLabel78">
    <w:name w:val="ListLabel 78"/>
    <w:rsid w:val="00311FF9"/>
    <w:rPr>
      <w:rFonts w:cs="Symbol"/>
    </w:rPr>
  </w:style>
  <w:style w:type="character" w:customStyle="1" w:styleId="ListLabel79">
    <w:name w:val="ListLabel 79"/>
    <w:rsid w:val="00311FF9"/>
    <w:rPr>
      <w:rFonts w:cs="Symbol"/>
    </w:rPr>
  </w:style>
  <w:style w:type="character" w:customStyle="1" w:styleId="ListLabel80">
    <w:name w:val="ListLabel 80"/>
    <w:rsid w:val="00311FF9"/>
    <w:rPr>
      <w:rFonts w:cs="Symbol"/>
    </w:rPr>
  </w:style>
  <w:style w:type="character" w:customStyle="1" w:styleId="ListLabel81">
    <w:name w:val="ListLabel 81"/>
    <w:rsid w:val="00311FF9"/>
    <w:rPr>
      <w:rFonts w:cs="Symbol"/>
    </w:rPr>
  </w:style>
  <w:style w:type="character" w:customStyle="1" w:styleId="ListLabel82">
    <w:name w:val="ListLabel 82"/>
    <w:rsid w:val="00311FF9"/>
    <w:rPr>
      <w:rFonts w:cs="Symbol"/>
    </w:rPr>
  </w:style>
  <w:style w:type="character" w:customStyle="1" w:styleId="ListLabel83">
    <w:name w:val="ListLabel 83"/>
    <w:rsid w:val="00311FF9"/>
    <w:rPr>
      <w:rFonts w:cs="Symbol"/>
    </w:rPr>
  </w:style>
  <w:style w:type="character" w:customStyle="1" w:styleId="ListLabel84">
    <w:name w:val="ListLabel 84"/>
    <w:rsid w:val="00311FF9"/>
    <w:rPr>
      <w:rFonts w:cs="Symbol"/>
    </w:rPr>
  </w:style>
  <w:style w:type="character" w:customStyle="1" w:styleId="ListLabel85">
    <w:name w:val="ListLabel 85"/>
    <w:rsid w:val="00311FF9"/>
    <w:rPr>
      <w:rFonts w:cs="Symbol"/>
    </w:rPr>
  </w:style>
  <w:style w:type="character" w:customStyle="1" w:styleId="ListLabel86">
    <w:name w:val="ListLabel 86"/>
    <w:rsid w:val="00311FF9"/>
    <w:rPr>
      <w:rFonts w:cs="Symbol"/>
    </w:rPr>
  </w:style>
  <w:style w:type="character" w:customStyle="1" w:styleId="ListLabel87">
    <w:name w:val="ListLabel 87"/>
    <w:rsid w:val="00311FF9"/>
    <w:rPr>
      <w:rFonts w:cs="Symbol"/>
    </w:rPr>
  </w:style>
  <w:style w:type="character" w:customStyle="1" w:styleId="ListLabel88">
    <w:name w:val="ListLabel 88"/>
    <w:rsid w:val="00311FF9"/>
    <w:rPr>
      <w:rFonts w:cs="Symbol"/>
    </w:rPr>
  </w:style>
  <w:style w:type="character" w:customStyle="1" w:styleId="ListLabel89">
    <w:name w:val="ListLabel 89"/>
    <w:rsid w:val="00311FF9"/>
    <w:rPr>
      <w:rFonts w:cs="Symbol"/>
    </w:rPr>
  </w:style>
  <w:style w:type="character" w:customStyle="1" w:styleId="ListLabel90">
    <w:name w:val="ListLabel 90"/>
    <w:rsid w:val="00311FF9"/>
    <w:rPr>
      <w:rFonts w:cs="Symbol"/>
    </w:rPr>
  </w:style>
  <w:style w:type="character" w:customStyle="1" w:styleId="ListLabel91">
    <w:name w:val="ListLabel 91"/>
    <w:rsid w:val="00311FF9"/>
    <w:rPr>
      <w:rFonts w:cs="Symbol"/>
    </w:rPr>
  </w:style>
  <w:style w:type="character" w:customStyle="1" w:styleId="ListLabel92">
    <w:name w:val="ListLabel 92"/>
    <w:rsid w:val="00311FF9"/>
    <w:rPr>
      <w:rFonts w:cs="Symbol"/>
    </w:rPr>
  </w:style>
  <w:style w:type="character" w:customStyle="1" w:styleId="ListLabel93">
    <w:name w:val="ListLabel 93"/>
    <w:rsid w:val="00311FF9"/>
    <w:rPr>
      <w:rFonts w:cs="Symbol"/>
    </w:rPr>
  </w:style>
  <w:style w:type="character" w:customStyle="1" w:styleId="ListLabel94">
    <w:name w:val="ListLabel 94"/>
    <w:rsid w:val="00311FF9"/>
    <w:rPr>
      <w:rFonts w:cs="Symbol"/>
    </w:rPr>
  </w:style>
  <w:style w:type="character" w:customStyle="1" w:styleId="ListLabel95">
    <w:name w:val="ListLabel 95"/>
    <w:rsid w:val="00311FF9"/>
    <w:rPr>
      <w:rFonts w:cs="Symbol"/>
    </w:rPr>
  </w:style>
  <w:style w:type="character" w:customStyle="1" w:styleId="ListLabel96">
    <w:name w:val="ListLabel 96"/>
    <w:rsid w:val="00311FF9"/>
    <w:rPr>
      <w:rFonts w:cs="Symbol"/>
    </w:rPr>
  </w:style>
  <w:style w:type="character" w:customStyle="1" w:styleId="ListLabel97">
    <w:name w:val="ListLabel 97"/>
    <w:rsid w:val="00311FF9"/>
    <w:rPr>
      <w:rFonts w:cs="Symbol"/>
    </w:rPr>
  </w:style>
  <w:style w:type="character" w:customStyle="1" w:styleId="ListLabel98">
    <w:name w:val="ListLabel 98"/>
    <w:rsid w:val="00311FF9"/>
    <w:rPr>
      <w:rFonts w:cs="Symbol"/>
    </w:rPr>
  </w:style>
  <w:style w:type="character" w:customStyle="1" w:styleId="ListLabel99">
    <w:name w:val="ListLabel 99"/>
    <w:rsid w:val="00311FF9"/>
    <w:rPr>
      <w:rFonts w:cs="Symbol"/>
    </w:rPr>
  </w:style>
  <w:style w:type="character" w:customStyle="1" w:styleId="ListLabel100">
    <w:name w:val="ListLabel 100"/>
    <w:rsid w:val="00311FF9"/>
  </w:style>
  <w:style w:type="character" w:customStyle="1" w:styleId="ListLabel101">
    <w:name w:val="ListLabel 101"/>
    <w:rsid w:val="00311FF9"/>
  </w:style>
  <w:style w:type="character" w:customStyle="1" w:styleId="ListLabel102">
    <w:name w:val="ListLabel 102"/>
    <w:rsid w:val="00311FF9"/>
  </w:style>
  <w:style w:type="character" w:customStyle="1" w:styleId="ListLabel103">
    <w:name w:val="ListLabel 103"/>
    <w:rsid w:val="00311FF9"/>
  </w:style>
  <w:style w:type="character" w:customStyle="1" w:styleId="ListLabel104">
    <w:name w:val="ListLabel 104"/>
    <w:rsid w:val="00311FF9"/>
  </w:style>
  <w:style w:type="character" w:customStyle="1" w:styleId="ListLabel105">
    <w:name w:val="ListLabel 105"/>
    <w:rsid w:val="00311FF9"/>
  </w:style>
  <w:style w:type="character" w:customStyle="1" w:styleId="ListLabel106">
    <w:name w:val="ListLabel 106"/>
    <w:rsid w:val="00311FF9"/>
  </w:style>
  <w:style w:type="character" w:customStyle="1" w:styleId="ListLabel107">
    <w:name w:val="ListLabel 107"/>
    <w:rsid w:val="00311FF9"/>
  </w:style>
  <w:style w:type="character" w:customStyle="1" w:styleId="ListLabel108">
    <w:name w:val="ListLabel 108"/>
    <w:rsid w:val="00311FF9"/>
  </w:style>
  <w:style w:type="character" w:customStyle="1" w:styleId="ListLabel109">
    <w:name w:val="ListLabel 109"/>
    <w:rsid w:val="00311FF9"/>
    <w:rPr>
      <w:rFonts w:cs="Symbol"/>
    </w:rPr>
  </w:style>
  <w:style w:type="character" w:customStyle="1" w:styleId="ListLabel110">
    <w:name w:val="ListLabel 110"/>
    <w:rsid w:val="00311FF9"/>
    <w:rPr>
      <w:rFonts w:cs="Symbol"/>
    </w:rPr>
  </w:style>
  <w:style w:type="character" w:customStyle="1" w:styleId="ListLabel111">
    <w:name w:val="ListLabel 111"/>
    <w:rsid w:val="00311FF9"/>
    <w:rPr>
      <w:rFonts w:cs="Symbol"/>
    </w:rPr>
  </w:style>
  <w:style w:type="character" w:customStyle="1" w:styleId="ListLabel112">
    <w:name w:val="ListLabel 112"/>
    <w:rsid w:val="00311FF9"/>
    <w:rPr>
      <w:rFonts w:cs="Symbol"/>
    </w:rPr>
  </w:style>
  <w:style w:type="character" w:customStyle="1" w:styleId="ListLabel113">
    <w:name w:val="ListLabel 113"/>
    <w:rsid w:val="00311FF9"/>
    <w:rPr>
      <w:rFonts w:cs="Symbol"/>
    </w:rPr>
  </w:style>
  <w:style w:type="character" w:customStyle="1" w:styleId="ListLabel114">
    <w:name w:val="ListLabel 114"/>
    <w:rsid w:val="00311FF9"/>
    <w:rPr>
      <w:rFonts w:cs="Symbol"/>
    </w:rPr>
  </w:style>
  <w:style w:type="character" w:customStyle="1" w:styleId="ListLabel115">
    <w:name w:val="ListLabel 115"/>
    <w:rsid w:val="00311FF9"/>
    <w:rPr>
      <w:rFonts w:cs="Symbol"/>
    </w:rPr>
  </w:style>
  <w:style w:type="character" w:customStyle="1" w:styleId="ListLabel116">
    <w:name w:val="ListLabel 116"/>
    <w:rsid w:val="00311FF9"/>
    <w:rPr>
      <w:rFonts w:cs="Symbol"/>
    </w:rPr>
  </w:style>
  <w:style w:type="character" w:customStyle="1" w:styleId="ListLabel117">
    <w:name w:val="ListLabel 117"/>
    <w:rsid w:val="00311FF9"/>
    <w:rPr>
      <w:rFonts w:cs="Symbol"/>
    </w:rPr>
  </w:style>
  <w:style w:type="character" w:customStyle="1" w:styleId="ListLabel118">
    <w:name w:val="ListLabel 118"/>
    <w:rsid w:val="00311FF9"/>
    <w:rPr>
      <w:rFonts w:cs="Symbol"/>
    </w:rPr>
  </w:style>
  <w:style w:type="character" w:customStyle="1" w:styleId="ListLabel119">
    <w:name w:val="ListLabel 119"/>
    <w:rsid w:val="00311FF9"/>
    <w:rPr>
      <w:rFonts w:cs="Symbol"/>
    </w:rPr>
  </w:style>
  <w:style w:type="character" w:customStyle="1" w:styleId="ListLabel120">
    <w:name w:val="ListLabel 120"/>
    <w:rsid w:val="00311FF9"/>
    <w:rPr>
      <w:rFonts w:cs="Symbol"/>
    </w:rPr>
  </w:style>
  <w:style w:type="character" w:customStyle="1" w:styleId="ListLabel121">
    <w:name w:val="ListLabel 121"/>
    <w:rsid w:val="00311FF9"/>
    <w:rPr>
      <w:rFonts w:cs="Symbol"/>
    </w:rPr>
  </w:style>
  <w:style w:type="character" w:customStyle="1" w:styleId="ListLabel122">
    <w:name w:val="ListLabel 122"/>
    <w:rsid w:val="00311FF9"/>
    <w:rPr>
      <w:rFonts w:cs="Symbol"/>
    </w:rPr>
  </w:style>
  <w:style w:type="character" w:customStyle="1" w:styleId="ListLabel123">
    <w:name w:val="ListLabel 123"/>
    <w:rsid w:val="00311FF9"/>
    <w:rPr>
      <w:rFonts w:cs="Symbol"/>
    </w:rPr>
  </w:style>
  <w:style w:type="character" w:customStyle="1" w:styleId="ListLabel124">
    <w:name w:val="ListLabel 124"/>
    <w:rsid w:val="00311FF9"/>
    <w:rPr>
      <w:rFonts w:cs="Symbol"/>
    </w:rPr>
  </w:style>
  <w:style w:type="character" w:customStyle="1" w:styleId="ListLabel125">
    <w:name w:val="ListLabel 125"/>
    <w:rsid w:val="00311FF9"/>
    <w:rPr>
      <w:rFonts w:cs="Symbol"/>
    </w:rPr>
  </w:style>
  <w:style w:type="character" w:customStyle="1" w:styleId="ListLabel126">
    <w:name w:val="ListLabel 126"/>
    <w:rsid w:val="00311FF9"/>
    <w:rPr>
      <w:rFonts w:cs="Symbol"/>
    </w:rPr>
  </w:style>
  <w:style w:type="character" w:customStyle="1" w:styleId="ListLabel127">
    <w:name w:val="ListLabel 127"/>
    <w:rsid w:val="00311FF9"/>
    <w:rPr>
      <w:rFonts w:cs="Symbol"/>
    </w:rPr>
  </w:style>
  <w:style w:type="character" w:customStyle="1" w:styleId="ListLabel128">
    <w:name w:val="ListLabel 128"/>
    <w:rsid w:val="00311FF9"/>
    <w:rPr>
      <w:rFonts w:cs="Symbol"/>
    </w:rPr>
  </w:style>
  <w:style w:type="character" w:customStyle="1" w:styleId="ListLabel129">
    <w:name w:val="ListLabel 129"/>
    <w:rsid w:val="00311FF9"/>
    <w:rPr>
      <w:rFonts w:cs="Symbol"/>
    </w:rPr>
  </w:style>
  <w:style w:type="character" w:customStyle="1" w:styleId="ListLabel130">
    <w:name w:val="ListLabel 130"/>
    <w:rsid w:val="00311FF9"/>
    <w:rPr>
      <w:rFonts w:cs="Symbol"/>
    </w:rPr>
  </w:style>
  <w:style w:type="character" w:customStyle="1" w:styleId="ListLabel131">
    <w:name w:val="ListLabel 131"/>
    <w:rsid w:val="00311FF9"/>
    <w:rPr>
      <w:rFonts w:cs="Symbol"/>
    </w:rPr>
  </w:style>
  <w:style w:type="character" w:customStyle="1" w:styleId="ListLabel132">
    <w:name w:val="ListLabel 132"/>
    <w:rsid w:val="00311FF9"/>
    <w:rPr>
      <w:rFonts w:cs="Symbol"/>
    </w:rPr>
  </w:style>
  <w:style w:type="character" w:customStyle="1" w:styleId="ListLabel133">
    <w:name w:val="ListLabel 133"/>
    <w:rsid w:val="00311FF9"/>
    <w:rPr>
      <w:rFonts w:cs="Symbol"/>
    </w:rPr>
  </w:style>
  <w:style w:type="character" w:customStyle="1" w:styleId="ListLabel134">
    <w:name w:val="ListLabel 134"/>
    <w:rsid w:val="00311FF9"/>
    <w:rPr>
      <w:rFonts w:cs="Symbol"/>
    </w:rPr>
  </w:style>
  <w:style w:type="character" w:customStyle="1" w:styleId="ListLabel135">
    <w:name w:val="ListLabel 135"/>
    <w:rsid w:val="00311FF9"/>
    <w:rPr>
      <w:rFonts w:cs="Symbol"/>
    </w:rPr>
  </w:style>
  <w:style w:type="character" w:customStyle="1" w:styleId="ListLabel136">
    <w:name w:val="ListLabel 136"/>
    <w:rsid w:val="00311FF9"/>
    <w:rPr>
      <w:rFonts w:cs="Symbol"/>
    </w:rPr>
  </w:style>
  <w:style w:type="character" w:customStyle="1" w:styleId="ListLabel137">
    <w:name w:val="ListLabel 137"/>
    <w:rsid w:val="00311FF9"/>
    <w:rPr>
      <w:rFonts w:cs="Symbol"/>
    </w:rPr>
  </w:style>
  <w:style w:type="character" w:customStyle="1" w:styleId="ListLabel138">
    <w:name w:val="ListLabel 138"/>
    <w:rsid w:val="00311FF9"/>
    <w:rPr>
      <w:rFonts w:cs="Symbol"/>
    </w:rPr>
  </w:style>
  <w:style w:type="character" w:customStyle="1" w:styleId="ListLabel139">
    <w:name w:val="ListLabel 139"/>
    <w:rsid w:val="00311FF9"/>
    <w:rPr>
      <w:rFonts w:cs="Symbol"/>
    </w:rPr>
  </w:style>
  <w:style w:type="character" w:customStyle="1" w:styleId="ListLabel140">
    <w:name w:val="ListLabel 140"/>
    <w:rsid w:val="00311FF9"/>
    <w:rPr>
      <w:rFonts w:cs="Symbol"/>
    </w:rPr>
  </w:style>
  <w:style w:type="character" w:customStyle="1" w:styleId="ListLabel141">
    <w:name w:val="ListLabel 141"/>
    <w:rsid w:val="00311FF9"/>
    <w:rPr>
      <w:rFonts w:cs="Symbol"/>
    </w:rPr>
  </w:style>
  <w:style w:type="character" w:customStyle="1" w:styleId="ListLabel142">
    <w:name w:val="ListLabel 142"/>
    <w:rsid w:val="00311FF9"/>
    <w:rPr>
      <w:rFonts w:cs="Symbol"/>
    </w:rPr>
  </w:style>
  <w:style w:type="character" w:customStyle="1" w:styleId="ListLabel143">
    <w:name w:val="ListLabel 143"/>
    <w:rsid w:val="00311FF9"/>
    <w:rPr>
      <w:rFonts w:cs="Symbol"/>
    </w:rPr>
  </w:style>
  <w:style w:type="character" w:customStyle="1" w:styleId="ListLabel144">
    <w:name w:val="ListLabel 144"/>
    <w:rsid w:val="00311FF9"/>
    <w:rPr>
      <w:rFonts w:cs="Symbol"/>
    </w:rPr>
  </w:style>
  <w:style w:type="character" w:customStyle="1" w:styleId="ListLabel145">
    <w:name w:val="ListLabel 145"/>
    <w:rsid w:val="00311FF9"/>
  </w:style>
  <w:style w:type="character" w:customStyle="1" w:styleId="ListLabel146">
    <w:name w:val="ListLabel 146"/>
    <w:rsid w:val="00311FF9"/>
  </w:style>
  <w:style w:type="character" w:customStyle="1" w:styleId="ListLabel147">
    <w:name w:val="ListLabel 147"/>
    <w:rsid w:val="00311FF9"/>
  </w:style>
  <w:style w:type="character" w:customStyle="1" w:styleId="ListLabel148">
    <w:name w:val="ListLabel 148"/>
    <w:rsid w:val="00311FF9"/>
  </w:style>
  <w:style w:type="character" w:customStyle="1" w:styleId="ListLabel149">
    <w:name w:val="ListLabel 149"/>
    <w:rsid w:val="00311FF9"/>
  </w:style>
  <w:style w:type="character" w:customStyle="1" w:styleId="ListLabel150">
    <w:name w:val="ListLabel 150"/>
    <w:rsid w:val="00311FF9"/>
  </w:style>
  <w:style w:type="character" w:customStyle="1" w:styleId="ListLabel151">
    <w:name w:val="ListLabel 151"/>
    <w:rsid w:val="00311FF9"/>
  </w:style>
  <w:style w:type="character" w:customStyle="1" w:styleId="ListLabel152">
    <w:name w:val="ListLabel 152"/>
    <w:rsid w:val="00311FF9"/>
  </w:style>
  <w:style w:type="character" w:customStyle="1" w:styleId="ListLabel153">
    <w:name w:val="ListLabel 153"/>
    <w:rsid w:val="00311FF9"/>
  </w:style>
  <w:style w:type="character" w:customStyle="1" w:styleId="ListLabel154">
    <w:name w:val="ListLabel 154"/>
    <w:rsid w:val="00311FF9"/>
  </w:style>
  <w:style w:type="character" w:customStyle="1" w:styleId="ListLabel155">
    <w:name w:val="ListLabel 155"/>
    <w:rsid w:val="00311FF9"/>
  </w:style>
  <w:style w:type="character" w:customStyle="1" w:styleId="ListLabel156">
    <w:name w:val="ListLabel 156"/>
    <w:rsid w:val="00311FF9"/>
  </w:style>
  <w:style w:type="character" w:customStyle="1" w:styleId="ListLabel157">
    <w:name w:val="ListLabel 157"/>
    <w:rsid w:val="00311FF9"/>
  </w:style>
  <w:style w:type="character" w:customStyle="1" w:styleId="ListLabel158">
    <w:name w:val="ListLabel 158"/>
    <w:rsid w:val="00311FF9"/>
  </w:style>
  <w:style w:type="character" w:customStyle="1" w:styleId="ListLabel159">
    <w:name w:val="ListLabel 159"/>
    <w:rsid w:val="00311FF9"/>
  </w:style>
  <w:style w:type="character" w:customStyle="1" w:styleId="ListLabel160">
    <w:name w:val="ListLabel 160"/>
    <w:rsid w:val="00311FF9"/>
  </w:style>
  <w:style w:type="character" w:customStyle="1" w:styleId="ListLabel161">
    <w:name w:val="ListLabel 161"/>
    <w:rsid w:val="00311FF9"/>
  </w:style>
  <w:style w:type="character" w:customStyle="1" w:styleId="ListLabel162">
    <w:name w:val="ListLabel 162"/>
    <w:rsid w:val="00311FF9"/>
  </w:style>
  <w:style w:type="character" w:customStyle="1" w:styleId="ListLabel163">
    <w:name w:val="ListLabel 163"/>
    <w:rsid w:val="00311FF9"/>
  </w:style>
  <w:style w:type="character" w:customStyle="1" w:styleId="ListLabel164">
    <w:name w:val="ListLabel 164"/>
    <w:rsid w:val="00311FF9"/>
  </w:style>
  <w:style w:type="character" w:customStyle="1" w:styleId="ListLabel165">
    <w:name w:val="ListLabel 165"/>
    <w:rsid w:val="00311FF9"/>
  </w:style>
  <w:style w:type="character" w:customStyle="1" w:styleId="ListLabel166">
    <w:name w:val="ListLabel 166"/>
    <w:rsid w:val="00311FF9"/>
  </w:style>
  <w:style w:type="character" w:customStyle="1" w:styleId="ListLabel167">
    <w:name w:val="ListLabel 167"/>
    <w:rsid w:val="00311FF9"/>
  </w:style>
  <w:style w:type="character" w:customStyle="1" w:styleId="ListLabel168">
    <w:name w:val="ListLabel 168"/>
    <w:rsid w:val="00311FF9"/>
  </w:style>
  <w:style w:type="character" w:customStyle="1" w:styleId="ListLabel169">
    <w:name w:val="ListLabel 169"/>
    <w:rsid w:val="00311FF9"/>
  </w:style>
  <w:style w:type="character" w:customStyle="1" w:styleId="ListLabel170">
    <w:name w:val="ListLabel 170"/>
    <w:rsid w:val="00311FF9"/>
  </w:style>
  <w:style w:type="character" w:customStyle="1" w:styleId="ListLabel171">
    <w:name w:val="ListLabel 171"/>
    <w:rsid w:val="00311FF9"/>
  </w:style>
  <w:style w:type="character" w:customStyle="1" w:styleId="ListLabel172">
    <w:name w:val="ListLabel 172"/>
    <w:rsid w:val="00311FF9"/>
  </w:style>
  <w:style w:type="character" w:customStyle="1" w:styleId="ListLabel173">
    <w:name w:val="ListLabel 173"/>
    <w:rsid w:val="00311FF9"/>
    <w:rPr>
      <w:rFonts w:cs="Symbol"/>
    </w:rPr>
  </w:style>
  <w:style w:type="character" w:customStyle="1" w:styleId="ListLabel174">
    <w:name w:val="ListLabel 174"/>
    <w:rsid w:val="00311FF9"/>
    <w:rPr>
      <w:rFonts w:cs="Symbol"/>
    </w:rPr>
  </w:style>
  <w:style w:type="character" w:customStyle="1" w:styleId="ListLabel175">
    <w:name w:val="ListLabel 175"/>
    <w:rsid w:val="00311FF9"/>
    <w:rPr>
      <w:rFonts w:cs="Symbol"/>
    </w:rPr>
  </w:style>
  <w:style w:type="character" w:customStyle="1" w:styleId="ListLabel176">
    <w:name w:val="ListLabel 176"/>
    <w:rsid w:val="00311FF9"/>
    <w:rPr>
      <w:rFonts w:cs="Symbol"/>
    </w:rPr>
  </w:style>
  <w:style w:type="character" w:customStyle="1" w:styleId="ListLabel177">
    <w:name w:val="ListLabel 177"/>
    <w:rsid w:val="00311FF9"/>
    <w:rPr>
      <w:rFonts w:cs="Symbol"/>
    </w:rPr>
  </w:style>
  <w:style w:type="character" w:customStyle="1" w:styleId="ListLabel178">
    <w:name w:val="ListLabel 178"/>
    <w:rsid w:val="00311FF9"/>
    <w:rPr>
      <w:rFonts w:cs="Symbol"/>
    </w:rPr>
  </w:style>
  <w:style w:type="character" w:customStyle="1" w:styleId="ListLabel179">
    <w:name w:val="ListLabel 179"/>
    <w:rsid w:val="00311FF9"/>
    <w:rPr>
      <w:rFonts w:cs="Symbol"/>
    </w:rPr>
  </w:style>
  <w:style w:type="character" w:customStyle="1" w:styleId="ListLabel180">
    <w:name w:val="ListLabel 180"/>
    <w:rsid w:val="00311FF9"/>
    <w:rPr>
      <w:rFonts w:cs="Symbol"/>
    </w:rPr>
  </w:style>
  <w:style w:type="character" w:customStyle="1" w:styleId="ListLabel181">
    <w:name w:val="ListLabel 181"/>
    <w:rsid w:val="00311FF9"/>
  </w:style>
  <w:style w:type="character" w:customStyle="1" w:styleId="ListLabel182">
    <w:name w:val="ListLabel 182"/>
    <w:rsid w:val="00311FF9"/>
  </w:style>
  <w:style w:type="character" w:customStyle="1" w:styleId="ListLabel183">
    <w:name w:val="ListLabel 183"/>
    <w:rsid w:val="00311FF9"/>
  </w:style>
  <w:style w:type="character" w:customStyle="1" w:styleId="ListLabel184">
    <w:name w:val="ListLabel 184"/>
    <w:rsid w:val="00311FF9"/>
  </w:style>
  <w:style w:type="character" w:customStyle="1" w:styleId="ListLabel185">
    <w:name w:val="ListLabel 185"/>
    <w:rsid w:val="00311FF9"/>
  </w:style>
  <w:style w:type="character" w:customStyle="1" w:styleId="ListLabel186">
    <w:name w:val="ListLabel 186"/>
    <w:rsid w:val="00311FF9"/>
  </w:style>
  <w:style w:type="character" w:customStyle="1" w:styleId="ListLabel187">
    <w:name w:val="ListLabel 187"/>
    <w:rsid w:val="00311FF9"/>
  </w:style>
  <w:style w:type="character" w:customStyle="1" w:styleId="ListLabel188">
    <w:name w:val="ListLabel 188"/>
    <w:rsid w:val="00311FF9"/>
  </w:style>
  <w:style w:type="character" w:customStyle="1" w:styleId="ListLabel189">
    <w:name w:val="ListLabel 189"/>
    <w:rsid w:val="00311FF9"/>
  </w:style>
  <w:style w:type="character" w:customStyle="1" w:styleId="ListLabel190">
    <w:name w:val="ListLabel 190"/>
    <w:rsid w:val="00311FF9"/>
    <w:rPr>
      <w:rFonts w:cs="Symbol"/>
    </w:rPr>
  </w:style>
  <w:style w:type="character" w:customStyle="1" w:styleId="ListLabel191">
    <w:name w:val="ListLabel 191"/>
    <w:rsid w:val="00311FF9"/>
    <w:rPr>
      <w:rFonts w:cs="Symbol"/>
    </w:rPr>
  </w:style>
  <w:style w:type="character" w:customStyle="1" w:styleId="ListLabel192">
    <w:name w:val="ListLabel 192"/>
    <w:rsid w:val="00311FF9"/>
    <w:rPr>
      <w:rFonts w:cs="Symbol"/>
    </w:rPr>
  </w:style>
  <w:style w:type="character" w:customStyle="1" w:styleId="ListLabel193">
    <w:name w:val="ListLabel 193"/>
    <w:rsid w:val="00311FF9"/>
    <w:rPr>
      <w:rFonts w:cs="Symbol"/>
    </w:rPr>
  </w:style>
  <w:style w:type="character" w:customStyle="1" w:styleId="ListLabel194">
    <w:name w:val="ListLabel 194"/>
    <w:rsid w:val="00311FF9"/>
    <w:rPr>
      <w:rFonts w:cs="Symbol"/>
    </w:rPr>
  </w:style>
  <w:style w:type="character" w:customStyle="1" w:styleId="ListLabel195">
    <w:name w:val="ListLabel 195"/>
    <w:rsid w:val="00311FF9"/>
    <w:rPr>
      <w:rFonts w:cs="Symbol"/>
    </w:rPr>
  </w:style>
  <w:style w:type="character" w:customStyle="1" w:styleId="ListLabel196">
    <w:name w:val="ListLabel 196"/>
    <w:rsid w:val="00311FF9"/>
    <w:rPr>
      <w:rFonts w:cs="Symbol"/>
    </w:rPr>
  </w:style>
  <w:style w:type="character" w:customStyle="1" w:styleId="ListLabel197">
    <w:name w:val="ListLabel 197"/>
    <w:rsid w:val="00311FF9"/>
    <w:rPr>
      <w:rFonts w:cs="Symbol"/>
    </w:rPr>
  </w:style>
  <w:style w:type="character" w:customStyle="1" w:styleId="ListLabel198">
    <w:name w:val="ListLabel 198"/>
    <w:rsid w:val="00311FF9"/>
    <w:rPr>
      <w:rFonts w:cs="Symbol"/>
    </w:rPr>
  </w:style>
  <w:style w:type="character" w:customStyle="1" w:styleId="ListLabel199">
    <w:name w:val="ListLabel 199"/>
    <w:rsid w:val="00311FF9"/>
    <w:rPr>
      <w:rFonts w:cs="Symbol"/>
    </w:rPr>
  </w:style>
  <w:style w:type="character" w:customStyle="1" w:styleId="ListLabel200">
    <w:name w:val="ListLabel 200"/>
    <w:rsid w:val="00311FF9"/>
    <w:rPr>
      <w:rFonts w:cs="Symbol"/>
    </w:rPr>
  </w:style>
  <w:style w:type="character" w:customStyle="1" w:styleId="ListLabel201">
    <w:name w:val="ListLabel 201"/>
    <w:rsid w:val="00311FF9"/>
    <w:rPr>
      <w:rFonts w:cs="Symbol"/>
    </w:rPr>
  </w:style>
  <w:style w:type="character" w:customStyle="1" w:styleId="ListLabel202">
    <w:name w:val="ListLabel 202"/>
    <w:rsid w:val="00311FF9"/>
    <w:rPr>
      <w:rFonts w:cs="Symbol"/>
    </w:rPr>
  </w:style>
  <w:style w:type="character" w:customStyle="1" w:styleId="ListLabel203">
    <w:name w:val="ListLabel 203"/>
    <w:rsid w:val="00311FF9"/>
    <w:rPr>
      <w:rFonts w:cs="Symbol"/>
    </w:rPr>
  </w:style>
  <w:style w:type="character" w:customStyle="1" w:styleId="ListLabel204">
    <w:name w:val="ListLabel 204"/>
    <w:rsid w:val="00311FF9"/>
    <w:rPr>
      <w:rFonts w:cs="Symbol"/>
    </w:rPr>
  </w:style>
  <w:style w:type="character" w:customStyle="1" w:styleId="ListLabel205">
    <w:name w:val="ListLabel 205"/>
    <w:rsid w:val="00311FF9"/>
    <w:rPr>
      <w:rFonts w:cs="Symbol"/>
    </w:rPr>
  </w:style>
  <w:style w:type="character" w:customStyle="1" w:styleId="ListLabel206">
    <w:name w:val="ListLabel 206"/>
    <w:rsid w:val="00311FF9"/>
    <w:rPr>
      <w:rFonts w:cs="Symbol"/>
    </w:rPr>
  </w:style>
  <w:style w:type="character" w:customStyle="1" w:styleId="ListLabel207">
    <w:name w:val="ListLabel 207"/>
    <w:rsid w:val="00311FF9"/>
    <w:rPr>
      <w:rFonts w:cs="Symbol"/>
    </w:rPr>
  </w:style>
  <w:style w:type="character" w:customStyle="1" w:styleId="ListLabel208">
    <w:name w:val="ListLabel 208"/>
    <w:rsid w:val="00311FF9"/>
    <w:rPr>
      <w:rFonts w:cs="Symbol"/>
    </w:rPr>
  </w:style>
  <w:style w:type="character" w:customStyle="1" w:styleId="ListLabel209">
    <w:name w:val="ListLabel 209"/>
    <w:rsid w:val="00311FF9"/>
    <w:rPr>
      <w:rFonts w:cs="Symbol"/>
    </w:rPr>
  </w:style>
  <w:style w:type="character" w:customStyle="1" w:styleId="ListLabel210">
    <w:name w:val="ListLabel 210"/>
    <w:rsid w:val="00311FF9"/>
    <w:rPr>
      <w:rFonts w:cs="Symbol"/>
    </w:rPr>
  </w:style>
  <w:style w:type="character" w:customStyle="1" w:styleId="ListLabel211">
    <w:name w:val="ListLabel 211"/>
    <w:rsid w:val="00311FF9"/>
    <w:rPr>
      <w:rFonts w:cs="Symbol"/>
    </w:rPr>
  </w:style>
  <w:style w:type="character" w:customStyle="1" w:styleId="ListLabel212">
    <w:name w:val="ListLabel 212"/>
    <w:rsid w:val="00311FF9"/>
    <w:rPr>
      <w:rFonts w:cs="Symbol"/>
    </w:rPr>
  </w:style>
  <w:style w:type="character" w:customStyle="1" w:styleId="ListLabel213">
    <w:name w:val="ListLabel 213"/>
    <w:rsid w:val="00311FF9"/>
    <w:rPr>
      <w:rFonts w:cs="Symbol"/>
    </w:rPr>
  </w:style>
  <w:style w:type="character" w:customStyle="1" w:styleId="ListLabel214">
    <w:name w:val="ListLabel 214"/>
    <w:rsid w:val="00311FF9"/>
    <w:rPr>
      <w:rFonts w:cs="Symbol"/>
    </w:rPr>
  </w:style>
  <w:style w:type="character" w:customStyle="1" w:styleId="ListLabel215">
    <w:name w:val="ListLabel 215"/>
    <w:rsid w:val="00311FF9"/>
    <w:rPr>
      <w:rFonts w:cs="Symbol"/>
    </w:rPr>
  </w:style>
  <w:style w:type="character" w:customStyle="1" w:styleId="ListLabel216">
    <w:name w:val="ListLabel 216"/>
    <w:rsid w:val="00311FF9"/>
    <w:rPr>
      <w:rFonts w:cs="Symbol"/>
    </w:rPr>
  </w:style>
  <w:style w:type="character" w:customStyle="1" w:styleId="ListLabel217">
    <w:name w:val="ListLabel 217"/>
    <w:rsid w:val="00311FF9"/>
  </w:style>
  <w:style w:type="character" w:customStyle="1" w:styleId="ListLabel218">
    <w:name w:val="ListLabel 218"/>
    <w:rsid w:val="00311FF9"/>
  </w:style>
  <w:style w:type="character" w:customStyle="1" w:styleId="ListLabel219">
    <w:name w:val="ListLabel 219"/>
    <w:rsid w:val="00311FF9"/>
  </w:style>
  <w:style w:type="character" w:customStyle="1" w:styleId="ListLabel220">
    <w:name w:val="ListLabel 220"/>
    <w:rsid w:val="00311FF9"/>
  </w:style>
  <w:style w:type="character" w:customStyle="1" w:styleId="ListLabel221">
    <w:name w:val="ListLabel 221"/>
    <w:rsid w:val="00311FF9"/>
  </w:style>
  <w:style w:type="character" w:customStyle="1" w:styleId="ListLabel222">
    <w:name w:val="ListLabel 222"/>
    <w:rsid w:val="00311FF9"/>
  </w:style>
  <w:style w:type="character" w:customStyle="1" w:styleId="ListLabel223">
    <w:name w:val="ListLabel 223"/>
    <w:rsid w:val="00311FF9"/>
  </w:style>
  <w:style w:type="character" w:customStyle="1" w:styleId="ListLabel224">
    <w:name w:val="ListLabel 224"/>
    <w:rsid w:val="00311FF9"/>
  </w:style>
  <w:style w:type="character" w:customStyle="1" w:styleId="ListLabel225">
    <w:name w:val="ListLabel 225"/>
    <w:rsid w:val="00311FF9"/>
  </w:style>
  <w:style w:type="character" w:customStyle="1" w:styleId="ListLabel226">
    <w:name w:val="ListLabel 226"/>
    <w:rsid w:val="00311FF9"/>
    <w:rPr>
      <w:rFonts w:cs="Symbol"/>
    </w:rPr>
  </w:style>
  <w:style w:type="character" w:customStyle="1" w:styleId="ListLabel227">
    <w:name w:val="ListLabel 227"/>
    <w:rsid w:val="00311FF9"/>
    <w:rPr>
      <w:rFonts w:cs="Symbol"/>
    </w:rPr>
  </w:style>
  <w:style w:type="character" w:customStyle="1" w:styleId="ListLabel228">
    <w:name w:val="ListLabel 228"/>
    <w:rsid w:val="00311FF9"/>
    <w:rPr>
      <w:rFonts w:cs="Symbol"/>
    </w:rPr>
  </w:style>
  <w:style w:type="character" w:customStyle="1" w:styleId="ListLabel229">
    <w:name w:val="ListLabel 229"/>
    <w:rsid w:val="00311FF9"/>
    <w:rPr>
      <w:rFonts w:cs="Symbol"/>
    </w:rPr>
  </w:style>
  <w:style w:type="character" w:customStyle="1" w:styleId="ListLabel230">
    <w:name w:val="ListLabel 230"/>
    <w:rsid w:val="00311FF9"/>
    <w:rPr>
      <w:rFonts w:cs="Symbol"/>
    </w:rPr>
  </w:style>
  <w:style w:type="character" w:customStyle="1" w:styleId="ListLabel231">
    <w:name w:val="ListLabel 231"/>
    <w:rsid w:val="00311FF9"/>
    <w:rPr>
      <w:rFonts w:cs="Symbol"/>
    </w:rPr>
  </w:style>
  <w:style w:type="character" w:customStyle="1" w:styleId="ListLabel232">
    <w:name w:val="ListLabel 232"/>
    <w:rsid w:val="00311FF9"/>
    <w:rPr>
      <w:rFonts w:cs="Symbol"/>
    </w:rPr>
  </w:style>
  <w:style w:type="character" w:customStyle="1" w:styleId="ListLabel233">
    <w:name w:val="ListLabel 233"/>
    <w:rsid w:val="00311FF9"/>
    <w:rPr>
      <w:rFonts w:cs="Symbol"/>
    </w:rPr>
  </w:style>
  <w:style w:type="character" w:customStyle="1" w:styleId="ListLabel234">
    <w:name w:val="ListLabel 234"/>
    <w:rsid w:val="00311FF9"/>
    <w:rPr>
      <w:rFonts w:cs="Symbol"/>
    </w:rPr>
  </w:style>
  <w:style w:type="character" w:customStyle="1" w:styleId="ListLabel235">
    <w:name w:val="ListLabel 235"/>
    <w:rsid w:val="00311FF9"/>
  </w:style>
  <w:style w:type="character" w:customStyle="1" w:styleId="ListLabel236">
    <w:name w:val="ListLabel 236"/>
    <w:rsid w:val="00311FF9"/>
  </w:style>
  <w:style w:type="character" w:customStyle="1" w:styleId="ListLabel237">
    <w:name w:val="ListLabel 237"/>
    <w:rsid w:val="00311FF9"/>
  </w:style>
  <w:style w:type="character" w:customStyle="1" w:styleId="ListLabel238">
    <w:name w:val="ListLabel 238"/>
    <w:rsid w:val="00311FF9"/>
  </w:style>
  <w:style w:type="character" w:customStyle="1" w:styleId="ListLabel239">
    <w:name w:val="ListLabel 239"/>
    <w:rsid w:val="00311FF9"/>
  </w:style>
  <w:style w:type="character" w:customStyle="1" w:styleId="ListLabel240">
    <w:name w:val="ListLabel 240"/>
    <w:rsid w:val="00311FF9"/>
  </w:style>
  <w:style w:type="character" w:customStyle="1" w:styleId="ListLabel241">
    <w:name w:val="ListLabel 241"/>
    <w:rsid w:val="00311FF9"/>
  </w:style>
  <w:style w:type="character" w:customStyle="1" w:styleId="ListLabel242">
    <w:name w:val="ListLabel 242"/>
    <w:rsid w:val="00311FF9"/>
  </w:style>
  <w:style w:type="character" w:customStyle="1" w:styleId="ListLabel243">
    <w:name w:val="ListLabel 243"/>
    <w:rsid w:val="00311FF9"/>
  </w:style>
  <w:style w:type="character" w:customStyle="1" w:styleId="ListLabel244">
    <w:name w:val="ListLabel 244"/>
    <w:rsid w:val="00311FF9"/>
  </w:style>
  <w:style w:type="character" w:customStyle="1" w:styleId="ListLabel245">
    <w:name w:val="ListLabel 245"/>
    <w:rsid w:val="00311FF9"/>
  </w:style>
  <w:style w:type="character" w:customStyle="1" w:styleId="ListLabel246">
    <w:name w:val="ListLabel 246"/>
    <w:rsid w:val="00311FF9"/>
  </w:style>
  <w:style w:type="character" w:customStyle="1" w:styleId="ListLabel247">
    <w:name w:val="ListLabel 247"/>
    <w:rsid w:val="00311FF9"/>
  </w:style>
  <w:style w:type="character" w:customStyle="1" w:styleId="ListLabel248">
    <w:name w:val="ListLabel 248"/>
    <w:rsid w:val="00311FF9"/>
  </w:style>
  <w:style w:type="character" w:customStyle="1" w:styleId="ListLabel249">
    <w:name w:val="ListLabel 249"/>
    <w:rsid w:val="00311FF9"/>
  </w:style>
  <w:style w:type="character" w:customStyle="1" w:styleId="ListLabel250">
    <w:name w:val="ListLabel 250"/>
    <w:rsid w:val="00311FF9"/>
  </w:style>
  <w:style w:type="character" w:customStyle="1" w:styleId="ListLabel251">
    <w:name w:val="ListLabel 251"/>
    <w:rsid w:val="00311FF9"/>
  </w:style>
  <w:style w:type="character" w:customStyle="1" w:styleId="ListLabel252">
    <w:name w:val="ListLabel 252"/>
    <w:rsid w:val="00311FF9"/>
  </w:style>
  <w:style w:type="character" w:customStyle="1" w:styleId="ListLabel253">
    <w:name w:val="ListLabel 253"/>
    <w:rsid w:val="00311FF9"/>
  </w:style>
  <w:style w:type="character" w:customStyle="1" w:styleId="ListLabel254">
    <w:name w:val="ListLabel 254"/>
    <w:rsid w:val="00311FF9"/>
    <w:rPr>
      <w:rFonts w:cs="Symbol"/>
    </w:rPr>
  </w:style>
  <w:style w:type="character" w:customStyle="1" w:styleId="ListLabel255">
    <w:name w:val="ListLabel 255"/>
    <w:rsid w:val="00311FF9"/>
    <w:rPr>
      <w:rFonts w:cs="Symbol"/>
    </w:rPr>
  </w:style>
  <w:style w:type="character" w:customStyle="1" w:styleId="ListLabel256">
    <w:name w:val="ListLabel 256"/>
    <w:rsid w:val="00311FF9"/>
    <w:rPr>
      <w:rFonts w:cs="Symbol"/>
    </w:rPr>
  </w:style>
  <w:style w:type="character" w:customStyle="1" w:styleId="ListLabel257">
    <w:name w:val="ListLabel 257"/>
    <w:rsid w:val="00311FF9"/>
    <w:rPr>
      <w:rFonts w:cs="Symbol"/>
    </w:rPr>
  </w:style>
  <w:style w:type="character" w:customStyle="1" w:styleId="ListLabel258">
    <w:name w:val="ListLabel 258"/>
    <w:rsid w:val="00311FF9"/>
    <w:rPr>
      <w:rFonts w:cs="Symbol"/>
    </w:rPr>
  </w:style>
  <w:style w:type="character" w:customStyle="1" w:styleId="ListLabel259">
    <w:name w:val="ListLabel 259"/>
    <w:rsid w:val="00311FF9"/>
    <w:rPr>
      <w:rFonts w:cs="Symbol"/>
    </w:rPr>
  </w:style>
  <w:style w:type="character" w:customStyle="1" w:styleId="ListLabel260">
    <w:name w:val="ListLabel 260"/>
    <w:rsid w:val="00311FF9"/>
    <w:rPr>
      <w:rFonts w:cs="Symbol"/>
    </w:rPr>
  </w:style>
  <w:style w:type="character" w:customStyle="1" w:styleId="ListLabel261">
    <w:name w:val="ListLabel 261"/>
    <w:rsid w:val="00311FF9"/>
    <w:rPr>
      <w:rFonts w:cs="Symbol"/>
    </w:rPr>
  </w:style>
  <w:style w:type="character" w:customStyle="1" w:styleId="ListLabel262">
    <w:name w:val="ListLabel 262"/>
    <w:rsid w:val="00311FF9"/>
  </w:style>
  <w:style w:type="character" w:customStyle="1" w:styleId="ListLabel263">
    <w:name w:val="ListLabel 263"/>
    <w:rsid w:val="00311FF9"/>
    <w:rPr>
      <w:rFonts w:cs="Symbol"/>
    </w:rPr>
  </w:style>
  <w:style w:type="character" w:customStyle="1" w:styleId="ListLabel264">
    <w:name w:val="ListLabel 264"/>
    <w:rsid w:val="00311FF9"/>
    <w:rPr>
      <w:rFonts w:cs="Symbol"/>
    </w:rPr>
  </w:style>
  <w:style w:type="character" w:customStyle="1" w:styleId="ListLabel265">
    <w:name w:val="ListLabel 265"/>
    <w:rsid w:val="00311FF9"/>
    <w:rPr>
      <w:rFonts w:cs="Symbol"/>
    </w:rPr>
  </w:style>
  <w:style w:type="character" w:customStyle="1" w:styleId="ListLabel266">
    <w:name w:val="ListLabel 266"/>
    <w:rsid w:val="00311FF9"/>
    <w:rPr>
      <w:rFonts w:cs="Symbol"/>
    </w:rPr>
  </w:style>
  <w:style w:type="character" w:customStyle="1" w:styleId="ListLabel267">
    <w:name w:val="ListLabel 267"/>
    <w:rsid w:val="00311FF9"/>
    <w:rPr>
      <w:rFonts w:cs="Symbol"/>
    </w:rPr>
  </w:style>
  <w:style w:type="character" w:customStyle="1" w:styleId="ListLabel268">
    <w:name w:val="ListLabel 268"/>
    <w:rsid w:val="00311FF9"/>
    <w:rPr>
      <w:rFonts w:cs="Symbol"/>
    </w:rPr>
  </w:style>
  <w:style w:type="character" w:customStyle="1" w:styleId="ListLabel269">
    <w:name w:val="ListLabel 269"/>
    <w:rsid w:val="00311FF9"/>
    <w:rPr>
      <w:rFonts w:cs="Symbol"/>
    </w:rPr>
  </w:style>
  <w:style w:type="character" w:customStyle="1" w:styleId="ListLabel270">
    <w:name w:val="ListLabel 270"/>
    <w:rsid w:val="00311FF9"/>
    <w:rPr>
      <w:rFonts w:cs="Symbol"/>
    </w:rPr>
  </w:style>
  <w:style w:type="character" w:customStyle="1" w:styleId="ListLabel271">
    <w:name w:val="ListLabel 271"/>
    <w:rsid w:val="00311FF9"/>
  </w:style>
  <w:style w:type="character" w:customStyle="1" w:styleId="ListLabel272">
    <w:name w:val="ListLabel 272"/>
    <w:rsid w:val="00311FF9"/>
  </w:style>
  <w:style w:type="character" w:customStyle="1" w:styleId="ListLabel273">
    <w:name w:val="ListLabel 273"/>
    <w:rsid w:val="00311FF9"/>
  </w:style>
  <w:style w:type="character" w:customStyle="1" w:styleId="ListLabel274">
    <w:name w:val="ListLabel 274"/>
    <w:rsid w:val="00311FF9"/>
  </w:style>
  <w:style w:type="character" w:customStyle="1" w:styleId="ListLabel275">
    <w:name w:val="ListLabel 275"/>
    <w:rsid w:val="00311FF9"/>
  </w:style>
  <w:style w:type="character" w:customStyle="1" w:styleId="ListLabel276">
    <w:name w:val="ListLabel 276"/>
    <w:rsid w:val="00311FF9"/>
  </w:style>
  <w:style w:type="character" w:customStyle="1" w:styleId="ListLabel277">
    <w:name w:val="ListLabel 277"/>
    <w:rsid w:val="00311FF9"/>
  </w:style>
  <w:style w:type="character" w:customStyle="1" w:styleId="ListLabel278">
    <w:name w:val="ListLabel 278"/>
    <w:rsid w:val="00311FF9"/>
  </w:style>
  <w:style w:type="character" w:customStyle="1" w:styleId="ListLabel279">
    <w:name w:val="ListLabel 279"/>
    <w:rsid w:val="00311FF9"/>
  </w:style>
  <w:style w:type="character" w:customStyle="1" w:styleId="ListLabel280">
    <w:name w:val="ListLabel 280"/>
    <w:rsid w:val="00311FF9"/>
  </w:style>
  <w:style w:type="character" w:customStyle="1" w:styleId="ListLabel281">
    <w:name w:val="ListLabel 281"/>
    <w:rsid w:val="00311FF9"/>
  </w:style>
  <w:style w:type="character" w:customStyle="1" w:styleId="ListLabel282">
    <w:name w:val="ListLabel 282"/>
    <w:rsid w:val="00311FF9"/>
  </w:style>
  <w:style w:type="character" w:customStyle="1" w:styleId="ListLabel283">
    <w:name w:val="ListLabel 283"/>
    <w:rsid w:val="00311FF9"/>
  </w:style>
  <w:style w:type="character" w:customStyle="1" w:styleId="ListLabel284">
    <w:name w:val="ListLabel 284"/>
    <w:rsid w:val="00311FF9"/>
  </w:style>
  <w:style w:type="character" w:customStyle="1" w:styleId="ListLabel285">
    <w:name w:val="ListLabel 285"/>
    <w:rsid w:val="00311FF9"/>
  </w:style>
  <w:style w:type="character" w:customStyle="1" w:styleId="ListLabel286">
    <w:name w:val="ListLabel 286"/>
    <w:rsid w:val="00311FF9"/>
  </w:style>
  <w:style w:type="character" w:customStyle="1" w:styleId="ListLabel287">
    <w:name w:val="ListLabel 287"/>
    <w:rsid w:val="00311FF9"/>
  </w:style>
  <w:style w:type="character" w:customStyle="1" w:styleId="ListLabel288">
    <w:name w:val="ListLabel 288"/>
    <w:rsid w:val="00311FF9"/>
  </w:style>
  <w:style w:type="character" w:customStyle="1" w:styleId="ListLabel289">
    <w:name w:val="ListLabel 289"/>
    <w:rsid w:val="00311FF9"/>
  </w:style>
  <w:style w:type="character" w:customStyle="1" w:styleId="ListLabel290">
    <w:name w:val="ListLabel 290"/>
    <w:rsid w:val="00311FF9"/>
  </w:style>
  <w:style w:type="character" w:customStyle="1" w:styleId="ListLabel291">
    <w:name w:val="ListLabel 291"/>
    <w:rsid w:val="00311FF9"/>
  </w:style>
  <w:style w:type="character" w:customStyle="1" w:styleId="ListLabel292">
    <w:name w:val="ListLabel 292"/>
    <w:rsid w:val="00311FF9"/>
  </w:style>
  <w:style w:type="character" w:customStyle="1" w:styleId="ListLabel293">
    <w:name w:val="ListLabel 293"/>
    <w:rsid w:val="00311FF9"/>
  </w:style>
  <w:style w:type="character" w:customStyle="1" w:styleId="ListLabel294">
    <w:name w:val="ListLabel 294"/>
    <w:rsid w:val="00311FF9"/>
  </w:style>
  <w:style w:type="character" w:customStyle="1" w:styleId="ListLabel295">
    <w:name w:val="ListLabel 295"/>
    <w:rsid w:val="00311FF9"/>
  </w:style>
  <w:style w:type="character" w:customStyle="1" w:styleId="ListLabel296">
    <w:name w:val="ListLabel 296"/>
    <w:rsid w:val="00311FF9"/>
  </w:style>
  <w:style w:type="character" w:customStyle="1" w:styleId="ListLabel297">
    <w:name w:val="ListLabel 297"/>
    <w:rsid w:val="00311FF9"/>
  </w:style>
  <w:style w:type="character" w:customStyle="1" w:styleId="ListLabel298">
    <w:name w:val="ListLabel 298"/>
    <w:rsid w:val="00311FF9"/>
    <w:rPr>
      <w:rFonts w:cs="Symbol"/>
    </w:rPr>
  </w:style>
  <w:style w:type="character" w:customStyle="1" w:styleId="ListLabel299">
    <w:name w:val="ListLabel 299"/>
    <w:rsid w:val="00311FF9"/>
    <w:rPr>
      <w:rFonts w:cs="Symbol"/>
    </w:rPr>
  </w:style>
  <w:style w:type="character" w:customStyle="1" w:styleId="ListLabel300">
    <w:name w:val="ListLabel 300"/>
    <w:rsid w:val="00311FF9"/>
    <w:rPr>
      <w:rFonts w:cs="Symbol"/>
    </w:rPr>
  </w:style>
  <w:style w:type="character" w:customStyle="1" w:styleId="ListLabel301">
    <w:name w:val="ListLabel 301"/>
    <w:rsid w:val="00311FF9"/>
    <w:rPr>
      <w:rFonts w:cs="Symbol"/>
    </w:rPr>
  </w:style>
  <w:style w:type="character" w:customStyle="1" w:styleId="ListLabel302">
    <w:name w:val="ListLabel 302"/>
    <w:rsid w:val="00311FF9"/>
    <w:rPr>
      <w:rFonts w:cs="Symbol"/>
    </w:rPr>
  </w:style>
  <w:style w:type="character" w:customStyle="1" w:styleId="ListLabel303">
    <w:name w:val="ListLabel 303"/>
    <w:rsid w:val="00311FF9"/>
    <w:rPr>
      <w:rFonts w:cs="Symbol"/>
    </w:rPr>
  </w:style>
  <w:style w:type="character" w:customStyle="1" w:styleId="ListLabel304">
    <w:name w:val="ListLabel 304"/>
    <w:rsid w:val="00311FF9"/>
    <w:rPr>
      <w:rFonts w:cs="Symbol"/>
    </w:rPr>
  </w:style>
  <w:style w:type="character" w:customStyle="1" w:styleId="ListLabel305">
    <w:name w:val="ListLabel 305"/>
    <w:rsid w:val="00311FF9"/>
    <w:rPr>
      <w:rFonts w:cs="Symbol"/>
    </w:rPr>
  </w:style>
  <w:style w:type="character" w:customStyle="1" w:styleId="ListLabel306">
    <w:name w:val="ListLabel 306"/>
    <w:rsid w:val="00311FF9"/>
    <w:rPr>
      <w:rFonts w:cs="Symbol"/>
    </w:rPr>
  </w:style>
  <w:style w:type="character" w:customStyle="1" w:styleId="ListLabel307">
    <w:name w:val="ListLabel 307"/>
    <w:rsid w:val="00311FF9"/>
    <w:rPr>
      <w:rFonts w:cs="Symbol"/>
    </w:rPr>
  </w:style>
  <w:style w:type="character" w:customStyle="1" w:styleId="ListLabel308">
    <w:name w:val="ListLabel 308"/>
    <w:rsid w:val="00311FF9"/>
    <w:rPr>
      <w:rFonts w:cs="Symbol"/>
    </w:rPr>
  </w:style>
  <w:style w:type="character" w:customStyle="1" w:styleId="ListLabel309">
    <w:name w:val="ListLabel 309"/>
    <w:rsid w:val="00311FF9"/>
    <w:rPr>
      <w:rFonts w:cs="Symbol"/>
    </w:rPr>
  </w:style>
  <w:style w:type="character" w:customStyle="1" w:styleId="ListLabel310">
    <w:name w:val="ListLabel 310"/>
    <w:rsid w:val="00311FF9"/>
    <w:rPr>
      <w:rFonts w:cs="Symbol"/>
    </w:rPr>
  </w:style>
  <w:style w:type="character" w:customStyle="1" w:styleId="ListLabel311">
    <w:name w:val="ListLabel 311"/>
    <w:rsid w:val="00311FF9"/>
    <w:rPr>
      <w:rFonts w:cs="Symbol"/>
    </w:rPr>
  </w:style>
  <w:style w:type="character" w:customStyle="1" w:styleId="ListLabel312">
    <w:name w:val="ListLabel 312"/>
    <w:rsid w:val="00311FF9"/>
    <w:rPr>
      <w:rFonts w:cs="Symbol"/>
    </w:rPr>
  </w:style>
  <w:style w:type="character" w:customStyle="1" w:styleId="ListLabel313">
    <w:name w:val="ListLabel 313"/>
    <w:rsid w:val="00311FF9"/>
    <w:rPr>
      <w:rFonts w:cs="Symbol"/>
    </w:rPr>
  </w:style>
  <w:style w:type="character" w:customStyle="1" w:styleId="ListLabel314">
    <w:name w:val="ListLabel 314"/>
    <w:rsid w:val="00311FF9"/>
    <w:rPr>
      <w:rFonts w:cs="Symbol"/>
    </w:rPr>
  </w:style>
  <w:style w:type="character" w:customStyle="1" w:styleId="ListLabel315">
    <w:name w:val="ListLabel 315"/>
    <w:rsid w:val="00311FF9"/>
    <w:rPr>
      <w:rFonts w:cs="Symbol"/>
    </w:rPr>
  </w:style>
  <w:style w:type="character" w:customStyle="1" w:styleId="ListLabel316">
    <w:name w:val="ListLabel 316"/>
    <w:rsid w:val="00311FF9"/>
    <w:rPr>
      <w:rFonts w:cs="Symbol"/>
    </w:rPr>
  </w:style>
  <w:style w:type="character" w:customStyle="1" w:styleId="ListLabel317">
    <w:name w:val="ListLabel 317"/>
    <w:rsid w:val="00311FF9"/>
    <w:rPr>
      <w:rFonts w:cs="Symbol"/>
    </w:rPr>
  </w:style>
  <w:style w:type="character" w:customStyle="1" w:styleId="ListLabel318">
    <w:name w:val="ListLabel 318"/>
    <w:rsid w:val="00311FF9"/>
    <w:rPr>
      <w:rFonts w:cs="Symbol"/>
    </w:rPr>
  </w:style>
  <w:style w:type="character" w:customStyle="1" w:styleId="ListLabel319">
    <w:name w:val="ListLabel 319"/>
    <w:rsid w:val="00311FF9"/>
    <w:rPr>
      <w:rFonts w:cs="Symbol"/>
    </w:rPr>
  </w:style>
  <w:style w:type="character" w:customStyle="1" w:styleId="ListLabel320">
    <w:name w:val="ListLabel 320"/>
    <w:rsid w:val="00311FF9"/>
    <w:rPr>
      <w:rFonts w:cs="Symbol"/>
    </w:rPr>
  </w:style>
  <w:style w:type="character" w:customStyle="1" w:styleId="ListLabel321">
    <w:name w:val="ListLabel 321"/>
    <w:rsid w:val="00311FF9"/>
    <w:rPr>
      <w:rFonts w:cs="Symbol"/>
    </w:rPr>
  </w:style>
  <w:style w:type="character" w:customStyle="1" w:styleId="ListLabel322">
    <w:name w:val="ListLabel 322"/>
    <w:rsid w:val="00311FF9"/>
    <w:rPr>
      <w:rFonts w:cs="Symbol"/>
    </w:rPr>
  </w:style>
  <w:style w:type="character" w:customStyle="1" w:styleId="ListLabel323">
    <w:name w:val="ListLabel 323"/>
    <w:rsid w:val="00311FF9"/>
    <w:rPr>
      <w:rFonts w:cs="Symbol"/>
    </w:rPr>
  </w:style>
  <w:style w:type="character" w:customStyle="1" w:styleId="ListLabel324">
    <w:name w:val="ListLabel 324"/>
    <w:rsid w:val="00311FF9"/>
    <w:rPr>
      <w:rFonts w:cs="Symbol"/>
    </w:rPr>
  </w:style>
  <w:style w:type="character" w:customStyle="1" w:styleId="ListLabel325">
    <w:name w:val="ListLabel 325"/>
    <w:rsid w:val="00311FF9"/>
    <w:rPr>
      <w:rFonts w:cs="Symbol"/>
    </w:rPr>
  </w:style>
  <w:style w:type="character" w:customStyle="1" w:styleId="ListLabel326">
    <w:name w:val="ListLabel 326"/>
    <w:rsid w:val="00311FF9"/>
    <w:rPr>
      <w:rFonts w:cs="Symbol"/>
    </w:rPr>
  </w:style>
  <w:style w:type="character" w:customStyle="1" w:styleId="ListLabel327">
    <w:name w:val="ListLabel 327"/>
    <w:rsid w:val="00311FF9"/>
    <w:rPr>
      <w:rFonts w:cs="Symbol"/>
    </w:rPr>
  </w:style>
  <w:style w:type="character" w:customStyle="1" w:styleId="ListLabel328">
    <w:name w:val="ListLabel 328"/>
    <w:rsid w:val="00311FF9"/>
    <w:rPr>
      <w:rFonts w:cs="Symbol"/>
    </w:rPr>
  </w:style>
  <w:style w:type="character" w:customStyle="1" w:styleId="ListLabel329">
    <w:name w:val="ListLabel 329"/>
    <w:rsid w:val="00311FF9"/>
    <w:rPr>
      <w:rFonts w:cs="Symbol"/>
    </w:rPr>
  </w:style>
  <w:style w:type="character" w:customStyle="1" w:styleId="ListLabel330">
    <w:name w:val="ListLabel 330"/>
    <w:rsid w:val="00311FF9"/>
    <w:rPr>
      <w:rFonts w:cs="Symbol"/>
    </w:rPr>
  </w:style>
  <w:style w:type="character" w:customStyle="1" w:styleId="ListLabel331">
    <w:name w:val="ListLabel 331"/>
    <w:rsid w:val="00311FF9"/>
    <w:rPr>
      <w:rFonts w:cs="Symbol"/>
    </w:rPr>
  </w:style>
  <w:style w:type="character" w:customStyle="1" w:styleId="ListLabel332">
    <w:name w:val="ListLabel 332"/>
    <w:rsid w:val="00311FF9"/>
    <w:rPr>
      <w:rFonts w:cs="Symbol"/>
    </w:rPr>
  </w:style>
  <w:style w:type="character" w:customStyle="1" w:styleId="ListLabel333">
    <w:name w:val="ListLabel 333"/>
    <w:rsid w:val="00311FF9"/>
    <w:rPr>
      <w:rFonts w:cs="Symbol"/>
    </w:rPr>
  </w:style>
  <w:style w:type="character" w:customStyle="1" w:styleId="ListLabel334">
    <w:name w:val="ListLabel 334"/>
    <w:rsid w:val="00311FF9"/>
    <w:rPr>
      <w:rFonts w:cs="Symbol"/>
    </w:rPr>
  </w:style>
  <w:style w:type="character" w:customStyle="1" w:styleId="ListLabel335">
    <w:name w:val="ListLabel 335"/>
    <w:rsid w:val="00311FF9"/>
    <w:rPr>
      <w:rFonts w:cs="Symbol"/>
    </w:rPr>
  </w:style>
  <w:style w:type="character" w:customStyle="1" w:styleId="ListLabel336">
    <w:name w:val="ListLabel 336"/>
    <w:rsid w:val="00311FF9"/>
    <w:rPr>
      <w:rFonts w:cs="Symbol"/>
    </w:rPr>
  </w:style>
  <w:style w:type="character" w:customStyle="1" w:styleId="ListLabel337">
    <w:name w:val="ListLabel 337"/>
    <w:rsid w:val="00311FF9"/>
    <w:rPr>
      <w:rFonts w:cs="Symbol"/>
    </w:rPr>
  </w:style>
  <w:style w:type="character" w:customStyle="1" w:styleId="ListLabel338">
    <w:name w:val="ListLabel 338"/>
    <w:rsid w:val="00311FF9"/>
    <w:rPr>
      <w:rFonts w:cs="Symbol"/>
    </w:rPr>
  </w:style>
  <w:style w:type="character" w:customStyle="1" w:styleId="ListLabel339">
    <w:name w:val="ListLabel 339"/>
    <w:rsid w:val="00311FF9"/>
    <w:rPr>
      <w:rFonts w:cs="Symbol"/>
    </w:rPr>
  </w:style>
  <w:style w:type="character" w:customStyle="1" w:styleId="ListLabel340">
    <w:name w:val="ListLabel 340"/>
    <w:rsid w:val="00311FF9"/>
    <w:rPr>
      <w:rFonts w:cs="Symbol"/>
    </w:rPr>
  </w:style>
  <w:style w:type="character" w:customStyle="1" w:styleId="ListLabel341">
    <w:name w:val="ListLabel 341"/>
    <w:rsid w:val="00311FF9"/>
    <w:rPr>
      <w:rFonts w:cs="Symbol"/>
    </w:rPr>
  </w:style>
  <w:style w:type="character" w:customStyle="1" w:styleId="ListLabel342">
    <w:name w:val="ListLabel 342"/>
    <w:rsid w:val="00311FF9"/>
    <w:rPr>
      <w:rFonts w:cs="Symbol"/>
    </w:rPr>
  </w:style>
  <w:style w:type="character" w:customStyle="1" w:styleId="ListLabel343">
    <w:name w:val="ListLabel 343"/>
    <w:rsid w:val="00311FF9"/>
    <w:rPr>
      <w:rFonts w:cs="Symbol"/>
    </w:rPr>
  </w:style>
  <w:style w:type="character" w:customStyle="1" w:styleId="ListLabel344">
    <w:name w:val="ListLabel 344"/>
    <w:rsid w:val="00311FF9"/>
    <w:rPr>
      <w:rFonts w:cs="Symbol"/>
    </w:rPr>
  </w:style>
  <w:style w:type="character" w:customStyle="1" w:styleId="ListLabel345">
    <w:name w:val="ListLabel 345"/>
    <w:rsid w:val="00311FF9"/>
    <w:rPr>
      <w:rFonts w:cs="Symbol"/>
    </w:rPr>
  </w:style>
  <w:style w:type="character" w:customStyle="1" w:styleId="ListLabel346">
    <w:name w:val="ListLabel 346"/>
    <w:rsid w:val="00311FF9"/>
    <w:rPr>
      <w:rFonts w:cs="Symbol"/>
    </w:rPr>
  </w:style>
  <w:style w:type="character" w:customStyle="1" w:styleId="ListLabel347">
    <w:name w:val="ListLabel 347"/>
    <w:rsid w:val="00311FF9"/>
    <w:rPr>
      <w:rFonts w:cs="Symbol"/>
    </w:rPr>
  </w:style>
  <w:style w:type="character" w:customStyle="1" w:styleId="ListLabel348">
    <w:name w:val="ListLabel 348"/>
    <w:rsid w:val="00311FF9"/>
    <w:rPr>
      <w:rFonts w:cs="Symbol"/>
    </w:rPr>
  </w:style>
  <w:style w:type="character" w:customStyle="1" w:styleId="ListLabel349">
    <w:name w:val="ListLabel 349"/>
    <w:rsid w:val="00311FF9"/>
    <w:rPr>
      <w:rFonts w:cs="Symbol"/>
    </w:rPr>
  </w:style>
  <w:style w:type="character" w:customStyle="1" w:styleId="ListLabel350">
    <w:name w:val="ListLabel 350"/>
    <w:rsid w:val="00311FF9"/>
    <w:rPr>
      <w:rFonts w:cs="Symbol"/>
    </w:rPr>
  </w:style>
  <w:style w:type="character" w:customStyle="1" w:styleId="ListLabel351">
    <w:name w:val="ListLabel 351"/>
    <w:rsid w:val="00311FF9"/>
    <w:rPr>
      <w:rFonts w:cs="Symbol"/>
    </w:rPr>
  </w:style>
  <w:style w:type="character" w:customStyle="1" w:styleId="ListLabel352">
    <w:name w:val="ListLabel 352"/>
    <w:rsid w:val="00311FF9"/>
    <w:rPr>
      <w:rFonts w:cs="Symbol"/>
    </w:rPr>
  </w:style>
  <w:style w:type="character" w:customStyle="1" w:styleId="ListLabel353">
    <w:name w:val="ListLabel 353"/>
    <w:rsid w:val="00311FF9"/>
    <w:rPr>
      <w:rFonts w:cs="Symbol"/>
    </w:rPr>
  </w:style>
  <w:style w:type="character" w:customStyle="1" w:styleId="ListLabel354">
    <w:name w:val="ListLabel 354"/>
    <w:rsid w:val="00311FF9"/>
    <w:rPr>
      <w:rFonts w:cs="Symbol"/>
    </w:rPr>
  </w:style>
  <w:style w:type="character" w:customStyle="1" w:styleId="ListLabel355">
    <w:name w:val="ListLabel 355"/>
    <w:rsid w:val="00311FF9"/>
    <w:rPr>
      <w:rFonts w:cs="Symbol"/>
    </w:rPr>
  </w:style>
  <w:style w:type="character" w:customStyle="1" w:styleId="ListLabel356">
    <w:name w:val="ListLabel 356"/>
    <w:rsid w:val="00311FF9"/>
    <w:rPr>
      <w:rFonts w:cs="Symbol"/>
    </w:rPr>
  </w:style>
  <w:style w:type="character" w:customStyle="1" w:styleId="ListLabel357">
    <w:name w:val="ListLabel 357"/>
    <w:rsid w:val="00311FF9"/>
    <w:rPr>
      <w:rFonts w:cs="Symbol"/>
    </w:rPr>
  </w:style>
  <w:style w:type="character" w:customStyle="1" w:styleId="ListLabel358">
    <w:name w:val="ListLabel 358"/>
    <w:rsid w:val="00311FF9"/>
    <w:rPr>
      <w:rFonts w:cs="Symbol"/>
    </w:rPr>
  </w:style>
  <w:style w:type="character" w:customStyle="1" w:styleId="ListLabel359">
    <w:name w:val="ListLabel 359"/>
    <w:rsid w:val="00311FF9"/>
    <w:rPr>
      <w:rFonts w:cs="Symbol"/>
    </w:rPr>
  </w:style>
  <w:style w:type="character" w:customStyle="1" w:styleId="ListLabel360">
    <w:name w:val="ListLabel 360"/>
    <w:rsid w:val="00311FF9"/>
    <w:rPr>
      <w:rFonts w:cs="Symbol"/>
    </w:rPr>
  </w:style>
  <w:style w:type="character" w:customStyle="1" w:styleId="ListLabel361">
    <w:name w:val="ListLabel 361"/>
    <w:rsid w:val="00311FF9"/>
    <w:rPr>
      <w:rFonts w:cs="Symbol"/>
    </w:rPr>
  </w:style>
  <w:style w:type="character" w:customStyle="1" w:styleId="ListLabel362">
    <w:name w:val="ListLabel 362"/>
    <w:rsid w:val="00311FF9"/>
    <w:rPr>
      <w:rFonts w:cs="Symbol"/>
    </w:rPr>
  </w:style>
  <w:style w:type="character" w:customStyle="1" w:styleId="ListLabel363">
    <w:name w:val="ListLabel 363"/>
    <w:rsid w:val="00311FF9"/>
    <w:rPr>
      <w:rFonts w:cs="Symbol"/>
    </w:rPr>
  </w:style>
  <w:style w:type="character" w:customStyle="1" w:styleId="ListLabel364">
    <w:name w:val="ListLabel 364"/>
    <w:rsid w:val="00311FF9"/>
    <w:rPr>
      <w:rFonts w:cs="Symbol"/>
    </w:rPr>
  </w:style>
  <w:style w:type="character" w:customStyle="1" w:styleId="ListLabel365">
    <w:name w:val="ListLabel 365"/>
    <w:rsid w:val="00311FF9"/>
    <w:rPr>
      <w:rFonts w:cs="Symbol"/>
    </w:rPr>
  </w:style>
  <w:style w:type="character" w:customStyle="1" w:styleId="ListLabel366">
    <w:name w:val="ListLabel 366"/>
    <w:rsid w:val="00311FF9"/>
    <w:rPr>
      <w:rFonts w:cs="Symbol"/>
    </w:rPr>
  </w:style>
  <w:style w:type="character" w:customStyle="1" w:styleId="ListLabel367">
    <w:name w:val="ListLabel 367"/>
    <w:rsid w:val="00311FF9"/>
    <w:rPr>
      <w:rFonts w:cs="Symbol"/>
    </w:rPr>
  </w:style>
  <w:style w:type="character" w:customStyle="1" w:styleId="ListLabel368">
    <w:name w:val="ListLabel 368"/>
    <w:rsid w:val="00311FF9"/>
    <w:rPr>
      <w:rFonts w:cs="Symbol"/>
    </w:rPr>
  </w:style>
  <w:style w:type="character" w:customStyle="1" w:styleId="ListLabel369">
    <w:name w:val="ListLabel 369"/>
    <w:rsid w:val="00311FF9"/>
    <w:rPr>
      <w:rFonts w:cs="Symbol"/>
    </w:rPr>
  </w:style>
  <w:style w:type="character" w:customStyle="1" w:styleId="ListLabel370">
    <w:name w:val="ListLabel 370"/>
    <w:rsid w:val="00311FF9"/>
    <w:rPr>
      <w:rFonts w:cs="Symbol"/>
    </w:rPr>
  </w:style>
  <w:style w:type="character" w:customStyle="1" w:styleId="ListLabel371">
    <w:name w:val="ListLabel 371"/>
    <w:rsid w:val="00311FF9"/>
    <w:rPr>
      <w:rFonts w:cs="Symbol"/>
    </w:rPr>
  </w:style>
  <w:style w:type="character" w:customStyle="1" w:styleId="ListLabel372">
    <w:name w:val="ListLabel 372"/>
    <w:rsid w:val="00311FF9"/>
    <w:rPr>
      <w:rFonts w:cs="Symbol"/>
    </w:rPr>
  </w:style>
  <w:style w:type="character" w:customStyle="1" w:styleId="ListLabel373">
    <w:name w:val="ListLabel 373"/>
    <w:rsid w:val="00311FF9"/>
    <w:rPr>
      <w:rFonts w:cs="Symbol"/>
    </w:rPr>
  </w:style>
  <w:style w:type="character" w:customStyle="1" w:styleId="ListLabel374">
    <w:name w:val="ListLabel 374"/>
    <w:rsid w:val="00311FF9"/>
    <w:rPr>
      <w:rFonts w:cs="Symbol"/>
    </w:rPr>
  </w:style>
  <w:style w:type="character" w:customStyle="1" w:styleId="ListLabel375">
    <w:name w:val="ListLabel 375"/>
    <w:rsid w:val="00311FF9"/>
    <w:rPr>
      <w:rFonts w:cs="Symbol"/>
    </w:rPr>
  </w:style>
  <w:style w:type="character" w:customStyle="1" w:styleId="ListLabel376">
    <w:name w:val="ListLabel 376"/>
    <w:rsid w:val="00311FF9"/>
    <w:rPr>
      <w:rFonts w:cs="Symbol"/>
    </w:rPr>
  </w:style>
  <w:style w:type="character" w:customStyle="1" w:styleId="ListLabel377">
    <w:name w:val="ListLabel 377"/>
    <w:rsid w:val="00311FF9"/>
    <w:rPr>
      <w:rFonts w:cs="Symbol"/>
    </w:rPr>
  </w:style>
  <w:style w:type="character" w:customStyle="1" w:styleId="ListLabel378">
    <w:name w:val="ListLabel 378"/>
    <w:rsid w:val="00311FF9"/>
    <w:rPr>
      <w:rFonts w:cs="Symbol"/>
    </w:rPr>
  </w:style>
  <w:style w:type="character" w:customStyle="1" w:styleId="ListLabel379">
    <w:name w:val="ListLabel 379"/>
    <w:rsid w:val="00311FF9"/>
    <w:rPr>
      <w:rFonts w:cs="Symbol"/>
    </w:rPr>
  </w:style>
  <w:style w:type="character" w:customStyle="1" w:styleId="ListLabel380">
    <w:name w:val="ListLabel 380"/>
    <w:rsid w:val="00311FF9"/>
    <w:rPr>
      <w:rFonts w:cs="Symbol"/>
    </w:rPr>
  </w:style>
  <w:style w:type="character" w:customStyle="1" w:styleId="ListLabel381">
    <w:name w:val="ListLabel 381"/>
    <w:rsid w:val="00311FF9"/>
    <w:rPr>
      <w:rFonts w:cs="Symbol"/>
    </w:rPr>
  </w:style>
  <w:style w:type="character" w:customStyle="1" w:styleId="ListLabel382">
    <w:name w:val="ListLabel 382"/>
    <w:rsid w:val="00311FF9"/>
    <w:rPr>
      <w:rFonts w:cs="Symbol"/>
    </w:rPr>
  </w:style>
  <w:style w:type="character" w:customStyle="1" w:styleId="ListLabel383">
    <w:name w:val="ListLabel 383"/>
    <w:rsid w:val="00311FF9"/>
    <w:rPr>
      <w:rFonts w:cs="Symbol"/>
    </w:rPr>
  </w:style>
  <w:style w:type="character" w:customStyle="1" w:styleId="ListLabel384">
    <w:name w:val="ListLabel 384"/>
    <w:rsid w:val="00311FF9"/>
    <w:rPr>
      <w:rFonts w:cs="Symbol"/>
    </w:rPr>
  </w:style>
  <w:style w:type="character" w:customStyle="1" w:styleId="ListLabel385">
    <w:name w:val="ListLabel 385"/>
    <w:rsid w:val="00311FF9"/>
    <w:rPr>
      <w:rFonts w:cs="Symbol"/>
    </w:rPr>
  </w:style>
  <w:style w:type="character" w:customStyle="1" w:styleId="ListLabel386">
    <w:name w:val="ListLabel 386"/>
    <w:rsid w:val="00311FF9"/>
    <w:rPr>
      <w:rFonts w:cs="Symbol"/>
    </w:rPr>
  </w:style>
  <w:style w:type="character" w:customStyle="1" w:styleId="ListLabel387">
    <w:name w:val="ListLabel 387"/>
    <w:rsid w:val="00311FF9"/>
    <w:rPr>
      <w:rFonts w:cs="Symbol"/>
    </w:rPr>
  </w:style>
  <w:style w:type="character" w:customStyle="1" w:styleId="ListLabel388">
    <w:name w:val="ListLabel 388"/>
    <w:rsid w:val="00311FF9"/>
    <w:rPr>
      <w:rFonts w:cs="Symbol"/>
    </w:rPr>
  </w:style>
  <w:style w:type="character" w:customStyle="1" w:styleId="ListLabel389">
    <w:name w:val="ListLabel 389"/>
    <w:rsid w:val="00311FF9"/>
    <w:rPr>
      <w:rFonts w:cs="Symbol"/>
    </w:rPr>
  </w:style>
  <w:style w:type="character" w:customStyle="1" w:styleId="ListLabel390">
    <w:name w:val="ListLabel 390"/>
    <w:rsid w:val="00311FF9"/>
    <w:rPr>
      <w:rFonts w:cs="Symbol"/>
    </w:rPr>
  </w:style>
  <w:style w:type="character" w:customStyle="1" w:styleId="ListLabel391">
    <w:name w:val="ListLabel 391"/>
    <w:rsid w:val="00311FF9"/>
    <w:rPr>
      <w:rFonts w:cs="Symbol"/>
    </w:rPr>
  </w:style>
  <w:style w:type="character" w:customStyle="1" w:styleId="ListLabel392">
    <w:name w:val="ListLabel 392"/>
    <w:rsid w:val="00311FF9"/>
    <w:rPr>
      <w:rFonts w:cs="Symbol"/>
    </w:rPr>
  </w:style>
  <w:style w:type="character" w:customStyle="1" w:styleId="ListLabel393">
    <w:name w:val="ListLabel 393"/>
    <w:rsid w:val="00311FF9"/>
    <w:rPr>
      <w:rFonts w:cs="Symbol"/>
    </w:rPr>
  </w:style>
  <w:style w:type="character" w:customStyle="1" w:styleId="ListLabel394">
    <w:name w:val="ListLabel 394"/>
    <w:rsid w:val="00311FF9"/>
    <w:rPr>
      <w:rFonts w:cs="Symbol"/>
    </w:rPr>
  </w:style>
  <w:style w:type="character" w:customStyle="1" w:styleId="ListLabel395">
    <w:name w:val="ListLabel 395"/>
    <w:rsid w:val="00311FF9"/>
    <w:rPr>
      <w:rFonts w:cs="Symbol"/>
    </w:rPr>
  </w:style>
  <w:style w:type="character" w:customStyle="1" w:styleId="ListLabel396">
    <w:name w:val="ListLabel 396"/>
    <w:rsid w:val="00311FF9"/>
    <w:rPr>
      <w:rFonts w:cs="Symbol"/>
    </w:rPr>
  </w:style>
  <w:style w:type="character" w:customStyle="1" w:styleId="ListLabel397">
    <w:name w:val="ListLabel 397"/>
    <w:rsid w:val="00311FF9"/>
    <w:rPr>
      <w:rFonts w:cs="Symbol"/>
    </w:rPr>
  </w:style>
  <w:style w:type="character" w:customStyle="1" w:styleId="ListLabel398">
    <w:name w:val="ListLabel 398"/>
    <w:rsid w:val="00311FF9"/>
    <w:rPr>
      <w:rFonts w:cs="Symbol"/>
    </w:rPr>
  </w:style>
  <w:style w:type="character" w:customStyle="1" w:styleId="ListLabel399">
    <w:name w:val="ListLabel 399"/>
    <w:rsid w:val="00311FF9"/>
    <w:rPr>
      <w:rFonts w:cs="Symbol"/>
    </w:rPr>
  </w:style>
  <w:style w:type="character" w:customStyle="1" w:styleId="ListLabel400">
    <w:name w:val="ListLabel 400"/>
    <w:rsid w:val="00311FF9"/>
    <w:rPr>
      <w:rFonts w:cs="Symbol"/>
    </w:rPr>
  </w:style>
  <w:style w:type="character" w:customStyle="1" w:styleId="ListLabel401">
    <w:name w:val="ListLabel 401"/>
    <w:rsid w:val="00311FF9"/>
    <w:rPr>
      <w:rFonts w:cs="Symbol"/>
    </w:rPr>
  </w:style>
  <w:style w:type="character" w:customStyle="1" w:styleId="ListLabel402">
    <w:name w:val="ListLabel 402"/>
    <w:rsid w:val="00311FF9"/>
    <w:rPr>
      <w:rFonts w:cs="Symbol"/>
    </w:rPr>
  </w:style>
  <w:style w:type="character" w:customStyle="1" w:styleId="ListLabel403">
    <w:name w:val="ListLabel 403"/>
    <w:rsid w:val="00311FF9"/>
    <w:rPr>
      <w:rFonts w:cs="Symbol"/>
    </w:rPr>
  </w:style>
  <w:style w:type="character" w:customStyle="1" w:styleId="ListLabel404">
    <w:name w:val="ListLabel 404"/>
    <w:rsid w:val="00311FF9"/>
    <w:rPr>
      <w:rFonts w:cs="Symbol"/>
    </w:rPr>
  </w:style>
  <w:style w:type="character" w:customStyle="1" w:styleId="ListLabel405">
    <w:name w:val="ListLabel 405"/>
    <w:rsid w:val="00311FF9"/>
    <w:rPr>
      <w:rFonts w:cs="Symbol"/>
    </w:rPr>
  </w:style>
  <w:style w:type="character" w:customStyle="1" w:styleId="ListLabel406">
    <w:name w:val="ListLabel 406"/>
    <w:rsid w:val="00311FF9"/>
    <w:rPr>
      <w:rFonts w:cs="Symbol"/>
    </w:rPr>
  </w:style>
  <w:style w:type="character" w:customStyle="1" w:styleId="ListLabel407">
    <w:name w:val="ListLabel 407"/>
    <w:rsid w:val="00311FF9"/>
    <w:rPr>
      <w:rFonts w:cs="Symbol"/>
    </w:rPr>
  </w:style>
  <w:style w:type="character" w:customStyle="1" w:styleId="ListLabel408">
    <w:name w:val="ListLabel 408"/>
    <w:rsid w:val="00311FF9"/>
    <w:rPr>
      <w:rFonts w:cs="Symbol"/>
    </w:rPr>
  </w:style>
  <w:style w:type="character" w:customStyle="1" w:styleId="ListLabel409">
    <w:name w:val="ListLabel 409"/>
    <w:rsid w:val="00311FF9"/>
    <w:rPr>
      <w:rFonts w:cs="Symbol"/>
    </w:rPr>
  </w:style>
  <w:style w:type="character" w:customStyle="1" w:styleId="ListLabel410">
    <w:name w:val="ListLabel 410"/>
    <w:rsid w:val="00311FF9"/>
    <w:rPr>
      <w:rFonts w:cs="Symbol"/>
    </w:rPr>
  </w:style>
  <w:style w:type="character" w:customStyle="1" w:styleId="ListLabel411">
    <w:name w:val="ListLabel 411"/>
    <w:rsid w:val="00311FF9"/>
    <w:rPr>
      <w:rFonts w:cs="Symbol"/>
    </w:rPr>
  </w:style>
  <w:style w:type="character" w:customStyle="1" w:styleId="ListLabel412">
    <w:name w:val="ListLabel 412"/>
    <w:rsid w:val="00311FF9"/>
    <w:rPr>
      <w:rFonts w:cs="Symbol"/>
    </w:rPr>
  </w:style>
  <w:style w:type="character" w:customStyle="1" w:styleId="ListLabel413">
    <w:name w:val="ListLabel 413"/>
    <w:rsid w:val="00311FF9"/>
    <w:rPr>
      <w:rFonts w:cs="Symbol"/>
    </w:rPr>
  </w:style>
  <w:style w:type="character" w:customStyle="1" w:styleId="ListLabel414">
    <w:name w:val="ListLabel 414"/>
    <w:rsid w:val="00311FF9"/>
    <w:rPr>
      <w:rFonts w:cs="Symbol"/>
    </w:rPr>
  </w:style>
  <w:style w:type="character" w:customStyle="1" w:styleId="ListLabel415">
    <w:name w:val="ListLabel 415"/>
    <w:rsid w:val="00311FF9"/>
    <w:rPr>
      <w:rFonts w:cs="Symbol"/>
    </w:rPr>
  </w:style>
  <w:style w:type="character" w:customStyle="1" w:styleId="ListLabel416">
    <w:name w:val="ListLabel 416"/>
    <w:rsid w:val="00311FF9"/>
    <w:rPr>
      <w:rFonts w:cs="Symbol"/>
    </w:rPr>
  </w:style>
  <w:style w:type="character" w:customStyle="1" w:styleId="ListLabel417">
    <w:name w:val="ListLabel 417"/>
    <w:rsid w:val="00311FF9"/>
    <w:rPr>
      <w:rFonts w:cs="Symbol"/>
    </w:rPr>
  </w:style>
  <w:style w:type="character" w:customStyle="1" w:styleId="ListLabel418">
    <w:name w:val="ListLabel 418"/>
    <w:rsid w:val="00311FF9"/>
    <w:rPr>
      <w:rFonts w:cs="Symbol"/>
    </w:rPr>
  </w:style>
  <w:style w:type="character" w:customStyle="1" w:styleId="ListLabel419">
    <w:name w:val="ListLabel 419"/>
    <w:rsid w:val="00311FF9"/>
    <w:rPr>
      <w:rFonts w:cs="Symbol"/>
    </w:rPr>
  </w:style>
  <w:style w:type="character" w:customStyle="1" w:styleId="ListLabel420">
    <w:name w:val="ListLabel 420"/>
    <w:rsid w:val="00311FF9"/>
    <w:rPr>
      <w:rFonts w:cs="Symbol"/>
    </w:rPr>
  </w:style>
  <w:style w:type="character" w:customStyle="1" w:styleId="ListLabel421">
    <w:name w:val="ListLabel 421"/>
    <w:rsid w:val="00311FF9"/>
    <w:rPr>
      <w:rFonts w:cs="Symbol"/>
    </w:rPr>
  </w:style>
  <w:style w:type="character" w:customStyle="1" w:styleId="ListLabel422">
    <w:name w:val="ListLabel 422"/>
    <w:rsid w:val="00311FF9"/>
    <w:rPr>
      <w:rFonts w:cs="Symbol"/>
    </w:rPr>
  </w:style>
  <w:style w:type="character" w:customStyle="1" w:styleId="ListLabel423">
    <w:name w:val="ListLabel 423"/>
    <w:rsid w:val="00311FF9"/>
    <w:rPr>
      <w:rFonts w:cs="Symbol"/>
    </w:rPr>
  </w:style>
  <w:style w:type="character" w:customStyle="1" w:styleId="ListLabel424">
    <w:name w:val="ListLabel 424"/>
    <w:rsid w:val="00311FF9"/>
    <w:rPr>
      <w:rFonts w:cs="Symbol"/>
    </w:rPr>
  </w:style>
  <w:style w:type="character" w:customStyle="1" w:styleId="ListLabel425">
    <w:name w:val="ListLabel 425"/>
    <w:rsid w:val="00311FF9"/>
    <w:rPr>
      <w:rFonts w:cs="Symbol"/>
    </w:rPr>
  </w:style>
  <w:style w:type="character" w:customStyle="1" w:styleId="ListLabel426">
    <w:name w:val="ListLabel 426"/>
    <w:rsid w:val="00311FF9"/>
    <w:rPr>
      <w:rFonts w:cs="Symbol"/>
    </w:rPr>
  </w:style>
  <w:style w:type="character" w:customStyle="1" w:styleId="ListLabel427">
    <w:name w:val="ListLabel 427"/>
    <w:rsid w:val="00311FF9"/>
    <w:rPr>
      <w:rFonts w:cs="Symbol"/>
    </w:rPr>
  </w:style>
  <w:style w:type="character" w:customStyle="1" w:styleId="ListLabel428">
    <w:name w:val="ListLabel 428"/>
    <w:rsid w:val="00311FF9"/>
    <w:rPr>
      <w:rFonts w:cs="Symbol"/>
    </w:rPr>
  </w:style>
  <w:style w:type="character" w:customStyle="1" w:styleId="ListLabel429">
    <w:name w:val="ListLabel 429"/>
    <w:rsid w:val="00311FF9"/>
    <w:rPr>
      <w:rFonts w:cs="Symbol"/>
    </w:rPr>
  </w:style>
  <w:style w:type="character" w:customStyle="1" w:styleId="ListLabel430">
    <w:name w:val="ListLabel 430"/>
    <w:rsid w:val="00311FF9"/>
    <w:rPr>
      <w:rFonts w:cs="Symbol"/>
    </w:rPr>
  </w:style>
  <w:style w:type="character" w:customStyle="1" w:styleId="ListLabel431">
    <w:name w:val="ListLabel 431"/>
    <w:rsid w:val="00311FF9"/>
    <w:rPr>
      <w:rFonts w:cs="Symbol"/>
    </w:rPr>
  </w:style>
  <w:style w:type="character" w:customStyle="1" w:styleId="ListLabel432">
    <w:name w:val="ListLabel 432"/>
    <w:rsid w:val="00311FF9"/>
    <w:rPr>
      <w:rFonts w:cs="Symbol"/>
    </w:rPr>
  </w:style>
  <w:style w:type="character" w:customStyle="1" w:styleId="ListLabel433">
    <w:name w:val="ListLabel 433"/>
    <w:rsid w:val="00311FF9"/>
    <w:rPr>
      <w:rFonts w:cs="Symbol"/>
    </w:rPr>
  </w:style>
  <w:style w:type="character" w:customStyle="1" w:styleId="ListLabel434">
    <w:name w:val="ListLabel 434"/>
    <w:rsid w:val="00311FF9"/>
    <w:rPr>
      <w:rFonts w:cs="Symbol"/>
    </w:rPr>
  </w:style>
  <w:style w:type="character" w:customStyle="1" w:styleId="ListLabel435">
    <w:name w:val="ListLabel 435"/>
    <w:rsid w:val="00311FF9"/>
    <w:rPr>
      <w:rFonts w:cs="Symbol"/>
    </w:rPr>
  </w:style>
  <w:style w:type="character" w:customStyle="1" w:styleId="ListLabel436">
    <w:name w:val="ListLabel 436"/>
    <w:rsid w:val="00311FF9"/>
    <w:rPr>
      <w:rFonts w:cs="Symbol"/>
    </w:rPr>
  </w:style>
  <w:style w:type="character" w:customStyle="1" w:styleId="ListLabel437">
    <w:name w:val="ListLabel 437"/>
    <w:rsid w:val="00311FF9"/>
    <w:rPr>
      <w:rFonts w:cs="Symbol"/>
    </w:rPr>
  </w:style>
  <w:style w:type="character" w:customStyle="1" w:styleId="ListLabel438">
    <w:name w:val="ListLabel 438"/>
    <w:rsid w:val="00311FF9"/>
    <w:rPr>
      <w:rFonts w:cs="Symbol"/>
    </w:rPr>
  </w:style>
  <w:style w:type="character" w:customStyle="1" w:styleId="ListLabel439">
    <w:name w:val="ListLabel 439"/>
    <w:rsid w:val="00311FF9"/>
    <w:rPr>
      <w:rFonts w:cs="Symbol"/>
    </w:rPr>
  </w:style>
  <w:style w:type="character" w:customStyle="1" w:styleId="ListLabel440">
    <w:name w:val="ListLabel 440"/>
    <w:rsid w:val="00311FF9"/>
    <w:rPr>
      <w:rFonts w:cs="Symbol"/>
    </w:rPr>
  </w:style>
  <w:style w:type="character" w:customStyle="1" w:styleId="ListLabel441">
    <w:name w:val="ListLabel 441"/>
    <w:rsid w:val="00311FF9"/>
    <w:rPr>
      <w:rFonts w:cs="Symbol"/>
    </w:rPr>
  </w:style>
  <w:style w:type="character" w:customStyle="1" w:styleId="ListLabel442">
    <w:name w:val="ListLabel 442"/>
    <w:rsid w:val="00311FF9"/>
    <w:rPr>
      <w:rFonts w:cs="Symbol"/>
    </w:rPr>
  </w:style>
  <w:style w:type="character" w:customStyle="1" w:styleId="ListLabel443">
    <w:name w:val="ListLabel 443"/>
    <w:rsid w:val="00311FF9"/>
    <w:rPr>
      <w:rFonts w:cs="Symbol"/>
    </w:rPr>
  </w:style>
  <w:style w:type="character" w:customStyle="1" w:styleId="ListLabel444">
    <w:name w:val="ListLabel 444"/>
    <w:rsid w:val="00311FF9"/>
    <w:rPr>
      <w:rFonts w:cs="Symbol"/>
    </w:rPr>
  </w:style>
  <w:style w:type="character" w:customStyle="1" w:styleId="ListLabel445">
    <w:name w:val="ListLabel 445"/>
    <w:rsid w:val="00311FF9"/>
    <w:rPr>
      <w:rFonts w:cs="Symbol"/>
    </w:rPr>
  </w:style>
  <w:style w:type="character" w:customStyle="1" w:styleId="ListLabel446">
    <w:name w:val="ListLabel 446"/>
    <w:rsid w:val="00311FF9"/>
    <w:rPr>
      <w:rFonts w:cs="Symbol"/>
    </w:rPr>
  </w:style>
  <w:style w:type="character" w:customStyle="1" w:styleId="ListLabel447">
    <w:name w:val="ListLabel 447"/>
    <w:rsid w:val="00311FF9"/>
    <w:rPr>
      <w:rFonts w:cs="Symbol"/>
    </w:rPr>
  </w:style>
  <w:style w:type="character" w:customStyle="1" w:styleId="ListLabel448">
    <w:name w:val="ListLabel 448"/>
    <w:rsid w:val="00311FF9"/>
    <w:rPr>
      <w:rFonts w:cs="Symbol"/>
    </w:rPr>
  </w:style>
  <w:style w:type="character" w:customStyle="1" w:styleId="ListLabel449">
    <w:name w:val="ListLabel 449"/>
    <w:rsid w:val="00311FF9"/>
    <w:rPr>
      <w:rFonts w:cs="Symbol"/>
    </w:rPr>
  </w:style>
  <w:style w:type="character" w:customStyle="1" w:styleId="ListLabel450">
    <w:name w:val="ListLabel 450"/>
    <w:rsid w:val="00311FF9"/>
    <w:rPr>
      <w:rFonts w:cs="Symbol"/>
    </w:rPr>
  </w:style>
  <w:style w:type="character" w:customStyle="1" w:styleId="ListLabel451">
    <w:name w:val="ListLabel 451"/>
    <w:rsid w:val="00311FF9"/>
    <w:rPr>
      <w:rFonts w:cs="Symbol"/>
    </w:rPr>
  </w:style>
  <w:style w:type="character" w:customStyle="1" w:styleId="ListLabel452">
    <w:name w:val="ListLabel 452"/>
    <w:rsid w:val="00311FF9"/>
    <w:rPr>
      <w:rFonts w:cs="Symbol"/>
    </w:rPr>
  </w:style>
  <w:style w:type="character" w:customStyle="1" w:styleId="ListLabel453">
    <w:name w:val="ListLabel 453"/>
    <w:rsid w:val="00311FF9"/>
    <w:rPr>
      <w:rFonts w:cs="Symbol"/>
    </w:rPr>
  </w:style>
  <w:style w:type="character" w:customStyle="1" w:styleId="ListLabel454">
    <w:name w:val="ListLabel 454"/>
    <w:rsid w:val="00311FF9"/>
    <w:rPr>
      <w:rFonts w:cs="Symbol"/>
    </w:rPr>
  </w:style>
  <w:style w:type="character" w:customStyle="1" w:styleId="ListLabel455">
    <w:name w:val="ListLabel 455"/>
    <w:rsid w:val="00311FF9"/>
    <w:rPr>
      <w:rFonts w:cs="Symbol"/>
    </w:rPr>
  </w:style>
  <w:style w:type="character" w:customStyle="1" w:styleId="ListLabel456">
    <w:name w:val="ListLabel 456"/>
    <w:rsid w:val="00311FF9"/>
    <w:rPr>
      <w:rFonts w:cs="Symbol"/>
    </w:rPr>
  </w:style>
  <w:style w:type="character" w:customStyle="1" w:styleId="ListLabel457">
    <w:name w:val="ListLabel 457"/>
    <w:rsid w:val="00311FF9"/>
    <w:rPr>
      <w:rFonts w:cs="Symbol"/>
    </w:rPr>
  </w:style>
  <w:style w:type="character" w:customStyle="1" w:styleId="ListLabel458">
    <w:name w:val="ListLabel 458"/>
    <w:rsid w:val="00311FF9"/>
    <w:rPr>
      <w:rFonts w:cs="Symbol"/>
    </w:rPr>
  </w:style>
  <w:style w:type="character" w:customStyle="1" w:styleId="ListLabel459">
    <w:name w:val="ListLabel 459"/>
    <w:rsid w:val="00311FF9"/>
    <w:rPr>
      <w:rFonts w:cs="Symbol"/>
    </w:rPr>
  </w:style>
  <w:style w:type="character" w:customStyle="1" w:styleId="ListLabel460">
    <w:name w:val="ListLabel 460"/>
    <w:rsid w:val="00311FF9"/>
    <w:rPr>
      <w:rFonts w:cs="Symbol"/>
    </w:rPr>
  </w:style>
  <w:style w:type="character" w:customStyle="1" w:styleId="ListLabel461">
    <w:name w:val="ListLabel 461"/>
    <w:rsid w:val="00311FF9"/>
    <w:rPr>
      <w:rFonts w:cs="Symbol"/>
    </w:rPr>
  </w:style>
  <w:style w:type="character" w:customStyle="1" w:styleId="ListLabel462">
    <w:name w:val="ListLabel 462"/>
    <w:rsid w:val="00311FF9"/>
    <w:rPr>
      <w:rFonts w:cs="Symbol"/>
    </w:rPr>
  </w:style>
  <w:style w:type="character" w:customStyle="1" w:styleId="ListLabel463">
    <w:name w:val="ListLabel 463"/>
    <w:rsid w:val="00311FF9"/>
    <w:rPr>
      <w:rFonts w:cs="Symbol"/>
    </w:rPr>
  </w:style>
  <w:style w:type="character" w:customStyle="1" w:styleId="ListLabel464">
    <w:name w:val="ListLabel 464"/>
    <w:rsid w:val="00311FF9"/>
    <w:rPr>
      <w:rFonts w:cs="Symbol"/>
    </w:rPr>
  </w:style>
  <w:style w:type="character" w:customStyle="1" w:styleId="ListLabel465">
    <w:name w:val="ListLabel 465"/>
    <w:rsid w:val="00311FF9"/>
    <w:rPr>
      <w:rFonts w:cs="Symbol"/>
    </w:rPr>
  </w:style>
  <w:style w:type="character" w:customStyle="1" w:styleId="ListLabel466">
    <w:name w:val="ListLabel 466"/>
    <w:rsid w:val="00311FF9"/>
    <w:rPr>
      <w:rFonts w:cs="Symbol"/>
    </w:rPr>
  </w:style>
  <w:style w:type="character" w:customStyle="1" w:styleId="ListLabel467">
    <w:name w:val="ListLabel 467"/>
    <w:rsid w:val="00311FF9"/>
    <w:rPr>
      <w:rFonts w:cs="Symbol"/>
    </w:rPr>
  </w:style>
  <w:style w:type="character" w:customStyle="1" w:styleId="ListLabel468">
    <w:name w:val="ListLabel 468"/>
    <w:rsid w:val="00311FF9"/>
    <w:rPr>
      <w:rFonts w:cs="Symbol"/>
    </w:rPr>
  </w:style>
  <w:style w:type="character" w:customStyle="1" w:styleId="ListLabel469">
    <w:name w:val="ListLabel 469"/>
    <w:rsid w:val="00311FF9"/>
    <w:rPr>
      <w:rFonts w:cs="Symbol"/>
    </w:rPr>
  </w:style>
  <w:style w:type="character" w:customStyle="1" w:styleId="ListLabel470">
    <w:name w:val="ListLabel 470"/>
    <w:rsid w:val="00311FF9"/>
    <w:rPr>
      <w:rFonts w:cs="Symbol"/>
    </w:rPr>
  </w:style>
  <w:style w:type="character" w:customStyle="1" w:styleId="ListLabel471">
    <w:name w:val="ListLabel 471"/>
    <w:rsid w:val="00311FF9"/>
    <w:rPr>
      <w:rFonts w:cs="Symbol"/>
    </w:rPr>
  </w:style>
  <w:style w:type="character" w:customStyle="1" w:styleId="ListLabel472">
    <w:name w:val="ListLabel 472"/>
    <w:rsid w:val="00311FF9"/>
    <w:rPr>
      <w:rFonts w:cs="Symbol"/>
    </w:rPr>
  </w:style>
  <w:style w:type="character" w:customStyle="1" w:styleId="ListLabel473">
    <w:name w:val="ListLabel 473"/>
    <w:rsid w:val="00311FF9"/>
    <w:rPr>
      <w:rFonts w:cs="Symbol"/>
    </w:rPr>
  </w:style>
  <w:style w:type="character" w:customStyle="1" w:styleId="ListLabel474">
    <w:name w:val="ListLabel 474"/>
    <w:rsid w:val="00311FF9"/>
    <w:rPr>
      <w:rFonts w:cs="Symbol"/>
    </w:rPr>
  </w:style>
  <w:style w:type="character" w:customStyle="1" w:styleId="ListLabel475">
    <w:name w:val="ListLabel 475"/>
    <w:rsid w:val="00311FF9"/>
    <w:rPr>
      <w:rFonts w:cs="Symbol"/>
    </w:rPr>
  </w:style>
  <w:style w:type="character" w:customStyle="1" w:styleId="ListLabel476">
    <w:name w:val="ListLabel 476"/>
    <w:rsid w:val="00311FF9"/>
    <w:rPr>
      <w:rFonts w:cs="Symbol"/>
    </w:rPr>
  </w:style>
  <w:style w:type="character" w:customStyle="1" w:styleId="ListLabel477">
    <w:name w:val="ListLabel 477"/>
    <w:rsid w:val="00311FF9"/>
    <w:rPr>
      <w:rFonts w:cs="Symbol"/>
    </w:rPr>
  </w:style>
  <w:style w:type="character" w:customStyle="1" w:styleId="ListLabel478">
    <w:name w:val="ListLabel 478"/>
    <w:rsid w:val="00311FF9"/>
    <w:rPr>
      <w:rFonts w:cs="Symbol"/>
    </w:rPr>
  </w:style>
  <w:style w:type="character" w:customStyle="1" w:styleId="ListLabel479">
    <w:name w:val="ListLabel 479"/>
    <w:rsid w:val="00311FF9"/>
    <w:rPr>
      <w:rFonts w:cs="Symbol"/>
    </w:rPr>
  </w:style>
  <w:style w:type="character" w:customStyle="1" w:styleId="ListLabel480">
    <w:name w:val="ListLabel 480"/>
    <w:rsid w:val="00311FF9"/>
    <w:rPr>
      <w:rFonts w:cs="Symbol"/>
    </w:rPr>
  </w:style>
  <w:style w:type="character" w:customStyle="1" w:styleId="ListLabel481">
    <w:name w:val="ListLabel 481"/>
    <w:rsid w:val="00311FF9"/>
    <w:rPr>
      <w:rFonts w:cs="Symbol"/>
    </w:rPr>
  </w:style>
  <w:style w:type="character" w:customStyle="1" w:styleId="ListLabel482">
    <w:name w:val="ListLabel 482"/>
    <w:rsid w:val="00311FF9"/>
    <w:rPr>
      <w:rFonts w:cs="Symbol"/>
    </w:rPr>
  </w:style>
  <w:style w:type="character" w:customStyle="1" w:styleId="ListLabel483">
    <w:name w:val="ListLabel 483"/>
    <w:rsid w:val="00311FF9"/>
    <w:rPr>
      <w:rFonts w:cs="Symbol"/>
    </w:rPr>
  </w:style>
  <w:style w:type="character" w:customStyle="1" w:styleId="ListLabel484">
    <w:name w:val="ListLabel 484"/>
    <w:rsid w:val="00311FF9"/>
    <w:rPr>
      <w:rFonts w:cs="Symbol"/>
    </w:rPr>
  </w:style>
  <w:style w:type="character" w:customStyle="1" w:styleId="ListLabel485">
    <w:name w:val="ListLabel 485"/>
    <w:rsid w:val="00311FF9"/>
    <w:rPr>
      <w:rFonts w:cs="Symbol"/>
    </w:rPr>
  </w:style>
  <w:style w:type="character" w:customStyle="1" w:styleId="ListLabel486">
    <w:name w:val="ListLabel 486"/>
    <w:rsid w:val="00311FF9"/>
    <w:rPr>
      <w:rFonts w:cs="Symbol"/>
    </w:rPr>
  </w:style>
  <w:style w:type="character" w:customStyle="1" w:styleId="ListLabel487">
    <w:name w:val="ListLabel 487"/>
    <w:rsid w:val="00311FF9"/>
    <w:rPr>
      <w:rFonts w:cs="Symbol"/>
    </w:rPr>
  </w:style>
  <w:style w:type="character" w:customStyle="1" w:styleId="ListLabel488">
    <w:name w:val="ListLabel 488"/>
    <w:rsid w:val="00311FF9"/>
    <w:rPr>
      <w:rFonts w:cs="Symbol"/>
    </w:rPr>
  </w:style>
  <w:style w:type="character" w:customStyle="1" w:styleId="ListLabel489">
    <w:name w:val="ListLabel 489"/>
    <w:rsid w:val="00311FF9"/>
    <w:rPr>
      <w:rFonts w:cs="Symbol"/>
    </w:rPr>
  </w:style>
  <w:style w:type="character" w:customStyle="1" w:styleId="ListLabel490">
    <w:name w:val="ListLabel 490"/>
    <w:rsid w:val="00311FF9"/>
    <w:rPr>
      <w:rFonts w:cs="Symbol"/>
    </w:rPr>
  </w:style>
  <w:style w:type="character" w:customStyle="1" w:styleId="ListLabel491">
    <w:name w:val="ListLabel 491"/>
    <w:rsid w:val="00311FF9"/>
    <w:rPr>
      <w:rFonts w:cs="Symbol"/>
    </w:rPr>
  </w:style>
  <w:style w:type="character" w:customStyle="1" w:styleId="ListLabel492">
    <w:name w:val="ListLabel 492"/>
    <w:rsid w:val="00311FF9"/>
    <w:rPr>
      <w:rFonts w:cs="Symbol"/>
    </w:rPr>
  </w:style>
  <w:style w:type="character" w:customStyle="1" w:styleId="ListLabel493">
    <w:name w:val="ListLabel 493"/>
    <w:rsid w:val="00311FF9"/>
    <w:rPr>
      <w:rFonts w:cs="Symbol"/>
    </w:rPr>
  </w:style>
  <w:style w:type="character" w:customStyle="1" w:styleId="ListLabel494">
    <w:name w:val="ListLabel 494"/>
    <w:rsid w:val="00311FF9"/>
    <w:rPr>
      <w:rFonts w:cs="Symbol"/>
    </w:rPr>
  </w:style>
  <w:style w:type="character" w:customStyle="1" w:styleId="ListLabel495">
    <w:name w:val="ListLabel 495"/>
    <w:rsid w:val="00311FF9"/>
    <w:rPr>
      <w:rFonts w:cs="Symbol"/>
    </w:rPr>
  </w:style>
  <w:style w:type="character" w:customStyle="1" w:styleId="ListLabel496">
    <w:name w:val="ListLabel 496"/>
    <w:rsid w:val="00311FF9"/>
    <w:rPr>
      <w:rFonts w:cs="Symbol"/>
    </w:rPr>
  </w:style>
  <w:style w:type="character" w:customStyle="1" w:styleId="ListLabel497">
    <w:name w:val="ListLabel 497"/>
    <w:rsid w:val="00311FF9"/>
    <w:rPr>
      <w:rFonts w:cs="Symbol"/>
    </w:rPr>
  </w:style>
  <w:style w:type="character" w:customStyle="1" w:styleId="ListLabel498">
    <w:name w:val="ListLabel 498"/>
    <w:rsid w:val="00311FF9"/>
    <w:rPr>
      <w:rFonts w:cs="Symbol"/>
    </w:rPr>
  </w:style>
  <w:style w:type="character" w:customStyle="1" w:styleId="ListLabel499">
    <w:name w:val="ListLabel 499"/>
    <w:rsid w:val="00311FF9"/>
    <w:rPr>
      <w:rFonts w:cs="Symbol"/>
    </w:rPr>
  </w:style>
  <w:style w:type="character" w:customStyle="1" w:styleId="ListLabel500">
    <w:name w:val="ListLabel 500"/>
    <w:rsid w:val="00311FF9"/>
    <w:rPr>
      <w:rFonts w:cs="Symbol"/>
    </w:rPr>
  </w:style>
  <w:style w:type="character" w:customStyle="1" w:styleId="ListLabel501">
    <w:name w:val="ListLabel 501"/>
    <w:rsid w:val="00311FF9"/>
    <w:rPr>
      <w:rFonts w:cs="Symbol"/>
    </w:rPr>
  </w:style>
  <w:style w:type="character" w:customStyle="1" w:styleId="ListLabel502">
    <w:name w:val="ListLabel 502"/>
    <w:rsid w:val="00311FF9"/>
    <w:rPr>
      <w:rFonts w:cs="Symbol"/>
    </w:rPr>
  </w:style>
  <w:style w:type="character" w:customStyle="1" w:styleId="ListLabel503">
    <w:name w:val="ListLabel 503"/>
    <w:rsid w:val="00311FF9"/>
    <w:rPr>
      <w:rFonts w:cs="Symbol"/>
    </w:rPr>
  </w:style>
  <w:style w:type="character" w:customStyle="1" w:styleId="ListLabel504">
    <w:name w:val="ListLabel 504"/>
    <w:rsid w:val="00311FF9"/>
    <w:rPr>
      <w:rFonts w:cs="Symbol"/>
    </w:rPr>
  </w:style>
  <w:style w:type="character" w:customStyle="1" w:styleId="ListLabel505">
    <w:name w:val="ListLabel 505"/>
    <w:rsid w:val="00311FF9"/>
    <w:rPr>
      <w:rFonts w:cs="Symbol"/>
    </w:rPr>
  </w:style>
  <w:style w:type="character" w:customStyle="1" w:styleId="ListLabel506">
    <w:name w:val="ListLabel 506"/>
    <w:rsid w:val="00311FF9"/>
    <w:rPr>
      <w:rFonts w:cs="Symbol"/>
    </w:rPr>
  </w:style>
  <w:style w:type="character" w:customStyle="1" w:styleId="ListLabel507">
    <w:name w:val="ListLabel 507"/>
    <w:rsid w:val="00311FF9"/>
    <w:rPr>
      <w:rFonts w:cs="Symbol"/>
    </w:rPr>
  </w:style>
  <w:style w:type="character" w:customStyle="1" w:styleId="ListLabel508">
    <w:name w:val="ListLabel 508"/>
    <w:rsid w:val="00311FF9"/>
    <w:rPr>
      <w:rFonts w:cs="Symbol"/>
    </w:rPr>
  </w:style>
  <w:style w:type="character" w:customStyle="1" w:styleId="ListLabel509">
    <w:name w:val="ListLabel 509"/>
    <w:rsid w:val="00311FF9"/>
    <w:rPr>
      <w:rFonts w:cs="Symbol"/>
    </w:rPr>
  </w:style>
  <w:style w:type="character" w:customStyle="1" w:styleId="ListLabel510">
    <w:name w:val="ListLabel 510"/>
    <w:rsid w:val="00311FF9"/>
    <w:rPr>
      <w:rFonts w:cs="Symbol"/>
    </w:rPr>
  </w:style>
  <w:style w:type="character" w:customStyle="1" w:styleId="ListLabel511">
    <w:name w:val="ListLabel 511"/>
    <w:rsid w:val="00311FF9"/>
    <w:rPr>
      <w:rFonts w:cs="Symbol"/>
    </w:rPr>
  </w:style>
  <w:style w:type="character" w:customStyle="1" w:styleId="ListLabel512">
    <w:name w:val="ListLabel 512"/>
    <w:rsid w:val="00311FF9"/>
    <w:rPr>
      <w:rFonts w:cs="Symbol"/>
    </w:rPr>
  </w:style>
  <w:style w:type="character" w:customStyle="1" w:styleId="ListLabel513">
    <w:name w:val="ListLabel 513"/>
    <w:rsid w:val="00311FF9"/>
    <w:rPr>
      <w:rFonts w:cs="Symbol"/>
    </w:rPr>
  </w:style>
  <w:style w:type="character" w:customStyle="1" w:styleId="ListLabel514">
    <w:name w:val="ListLabel 514"/>
    <w:rsid w:val="00311FF9"/>
    <w:rPr>
      <w:rFonts w:cs="Symbol"/>
    </w:rPr>
  </w:style>
  <w:style w:type="character" w:customStyle="1" w:styleId="ListLabel515">
    <w:name w:val="ListLabel 515"/>
    <w:rsid w:val="00311FF9"/>
    <w:rPr>
      <w:rFonts w:cs="Symbol"/>
    </w:rPr>
  </w:style>
  <w:style w:type="character" w:customStyle="1" w:styleId="ListLabel516">
    <w:name w:val="ListLabel 516"/>
    <w:rsid w:val="00311FF9"/>
    <w:rPr>
      <w:rFonts w:cs="Symbol"/>
    </w:rPr>
  </w:style>
  <w:style w:type="character" w:customStyle="1" w:styleId="ListLabel517">
    <w:name w:val="ListLabel 517"/>
    <w:rsid w:val="00311FF9"/>
    <w:rPr>
      <w:rFonts w:cs="Symbol"/>
    </w:rPr>
  </w:style>
  <w:style w:type="character" w:customStyle="1" w:styleId="ListLabel518">
    <w:name w:val="ListLabel 518"/>
    <w:rsid w:val="00311FF9"/>
    <w:rPr>
      <w:rFonts w:cs="Symbol"/>
    </w:rPr>
  </w:style>
  <w:style w:type="character" w:customStyle="1" w:styleId="ListLabel519">
    <w:name w:val="ListLabel 519"/>
    <w:rsid w:val="00311FF9"/>
    <w:rPr>
      <w:rFonts w:cs="Symbol"/>
    </w:rPr>
  </w:style>
  <w:style w:type="character" w:customStyle="1" w:styleId="ListLabel520">
    <w:name w:val="ListLabel 520"/>
    <w:rsid w:val="00311FF9"/>
    <w:rPr>
      <w:rFonts w:cs="Symbol"/>
    </w:rPr>
  </w:style>
  <w:style w:type="character" w:customStyle="1" w:styleId="ListLabel521">
    <w:name w:val="ListLabel 521"/>
    <w:rsid w:val="00311FF9"/>
    <w:rPr>
      <w:rFonts w:cs="Symbol"/>
    </w:rPr>
  </w:style>
  <w:style w:type="character" w:customStyle="1" w:styleId="ListLabel522">
    <w:name w:val="ListLabel 522"/>
    <w:rsid w:val="00311FF9"/>
    <w:rPr>
      <w:rFonts w:cs="Symbol"/>
    </w:rPr>
  </w:style>
  <w:style w:type="character" w:customStyle="1" w:styleId="ListLabel523">
    <w:name w:val="ListLabel 523"/>
    <w:rsid w:val="00311FF9"/>
    <w:rPr>
      <w:rFonts w:cs="Symbol"/>
    </w:rPr>
  </w:style>
  <w:style w:type="character" w:customStyle="1" w:styleId="ListLabel524">
    <w:name w:val="ListLabel 524"/>
    <w:rsid w:val="00311FF9"/>
    <w:rPr>
      <w:rFonts w:cs="Symbol"/>
    </w:rPr>
  </w:style>
  <w:style w:type="character" w:customStyle="1" w:styleId="ListLabel525">
    <w:name w:val="ListLabel 525"/>
    <w:rsid w:val="00311FF9"/>
    <w:rPr>
      <w:rFonts w:cs="Symbol"/>
    </w:rPr>
  </w:style>
  <w:style w:type="character" w:customStyle="1" w:styleId="ListLabel526">
    <w:name w:val="ListLabel 526"/>
    <w:rsid w:val="00311FF9"/>
    <w:rPr>
      <w:rFonts w:cs="Symbol"/>
    </w:rPr>
  </w:style>
  <w:style w:type="character" w:customStyle="1" w:styleId="ListLabel527">
    <w:name w:val="ListLabel 527"/>
    <w:rsid w:val="00311FF9"/>
    <w:rPr>
      <w:rFonts w:cs="Symbol"/>
    </w:rPr>
  </w:style>
  <w:style w:type="character" w:customStyle="1" w:styleId="ListLabel528">
    <w:name w:val="ListLabel 528"/>
    <w:rsid w:val="00311FF9"/>
    <w:rPr>
      <w:rFonts w:cs="Symbol"/>
    </w:rPr>
  </w:style>
  <w:style w:type="character" w:customStyle="1" w:styleId="ListLabel529">
    <w:name w:val="ListLabel 529"/>
    <w:rsid w:val="00311FF9"/>
    <w:rPr>
      <w:rFonts w:cs="Symbol"/>
    </w:rPr>
  </w:style>
  <w:style w:type="character" w:customStyle="1" w:styleId="ListLabel530">
    <w:name w:val="ListLabel 530"/>
    <w:rsid w:val="00311FF9"/>
    <w:rPr>
      <w:rFonts w:cs="Symbol"/>
    </w:rPr>
  </w:style>
  <w:style w:type="character" w:customStyle="1" w:styleId="ListLabel531">
    <w:name w:val="ListLabel 531"/>
    <w:rsid w:val="00311FF9"/>
    <w:rPr>
      <w:rFonts w:cs="Symbol"/>
    </w:rPr>
  </w:style>
  <w:style w:type="character" w:customStyle="1" w:styleId="ListLabel532">
    <w:name w:val="ListLabel 532"/>
    <w:rsid w:val="00311FF9"/>
    <w:rPr>
      <w:rFonts w:cs="Symbol"/>
    </w:rPr>
  </w:style>
  <w:style w:type="character" w:customStyle="1" w:styleId="ListLabel533">
    <w:name w:val="ListLabel 533"/>
    <w:rsid w:val="00311FF9"/>
    <w:rPr>
      <w:rFonts w:cs="Symbol"/>
    </w:rPr>
  </w:style>
  <w:style w:type="character" w:customStyle="1" w:styleId="ListLabel534">
    <w:name w:val="ListLabel 534"/>
    <w:rsid w:val="00311FF9"/>
    <w:rPr>
      <w:rFonts w:cs="Symbol"/>
    </w:rPr>
  </w:style>
  <w:style w:type="character" w:customStyle="1" w:styleId="ListLabel535">
    <w:name w:val="ListLabel 535"/>
    <w:rsid w:val="00311FF9"/>
    <w:rPr>
      <w:rFonts w:cs="Symbol"/>
    </w:rPr>
  </w:style>
  <w:style w:type="character" w:customStyle="1" w:styleId="ListLabel536">
    <w:name w:val="ListLabel 536"/>
    <w:rsid w:val="00311FF9"/>
    <w:rPr>
      <w:rFonts w:cs="Symbol"/>
    </w:rPr>
  </w:style>
  <w:style w:type="character" w:customStyle="1" w:styleId="ListLabel537">
    <w:name w:val="ListLabel 537"/>
    <w:rsid w:val="00311FF9"/>
    <w:rPr>
      <w:rFonts w:cs="Symbol"/>
    </w:rPr>
  </w:style>
  <w:style w:type="character" w:customStyle="1" w:styleId="ListLabel538">
    <w:name w:val="ListLabel 538"/>
    <w:rsid w:val="00311FF9"/>
    <w:rPr>
      <w:rFonts w:cs="Symbol"/>
    </w:rPr>
  </w:style>
  <w:style w:type="character" w:customStyle="1" w:styleId="ListLabel539">
    <w:name w:val="ListLabel 539"/>
    <w:rsid w:val="00311FF9"/>
    <w:rPr>
      <w:rFonts w:cs="Symbol"/>
    </w:rPr>
  </w:style>
  <w:style w:type="character" w:customStyle="1" w:styleId="ListLabel540">
    <w:name w:val="ListLabel 540"/>
    <w:rsid w:val="00311FF9"/>
    <w:rPr>
      <w:rFonts w:cs="Symbol"/>
    </w:rPr>
  </w:style>
  <w:style w:type="character" w:customStyle="1" w:styleId="ListLabel541">
    <w:name w:val="ListLabel 541"/>
    <w:rsid w:val="00311FF9"/>
    <w:rPr>
      <w:rFonts w:cs="Symbol"/>
    </w:rPr>
  </w:style>
  <w:style w:type="character" w:customStyle="1" w:styleId="ListLabel542">
    <w:name w:val="ListLabel 542"/>
    <w:rsid w:val="00311FF9"/>
    <w:rPr>
      <w:rFonts w:cs="Symbol"/>
    </w:rPr>
  </w:style>
  <w:style w:type="character" w:customStyle="1" w:styleId="ListLabel543">
    <w:name w:val="ListLabel 543"/>
    <w:rsid w:val="00311FF9"/>
    <w:rPr>
      <w:rFonts w:cs="Symbol"/>
    </w:rPr>
  </w:style>
  <w:style w:type="character" w:customStyle="1" w:styleId="ListLabel544">
    <w:name w:val="ListLabel 544"/>
    <w:rsid w:val="00311FF9"/>
    <w:rPr>
      <w:rFonts w:cs="Symbol"/>
    </w:rPr>
  </w:style>
  <w:style w:type="character" w:customStyle="1" w:styleId="ListLabel545">
    <w:name w:val="ListLabel 545"/>
    <w:rsid w:val="00311FF9"/>
    <w:rPr>
      <w:rFonts w:cs="Symbol"/>
    </w:rPr>
  </w:style>
  <w:style w:type="character" w:customStyle="1" w:styleId="ListLabel546">
    <w:name w:val="ListLabel 546"/>
    <w:rsid w:val="00311FF9"/>
    <w:rPr>
      <w:rFonts w:cs="Symbol"/>
    </w:rPr>
  </w:style>
  <w:style w:type="character" w:customStyle="1" w:styleId="ListLabel547">
    <w:name w:val="ListLabel 547"/>
    <w:rsid w:val="00311FF9"/>
    <w:rPr>
      <w:rFonts w:cs="Symbol"/>
    </w:rPr>
  </w:style>
  <w:style w:type="character" w:customStyle="1" w:styleId="ListLabel548">
    <w:name w:val="ListLabel 548"/>
    <w:rsid w:val="00311FF9"/>
    <w:rPr>
      <w:rFonts w:cs="Symbol"/>
    </w:rPr>
  </w:style>
  <w:style w:type="character" w:customStyle="1" w:styleId="ListLabel549">
    <w:name w:val="ListLabel 549"/>
    <w:rsid w:val="00311FF9"/>
    <w:rPr>
      <w:rFonts w:cs="Symbol"/>
    </w:rPr>
  </w:style>
  <w:style w:type="character" w:customStyle="1" w:styleId="ListLabel550">
    <w:name w:val="ListLabel 550"/>
    <w:rsid w:val="00311FF9"/>
    <w:rPr>
      <w:rFonts w:cs="Symbol"/>
    </w:rPr>
  </w:style>
  <w:style w:type="character" w:customStyle="1" w:styleId="ListLabel551">
    <w:name w:val="ListLabel 551"/>
    <w:rsid w:val="00311FF9"/>
    <w:rPr>
      <w:rFonts w:cs="Symbol"/>
    </w:rPr>
  </w:style>
  <w:style w:type="character" w:customStyle="1" w:styleId="ListLabel552">
    <w:name w:val="ListLabel 552"/>
    <w:rsid w:val="00311FF9"/>
    <w:rPr>
      <w:rFonts w:cs="Symbol"/>
    </w:rPr>
  </w:style>
  <w:style w:type="character" w:customStyle="1" w:styleId="ListLabel553">
    <w:name w:val="ListLabel 553"/>
    <w:rsid w:val="00311FF9"/>
    <w:rPr>
      <w:rFonts w:cs="Symbol"/>
    </w:rPr>
  </w:style>
  <w:style w:type="character" w:customStyle="1" w:styleId="ListLabel554">
    <w:name w:val="ListLabel 554"/>
    <w:rsid w:val="00311FF9"/>
    <w:rPr>
      <w:rFonts w:cs="Symbol"/>
    </w:rPr>
  </w:style>
  <w:style w:type="character" w:customStyle="1" w:styleId="ListLabel555">
    <w:name w:val="ListLabel 555"/>
    <w:rsid w:val="00311FF9"/>
    <w:rPr>
      <w:rFonts w:cs="Symbol"/>
    </w:rPr>
  </w:style>
  <w:style w:type="character" w:customStyle="1" w:styleId="ListLabel556">
    <w:name w:val="ListLabel 556"/>
    <w:rsid w:val="00311FF9"/>
    <w:rPr>
      <w:rFonts w:cs="Symbol"/>
    </w:rPr>
  </w:style>
  <w:style w:type="character" w:customStyle="1" w:styleId="ListLabel557">
    <w:name w:val="ListLabel 557"/>
    <w:rsid w:val="00311FF9"/>
    <w:rPr>
      <w:rFonts w:cs="Symbol"/>
    </w:rPr>
  </w:style>
  <w:style w:type="character" w:customStyle="1" w:styleId="ListLabel558">
    <w:name w:val="ListLabel 558"/>
    <w:rsid w:val="00311FF9"/>
    <w:rPr>
      <w:rFonts w:cs="Symbol"/>
    </w:rPr>
  </w:style>
  <w:style w:type="character" w:customStyle="1" w:styleId="ListLabel559">
    <w:name w:val="ListLabel 559"/>
    <w:rsid w:val="00311FF9"/>
  </w:style>
  <w:style w:type="character" w:customStyle="1" w:styleId="ListLabel560">
    <w:name w:val="ListLabel 560"/>
    <w:rsid w:val="00311FF9"/>
  </w:style>
  <w:style w:type="character" w:customStyle="1" w:styleId="ListLabel561">
    <w:name w:val="ListLabel 561"/>
    <w:rsid w:val="00311FF9"/>
  </w:style>
  <w:style w:type="character" w:customStyle="1" w:styleId="ListLabel562">
    <w:name w:val="ListLabel 562"/>
    <w:rsid w:val="00311FF9"/>
  </w:style>
  <w:style w:type="character" w:customStyle="1" w:styleId="ListLabel563">
    <w:name w:val="ListLabel 563"/>
    <w:rsid w:val="00311FF9"/>
  </w:style>
  <w:style w:type="character" w:customStyle="1" w:styleId="ListLabel564">
    <w:name w:val="ListLabel 564"/>
    <w:rsid w:val="00311FF9"/>
  </w:style>
  <w:style w:type="character" w:customStyle="1" w:styleId="ListLabel565">
    <w:name w:val="ListLabel 565"/>
    <w:rsid w:val="00311FF9"/>
  </w:style>
  <w:style w:type="character" w:customStyle="1" w:styleId="ListLabel566">
    <w:name w:val="ListLabel 566"/>
    <w:rsid w:val="00311FF9"/>
  </w:style>
  <w:style w:type="character" w:customStyle="1" w:styleId="ListLabel567">
    <w:name w:val="ListLabel 567"/>
    <w:rsid w:val="00311FF9"/>
  </w:style>
  <w:style w:type="character" w:customStyle="1" w:styleId="ListLabel568">
    <w:name w:val="ListLabel 568"/>
    <w:rsid w:val="00311FF9"/>
  </w:style>
  <w:style w:type="character" w:customStyle="1" w:styleId="ListLabel569">
    <w:name w:val="ListLabel 569"/>
    <w:rsid w:val="00311FF9"/>
    <w:rPr>
      <w:rFonts w:cs="Symbol"/>
    </w:rPr>
  </w:style>
  <w:style w:type="character" w:customStyle="1" w:styleId="ListLabel570">
    <w:name w:val="ListLabel 570"/>
    <w:rsid w:val="00311FF9"/>
    <w:rPr>
      <w:rFonts w:cs="Symbol"/>
    </w:rPr>
  </w:style>
  <w:style w:type="character" w:customStyle="1" w:styleId="ListLabel571">
    <w:name w:val="ListLabel 571"/>
    <w:rsid w:val="00311FF9"/>
    <w:rPr>
      <w:rFonts w:cs="Symbol"/>
    </w:rPr>
  </w:style>
  <w:style w:type="character" w:customStyle="1" w:styleId="ListLabel572">
    <w:name w:val="ListLabel 572"/>
    <w:rsid w:val="00311FF9"/>
    <w:rPr>
      <w:rFonts w:cs="Symbol"/>
    </w:rPr>
  </w:style>
  <w:style w:type="character" w:customStyle="1" w:styleId="ListLabel573">
    <w:name w:val="ListLabel 573"/>
    <w:rsid w:val="00311FF9"/>
    <w:rPr>
      <w:rFonts w:cs="Symbol"/>
    </w:rPr>
  </w:style>
  <w:style w:type="character" w:customStyle="1" w:styleId="ListLabel574">
    <w:name w:val="ListLabel 574"/>
    <w:rsid w:val="00311FF9"/>
    <w:rPr>
      <w:rFonts w:cs="Symbol"/>
    </w:rPr>
  </w:style>
  <w:style w:type="character" w:customStyle="1" w:styleId="ListLabel575">
    <w:name w:val="ListLabel 575"/>
    <w:rsid w:val="00311FF9"/>
    <w:rPr>
      <w:rFonts w:cs="Symbol"/>
    </w:rPr>
  </w:style>
  <w:style w:type="character" w:customStyle="1" w:styleId="ListLabel576">
    <w:name w:val="ListLabel 576"/>
    <w:rsid w:val="00311FF9"/>
    <w:rPr>
      <w:rFonts w:cs="Symbol"/>
    </w:rPr>
  </w:style>
  <w:style w:type="character" w:customStyle="1" w:styleId="ListLabel577">
    <w:name w:val="ListLabel 577"/>
    <w:rsid w:val="00311FF9"/>
  </w:style>
  <w:style w:type="character" w:customStyle="1" w:styleId="ListLabel578">
    <w:name w:val="ListLabel 578"/>
    <w:rsid w:val="00311FF9"/>
    <w:rPr>
      <w:rFonts w:cs="Symbol"/>
    </w:rPr>
  </w:style>
  <w:style w:type="character" w:customStyle="1" w:styleId="ListLabel579">
    <w:name w:val="ListLabel 579"/>
    <w:rsid w:val="00311FF9"/>
    <w:rPr>
      <w:rFonts w:cs="Symbol"/>
    </w:rPr>
  </w:style>
  <w:style w:type="character" w:customStyle="1" w:styleId="ListLabel580">
    <w:name w:val="ListLabel 580"/>
    <w:rsid w:val="00311FF9"/>
    <w:rPr>
      <w:rFonts w:cs="Symbol"/>
    </w:rPr>
  </w:style>
  <w:style w:type="character" w:customStyle="1" w:styleId="ListLabel581">
    <w:name w:val="ListLabel 581"/>
    <w:rsid w:val="00311FF9"/>
    <w:rPr>
      <w:rFonts w:cs="Symbol"/>
    </w:rPr>
  </w:style>
  <w:style w:type="character" w:customStyle="1" w:styleId="ListLabel582">
    <w:name w:val="ListLabel 582"/>
    <w:rsid w:val="00311FF9"/>
    <w:rPr>
      <w:rFonts w:cs="Symbol"/>
    </w:rPr>
  </w:style>
  <w:style w:type="character" w:customStyle="1" w:styleId="ListLabel583">
    <w:name w:val="ListLabel 583"/>
    <w:rsid w:val="00311FF9"/>
    <w:rPr>
      <w:rFonts w:cs="Symbol"/>
    </w:rPr>
  </w:style>
  <w:style w:type="character" w:customStyle="1" w:styleId="ListLabel584">
    <w:name w:val="ListLabel 584"/>
    <w:rsid w:val="00311FF9"/>
    <w:rPr>
      <w:rFonts w:cs="Symbol"/>
    </w:rPr>
  </w:style>
  <w:style w:type="character" w:customStyle="1" w:styleId="ListLabel585">
    <w:name w:val="ListLabel 585"/>
    <w:rsid w:val="00311FF9"/>
    <w:rPr>
      <w:rFonts w:cs="Symbol"/>
    </w:rPr>
  </w:style>
  <w:style w:type="character" w:customStyle="1" w:styleId="ListLabel586">
    <w:name w:val="ListLabel 586"/>
    <w:rsid w:val="00311FF9"/>
  </w:style>
  <w:style w:type="character" w:customStyle="1" w:styleId="ListLabel587">
    <w:name w:val="ListLabel 587"/>
    <w:rsid w:val="00311FF9"/>
    <w:rPr>
      <w:rFonts w:cs="Symbol"/>
    </w:rPr>
  </w:style>
  <w:style w:type="character" w:customStyle="1" w:styleId="ListLabel588">
    <w:name w:val="ListLabel 588"/>
    <w:rsid w:val="00311FF9"/>
    <w:rPr>
      <w:rFonts w:cs="Symbol"/>
    </w:rPr>
  </w:style>
  <w:style w:type="character" w:customStyle="1" w:styleId="ListLabel589">
    <w:name w:val="ListLabel 589"/>
    <w:rsid w:val="00311FF9"/>
    <w:rPr>
      <w:rFonts w:cs="Symbol"/>
    </w:rPr>
  </w:style>
  <w:style w:type="character" w:customStyle="1" w:styleId="ListLabel590">
    <w:name w:val="ListLabel 590"/>
    <w:rsid w:val="00311FF9"/>
    <w:rPr>
      <w:rFonts w:cs="Symbol"/>
    </w:rPr>
  </w:style>
  <w:style w:type="character" w:customStyle="1" w:styleId="ListLabel591">
    <w:name w:val="ListLabel 591"/>
    <w:rsid w:val="00311FF9"/>
    <w:rPr>
      <w:rFonts w:cs="Symbol"/>
    </w:rPr>
  </w:style>
  <w:style w:type="character" w:customStyle="1" w:styleId="ListLabel592">
    <w:name w:val="ListLabel 592"/>
    <w:rsid w:val="00311FF9"/>
    <w:rPr>
      <w:rFonts w:cs="Symbol"/>
    </w:rPr>
  </w:style>
  <w:style w:type="character" w:customStyle="1" w:styleId="ListLabel593">
    <w:name w:val="ListLabel 593"/>
    <w:rsid w:val="00311FF9"/>
    <w:rPr>
      <w:rFonts w:cs="Symbol"/>
    </w:rPr>
  </w:style>
  <w:style w:type="character" w:customStyle="1" w:styleId="ListLabel594">
    <w:name w:val="ListLabel 594"/>
    <w:rsid w:val="00311FF9"/>
    <w:rPr>
      <w:rFonts w:cs="Symbol"/>
    </w:rPr>
  </w:style>
  <w:style w:type="character" w:customStyle="1" w:styleId="ListLabel595">
    <w:name w:val="ListLabel 595"/>
    <w:rsid w:val="00311FF9"/>
  </w:style>
  <w:style w:type="character" w:customStyle="1" w:styleId="ListLabel596">
    <w:name w:val="ListLabel 596"/>
    <w:rsid w:val="00311FF9"/>
    <w:rPr>
      <w:rFonts w:cs="Symbol"/>
    </w:rPr>
  </w:style>
  <w:style w:type="character" w:customStyle="1" w:styleId="ListLabel597">
    <w:name w:val="ListLabel 597"/>
    <w:rsid w:val="00311FF9"/>
    <w:rPr>
      <w:rFonts w:cs="Symbol"/>
    </w:rPr>
  </w:style>
  <w:style w:type="character" w:customStyle="1" w:styleId="ListLabel598">
    <w:name w:val="ListLabel 598"/>
    <w:rsid w:val="00311FF9"/>
    <w:rPr>
      <w:rFonts w:cs="Symbol"/>
    </w:rPr>
  </w:style>
  <w:style w:type="character" w:customStyle="1" w:styleId="ListLabel599">
    <w:name w:val="ListLabel 599"/>
    <w:rsid w:val="00311FF9"/>
    <w:rPr>
      <w:rFonts w:cs="Symbol"/>
    </w:rPr>
  </w:style>
  <w:style w:type="character" w:customStyle="1" w:styleId="ListLabel600">
    <w:name w:val="ListLabel 600"/>
    <w:rsid w:val="00311FF9"/>
    <w:rPr>
      <w:rFonts w:cs="Symbol"/>
    </w:rPr>
  </w:style>
  <w:style w:type="character" w:customStyle="1" w:styleId="ListLabel601">
    <w:name w:val="ListLabel 601"/>
    <w:rsid w:val="00311FF9"/>
    <w:rPr>
      <w:rFonts w:cs="Symbol"/>
    </w:rPr>
  </w:style>
  <w:style w:type="character" w:customStyle="1" w:styleId="ListLabel602">
    <w:name w:val="ListLabel 602"/>
    <w:rsid w:val="00311FF9"/>
    <w:rPr>
      <w:rFonts w:cs="Symbol"/>
    </w:rPr>
  </w:style>
  <w:style w:type="character" w:customStyle="1" w:styleId="ListLabel603">
    <w:name w:val="ListLabel 603"/>
    <w:rsid w:val="00311FF9"/>
    <w:rPr>
      <w:rFonts w:cs="Symbol"/>
    </w:rPr>
  </w:style>
  <w:style w:type="character" w:customStyle="1" w:styleId="ListLabel604">
    <w:name w:val="ListLabel 604"/>
    <w:rsid w:val="00311FF9"/>
  </w:style>
  <w:style w:type="character" w:customStyle="1" w:styleId="ListLabel605">
    <w:name w:val="ListLabel 605"/>
    <w:rsid w:val="00311FF9"/>
  </w:style>
  <w:style w:type="character" w:customStyle="1" w:styleId="ListLabel606">
    <w:name w:val="ListLabel 606"/>
    <w:rsid w:val="00311FF9"/>
  </w:style>
  <w:style w:type="character" w:customStyle="1" w:styleId="ListLabel607">
    <w:name w:val="ListLabel 607"/>
    <w:rsid w:val="00311FF9"/>
  </w:style>
  <w:style w:type="character" w:customStyle="1" w:styleId="ListLabel608">
    <w:name w:val="ListLabel 608"/>
    <w:rsid w:val="00311FF9"/>
  </w:style>
  <w:style w:type="character" w:customStyle="1" w:styleId="ListLabel609">
    <w:name w:val="ListLabel 609"/>
    <w:rsid w:val="00311FF9"/>
  </w:style>
  <w:style w:type="character" w:customStyle="1" w:styleId="ListLabel610">
    <w:name w:val="ListLabel 610"/>
    <w:rsid w:val="00311FF9"/>
  </w:style>
  <w:style w:type="character" w:customStyle="1" w:styleId="ListLabel611">
    <w:name w:val="ListLabel 611"/>
    <w:rsid w:val="00311FF9"/>
  </w:style>
  <w:style w:type="character" w:customStyle="1" w:styleId="ListLabel612">
    <w:name w:val="ListLabel 612"/>
    <w:rsid w:val="00311FF9"/>
  </w:style>
  <w:style w:type="paragraph" w:customStyle="1" w:styleId="Heading">
    <w:name w:val="Heading"/>
    <w:basedOn w:val="Normal"/>
    <w:next w:val="BodyText"/>
    <w:rsid w:val="00311FF9"/>
    <w:pPr>
      <w:keepNext/>
      <w:spacing w:before="240" w:after="120"/>
    </w:pPr>
    <w:rPr>
      <w:rFonts w:ascii="Liberation Sans" w:eastAsia="PingFang SC" w:hAnsi="Liberation Sans"/>
      <w:sz w:val="28"/>
      <w:szCs w:val="28"/>
    </w:rPr>
  </w:style>
  <w:style w:type="paragraph" w:styleId="BodyText">
    <w:name w:val="Body Text"/>
    <w:basedOn w:val="Normal"/>
    <w:link w:val="BodyTextChar"/>
    <w:rsid w:val="00311FF9"/>
    <w:pPr>
      <w:spacing w:after="140" w:line="276" w:lineRule="auto"/>
    </w:pPr>
  </w:style>
  <w:style w:type="character" w:customStyle="1" w:styleId="BodyTextChar">
    <w:name w:val="Body Text Char"/>
    <w:basedOn w:val="DefaultParagraphFont"/>
    <w:link w:val="BodyText"/>
    <w:rsid w:val="00311FF9"/>
    <w:rPr>
      <w:rFonts w:ascii="Liberation Serif" w:eastAsia="Songti SC" w:hAnsi="Liberation Serif" w:cs="Arial Unicode MS"/>
      <w:lang w:val="en-GB" w:eastAsia="zh-CN" w:bidi="hi-IN"/>
      <w14:ligatures w14:val="none"/>
    </w:rPr>
  </w:style>
  <w:style w:type="paragraph" w:styleId="List">
    <w:name w:val="List"/>
    <w:basedOn w:val="BodyText"/>
    <w:rsid w:val="00311FF9"/>
  </w:style>
  <w:style w:type="paragraph" w:styleId="Caption">
    <w:name w:val="caption"/>
    <w:basedOn w:val="Normal"/>
    <w:qFormat/>
    <w:rsid w:val="00311FF9"/>
    <w:pPr>
      <w:suppressLineNumbers/>
      <w:spacing w:before="120" w:after="120"/>
    </w:pPr>
    <w:rPr>
      <w:i/>
      <w:iCs/>
    </w:rPr>
  </w:style>
  <w:style w:type="paragraph" w:customStyle="1" w:styleId="Index">
    <w:name w:val="Index"/>
    <w:basedOn w:val="Normal"/>
    <w:rsid w:val="00311FF9"/>
    <w:pPr>
      <w:suppressLineNumbers/>
    </w:pPr>
    <w:rPr>
      <w:rFonts w:cs="Times New Roman"/>
      <w:lang w:bidi="ar-SA"/>
    </w:rPr>
  </w:style>
  <w:style w:type="paragraph" w:customStyle="1" w:styleId="TableContents">
    <w:name w:val="Table Contents"/>
    <w:basedOn w:val="Normal"/>
    <w:rsid w:val="00311FF9"/>
    <w:pPr>
      <w:widowControl w:val="0"/>
      <w:suppressLineNumbers/>
    </w:pPr>
  </w:style>
  <w:style w:type="paragraph" w:customStyle="1" w:styleId="TableHeading">
    <w:name w:val="Table Heading"/>
    <w:basedOn w:val="TableContents"/>
    <w:rsid w:val="00311FF9"/>
    <w:pPr>
      <w:jc w:val="center"/>
    </w:pPr>
    <w:rPr>
      <w:b/>
      <w:bCs/>
    </w:rPr>
  </w:style>
  <w:style w:type="paragraph" w:customStyle="1" w:styleId="PreformattedText">
    <w:name w:val="Preformatted Text"/>
    <w:basedOn w:val="Normal"/>
    <w:rsid w:val="00311FF9"/>
    <w:rPr>
      <w:rFonts w:ascii="Liberation Mono" w:eastAsia="Liberation Mono" w:hAnsi="Liberation Mono" w:cs="Liberation Mono"/>
      <w:sz w:val="20"/>
      <w:szCs w:val="20"/>
    </w:rPr>
  </w:style>
  <w:style w:type="paragraph" w:customStyle="1" w:styleId="HorizontalLine">
    <w:name w:val="Horizontal Line"/>
    <w:basedOn w:val="Normal"/>
    <w:next w:val="BodyText"/>
    <w:rsid w:val="00311FF9"/>
    <w:pPr>
      <w:suppressLineNumbers/>
      <w:pBdr>
        <w:top w:val="none" w:sz="0" w:space="0" w:color="000000"/>
        <w:left w:val="none" w:sz="0" w:space="0" w:color="000000"/>
        <w:bottom w:val="double" w:sz="2" w:space="0" w:color="808080"/>
        <w:right w:val="none" w:sz="0" w:space="0" w:color="000000"/>
      </w:pBdr>
      <w:spacing w:after="283"/>
    </w:pPr>
    <w:rPr>
      <w:sz w:val="12"/>
      <w:szCs w:val="12"/>
    </w:rPr>
  </w:style>
  <w:style w:type="paragraph" w:customStyle="1" w:styleId="FrameContents">
    <w:name w:val="Frame Contents"/>
    <w:basedOn w:val="Normal"/>
    <w:rsid w:val="00311FF9"/>
  </w:style>
  <w:style w:type="paragraph" w:customStyle="1" w:styleId="HeaderandFooter">
    <w:name w:val="Header and Footer"/>
    <w:basedOn w:val="Normal"/>
    <w:rsid w:val="00311FF9"/>
    <w:pPr>
      <w:suppressLineNumbers/>
      <w:tabs>
        <w:tab w:val="center" w:pos="4819"/>
        <w:tab w:val="right" w:pos="9638"/>
      </w:tabs>
    </w:pPr>
  </w:style>
  <w:style w:type="paragraph" w:styleId="Header">
    <w:name w:val="header"/>
    <w:basedOn w:val="HeaderandFooter"/>
    <w:link w:val="HeaderChar"/>
    <w:rsid w:val="00311FF9"/>
  </w:style>
  <w:style w:type="character" w:customStyle="1" w:styleId="HeaderChar">
    <w:name w:val="Header Char"/>
    <w:basedOn w:val="DefaultParagraphFont"/>
    <w:link w:val="Header"/>
    <w:rsid w:val="00311FF9"/>
    <w:rPr>
      <w:rFonts w:ascii="Liberation Serif" w:eastAsia="Songti SC" w:hAnsi="Liberation Serif" w:cs="Arial Unicode MS"/>
      <w:lang w:val="en-GB" w:eastAsia="zh-CN" w:bidi="hi-IN"/>
      <w14:ligatures w14:val="none"/>
    </w:rPr>
  </w:style>
  <w:style w:type="paragraph" w:styleId="TOCHeading">
    <w:name w:val="TOC Heading"/>
    <w:basedOn w:val="Heading1"/>
    <w:next w:val="Normal"/>
    <w:uiPriority w:val="39"/>
    <w:unhideWhenUsed/>
    <w:qFormat/>
    <w:rsid w:val="00311FF9"/>
    <w:pPr>
      <w:suppressAutoHyphens w:val="0"/>
      <w:spacing w:before="240" w:after="0" w:line="259" w:lineRule="auto"/>
      <w:outlineLvl w:val="9"/>
    </w:pPr>
    <w:rPr>
      <w:kern w:val="0"/>
      <w:sz w:val="32"/>
      <w:szCs w:val="32"/>
      <w:lang w:val="en-US" w:eastAsia="en-US" w:bidi="ar-SA"/>
    </w:rPr>
  </w:style>
  <w:style w:type="paragraph" w:styleId="TOC1">
    <w:name w:val="toc 1"/>
    <w:basedOn w:val="Normal"/>
    <w:next w:val="Normal"/>
    <w:autoRedefine/>
    <w:uiPriority w:val="39"/>
    <w:unhideWhenUsed/>
    <w:rsid w:val="00311FF9"/>
    <w:pPr>
      <w:spacing w:after="100"/>
    </w:pPr>
    <w:rPr>
      <w:rFonts w:cs="Mangal"/>
      <w:szCs w:val="21"/>
    </w:rPr>
  </w:style>
  <w:style w:type="paragraph" w:styleId="TOC2">
    <w:name w:val="toc 2"/>
    <w:basedOn w:val="Normal"/>
    <w:next w:val="Normal"/>
    <w:autoRedefine/>
    <w:uiPriority w:val="39"/>
    <w:unhideWhenUsed/>
    <w:rsid w:val="00311FF9"/>
    <w:pPr>
      <w:spacing w:after="100"/>
      <w:ind w:left="240"/>
    </w:pPr>
    <w:rPr>
      <w:rFonts w:cs="Mangal"/>
      <w:szCs w:val="21"/>
    </w:rPr>
  </w:style>
  <w:style w:type="paragraph" w:styleId="TOC3">
    <w:name w:val="toc 3"/>
    <w:basedOn w:val="Normal"/>
    <w:next w:val="Normal"/>
    <w:autoRedefine/>
    <w:uiPriority w:val="39"/>
    <w:unhideWhenUsed/>
    <w:rsid w:val="00311FF9"/>
    <w:pPr>
      <w:spacing w:after="100"/>
      <w:ind w:left="480"/>
    </w:pPr>
    <w:rPr>
      <w:rFonts w:cs="Mangal"/>
      <w:szCs w:val="21"/>
    </w:rPr>
  </w:style>
  <w:style w:type="paragraph" w:styleId="Footer">
    <w:name w:val="footer"/>
    <w:basedOn w:val="Normal"/>
    <w:link w:val="FooterChar"/>
    <w:uiPriority w:val="99"/>
    <w:unhideWhenUsed/>
    <w:rsid w:val="00273BB6"/>
    <w:pPr>
      <w:tabs>
        <w:tab w:val="center" w:pos="4680"/>
        <w:tab w:val="right" w:pos="9360"/>
      </w:tabs>
    </w:pPr>
    <w:rPr>
      <w:rFonts w:cs="Mangal"/>
      <w:szCs w:val="21"/>
    </w:rPr>
  </w:style>
  <w:style w:type="character" w:customStyle="1" w:styleId="FooterChar">
    <w:name w:val="Footer Char"/>
    <w:basedOn w:val="DefaultParagraphFont"/>
    <w:link w:val="Footer"/>
    <w:uiPriority w:val="99"/>
    <w:rsid w:val="00273BB6"/>
    <w:rPr>
      <w:rFonts w:ascii="Liberation Serif" w:eastAsia="Songti SC" w:hAnsi="Liberation Serif" w:cs="Mangal"/>
      <w:szCs w:val="21"/>
      <w:lang w:val="en-GB" w:eastAsia="zh-CN" w:bidi="hi-IN"/>
      <w14:ligatures w14:val="none"/>
    </w:rPr>
  </w:style>
  <w:style w:type="character" w:styleId="UnresolvedMention">
    <w:name w:val="Unresolved Mention"/>
    <w:basedOn w:val="DefaultParagraphFont"/>
    <w:uiPriority w:val="99"/>
    <w:semiHidden/>
    <w:unhideWhenUsed/>
    <w:rsid w:val="00F9465D"/>
    <w:rPr>
      <w:color w:val="605E5C"/>
      <w:shd w:val="clear" w:color="auto" w:fill="E1DFDD"/>
    </w:rPr>
  </w:style>
  <w:style w:type="paragraph" w:styleId="TableofFigures">
    <w:name w:val="table of figures"/>
    <w:basedOn w:val="Normal"/>
    <w:next w:val="Normal"/>
    <w:uiPriority w:val="99"/>
    <w:unhideWhenUsed/>
    <w:rsid w:val="007B3191"/>
    <w:pPr>
      <w:ind w:left="480" w:hanging="480"/>
    </w:pPr>
    <w:rPr>
      <w:rFonts w:asciiTheme="minorHAnsi" w:hAnsiTheme="minorHAnsi" w:cstheme="minorHAnsi"/>
      <w:cap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hyperlink" Target="https://doi.org/10.2307/249008" TargetMode="External"/><Relationship Id="rId26" Type="http://schemas.openxmlformats.org/officeDocument/2006/relationships/hyperlink" Target="https://www.w3.org/TR/webrtc/" TargetMode="External"/><Relationship Id="rId3" Type="http://schemas.openxmlformats.org/officeDocument/2006/relationships/styles" Target="styles.xml"/><Relationship Id="rId21" Type="http://schemas.openxmlformats.org/officeDocument/2006/relationships/hyperlink" Target="https://doi.org/10.1186/s41239-021-00289-4"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docs.convex.dev/" TargetMode="External"/><Relationship Id="rId25" Type="http://schemas.openxmlformats.org/officeDocument/2006/relationships/hyperlink" Target="https://doi.org/10.2307/30036540" TargetMode="External"/><Relationship Id="rId2" Type="http://schemas.openxmlformats.org/officeDocument/2006/relationships/numbering" Target="numbering.xml"/><Relationship Id="rId16" Type="http://schemas.openxmlformats.org/officeDocument/2006/relationships/hyperlink" Target="https://doi.org/10.1177/0047239519836345" TargetMode="External"/><Relationship Id="rId20" Type="http://schemas.openxmlformats.org/officeDocument/2006/relationships/hyperlink" Target="https://github.com/justadudewhohacks/face-api.js/" TargetMode="External"/><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oi.org/10.1007/s11423-020-09761-w"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doi.org/10.1186/s13677-022-00300-x" TargetMode="External"/><Relationship Id="rId28" Type="http://schemas.openxmlformats.org/officeDocument/2006/relationships/hyperlink" Target="https://github.com/bos-com/biometric-attendance-management_system/" TargetMode="External"/><Relationship Id="rId10" Type="http://schemas.openxmlformats.org/officeDocument/2006/relationships/image" Target="media/image3.png"/><Relationship Id="rId19" Type="http://schemas.openxmlformats.org/officeDocument/2006/relationships/hyperlink" Target="https://doi.org/10.1080/07421222.2003.11045748"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hyperlink" Target="https://react.dev/" TargetMode="External"/><Relationship Id="rId27" Type="http://schemas.openxmlformats.org/officeDocument/2006/relationships/hyperlink" Target="https://github.com/colinhacks/zod"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F70590-CBA0-4881-AEFA-1F7606E0E1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142</TotalTime>
  <Pages>62</Pages>
  <Words>11430</Words>
  <Characters>65153</Characters>
  <Application>Microsoft Office Word</Application>
  <DocSecurity>0</DocSecurity>
  <Lines>542</Lines>
  <Paragraphs>152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ELIA LIGHT</dc:creator>
  <cp:keywords/>
  <dc:description/>
  <cp:lastModifiedBy>ELIA LIGHT</cp:lastModifiedBy>
  <cp:revision>2</cp:revision>
  <dcterms:created xsi:type="dcterms:W3CDTF">2025-12-09T07:07:00Z</dcterms:created>
  <dcterms:modified xsi:type="dcterms:W3CDTF">2025-12-09T09:34:00Z</dcterms:modified>
</cp:coreProperties>
</file>